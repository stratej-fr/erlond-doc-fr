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4E52A" w14:textId="77777777" w:rsidR="002A75E2" w:rsidRDefault="002A75E2">
      <w:pPr>
        <w:spacing w:line="200" w:lineRule="exact"/>
      </w:pPr>
    </w:p>
    <w:p w14:paraId="2134E52B" w14:textId="77777777" w:rsidR="002A75E2" w:rsidRDefault="002A75E2">
      <w:pPr>
        <w:spacing w:line="200" w:lineRule="exact"/>
      </w:pPr>
    </w:p>
    <w:p w14:paraId="2134E52C" w14:textId="77777777" w:rsidR="002A75E2" w:rsidRDefault="002A75E2">
      <w:pPr>
        <w:spacing w:before="3" w:line="280" w:lineRule="exact"/>
        <w:rPr>
          <w:sz w:val="28"/>
          <w:szCs w:val="28"/>
        </w:rPr>
      </w:pPr>
    </w:p>
    <w:p w14:paraId="2134E52D" w14:textId="77777777" w:rsidR="002A75E2" w:rsidRDefault="008B0E5C">
      <w:pPr>
        <w:spacing w:line="520" w:lineRule="exact"/>
        <w:ind w:left="4553" w:right="4553"/>
        <w:jc w:val="center"/>
        <w:rPr>
          <w:sz w:val="48"/>
          <w:szCs w:val="48"/>
        </w:rPr>
      </w:pPr>
      <w:r>
        <w:rPr>
          <w:w w:val="99"/>
          <w:sz w:val="48"/>
          <w:szCs w:val="48"/>
        </w:rPr>
        <w:t>Elrond</w:t>
      </w:r>
    </w:p>
    <w:p w14:paraId="2134E52E" w14:textId="77777777" w:rsidR="002A75E2" w:rsidRDefault="002A75E2">
      <w:pPr>
        <w:spacing w:before="2" w:line="220" w:lineRule="exact"/>
        <w:rPr>
          <w:sz w:val="22"/>
          <w:szCs w:val="22"/>
        </w:rPr>
      </w:pPr>
    </w:p>
    <w:p w14:paraId="2134E52F" w14:textId="77777777" w:rsidR="002A75E2" w:rsidRDefault="008B0E5C">
      <w:pPr>
        <w:spacing w:line="186" w:lineRule="auto"/>
        <w:ind w:left="1015" w:right="1015"/>
        <w:jc w:val="center"/>
        <w:rPr>
          <w:sz w:val="32"/>
          <w:szCs w:val="32"/>
        </w:rPr>
      </w:pPr>
      <w:r>
        <w:rPr>
          <w:w w:val="99"/>
          <w:sz w:val="32"/>
          <w:szCs w:val="32"/>
        </w:rPr>
        <w:t>A</w:t>
      </w:r>
      <w:r>
        <w:rPr>
          <w:sz w:val="32"/>
          <w:szCs w:val="32"/>
        </w:rPr>
        <w:t xml:space="preserve"> </w:t>
      </w:r>
      <w:r>
        <w:rPr>
          <w:w w:val="99"/>
          <w:sz w:val="32"/>
          <w:szCs w:val="32"/>
        </w:rPr>
        <w:t>Highly</w:t>
      </w:r>
      <w:r>
        <w:rPr>
          <w:sz w:val="32"/>
          <w:szCs w:val="32"/>
        </w:rPr>
        <w:t xml:space="preserve"> </w:t>
      </w:r>
      <w:r>
        <w:rPr>
          <w:w w:val="99"/>
          <w:sz w:val="32"/>
          <w:szCs w:val="32"/>
        </w:rPr>
        <w:t>Scalable</w:t>
      </w:r>
      <w:r>
        <w:rPr>
          <w:sz w:val="32"/>
          <w:szCs w:val="32"/>
        </w:rPr>
        <w:t xml:space="preserve"> </w:t>
      </w:r>
      <w:r>
        <w:rPr>
          <w:w w:val="99"/>
          <w:sz w:val="32"/>
          <w:szCs w:val="32"/>
        </w:rPr>
        <w:t>Public</w:t>
      </w:r>
      <w:r>
        <w:rPr>
          <w:sz w:val="32"/>
          <w:szCs w:val="32"/>
        </w:rPr>
        <w:t xml:space="preserve"> </w:t>
      </w:r>
      <w:r>
        <w:rPr>
          <w:w w:val="99"/>
          <w:sz w:val="32"/>
          <w:szCs w:val="32"/>
        </w:rPr>
        <w:t>Blockchain</w:t>
      </w:r>
      <w:r>
        <w:rPr>
          <w:sz w:val="32"/>
          <w:szCs w:val="32"/>
        </w:rPr>
        <w:t xml:space="preserve"> </w:t>
      </w:r>
      <w:r>
        <w:rPr>
          <w:w w:val="99"/>
          <w:sz w:val="32"/>
          <w:szCs w:val="32"/>
        </w:rPr>
        <w:t>via</w:t>
      </w:r>
      <w:r>
        <w:rPr>
          <w:sz w:val="32"/>
          <w:szCs w:val="32"/>
        </w:rPr>
        <w:t xml:space="preserve"> </w:t>
      </w:r>
      <w:r>
        <w:rPr>
          <w:w w:val="99"/>
          <w:sz w:val="32"/>
          <w:szCs w:val="32"/>
        </w:rPr>
        <w:t>Adaptive</w:t>
      </w:r>
      <w:r>
        <w:rPr>
          <w:sz w:val="32"/>
          <w:szCs w:val="32"/>
        </w:rPr>
        <w:t xml:space="preserve"> </w:t>
      </w:r>
      <w:r>
        <w:rPr>
          <w:w w:val="99"/>
          <w:sz w:val="32"/>
          <w:szCs w:val="32"/>
        </w:rPr>
        <w:t>State</w:t>
      </w:r>
      <w:r>
        <w:rPr>
          <w:sz w:val="32"/>
          <w:szCs w:val="32"/>
        </w:rPr>
        <w:t xml:space="preserve"> </w:t>
      </w:r>
      <w:r>
        <w:rPr>
          <w:w w:val="99"/>
          <w:sz w:val="32"/>
          <w:szCs w:val="32"/>
        </w:rPr>
        <w:t>Sharding and</w:t>
      </w:r>
      <w:r>
        <w:rPr>
          <w:sz w:val="32"/>
          <w:szCs w:val="32"/>
        </w:rPr>
        <w:t xml:space="preserve"> </w:t>
      </w:r>
      <w:r>
        <w:rPr>
          <w:w w:val="99"/>
          <w:sz w:val="32"/>
          <w:szCs w:val="32"/>
        </w:rPr>
        <w:t>Secure</w:t>
      </w:r>
      <w:r>
        <w:rPr>
          <w:sz w:val="32"/>
          <w:szCs w:val="32"/>
        </w:rPr>
        <w:t xml:space="preserve"> </w:t>
      </w:r>
      <w:r>
        <w:rPr>
          <w:w w:val="99"/>
          <w:sz w:val="32"/>
          <w:szCs w:val="32"/>
        </w:rPr>
        <w:t>Proof</w:t>
      </w:r>
      <w:r>
        <w:rPr>
          <w:sz w:val="32"/>
          <w:szCs w:val="32"/>
        </w:rPr>
        <w:t xml:space="preserve"> </w:t>
      </w:r>
      <w:r>
        <w:rPr>
          <w:w w:val="99"/>
          <w:sz w:val="32"/>
          <w:szCs w:val="32"/>
        </w:rPr>
        <w:t>of</w:t>
      </w:r>
      <w:r>
        <w:rPr>
          <w:sz w:val="32"/>
          <w:szCs w:val="32"/>
        </w:rPr>
        <w:t xml:space="preserve"> </w:t>
      </w:r>
      <w:r>
        <w:rPr>
          <w:w w:val="99"/>
          <w:sz w:val="32"/>
          <w:szCs w:val="32"/>
        </w:rPr>
        <w:t>Stake</w:t>
      </w:r>
    </w:p>
    <w:p w14:paraId="2134E530" w14:textId="77777777" w:rsidR="002A75E2" w:rsidRDefault="002A75E2">
      <w:pPr>
        <w:spacing w:before="7" w:line="200" w:lineRule="exact"/>
      </w:pPr>
    </w:p>
    <w:p w14:paraId="2134E531" w14:textId="77777777" w:rsidR="002A75E2" w:rsidRDefault="008B0E5C">
      <w:pPr>
        <w:ind w:left="2985" w:right="2985"/>
        <w:jc w:val="center"/>
        <w:rPr>
          <w:sz w:val="22"/>
          <w:szCs w:val="22"/>
        </w:rPr>
      </w:pPr>
      <w:r>
        <w:rPr>
          <w:w w:val="99"/>
          <w:sz w:val="22"/>
          <w:szCs w:val="22"/>
        </w:rPr>
        <w:t>[Technical</w:t>
      </w:r>
      <w:r>
        <w:rPr>
          <w:sz w:val="22"/>
          <w:szCs w:val="22"/>
        </w:rPr>
        <w:t xml:space="preserve"> </w:t>
      </w:r>
      <w:r>
        <w:rPr>
          <w:w w:val="99"/>
          <w:sz w:val="22"/>
          <w:szCs w:val="22"/>
        </w:rPr>
        <w:t>whitepaper</w:t>
      </w:r>
      <w:r>
        <w:rPr>
          <w:sz w:val="22"/>
          <w:szCs w:val="22"/>
        </w:rPr>
        <w:t xml:space="preserve"> </w:t>
      </w:r>
      <w:r>
        <w:rPr>
          <w:w w:val="99"/>
          <w:sz w:val="22"/>
          <w:szCs w:val="22"/>
        </w:rPr>
        <w:t>—</w:t>
      </w:r>
      <w:r>
        <w:rPr>
          <w:sz w:val="22"/>
          <w:szCs w:val="22"/>
        </w:rPr>
        <w:t xml:space="preserve"> </w:t>
      </w:r>
      <w:r>
        <w:rPr>
          <w:w w:val="99"/>
          <w:sz w:val="22"/>
          <w:szCs w:val="22"/>
        </w:rPr>
        <w:t>release</w:t>
      </w:r>
      <w:r>
        <w:rPr>
          <w:sz w:val="22"/>
          <w:szCs w:val="22"/>
        </w:rPr>
        <w:t xml:space="preserve"> </w:t>
      </w:r>
      <w:r>
        <w:rPr>
          <w:w w:val="99"/>
          <w:sz w:val="22"/>
          <w:szCs w:val="22"/>
        </w:rPr>
        <w:t>2</w:t>
      </w:r>
      <w:r>
        <w:rPr>
          <w:sz w:val="22"/>
          <w:szCs w:val="22"/>
        </w:rPr>
        <w:t xml:space="preserve"> </w:t>
      </w:r>
      <w:r>
        <w:rPr>
          <w:w w:val="99"/>
          <w:sz w:val="22"/>
          <w:szCs w:val="22"/>
        </w:rPr>
        <w:t>—</w:t>
      </w:r>
      <w:r>
        <w:rPr>
          <w:sz w:val="22"/>
          <w:szCs w:val="22"/>
        </w:rPr>
        <w:t xml:space="preserve"> </w:t>
      </w:r>
      <w:r>
        <w:rPr>
          <w:w w:val="99"/>
          <w:sz w:val="22"/>
          <w:szCs w:val="22"/>
        </w:rPr>
        <w:t>revision</w:t>
      </w:r>
      <w:r>
        <w:rPr>
          <w:sz w:val="22"/>
          <w:szCs w:val="22"/>
        </w:rPr>
        <w:t xml:space="preserve"> </w:t>
      </w:r>
      <w:r>
        <w:rPr>
          <w:w w:val="99"/>
          <w:sz w:val="22"/>
          <w:szCs w:val="22"/>
        </w:rPr>
        <w:t>1]</w:t>
      </w:r>
    </w:p>
    <w:p w14:paraId="2134E532" w14:textId="77777777" w:rsidR="002A75E2" w:rsidRDefault="008B0E5C">
      <w:pPr>
        <w:spacing w:before="14" w:line="253" w:lineRule="auto"/>
        <w:ind w:left="3707" w:right="3707"/>
        <w:jc w:val="center"/>
        <w:rPr>
          <w:sz w:val="22"/>
          <w:szCs w:val="22"/>
        </w:rPr>
      </w:pPr>
      <w:r>
        <w:rPr>
          <w:w w:val="99"/>
          <w:sz w:val="22"/>
          <w:szCs w:val="22"/>
        </w:rPr>
        <w:t>Updated</w:t>
      </w:r>
      <w:r>
        <w:rPr>
          <w:sz w:val="22"/>
          <w:szCs w:val="22"/>
        </w:rPr>
        <w:t xml:space="preserve"> </w:t>
      </w:r>
      <w:r>
        <w:rPr>
          <w:w w:val="99"/>
          <w:sz w:val="22"/>
          <w:szCs w:val="22"/>
        </w:rPr>
        <w:t>chapters:</w:t>
      </w:r>
      <w:r>
        <w:rPr>
          <w:sz w:val="22"/>
          <w:szCs w:val="22"/>
        </w:rPr>
        <w:t xml:space="preserve"> </w:t>
      </w:r>
      <w:r>
        <w:rPr>
          <w:w w:val="99"/>
          <w:sz w:val="22"/>
          <w:szCs w:val="22"/>
        </w:rPr>
        <w:t>[5</w:t>
      </w:r>
      <w:r>
        <w:rPr>
          <w:sz w:val="22"/>
          <w:szCs w:val="22"/>
        </w:rPr>
        <w:t xml:space="preserve"> </w:t>
      </w:r>
      <w:r>
        <w:rPr>
          <w:w w:val="99"/>
          <w:sz w:val="22"/>
          <w:szCs w:val="22"/>
        </w:rPr>
        <w:t>-</w:t>
      </w:r>
      <w:r>
        <w:rPr>
          <w:sz w:val="22"/>
          <w:szCs w:val="22"/>
        </w:rPr>
        <w:t xml:space="preserve"> </w:t>
      </w:r>
      <w:r>
        <w:rPr>
          <w:w w:val="99"/>
          <w:sz w:val="22"/>
          <w:szCs w:val="22"/>
        </w:rPr>
        <w:t>13] June</w:t>
      </w:r>
      <w:r>
        <w:rPr>
          <w:sz w:val="22"/>
          <w:szCs w:val="22"/>
        </w:rPr>
        <w:t xml:space="preserve"> </w:t>
      </w:r>
      <w:r>
        <w:rPr>
          <w:w w:val="99"/>
          <w:sz w:val="22"/>
          <w:szCs w:val="22"/>
        </w:rPr>
        <w:t>19,</w:t>
      </w:r>
      <w:r>
        <w:rPr>
          <w:sz w:val="22"/>
          <w:szCs w:val="22"/>
        </w:rPr>
        <w:t xml:space="preserve"> </w:t>
      </w:r>
      <w:r>
        <w:rPr>
          <w:w w:val="99"/>
          <w:sz w:val="22"/>
          <w:szCs w:val="22"/>
        </w:rPr>
        <w:t>2019</w:t>
      </w:r>
      <w:r>
        <w:rPr>
          <w:sz w:val="22"/>
          <w:szCs w:val="22"/>
        </w:rPr>
        <w:t xml:space="preserve"> </w:t>
      </w:r>
      <w:r>
        <w:rPr>
          <w:w w:val="99"/>
          <w:sz w:val="22"/>
          <w:szCs w:val="22"/>
        </w:rPr>
        <w:t>-</w:t>
      </w:r>
      <w:r>
        <w:rPr>
          <w:sz w:val="22"/>
          <w:szCs w:val="22"/>
        </w:rPr>
        <w:t xml:space="preserve"> </w:t>
      </w:r>
      <w:r>
        <w:rPr>
          <w:w w:val="99"/>
          <w:sz w:val="22"/>
          <w:szCs w:val="22"/>
        </w:rPr>
        <w:t>The</w:t>
      </w:r>
      <w:r>
        <w:rPr>
          <w:sz w:val="22"/>
          <w:szCs w:val="22"/>
        </w:rPr>
        <w:t xml:space="preserve"> </w:t>
      </w:r>
      <w:r>
        <w:rPr>
          <w:w w:val="99"/>
          <w:sz w:val="22"/>
          <w:szCs w:val="22"/>
        </w:rPr>
        <w:t>Elrond</w:t>
      </w:r>
      <w:r>
        <w:rPr>
          <w:sz w:val="22"/>
          <w:szCs w:val="22"/>
        </w:rPr>
        <w:t xml:space="preserve"> </w:t>
      </w:r>
      <w:r>
        <w:rPr>
          <w:w w:val="99"/>
          <w:sz w:val="22"/>
          <w:szCs w:val="22"/>
        </w:rPr>
        <w:t>Team https://www.elrond.com/</w:t>
      </w:r>
    </w:p>
    <w:p w14:paraId="2134E533" w14:textId="77777777" w:rsidR="002A75E2" w:rsidRDefault="002A75E2">
      <w:pPr>
        <w:spacing w:before="3" w:line="120" w:lineRule="exact"/>
        <w:rPr>
          <w:sz w:val="12"/>
          <w:szCs w:val="12"/>
        </w:rPr>
      </w:pPr>
    </w:p>
    <w:p w14:paraId="2134E534" w14:textId="77777777" w:rsidR="002A75E2" w:rsidRDefault="002A75E2">
      <w:pPr>
        <w:spacing w:line="200" w:lineRule="exact"/>
      </w:pPr>
    </w:p>
    <w:p w14:paraId="2134E535" w14:textId="77777777" w:rsidR="002A75E2" w:rsidRDefault="002A75E2">
      <w:pPr>
        <w:spacing w:line="200" w:lineRule="exact"/>
      </w:pPr>
    </w:p>
    <w:p w14:paraId="2134E536" w14:textId="77777777" w:rsidR="002A75E2" w:rsidRDefault="002A75E2">
      <w:pPr>
        <w:spacing w:line="200" w:lineRule="exact"/>
        <w:sectPr w:rsidR="002A75E2">
          <w:headerReference w:type="default" r:id="rId11"/>
          <w:pgSz w:w="12240" w:h="15840"/>
          <w:pgMar w:top="640" w:right="860" w:bottom="280" w:left="860" w:header="457" w:footer="0" w:gutter="0"/>
          <w:pgNumType w:start="1"/>
          <w:cols w:space="720"/>
        </w:sectPr>
      </w:pPr>
    </w:p>
    <w:p w14:paraId="2134E537" w14:textId="48414552" w:rsidR="002A75E2" w:rsidRDefault="008B0E5C">
      <w:pPr>
        <w:spacing w:before="52" w:line="200" w:lineRule="exact"/>
        <w:ind w:left="119" w:right="-31" w:firstLine="199"/>
        <w:jc w:val="both"/>
        <w:rPr>
          <w:sz w:val="18"/>
          <w:szCs w:val="18"/>
        </w:rPr>
      </w:pPr>
      <w:r>
        <w:rPr>
          <w:w w:val="99"/>
          <w:sz w:val="18"/>
          <w:szCs w:val="18"/>
        </w:rPr>
        <w:t>Abstract—</w:t>
      </w:r>
      <w:r w:rsidR="00A838FA">
        <w:rPr>
          <w:w w:val="99"/>
          <w:sz w:val="18"/>
          <w:szCs w:val="18"/>
        </w:rPr>
        <w:t>The</w:t>
      </w:r>
      <w:r w:rsidR="00A838FA">
        <w:rPr>
          <w:sz w:val="18"/>
          <w:szCs w:val="18"/>
        </w:rPr>
        <w:t xml:space="preserve"> advent of secure public blockchains through</w:t>
      </w:r>
      <w:r>
        <w:rPr>
          <w:w w:val="99"/>
          <w:sz w:val="18"/>
          <w:szCs w:val="18"/>
        </w:rPr>
        <w:t xml:space="preserve"> Bitcoin</w:t>
      </w:r>
      <w:r>
        <w:rPr>
          <w:sz w:val="18"/>
          <w:szCs w:val="18"/>
        </w:rPr>
        <w:t xml:space="preserve"> </w:t>
      </w:r>
      <w:r>
        <w:rPr>
          <w:w w:val="99"/>
          <w:sz w:val="18"/>
          <w:szCs w:val="18"/>
        </w:rPr>
        <w:t>and</w:t>
      </w:r>
      <w:r>
        <w:rPr>
          <w:sz w:val="18"/>
          <w:szCs w:val="18"/>
        </w:rPr>
        <w:t xml:space="preserve"> </w:t>
      </w:r>
      <w:r>
        <w:rPr>
          <w:w w:val="99"/>
          <w:sz w:val="18"/>
          <w:szCs w:val="18"/>
        </w:rPr>
        <w:t>later</w:t>
      </w:r>
      <w:r>
        <w:rPr>
          <w:sz w:val="18"/>
          <w:szCs w:val="18"/>
        </w:rPr>
        <w:t xml:space="preserve"> </w:t>
      </w:r>
      <w:r>
        <w:rPr>
          <w:w w:val="99"/>
          <w:sz w:val="18"/>
          <w:szCs w:val="18"/>
        </w:rPr>
        <w:t>Ethereum,</w:t>
      </w:r>
      <w:r>
        <w:rPr>
          <w:sz w:val="18"/>
          <w:szCs w:val="18"/>
        </w:rPr>
        <w:t xml:space="preserve"> </w:t>
      </w:r>
      <w:r>
        <w:rPr>
          <w:w w:val="99"/>
          <w:sz w:val="18"/>
          <w:szCs w:val="18"/>
        </w:rPr>
        <w:t>has</w:t>
      </w:r>
      <w:r>
        <w:rPr>
          <w:sz w:val="18"/>
          <w:szCs w:val="18"/>
        </w:rPr>
        <w:t xml:space="preserve"> </w:t>
      </w:r>
      <w:r>
        <w:rPr>
          <w:w w:val="99"/>
          <w:sz w:val="18"/>
          <w:szCs w:val="18"/>
        </w:rPr>
        <w:t>brought</w:t>
      </w:r>
      <w:r>
        <w:rPr>
          <w:sz w:val="18"/>
          <w:szCs w:val="18"/>
        </w:rPr>
        <w:t xml:space="preserve"> </w:t>
      </w:r>
      <w:r>
        <w:rPr>
          <w:w w:val="99"/>
          <w:sz w:val="18"/>
          <w:szCs w:val="18"/>
        </w:rPr>
        <w:t>forth</w:t>
      </w:r>
      <w:r>
        <w:rPr>
          <w:sz w:val="18"/>
          <w:szCs w:val="18"/>
        </w:rPr>
        <w:t xml:space="preserve"> </w:t>
      </w:r>
      <w:r>
        <w:rPr>
          <w:w w:val="99"/>
          <w:sz w:val="18"/>
          <w:szCs w:val="18"/>
        </w:rPr>
        <w:t>a</w:t>
      </w:r>
      <w:r>
        <w:rPr>
          <w:sz w:val="18"/>
          <w:szCs w:val="18"/>
        </w:rPr>
        <w:t xml:space="preserve"> </w:t>
      </w:r>
      <w:r>
        <w:rPr>
          <w:w w:val="99"/>
          <w:sz w:val="18"/>
          <w:szCs w:val="18"/>
        </w:rPr>
        <w:t>notable</w:t>
      </w:r>
      <w:r>
        <w:rPr>
          <w:sz w:val="18"/>
          <w:szCs w:val="18"/>
        </w:rPr>
        <w:t xml:space="preserve"> </w:t>
      </w:r>
      <w:r>
        <w:rPr>
          <w:w w:val="99"/>
          <w:sz w:val="18"/>
          <w:szCs w:val="18"/>
        </w:rPr>
        <w:t>degree of</w:t>
      </w:r>
      <w:r>
        <w:rPr>
          <w:sz w:val="18"/>
          <w:szCs w:val="18"/>
        </w:rPr>
        <w:t xml:space="preserve">   </w:t>
      </w:r>
      <w:r>
        <w:rPr>
          <w:w w:val="99"/>
          <w:sz w:val="18"/>
          <w:szCs w:val="18"/>
        </w:rPr>
        <w:t>interest</w:t>
      </w:r>
      <w:r>
        <w:rPr>
          <w:sz w:val="18"/>
          <w:szCs w:val="18"/>
        </w:rPr>
        <w:t xml:space="preserve">   </w:t>
      </w:r>
      <w:r>
        <w:rPr>
          <w:w w:val="99"/>
          <w:sz w:val="18"/>
          <w:szCs w:val="18"/>
        </w:rPr>
        <w:t>and</w:t>
      </w:r>
      <w:r>
        <w:rPr>
          <w:sz w:val="18"/>
          <w:szCs w:val="18"/>
        </w:rPr>
        <w:t xml:space="preserve">   </w:t>
      </w:r>
      <w:r>
        <w:rPr>
          <w:w w:val="99"/>
          <w:sz w:val="18"/>
          <w:szCs w:val="18"/>
        </w:rPr>
        <w:t>capital</w:t>
      </w:r>
      <w:r>
        <w:rPr>
          <w:sz w:val="18"/>
          <w:szCs w:val="18"/>
        </w:rPr>
        <w:t xml:space="preserve">   </w:t>
      </w:r>
      <w:r w:rsidR="00A838FA">
        <w:rPr>
          <w:w w:val="99"/>
          <w:sz w:val="18"/>
          <w:szCs w:val="18"/>
        </w:rPr>
        <w:t>influx,</w:t>
      </w:r>
      <w:r w:rsidR="00A838FA">
        <w:rPr>
          <w:sz w:val="18"/>
          <w:szCs w:val="18"/>
        </w:rPr>
        <w:t xml:space="preserve"> providing</w:t>
      </w:r>
      <w:r>
        <w:rPr>
          <w:sz w:val="18"/>
          <w:szCs w:val="18"/>
        </w:rPr>
        <w:t xml:space="preserve">   </w:t>
      </w:r>
      <w:r>
        <w:rPr>
          <w:w w:val="99"/>
          <w:sz w:val="18"/>
          <w:szCs w:val="18"/>
        </w:rPr>
        <w:t>the</w:t>
      </w:r>
      <w:r>
        <w:rPr>
          <w:sz w:val="18"/>
          <w:szCs w:val="18"/>
        </w:rPr>
        <w:t xml:space="preserve">   </w:t>
      </w:r>
      <w:r>
        <w:rPr>
          <w:w w:val="99"/>
          <w:sz w:val="18"/>
          <w:szCs w:val="18"/>
        </w:rPr>
        <w:t>premise</w:t>
      </w:r>
      <w:r>
        <w:rPr>
          <w:sz w:val="18"/>
          <w:szCs w:val="18"/>
        </w:rPr>
        <w:t xml:space="preserve">   </w:t>
      </w:r>
      <w:r>
        <w:rPr>
          <w:w w:val="99"/>
          <w:sz w:val="18"/>
          <w:szCs w:val="18"/>
        </w:rPr>
        <w:t>for</w:t>
      </w:r>
      <w:r>
        <w:rPr>
          <w:sz w:val="18"/>
          <w:szCs w:val="18"/>
        </w:rPr>
        <w:t xml:space="preserve">   </w:t>
      </w:r>
      <w:r>
        <w:rPr>
          <w:w w:val="99"/>
          <w:sz w:val="18"/>
          <w:szCs w:val="18"/>
        </w:rPr>
        <w:t>a global</w:t>
      </w:r>
      <w:r>
        <w:rPr>
          <w:sz w:val="18"/>
          <w:szCs w:val="18"/>
        </w:rPr>
        <w:t xml:space="preserve"> </w:t>
      </w:r>
      <w:r>
        <w:rPr>
          <w:w w:val="99"/>
          <w:sz w:val="18"/>
          <w:szCs w:val="18"/>
        </w:rPr>
        <w:t>wave</w:t>
      </w:r>
      <w:r>
        <w:rPr>
          <w:sz w:val="18"/>
          <w:szCs w:val="18"/>
        </w:rPr>
        <w:t xml:space="preserve"> </w:t>
      </w:r>
      <w:r>
        <w:rPr>
          <w:w w:val="99"/>
          <w:sz w:val="18"/>
          <w:szCs w:val="18"/>
        </w:rPr>
        <w:t>of</w:t>
      </w:r>
      <w:r>
        <w:rPr>
          <w:sz w:val="18"/>
          <w:szCs w:val="18"/>
        </w:rPr>
        <w:t xml:space="preserve"> </w:t>
      </w:r>
      <w:r>
        <w:rPr>
          <w:w w:val="99"/>
          <w:sz w:val="18"/>
          <w:szCs w:val="18"/>
        </w:rPr>
        <w:t>permissionless</w:t>
      </w:r>
      <w:r>
        <w:rPr>
          <w:sz w:val="18"/>
          <w:szCs w:val="18"/>
        </w:rPr>
        <w:t xml:space="preserve"> </w:t>
      </w:r>
      <w:r>
        <w:rPr>
          <w:w w:val="99"/>
          <w:sz w:val="18"/>
          <w:szCs w:val="18"/>
        </w:rPr>
        <w:t>innovation.</w:t>
      </w:r>
      <w:r>
        <w:rPr>
          <w:sz w:val="18"/>
          <w:szCs w:val="18"/>
        </w:rPr>
        <w:t xml:space="preserve"> </w:t>
      </w:r>
      <w:r>
        <w:rPr>
          <w:w w:val="99"/>
          <w:sz w:val="18"/>
          <w:szCs w:val="18"/>
        </w:rPr>
        <w:t>Despite</w:t>
      </w:r>
      <w:r>
        <w:rPr>
          <w:sz w:val="18"/>
          <w:szCs w:val="18"/>
        </w:rPr>
        <w:t xml:space="preserve"> </w:t>
      </w:r>
      <w:r>
        <w:rPr>
          <w:w w:val="99"/>
          <w:sz w:val="18"/>
          <w:szCs w:val="18"/>
        </w:rPr>
        <w:t>lofty</w:t>
      </w:r>
      <w:r>
        <w:rPr>
          <w:sz w:val="18"/>
          <w:szCs w:val="18"/>
        </w:rPr>
        <w:t xml:space="preserve"> </w:t>
      </w:r>
      <w:r>
        <w:rPr>
          <w:w w:val="99"/>
          <w:sz w:val="18"/>
          <w:szCs w:val="18"/>
        </w:rPr>
        <w:t xml:space="preserve">promises, </w:t>
      </w:r>
      <w:r w:rsidR="00A838FA">
        <w:rPr>
          <w:w w:val="99"/>
          <w:sz w:val="18"/>
          <w:szCs w:val="18"/>
        </w:rPr>
        <w:t>creating</w:t>
      </w:r>
      <w:r w:rsidR="00A838FA">
        <w:rPr>
          <w:sz w:val="18"/>
          <w:szCs w:val="18"/>
        </w:rPr>
        <w:t xml:space="preserve"> a decentralized</w:t>
      </w:r>
      <w:r w:rsidR="00A838FA">
        <w:rPr>
          <w:w w:val="99"/>
          <w:sz w:val="18"/>
          <w:szCs w:val="18"/>
        </w:rPr>
        <w:t>,</w:t>
      </w:r>
      <w:r w:rsidR="00A838FA">
        <w:rPr>
          <w:sz w:val="18"/>
          <w:szCs w:val="18"/>
        </w:rPr>
        <w:t xml:space="preserve"> secure and scalable public blockchain</w:t>
      </w:r>
      <w:r>
        <w:rPr>
          <w:w w:val="99"/>
          <w:sz w:val="18"/>
          <w:szCs w:val="18"/>
        </w:rPr>
        <w:t xml:space="preserve"> has</w:t>
      </w:r>
      <w:r>
        <w:rPr>
          <w:sz w:val="18"/>
          <w:szCs w:val="18"/>
        </w:rPr>
        <w:t xml:space="preserve"> </w:t>
      </w:r>
      <w:r>
        <w:rPr>
          <w:w w:val="99"/>
          <w:sz w:val="18"/>
          <w:szCs w:val="18"/>
        </w:rPr>
        <w:t>proved</w:t>
      </w:r>
      <w:r>
        <w:rPr>
          <w:sz w:val="18"/>
          <w:szCs w:val="18"/>
        </w:rPr>
        <w:t xml:space="preserve"> </w:t>
      </w:r>
      <w:r>
        <w:rPr>
          <w:w w:val="99"/>
          <w:sz w:val="18"/>
          <w:szCs w:val="18"/>
        </w:rPr>
        <w:t>to</w:t>
      </w:r>
      <w:r>
        <w:rPr>
          <w:sz w:val="18"/>
          <w:szCs w:val="18"/>
        </w:rPr>
        <w:t xml:space="preserve"> </w:t>
      </w:r>
      <w:r>
        <w:rPr>
          <w:w w:val="99"/>
          <w:sz w:val="18"/>
          <w:szCs w:val="18"/>
        </w:rPr>
        <w:t>be</w:t>
      </w:r>
      <w:r>
        <w:rPr>
          <w:sz w:val="18"/>
          <w:szCs w:val="18"/>
        </w:rPr>
        <w:t xml:space="preserve"> </w:t>
      </w:r>
      <w:r>
        <w:rPr>
          <w:w w:val="99"/>
          <w:sz w:val="18"/>
          <w:szCs w:val="18"/>
        </w:rPr>
        <w:t>a</w:t>
      </w:r>
      <w:r>
        <w:rPr>
          <w:sz w:val="18"/>
          <w:szCs w:val="18"/>
        </w:rPr>
        <w:t xml:space="preserve"> </w:t>
      </w:r>
      <w:r>
        <w:rPr>
          <w:w w:val="99"/>
          <w:sz w:val="18"/>
          <w:szCs w:val="18"/>
        </w:rPr>
        <w:t>strenuous</w:t>
      </w:r>
      <w:r>
        <w:rPr>
          <w:sz w:val="18"/>
          <w:szCs w:val="18"/>
        </w:rPr>
        <w:t xml:space="preserve"> </w:t>
      </w:r>
      <w:r>
        <w:rPr>
          <w:w w:val="99"/>
          <w:sz w:val="18"/>
          <w:szCs w:val="18"/>
        </w:rPr>
        <w:t>task.</w:t>
      </w:r>
    </w:p>
    <w:p w14:paraId="2134E538" w14:textId="16E29270" w:rsidR="002A75E2" w:rsidRDefault="008B0E5C">
      <w:pPr>
        <w:spacing w:before="2" w:line="200" w:lineRule="exact"/>
        <w:ind w:left="119" w:right="-31" w:firstLine="199"/>
        <w:jc w:val="both"/>
        <w:rPr>
          <w:sz w:val="18"/>
          <w:szCs w:val="18"/>
        </w:rPr>
      </w:pPr>
      <w:r>
        <w:rPr>
          <w:w w:val="99"/>
          <w:sz w:val="18"/>
          <w:szCs w:val="18"/>
        </w:rPr>
        <w:t>This</w:t>
      </w:r>
      <w:r>
        <w:rPr>
          <w:sz w:val="18"/>
          <w:szCs w:val="18"/>
        </w:rPr>
        <w:t xml:space="preserve">  </w:t>
      </w:r>
      <w:r>
        <w:rPr>
          <w:w w:val="99"/>
          <w:sz w:val="18"/>
          <w:szCs w:val="18"/>
        </w:rPr>
        <w:t>paper</w:t>
      </w:r>
      <w:r>
        <w:rPr>
          <w:sz w:val="18"/>
          <w:szCs w:val="18"/>
        </w:rPr>
        <w:t xml:space="preserve">  </w:t>
      </w:r>
      <w:r>
        <w:rPr>
          <w:w w:val="99"/>
          <w:sz w:val="18"/>
          <w:szCs w:val="18"/>
        </w:rPr>
        <w:t>proposes</w:t>
      </w:r>
      <w:r>
        <w:rPr>
          <w:sz w:val="18"/>
          <w:szCs w:val="18"/>
        </w:rPr>
        <w:t xml:space="preserve">  </w:t>
      </w:r>
      <w:r>
        <w:rPr>
          <w:w w:val="99"/>
          <w:sz w:val="18"/>
          <w:szCs w:val="18"/>
        </w:rPr>
        <w:t>Elrond,</w:t>
      </w:r>
      <w:r>
        <w:rPr>
          <w:sz w:val="18"/>
          <w:szCs w:val="18"/>
        </w:rPr>
        <w:t xml:space="preserve">  </w:t>
      </w:r>
      <w:r>
        <w:rPr>
          <w:w w:val="99"/>
          <w:sz w:val="18"/>
          <w:szCs w:val="18"/>
        </w:rPr>
        <w:t>a</w:t>
      </w:r>
      <w:r>
        <w:rPr>
          <w:sz w:val="18"/>
          <w:szCs w:val="18"/>
        </w:rPr>
        <w:t xml:space="preserve">  </w:t>
      </w:r>
      <w:r>
        <w:rPr>
          <w:w w:val="99"/>
          <w:sz w:val="18"/>
          <w:szCs w:val="18"/>
        </w:rPr>
        <w:t>novel</w:t>
      </w:r>
      <w:r>
        <w:rPr>
          <w:sz w:val="18"/>
          <w:szCs w:val="18"/>
        </w:rPr>
        <w:t xml:space="preserve">  </w:t>
      </w:r>
      <w:r>
        <w:rPr>
          <w:w w:val="99"/>
          <w:sz w:val="18"/>
          <w:szCs w:val="18"/>
        </w:rPr>
        <w:t>architecture</w:t>
      </w:r>
      <w:r>
        <w:rPr>
          <w:sz w:val="18"/>
          <w:szCs w:val="18"/>
        </w:rPr>
        <w:t xml:space="preserve">  </w:t>
      </w:r>
      <w:r>
        <w:rPr>
          <w:w w:val="99"/>
          <w:sz w:val="18"/>
          <w:szCs w:val="18"/>
        </w:rPr>
        <w:t>which</w:t>
      </w:r>
      <w:r>
        <w:rPr>
          <w:sz w:val="18"/>
          <w:szCs w:val="18"/>
        </w:rPr>
        <w:t xml:space="preserve">  </w:t>
      </w:r>
      <w:r>
        <w:rPr>
          <w:w w:val="99"/>
          <w:sz w:val="18"/>
          <w:szCs w:val="18"/>
        </w:rPr>
        <w:t>goes beyond</w:t>
      </w:r>
      <w:r>
        <w:rPr>
          <w:sz w:val="18"/>
          <w:szCs w:val="18"/>
        </w:rPr>
        <w:t xml:space="preserve">  </w:t>
      </w:r>
      <w:r>
        <w:rPr>
          <w:w w:val="99"/>
          <w:sz w:val="18"/>
          <w:szCs w:val="18"/>
        </w:rPr>
        <w:t>state</w:t>
      </w:r>
      <w:r>
        <w:rPr>
          <w:sz w:val="18"/>
          <w:szCs w:val="18"/>
        </w:rPr>
        <w:t xml:space="preserve">  </w:t>
      </w:r>
      <w:r>
        <w:rPr>
          <w:w w:val="99"/>
          <w:sz w:val="18"/>
          <w:szCs w:val="18"/>
        </w:rPr>
        <w:t>of</w:t>
      </w:r>
      <w:r>
        <w:rPr>
          <w:sz w:val="18"/>
          <w:szCs w:val="18"/>
        </w:rPr>
        <w:t xml:space="preserve">  </w:t>
      </w:r>
      <w:r>
        <w:rPr>
          <w:w w:val="99"/>
          <w:sz w:val="18"/>
          <w:szCs w:val="18"/>
        </w:rPr>
        <w:t>the</w:t>
      </w:r>
      <w:r>
        <w:rPr>
          <w:sz w:val="18"/>
          <w:szCs w:val="18"/>
        </w:rPr>
        <w:t xml:space="preserve">  </w:t>
      </w:r>
      <w:r>
        <w:rPr>
          <w:w w:val="99"/>
          <w:sz w:val="18"/>
          <w:szCs w:val="18"/>
        </w:rPr>
        <w:t>art</w:t>
      </w:r>
      <w:r>
        <w:rPr>
          <w:sz w:val="18"/>
          <w:szCs w:val="18"/>
        </w:rPr>
        <w:t xml:space="preserve">  </w:t>
      </w:r>
      <w:r>
        <w:rPr>
          <w:w w:val="99"/>
          <w:sz w:val="18"/>
          <w:szCs w:val="18"/>
        </w:rPr>
        <w:t>by</w:t>
      </w:r>
      <w:r>
        <w:rPr>
          <w:sz w:val="18"/>
          <w:szCs w:val="18"/>
        </w:rPr>
        <w:t xml:space="preserve">  </w:t>
      </w:r>
      <w:r>
        <w:rPr>
          <w:w w:val="99"/>
          <w:sz w:val="18"/>
          <w:szCs w:val="18"/>
        </w:rPr>
        <w:t>introducing</w:t>
      </w:r>
      <w:r>
        <w:rPr>
          <w:sz w:val="18"/>
          <w:szCs w:val="18"/>
        </w:rPr>
        <w:t xml:space="preserve">  </w:t>
      </w:r>
      <w:r>
        <w:rPr>
          <w:w w:val="99"/>
          <w:sz w:val="18"/>
          <w:szCs w:val="18"/>
        </w:rPr>
        <w:t>a</w:t>
      </w:r>
      <w:r>
        <w:rPr>
          <w:sz w:val="18"/>
          <w:szCs w:val="18"/>
        </w:rPr>
        <w:t xml:space="preserve">  </w:t>
      </w:r>
      <w:r>
        <w:rPr>
          <w:w w:val="99"/>
          <w:sz w:val="18"/>
          <w:szCs w:val="18"/>
        </w:rPr>
        <w:t>genuine</w:t>
      </w:r>
      <w:r>
        <w:rPr>
          <w:sz w:val="18"/>
          <w:szCs w:val="18"/>
        </w:rPr>
        <w:t xml:space="preserve">  </w:t>
      </w:r>
      <w:r>
        <w:rPr>
          <w:w w:val="99"/>
          <w:sz w:val="18"/>
          <w:szCs w:val="18"/>
        </w:rPr>
        <w:t>state</w:t>
      </w:r>
      <w:r>
        <w:rPr>
          <w:sz w:val="18"/>
          <w:szCs w:val="18"/>
        </w:rPr>
        <w:t xml:space="preserve">  </w:t>
      </w:r>
      <w:r>
        <w:rPr>
          <w:w w:val="99"/>
          <w:sz w:val="18"/>
          <w:szCs w:val="18"/>
        </w:rPr>
        <w:t>sharding scheme</w:t>
      </w:r>
      <w:r>
        <w:rPr>
          <w:sz w:val="18"/>
          <w:szCs w:val="18"/>
        </w:rPr>
        <w:t xml:space="preserve">  </w:t>
      </w:r>
      <w:r>
        <w:rPr>
          <w:w w:val="99"/>
          <w:sz w:val="18"/>
          <w:szCs w:val="18"/>
        </w:rPr>
        <w:t>for</w:t>
      </w:r>
      <w:r>
        <w:rPr>
          <w:sz w:val="18"/>
          <w:szCs w:val="18"/>
        </w:rPr>
        <w:t xml:space="preserve">  </w:t>
      </w:r>
      <w:r>
        <w:rPr>
          <w:w w:val="99"/>
          <w:sz w:val="18"/>
          <w:szCs w:val="18"/>
        </w:rPr>
        <w:t>practical</w:t>
      </w:r>
      <w:r>
        <w:rPr>
          <w:sz w:val="18"/>
          <w:szCs w:val="18"/>
        </w:rPr>
        <w:t xml:space="preserve">  </w:t>
      </w:r>
      <w:r>
        <w:rPr>
          <w:w w:val="99"/>
          <w:sz w:val="18"/>
          <w:szCs w:val="18"/>
        </w:rPr>
        <w:t>scalability,</w:t>
      </w:r>
      <w:r>
        <w:rPr>
          <w:sz w:val="18"/>
          <w:szCs w:val="18"/>
        </w:rPr>
        <w:t xml:space="preserve">  </w:t>
      </w:r>
      <w:r>
        <w:rPr>
          <w:w w:val="99"/>
          <w:sz w:val="18"/>
          <w:szCs w:val="18"/>
        </w:rPr>
        <w:t>eliminating</w:t>
      </w:r>
      <w:r>
        <w:rPr>
          <w:sz w:val="18"/>
          <w:szCs w:val="18"/>
        </w:rPr>
        <w:t xml:space="preserve">  </w:t>
      </w:r>
      <w:r>
        <w:rPr>
          <w:w w:val="99"/>
          <w:sz w:val="18"/>
          <w:szCs w:val="18"/>
        </w:rPr>
        <w:t>energy</w:t>
      </w:r>
      <w:r>
        <w:rPr>
          <w:sz w:val="18"/>
          <w:szCs w:val="18"/>
        </w:rPr>
        <w:t xml:space="preserve">  </w:t>
      </w:r>
      <w:r>
        <w:rPr>
          <w:w w:val="99"/>
          <w:sz w:val="18"/>
          <w:szCs w:val="18"/>
        </w:rPr>
        <w:t>and</w:t>
      </w:r>
      <w:r>
        <w:rPr>
          <w:sz w:val="18"/>
          <w:szCs w:val="18"/>
        </w:rPr>
        <w:t xml:space="preserve">  </w:t>
      </w:r>
      <w:r>
        <w:rPr>
          <w:w w:val="99"/>
          <w:sz w:val="18"/>
          <w:szCs w:val="18"/>
        </w:rPr>
        <w:t>computational</w:t>
      </w:r>
      <w:r>
        <w:rPr>
          <w:sz w:val="18"/>
          <w:szCs w:val="18"/>
        </w:rPr>
        <w:t xml:space="preserve">  </w:t>
      </w:r>
      <w:r>
        <w:rPr>
          <w:w w:val="99"/>
          <w:sz w:val="18"/>
          <w:szCs w:val="18"/>
        </w:rPr>
        <w:t>waste</w:t>
      </w:r>
      <w:r>
        <w:rPr>
          <w:sz w:val="18"/>
          <w:szCs w:val="18"/>
        </w:rPr>
        <w:t xml:space="preserve">  </w:t>
      </w:r>
      <w:r>
        <w:rPr>
          <w:w w:val="99"/>
          <w:sz w:val="18"/>
          <w:szCs w:val="18"/>
        </w:rPr>
        <w:t>while</w:t>
      </w:r>
      <w:r>
        <w:rPr>
          <w:sz w:val="18"/>
          <w:szCs w:val="18"/>
        </w:rPr>
        <w:t xml:space="preserve">  </w:t>
      </w:r>
      <w:r>
        <w:rPr>
          <w:w w:val="99"/>
          <w:sz w:val="18"/>
          <w:szCs w:val="18"/>
        </w:rPr>
        <w:t>ensuring</w:t>
      </w:r>
      <w:r>
        <w:rPr>
          <w:sz w:val="18"/>
          <w:szCs w:val="18"/>
        </w:rPr>
        <w:t xml:space="preserve">  </w:t>
      </w:r>
      <w:r>
        <w:rPr>
          <w:w w:val="99"/>
          <w:sz w:val="18"/>
          <w:szCs w:val="18"/>
        </w:rPr>
        <w:t>distributed</w:t>
      </w:r>
      <w:r>
        <w:rPr>
          <w:sz w:val="18"/>
          <w:szCs w:val="18"/>
        </w:rPr>
        <w:t xml:space="preserve">  </w:t>
      </w:r>
      <w:r>
        <w:rPr>
          <w:w w:val="99"/>
          <w:sz w:val="18"/>
          <w:szCs w:val="18"/>
        </w:rPr>
        <w:t>fairness</w:t>
      </w:r>
      <w:r>
        <w:rPr>
          <w:sz w:val="18"/>
          <w:szCs w:val="18"/>
        </w:rPr>
        <w:t xml:space="preserve">  </w:t>
      </w:r>
      <w:r>
        <w:rPr>
          <w:w w:val="99"/>
          <w:sz w:val="18"/>
          <w:szCs w:val="18"/>
        </w:rPr>
        <w:t>through</w:t>
      </w:r>
      <w:r>
        <w:rPr>
          <w:sz w:val="18"/>
          <w:szCs w:val="18"/>
        </w:rPr>
        <w:t xml:space="preserve">  </w:t>
      </w:r>
      <w:r>
        <w:rPr>
          <w:w w:val="99"/>
          <w:sz w:val="18"/>
          <w:szCs w:val="18"/>
        </w:rPr>
        <w:t>a Secure</w:t>
      </w:r>
      <w:r>
        <w:rPr>
          <w:sz w:val="18"/>
          <w:szCs w:val="18"/>
        </w:rPr>
        <w:t xml:space="preserve"> </w:t>
      </w:r>
      <w:r>
        <w:rPr>
          <w:w w:val="99"/>
          <w:sz w:val="18"/>
          <w:szCs w:val="18"/>
        </w:rPr>
        <w:t>Proof</w:t>
      </w:r>
      <w:r>
        <w:rPr>
          <w:sz w:val="18"/>
          <w:szCs w:val="18"/>
        </w:rPr>
        <w:t xml:space="preserve"> </w:t>
      </w:r>
      <w:r>
        <w:rPr>
          <w:w w:val="99"/>
          <w:sz w:val="18"/>
          <w:szCs w:val="18"/>
        </w:rPr>
        <w:t>of</w:t>
      </w:r>
      <w:r>
        <w:rPr>
          <w:sz w:val="18"/>
          <w:szCs w:val="18"/>
        </w:rPr>
        <w:t xml:space="preserve"> </w:t>
      </w:r>
      <w:r>
        <w:rPr>
          <w:w w:val="99"/>
          <w:sz w:val="18"/>
          <w:szCs w:val="18"/>
        </w:rPr>
        <w:t>Stake</w:t>
      </w:r>
      <w:r>
        <w:rPr>
          <w:sz w:val="18"/>
          <w:szCs w:val="18"/>
        </w:rPr>
        <w:t xml:space="preserve"> </w:t>
      </w:r>
      <w:r>
        <w:rPr>
          <w:w w:val="99"/>
          <w:sz w:val="18"/>
          <w:szCs w:val="18"/>
        </w:rPr>
        <w:t>(SPoS)</w:t>
      </w:r>
      <w:r>
        <w:rPr>
          <w:sz w:val="18"/>
          <w:szCs w:val="18"/>
        </w:rPr>
        <w:t xml:space="preserve"> </w:t>
      </w:r>
      <w:r>
        <w:rPr>
          <w:w w:val="99"/>
          <w:sz w:val="18"/>
          <w:szCs w:val="18"/>
        </w:rPr>
        <w:t>consensus.</w:t>
      </w:r>
      <w:r>
        <w:rPr>
          <w:sz w:val="18"/>
          <w:szCs w:val="18"/>
        </w:rPr>
        <w:t xml:space="preserve"> </w:t>
      </w:r>
      <w:r>
        <w:rPr>
          <w:w w:val="99"/>
          <w:sz w:val="18"/>
          <w:szCs w:val="18"/>
        </w:rPr>
        <w:t>Having</w:t>
      </w:r>
      <w:r>
        <w:rPr>
          <w:sz w:val="18"/>
          <w:szCs w:val="18"/>
        </w:rPr>
        <w:t xml:space="preserve"> </w:t>
      </w:r>
      <w:r>
        <w:rPr>
          <w:w w:val="99"/>
          <w:sz w:val="18"/>
          <w:szCs w:val="18"/>
        </w:rPr>
        <w:t>a</w:t>
      </w:r>
      <w:r>
        <w:rPr>
          <w:sz w:val="18"/>
          <w:szCs w:val="18"/>
        </w:rPr>
        <w:t xml:space="preserve"> </w:t>
      </w:r>
      <w:r>
        <w:rPr>
          <w:w w:val="99"/>
          <w:sz w:val="18"/>
          <w:szCs w:val="18"/>
        </w:rPr>
        <w:t>strong</w:t>
      </w:r>
      <w:r>
        <w:rPr>
          <w:sz w:val="18"/>
          <w:szCs w:val="18"/>
        </w:rPr>
        <w:t xml:space="preserve"> </w:t>
      </w:r>
      <w:r>
        <w:rPr>
          <w:w w:val="99"/>
          <w:sz w:val="18"/>
          <w:szCs w:val="18"/>
        </w:rPr>
        <w:t>focus</w:t>
      </w:r>
      <w:r>
        <w:rPr>
          <w:sz w:val="18"/>
          <w:szCs w:val="18"/>
        </w:rPr>
        <w:t xml:space="preserve"> </w:t>
      </w:r>
      <w:r>
        <w:rPr>
          <w:w w:val="99"/>
          <w:sz w:val="18"/>
          <w:szCs w:val="18"/>
        </w:rPr>
        <w:t>on security,</w:t>
      </w:r>
      <w:r>
        <w:rPr>
          <w:sz w:val="18"/>
          <w:szCs w:val="18"/>
        </w:rPr>
        <w:t xml:space="preserve"> </w:t>
      </w:r>
      <w:r>
        <w:rPr>
          <w:w w:val="99"/>
          <w:sz w:val="18"/>
          <w:szCs w:val="18"/>
        </w:rPr>
        <w:t>Elrond’s</w:t>
      </w:r>
      <w:r>
        <w:rPr>
          <w:sz w:val="18"/>
          <w:szCs w:val="18"/>
        </w:rPr>
        <w:t xml:space="preserve"> </w:t>
      </w:r>
      <w:r>
        <w:rPr>
          <w:w w:val="99"/>
          <w:sz w:val="18"/>
          <w:szCs w:val="18"/>
        </w:rPr>
        <w:t>network</w:t>
      </w:r>
      <w:r>
        <w:rPr>
          <w:sz w:val="18"/>
          <w:szCs w:val="18"/>
        </w:rPr>
        <w:t xml:space="preserve"> </w:t>
      </w:r>
      <w:r>
        <w:rPr>
          <w:w w:val="99"/>
          <w:sz w:val="18"/>
          <w:szCs w:val="18"/>
        </w:rPr>
        <w:t>is</w:t>
      </w:r>
      <w:r>
        <w:rPr>
          <w:sz w:val="18"/>
          <w:szCs w:val="18"/>
        </w:rPr>
        <w:t xml:space="preserve"> </w:t>
      </w:r>
      <w:r>
        <w:rPr>
          <w:w w:val="99"/>
          <w:sz w:val="18"/>
          <w:szCs w:val="18"/>
        </w:rPr>
        <w:t>built</w:t>
      </w:r>
      <w:r>
        <w:rPr>
          <w:sz w:val="18"/>
          <w:szCs w:val="18"/>
        </w:rPr>
        <w:t xml:space="preserve"> </w:t>
      </w:r>
      <w:r>
        <w:rPr>
          <w:w w:val="99"/>
          <w:sz w:val="18"/>
          <w:szCs w:val="18"/>
        </w:rPr>
        <w:t>to</w:t>
      </w:r>
      <w:r>
        <w:rPr>
          <w:sz w:val="18"/>
          <w:szCs w:val="18"/>
        </w:rPr>
        <w:t xml:space="preserve"> </w:t>
      </w:r>
      <w:r>
        <w:rPr>
          <w:w w:val="99"/>
          <w:sz w:val="18"/>
          <w:szCs w:val="18"/>
        </w:rPr>
        <w:t>ensure</w:t>
      </w:r>
      <w:r>
        <w:rPr>
          <w:sz w:val="18"/>
          <w:szCs w:val="18"/>
        </w:rPr>
        <w:t xml:space="preserve"> </w:t>
      </w:r>
      <w:r>
        <w:rPr>
          <w:w w:val="99"/>
          <w:sz w:val="18"/>
          <w:szCs w:val="18"/>
        </w:rPr>
        <w:t>resistance</w:t>
      </w:r>
      <w:r>
        <w:rPr>
          <w:sz w:val="18"/>
          <w:szCs w:val="18"/>
        </w:rPr>
        <w:t xml:space="preserve"> </w:t>
      </w:r>
      <w:r>
        <w:rPr>
          <w:w w:val="99"/>
          <w:sz w:val="18"/>
          <w:szCs w:val="18"/>
        </w:rPr>
        <w:t>to</w:t>
      </w:r>
      <w:r>
        <w:rPr>
          <w:sz w:val="18"/>
          <w:szCs w:val="18"/>
        </w:rPr>
        <w:t xml:space="preserve"> </w:t>
      </w:r>
      <w:r>
        <w:rPr>
          <w:w w:val="99"/>
          <w:sz w:val="18"/>
          <w:szCs w:val="18"/>
        </w:rPr>
        <w:t>known security</w:t>
      </w:r>
      <w:r>
        <w:rPr>
          <w:sz w:val="18"/>
          <w:szCs w:val="18"/>
        </w:rPr>
        <w:t xml:space="preserve"> </w:t>
      </w:r>
      <w:r>
        <w:rPr>
          <w:w w:val="99"/>
          <w:sz w:val="18"/>
          <w:szCs w:val="18"/>
        </w:rPr>
        <w:t>problems</w:t>
      </w:r>
      <w:r>
        <w:rPr>
          <w:sz w:val="18"/>
          <w:szCs w:val="18"/>
        </w:rPr>
        <w:t xml:space="preserve"> </w:t>
      </w:r>
      <w:r>
        <w:rPr>
          <w:w w:val="99"/>
          <w:sz w:val="18"/>
          <w:szCs w:val="18"/>
        </w:rPr>
        <w:t>like</w:t>
      </w:r>
      <w:r>
        <w:rPr>
          <w:sz w:val="18"/>
          <w:szCs w:val="18"/>
        </w:rPr>
        <w:t xml:space="preserve"> </w:t>
      </w:r>
      <w:r>
        <w:rPr>
          <w:w w:val="99"/>
          <w:sz w:val="18"/>
          <w:szCs w:val="18"/>
        </w:rPr>
        <w:t>Sybil</w:t>
      </w:r>
      <w:r>
        <w:rPr>
          <w:sz w:val="18"/>
          <w:szCs w:val="18"/>
        </w:rPr>
        <w:t xml:space="preserve"> </w:t>
      </w:r>
      <w:r>
        <w:rPr>
          <w:w w:val="99"/>
          <w:sz w:val="18"/>
          <w:szCs w:val="18"/>
        </w:rPr>
        <w:t>attack,</w:t>
      </w:r>
      <w:r>
        <w:rPr>
          <w:sz w:val="18"/>
          <w:szCs w:val="18"/>
        </w:rPr>
        <w:t xml:space="preserve"> </w:t>
      </w:r>
      <w:r>
        <w:rPr>
          <w:w w:val="99"/>
          <w:sz w:val="18"/>
          <w:szCs w:val="18"/>
        </w:rPr>
        <w:t>Nothing</w:t>
      </w:r>
      <w:r>
        <w:rPr>
          <w:sz w:val="18"/>
          <w:szCs w:val="18"/>
        </w:rPr>
        <w:t xml:space="preserve"> </w:t>
      </w:r>
      <w:r>
        <w:rPr>
          <w:w w:val="99"/>
          <w:sz w:val="18"/>
          <w:szCs w:val="18"/>
        </w:rPr>
        <w:t>at</w:t>
      </w:r>
      <w:r>
        <w:rPr>
          <w:sz w:val="18"/>
          <w:szCs w:val="18"/>
        </w:rPr>
        <w:t xml:space="preserve"> </w:t>
      </w:r>
      <w:r>
        <w:rPr>
          <w:w w:val="99"/>
          <w:sz w:val="18"/>
          <w:szCs w:val="18"/>
        </w:rPr>
        <w:t>Stake</w:t>
      </w:r>
      <w:r>
        <w:rPr>
          <w:sz w:val="18"/>
          <w:szCs w:val="18"/>
        </w:rPr>
        <w:t xml:space="preserve"> </w:t>
      </w:r>
      <w:r>
        <w:rPr>
          <w:w w:val="99"/>
          <w:sz w:val="18"/>
          <w:szCs w:val="18"/>
        </w:rPr>
        <w:t>attack</w:t>
      </w:r>
      <w:r>
        <w:rPr>
          <w:sz w:val="18"/>
          <w:szCs w:val="18"/>
        </w:rPr>
        <w:t xml:space="preserve"> </w:t>
      </w:r>
      <w:r>
        <w:rPr>
          <w:w w:val="99"/>
          <w:sz w:val="18"/>
          <w:szCs w:val="18"/>
        </w:rPr>
        <w:t>and others.</w:t>
      </w:r>
      <w:r>
        <w:rPr>
          <w:sz w:val="18"/>
          <w:szCs w:val="18"/>
        </w:rPr>
        <w:t xml:space="preserve">  </w:t>
      </w:r>
      <w:r w:rsidR="00767B42">
        <w:rPr>
          <w:w w:val="99"/>
          <w:sz w:val="18"/>
          <w:szCs w:val="18"/>
        </w:rPr>
        <w:t>In</w:t>
      </w:r>
      <w:r w:rsidR="00767B42">
        <w:rPr>
          <w:sz w:val="18"/>
          <w:szCs w:val="18"/>
        </w:rPr>
        <w:t xml:space="preserve"> an</w:t>
      </w:r>
      <w:r>
        <w:rPr>
          <w:sz w:val="18"/>
          <w:szCs w:val="18"/>
        </w:rPr>
        <w:t xml:space="preserve"> </w:t>
      </w:r>
      <w:r w:rsidR="00767B42">
        <w:rPr>
          <w:w w:val="99"/>
          <w:sz w:val="18"/>
          <w:szCs w:val="18"/>
        </w:rPr>
        <w:t>ecosystem</w:t>
      </w:r>
      <w:r w:rsidR="00767B42">
        <w:rPr>
          <w:sz w:val="18"/>
          <w:szCs w:val="18"/>
        </w:rPr>
        <w:t xml:space="preserve"> that strives</w:t>
      </w:r>
      <w:r>
        <w:rPr>
          <w:sz w:val="18"/>
          <w:szCs w:val="18"/>
        </w:rPr>
        <w:t xml:space="preserve"> </w:t>
      </w:r>
      <w:r>
        <w:rPr>
          <w:w w:val="99"/>
          <w:sz w:val="18"/>
          <w:szCs w:val="18"/>
        </w:rPr>
        <w:t>for</w:t>
      </w:r>
      <w:r>
        <w:rPr>
          <w:sz w:val="18"/>
          <w:szCs w:val="18"/>
        </w:rPr>
        <w:t xml:space="preserve"> </w:t>
      </w:r>
      <w:r>
        <w:rPr>
          <w:w w:val="99"/>
          <w:sz w:val="18"/>
          <w:szCs w:val="18"/>
        </w:rPr>
        <w:t>interconnectivity,</w:t>
      </w:r>
      <w:r>
        <w:rPr>
          <w:sz w:val="18"/>
          <w:szCs w:val="18"/>
        </w:rPr>
        <w:t xml:space="preserve"> </w:t>
      </w:r>
      <w:r>
        <w:rPr>
          <w:w w:val="99"/>
          <w:sz w:val="18"/>
          <w:szCs w:val="18"/>
        </w:rPr>
        <w:t>our solution</w:t>
      </w:r>
      <w:r>
        <w:rPr>
          <w:sz w:val="18"/>
          <w:szCs w:val="18"/>
        </w:rPr>
        <w:t xml:space="preserve"> </w:t>
      </w:r>
      <w:r>
        <w:rPr>
          <w:w w:val="99"/>
          <w:sz w:val="18"/>
          <w:szCs w:val="18"/>
        </w:rPr>
        <w:t>for</w:t>
      </w:r>
      <w:r>
        <w:rPr>
          <w:sz w:val="18"/>
          <w:szCs w:val="18"/>
        </w:rPr>
        <w:t xml:space="preserve"> </w:t>
      </w:r>
      <w:r>
        <w:rPr>
          <w:w w:val="99"/>
          <w:sz w:val="18"/>
          <w:szCs w:val="18"/>
        </w:rPr>
        <w:t>smart</w:t>
      </w:r>
      <w:r>
        <w:rPr>
          <w:sz w:val="18"/>
          <w:szCs w:val="18"/>
        </w:rPr>
        <w:t xml:space="preserve"> </w:t>
      </w:r>
      <w:r>
        <w:rPr>
          <w:w w:val="99"/>
          <w:sz w:val="18"/>
          <w:szCs w:val="18"/>
        </w:rPr>
        <w:t>contracts</w:t>
      </w:r>
      <w:r>
        <w:rPr>
          <w:sz w:val="18"/>
          <w:szCs w:val="18"/>
        </w:rPr>
        <w:t xml:space="preserve"> </w:t>
      </w:r>
      <w:r>
        <w:rPr>
          <w:w w:val="99"/>
          <w:sz w:val="18"/>
          <w:szCs w:val="18"/>
        </w:rPr>
        <w:t>offers</w:t>
      </w:r>
      <w:r>
        <w:rPr>
          <w:sz w:val="18"/>
          <w:szCs w:val="18"/>
        </w:rPr>
        <w:t xml:space="preserve"> </w:t>
      </w:r>
      <w:r>
        <w:rPr>
          <w:w w:val="99"/>
          <w:sz w:val="18"/>
          <w:szCs w:val="18"/>
        </w:rPr>
        <w:t>an</w:t>
      </w:r>
      <w:r>
        <w:rPr>
          <w:sz w:val="18"/>
          <w:szCs w:val="18"/>
        </w:rPr>
        <w:t xml:space="preserve"> </w:t>
      </w:r>
      <w:r>
        <w:rPr>
          <w:w w:val="99"/>
          <w:sz w:val="18"/>
          <w:szCs w:val="18"/>
        </w:rPr>
        <w:t>EVM</w:t>
      </w:r>
      <w:r>
        <w:rPr>
          <w:sz w:val="18"/>
          <w:szCs w:val="18"/>
        </w:rPr>
        <w:t xml:space="preserve"> </w:t>
      </w:r>
      <w:r>
        <w:rPr>
          <w:w w:val="99"/>
          <w:sz w:val="18"/>
          <w:szCs w:val="18"/>
        </w:rPr>
        <w:t>compliant</w:t>
      </w:r>
      <w:r>
        <w:rPr>
          <w:sz w:val="18"/>
          <w:szCs w:val="18"/>
        </w:rPr>
        <w:t xml:space="preserve"> </w:t>
      </w:r>
      <w:r>
        <w:rPr>
          <w:w w:val="99"/>
          <w:sz w:val="18"/>
          <w:szCs w:val="18"/>
        </w:rPr>
        <w:t>engine</w:t>
      </w:r>
      <w:r>
        <w:rPr>
          <w:sz w:val="18"/>
          <w:szCs w:val="18"/>
        </w:rPr>
        <w:t xml:space="preserve"> </w:t>
      </w:r>
      <w:r>
        <w:rPr>
          <w:w w:val="99"/>
          <w:sz w:val="18"/>
          <w:szCs w:val="18"/>
        </w:rPr>
        <w:t>to ensure</w:t>
      </w:r>
      <w:r>
        <w:rPr>
          <w:sz w:val="18"/>
          <w:szCs w:val="18"/>
        </w:rPr>
        <w:t xml:space="preserve"> </w:t>
      </w:r>
      <w:r>
        <w:rPr>
          <w:w w:val="99"/>
          <w:sz w:val="18"/>
          <w:szCs w:val="18"/>
        </w:rPr>
        <w:t>interoperability</w:t>
      </w:r>
      <w:r>
        <w:rPr>
          <w:sz w:val="18"/>
          <w:szCs w:val="18"/>
        </w:rPr>
        <w:t xml:space="preserve"> </w:t>
      </w:r>
      <w:r>
        <w:rPr>
          <w:w w:val="99"/>
          <w:sz w:val="18"/>
          <w:szCs w:val="18"/>
        </w:rPr>
        <w:t>by</w:t>
      </w:r>
      <w:r>
        <w:rPr>
          <w:sz w:val="18"/>
          <w:szCs w:val="18"/>
        </w:rPr>
        <w:t xml:space="preserve"> </w:t>
      </w:r>
      <w:r>
        <w:rPr>
          <w:w w:val="99"/>
          <w:sz w:val="18"/>
          <w:szCs w:val="18"/>
        </w:rPr>
        <w:t>design.</w:t>
      </w:r>
    </w:p>
    <w:p w14:paraId="2134E539" w14:textId="77777777" w:rsidR="002A75E2" w:rsidRDefault="008B0E5C">
      <w:pPr>
        <w:spacing w:before="2" w:line="200" w:lineRule="exact"/>
        <w:ind w:left="119" w:right="-31" w:firstLine="199"/>
        <w:jc w:val="both"/>
        <w:rPr>
          <w:sz w:val="18"/>
          <w:szCs w:val="18"/>
        </w:rPr>
      </w:pPr>
      <w:r>
        <w:rPr>
          <w:w w:val="99"/>
          <w:sz w:val="18"/>
          <w:szCs w:val="18"/>
        </w:rPr>
        <w:t>Preliminary</w:t>
      </w:r>
      <w:r>
        <w:rPr>
          <w:sz w:val="18"/>
          <w:szCs w:val="18"/>
        </w:rPr>
        <w:t xml:space="preserve"> </w:t>
      </w:r>
      <w:r>
        <w:rPr>
          <w:w w:val="99"/>
          <w:sz w:val="18"/>
          <w:szCs w:val="18"/>
        </w:rPr>
        <w:t>simulations</w:t>
      </w:r>
      <w:r>
        <w:rPr>
          <w:sz w:val="18"/>
          <w:szCs w:val="18"/>
        </w:rPr>
        <w:t xml:space="preserve"> </w:t>
      </w:r>
      <w:r>
        <w:rPr>
          <w:w w:val="99"/>
          <w:sz w:val="18"/>
          <w:szCs w:val="18"/>
        </w:rPr>
        <w:t>and</w:t>
      </w:r>
      <w:r>
        <w:rPr>
          <w:sz w:val="18"/>
          <w:szCs w:val="18"/>
        </w:rPr>
        <w:t xml:space="preserve"> </w:t>
      </w:r>
      <w:proofErr w:type="spellStart"/>
      <w:r>
        <w:rPr>
          <w:w w:val="99"/>
          <w:sz w:val="18"/>
          <w:szCs w:val="18"/>
        </w:rPr>
        <w:t>testnet</w:t>
      </w:r>
      <w:proofErr w:type="spellEnd"/>
      <w:r>
        <w:rPr>
          <w:sz w:val="18"/>
          <w:szCs w:val="18"/>
        </w:rPr>
        <w:t xml:space="preserve"> </w:t>
      </w:r>
      <w:r>
        <w:rPr>
          <w:w w:val="99"/>
          <w:sz w:val="18"/>
          <w:szCs w:val="18"/>
        </w:rPr>
        <w:t>results</w:t>
      </w:r>
      <w:r>
        <w:rPr>
          <w:sz w:val="18"/>
          <w:szCs w:val="18"/>
        </w:rPr>
        <w:t xml:space="preserve"> </w:t>
      </w:r>
      <w:r>
        <w:rPr>
          <w:w w:val="99"/>
          <w:sz w:val="18"/>
          <w:szCs w:val="18"/>
        </w:rPr>
        <w:t>reflect</w:t>
      </w:r>
      <w:r>
        <w:rPr>
          <w:sz w:val="18"/>
          <w:szCs w:val="18"/>
        </w:rPr>
        <w:t xml:space="preserve"> </w:t>
      </w:r>
      <w:r>
        <w:rPr>
          <w:w w:val="99"/>
          <w:sz w:val="18"/>
          <w:szCs w:val="18"/>
        </w:rPr>
        <w:t>that</w:t>
      </w:r>
      <w:r>
        <w:rPr>
          <w:sz w:val="18"/>
          <w:szCs w:val="18"/>
        </w:rPr>
        <w:t xml:space="preserve"> </w:t>
      </w:r>
      <w:r>
        <w:rPr>
          <w:w w:val="99"/>
          <w:sz w:val="18"/>
          <w:szCs w:val="18"/>
        </w:rPr>
        <w:t>Elrond exceeds</w:t>
      </w:r>
      <w:r>
        <w:rPr>
          <w:sz w:val="18"/>
          <w:szCs w:val="18"/>
        </w:rPr>
        <w:t xml:space="preserve"> </w:t>
      </w:r>
      <w:r>
        <w:rPr>
          <w:w w:val="99"/>
          <w:sz w:val="18"/>
          <w:szCs w:val="18"/>
        </w:rPr>
        <w:t>Visa’s</w:t>
      </w:r>
      <w:r>
        <w:rPr>
          <w:sz w:val="18"/>
          <w:szCs w:val="18"/>
        </w:rPr>
        <w:t xml:space="preserve"> </w:t>
      </w:r>
      <w:r>
        <w:rPr>
          <w:w w:val="99"/>
          <w:sz w:val="18"/>
          <w:szCs w:val="18"/>
        </w:rPr>
        <w:t>average</w:t>
      </w:r>
      <w:r>
        <w:rPr>
          <w:sz w:val="18"/>
          <w:szCs w:val="18"/>
        </w:rPr>
        <w:t xml:space="preserve"> </w:t>
      </w:r>
      <w:r>
        <w:rPr>
          <w:w w:val="99"/>
          <w:sz w:val="18"/>
          <w:szCs w:val="18"/>
        </w:rPr>
        <w:t>throughput</w:t>
      </w:r>
      <w:r>
        <w:rPr>
          <w:sz w:val="18"/>
          <w:szCs w:val="18"/>
        </w:rPr>
        <w:t xml:space="preserve"> </w:t>
      </w:r>
      <w:r>
        <w:rPr>
          <w:w w:val="99"/>
          <w:sz w:val="18"/>
          <w:szCs w:val="18"/>
        </w:rPr>
        <w:t>and</w:t>
      </w:r>
      <w:r>
        <w:rPr>
          <w:sz w:val="18"/>
          <w:szCs w:val="18"/>
        </w:rPr>
        <w:t xml:space="preserve"> </w:t>
      </w:r>
      <w:r>
        <w:rPr>
          <w:w w:val="99"/>
          <w:sz w:val="18"/>
          <w:szCs w:val="18"/>
        </w:rPr>
        <w:t>achieves</w:t>
      </w:r>
      <w:r>
        <w:rPr>
          <w:sz w:val="18"/>
          <w:szCs w:val="18"/>
        </w:rPr>
        <w:t xml:space="preserve"> </w:t>
      </w:r>
      <w:r>
        <w:rPr>
          <w:w w:val="99"/>
          <w:sz w:val="18"/>
          <w:szCs w:val="18"/>
        </w:rPr>
        <w:t>an</w:t>
      </w:r>
      <w:r>
        <w:rPr>
          <w:sz w:val="18"/>
          <w:szCs w:val="18"/>
        </w:rPr>
        <w:t xml:space="preserve"> </w:t>
      </w:r>
      <w:r>
        <w:rPr>
          <w:w w:val="99"/>
          <w:sz w:val="18"/>
          <w:szCs w:val="18"/>
        </w:rPr>
        <w:t>improvement beyond</w:t>
      </w:r>
      <w:r>
        <w:rPr>
          <w:sz w:val="18"/>
          <w:szCs w:val="18"/>
        </w:rPr>
        <w:t xml:space="preserve">  </w:t>
      </w:r>
      <w:r>
        <w:rPr>
          <w:w w:val="99"/>
          <w:sz w:val="18"/>
          <w:szCs w:val="18"/>
        </w:rPr>
        <w:t>three</w:t>
      </w:r>
      <w:r>
        <w:rPr>
          <w:sz w:val="18"/>
          <w:szCs w:val="18"/>
        </w:rPr>
        <w:t xml:space="preserve">  </w:t>
      </w:r>
      <w:r>
        <w:rPr>
          <w:w w:val="99"/>
          <w:sz w:val="18"/>
          <w:szCs w:val="18"/>
        </w:rPr>
        <w:t>orders</w:t>
      </w:r>
      <w:r>
        <w:rPr>
          <w:sz w:val="18"/>
          <w:szCs w:val="18"/>
        </w:rPr>
        <w:t xml:space="preserve">  </w:t>
      </w:r>
      <w:r>
        <w:rPr>
          <w:w w:val="99"/>
          <w:sz w:val="18"/>
          <w:szCs w:val="18"/>
        </w:rPr>
        <w:t>of</w:t>
      </w:r>
      <w:r>
        <w:rPr>
          <w:sz w:val="18"/>
          <w:szCs w:val="18"/>
        </w:rPr>
        <w:t xml:space="preserve">  </w:t>
      </w:r>
      <w:r>
        <w:rPr>
          <w:w w:val="99"/>
          <w:sz w:val="18"/>
          <w:szCs w:val="18"/>
        </w:rPr>
        <w:t>magnitude</w:t>
      </w:r>
      <w:r>
        <w:rPr>
          <w:sz w:val="18"/>
          <w:szCs w:val="18"/>
        </w:rPr>
        <w:t xml:space="preserve">  </w:t>
      </w:r>
      <w:r>
        <w:rPr>
          <w:w w:val="99"/>
          <w:sz w:val="18"/>
          <w:szCs w:val="18"/>
        </w:rPr>
        <w:t>or</w:t>
      </w:r>
      <w:r>
        <w:rPr>
          <w:sz w:val="18"/>
          <w:szCs w:val="18"/>
        </w:rPr>
        <w:t xml:space="preserve">  </w:t>
      </w:r>
      <w:r>
        <w:rPr>
          <w:w w:val="99"/>
          <w:sz w:val="18"/>
          <w:szCs w:val="18"/>
        </w:rPr>
        <w:t>1000x</w:t>
      </w:r>
      <w:r>
        <w:rPr>
          <w:sz w:val="18"/>
          <w:szCs w:val="18"/>
        </w:rPr>
        <w:t xml:space="preserve">  </w:t>
      </w:r>
      <w:r>
        <w:rPr>
          <w:w w:val="99"/>
          <w:sz w:val="18"/>
          <w:szCs w:val="18"/>
        </w:rPr>
        <w:t>compared</w:t>
      </w:r>
      <w:r>
        <w:rPr>
          <w:sz w:val="18"/>
          <w:szCs w:val="18"/>
        </w:rPr>
        <w:t xml:space="preserve">  </w:t>
      </w:r>
      <w:r>
        <w:rPr>
          <w:w w:val="99"/>
          <w:sz w:val="18"/>
          <w:szCs w:val="18"/>
        </w:rPr>
        <w:t>to</w:t>
      </w:r>
      <w:r>
        <w:rPr>
          <w:sz w:val="18"/>
          <w:szCs w:val="18"/>
        </w:rPr>
        <w:t xml:space="preserve">  </w:t>
      </w:r>
      <w:r>
        <w:rPr>
          <w:w w:val="99"/>
          <w:sz w:val="18"/>
          <w:szCs w:val="18"/>
        </w:rPr>
        <w:t>the existing</w:t>
      </w:r>
      <w:r>
        <w:rPr>
          <w:sz w:val="18"/>
          <w:szCs w:val="18"/>
        </w:rPr>
        <w:t xml:space="preserve">  </w:t>
      </w:r>
      <w:r>
        <w:rPr>
          <w:w w:val="99"/>
          <w:sz w:val="18"/>
          <w:szCs w:val="18"/>
        </w:rPr>
        <w:t>viable</w:t>
      </w:r>
      <w:r>
        <w:rPr>
          <w:sz w:val="18"/>
          <w:szCs w:val="18"/>
        </w:rPr>
        <w:t xml:space="preserve">  </w:t>
      </w:r>
      <w:r>
        <w:rPr>
          <w:w w:val="99"/>
          <w:sz w:val="18"/>
          <w:szCs w:val="18"/>
        </w:rPr>
        <w:t>approaches,</w:t>
      </w:r>
      <w:r>
        <w:rPr>
          <w:sz w:val="18"/>
          <w:szCs w:val="18"/>
        </w:rPr>
        <w:t xml:space="preserve">  </w:t>
      </w:r>
      <w:r>
        <w:rPr>
          <w:w w:val="99"/>
          <w:sz w:val="18"/>
          <w:szCs w:val="18"/>
        </w:rPr>
        <w:t>while</w:t>
      </w:r>
      <w:r>
        <w:rPr>
          <w:sz w:val="18"/>
          <w:szCs w:val="18"/>
        </w:rPr>
        <w:t xml:space="preserve">  </w:t>
      </w:r>
      <w:r>
        <w:rPr>
          <w:w w:val="99"/>
          <w:sz w:val="18"/>
          <w:szCs w:val="18"/>
        </w:rPr>
        <w:t>drastically</w:t>
      </w:r>
      <w:r>
        <w:rPr>
          <w:sz w:val="18"/>
          <w:szCs w:val="18"/>
        </w:rPr>
        <w:t xml:space="preserve">  </w:t>
      </w:r>
      <w:r>
        <w:rPr>
          <w:w w:val="99"/>
          <w:sz w:val="18"/>
          <w:szCs w:val="18"/>
        </w:rPr>
        <w:t>reducing</w:t>
      </w:r>
      <w:r>
        <w:rPr>
          <w:sz w:val="18"/>
          <w:szCs w:val="18"/>
        </w:rPr>
        <w:t xml:space="preserve">  </w:t>
      </w:r>
      <w:r>
        <w:rPr>
          <w:w w:val="99"/>
          <w:sz w:val="18"/>
          <w:szCs w:val="18"/>
        </w:rPr>
        <w:t>the</w:t>
      </w:r>
      <w:r>
        <w:rPr>
          <w:sz w:val="18"/>
          <w:szCs w:val="18"/>
        </w:rPr>
        <w:t xml:space="preserve">  </w:t>
      </w:r>
      <w:r>
        <w:rPr>
          <w:w w:val="99"/>
          <w:sz w:val="18"/>
          <w:szCs w:val="18"/>
        </w:rPr>
        <w:t>costs of</w:t>
      </w:r>
      <w:r>
        <w:rPr>
          <w:sz w:val="18"/>
          <w:szCs w:val="18"/>
        </w:rPr>
        <w:t xml:space="preserve"> </w:t>
      </w:r>
      <w:r>
        <w:rPr>
          <w:w w:val="99"/>
          <w:sz w:val="18"/>
          <w:szCs w:val="18"/>
        </w:rPr>
        <w:t>bootstrapping</w:t>
      </w:r>
      <w:r>
        <w:rPr>
          <w:sz w:val="18"/>
          <w:szCs w:val="18"/>
        </w:rPr>
        <w:t xml:space="preserve"> </w:t>
      </w:r>
      <w:r>
        <w:rPr>
          <w:w w:val="99"/>
          <w:sz w:val="18"/>
          <w:szCs w:val="18"/>
        </w:rPr>
        <w:t>and</w:t>
      </w:r>
      <w:r>
        <w:rPr>
          <w:sz w:val="18"/>
          <w:szCs w:val="18"/>
        </w:rPr>
        <w:t xml:space="preserve"> </w:t>
      </w:r>
      <w:r>
        <w:rPr>
          <w:w w:val="99"/>
          <w:sz w:val="18"/>
          <w:szCs w:val="18"/>
        </w:rPr>
        <w:t>storage</w:t>
      </w:r>
      <w:r>
        <w:rPr>
          <w:sz w:val="18"/>
          <w:szCs w:val="18"/>
        </w:rPr>
        <w:t xml:space="preserve"> </w:t>
      </w:r>
      <w:r>
        <w:rPr>
          <w:w w:val="99"/>
          <w:sz w:val="18"/>
          <w:szCs w:val="18"/>
        </w:rPr>
        <w:t>to</w:t>
      </w:r>
      <w:r>
        <w:rPr>
          <w:sz w:val="18"/>
          <w:szCs w:val="18"/>
        </w:rPr>
        <w:t xml:space="preserve"> </w:t>
      </w:r>
      <w:r>
        <w:rPr>
          <w:w w:val="99"/>
          <w:sz w:val="18"/>
          <w:szCs w:val="18"/>
        </w:rPr>
        <w:t>ensure</w:t>
      </w:r>
      <w:r>
        <w:rPr>
          <w:sz w:val="18"/>
          <w:szCs w:val="18"/>
        </w:rPr>
        <w:t xml:space="preserve"> </w:t>
      </w:r>
      <w:r>
        <w:rPr>
          <w:w w:val="99"/>
          <w:sz w:val="18"/>
          <w:szCs w:val="18"/>
        </w:rPr>
        <w:t>long</w:t>
      </w:r>
      <w:r>
        <w:rPr>
          <w:sz w:val="18"/>
          <w:szCs w:val="18"/>
        </w:rPr>
        <w:t xml:space="preserve"> </w:t>
      </w:r>
      <w:r>
        <w:rPr>
          <w:w w:val="99"/>
          <w:sz w:val="18"/>
          <w:szCs w:val="18"/>
        </w:rPr>
        <w:t>term</w:t>
      </w:r>
      <w:r>
        <w:rPr>
          <w:sz w:val="18"/>
          <w:szCs w:val="18"/>
        </w:rPr>
        <w:t xml:space="preserve"> </w:t>
      </w:r>
      <w:r>
        <w:rPr>
          <w:w w:val="99"/>
          <w:sz w:val="18"/>
          <w:szCs w:val="18"/>
        </w:rPr>
        <w:t>sustainability.</w:t>
      </w:r>
    </w:p>
    <w:p w14:paraId="2134E53A" w14:textId="77777777" w:rsidR="002A75E2" w:rsidRDefault="002A75E2">
      <w:pPr>
        <w:spacing w:line="200" w:lineRule="exact"/>
      </w:pPr>
    </w:p>
    <w:p w14:paraId="2134E53B" w14:textId="77777777" w:rsidR="002A75E2" w:rsidRDefault="002A75E2">
      <w:pPr>
        <w:spacing w:before="2" w:line="220" w:lineRule="exact"/>
        <w:rPr>
          <w:sz w:val="22"/>
          <w:szCs w:val="22"/>
        </w:rPr>
      </w:pPr>
    </w:p>
    <w:p w14:paraId="2134E53C" w14:textId="77777777" w:rsidR="002A75E2" w:rsidRDefault="008B0E5C">
      <w:pPr>
        <w:ind w:left="1804" w:right="1685"/>
        <w:jc w:val="center"/>
        <w:rPr>
          <w:sz w:val="24"/>
          <w:szCs w:val="24"/>
        </w:rPr>
      </w:pPr>
      <w:r>
        <w:rPr>
          <w:b/>
          <w:w w:val="99"/>
          <w:sz w:val="24"/>
          <w:szCs w:val="24"/>
        </w:rPr>
        <w:t>I</w:t>
      </w:r>
      <w:r>
        <w:rPr>
          <w:b/>
          <w:sz w:val="24"/>
          <w:szCs w:val="24"/>
        </w:rPr>
        <w:t xml:space="preserve">  </w:t>
      </w:r>
      <w:r>
        <w:rPr>
          <w:b/>
          <w:w w:val="99"/>
          <w:sz w:val="24"/>
          <w:szCs w:val="24"/>
        </w:rPr>
        <w:t>Introduction</w:t>
      </w:r>
    </w:p>
    <w:p w14:paraId="2134E53D" w14:textId="77777777" w:rsidR="002A75E2" w:rsidRDefault="008B0E5C">
      <w:pPr>
        <w:spacing w:before="94"/>
        <w:ind w:left="119"/>
      </w:pPr>
      <w:r>
        <w:rPr>
          <w:b/>
          <w:w w:val="99"/>
        </w:rPr>
        <w:t>1</w:t>
      </w:r>
      <w:r>
        <w:rPr>
          <w:b/>
        </w:rPr>
        <w:t xml:space="preserve">  </w:t>
      </w:r>
      <w:r>
        <w:rPr>
          <w:b/>
          <w:w w:val="99"/>
        </w:rPr>
        <w:t>General</w:t>
      </w:r>
      <w:r>
        <w:rPr>
          <w:b/>
        </w:rPr>
        <w:t xml:space="preserve"> </w:t>
      </w:r>
      <w:r>
        <w:rPr>
          <w:b/>
          <w:w w:val="99"/>
        </w:rPr>
        <w:t>aspects</w:t>
      </w:r>
    </w:p>
    <w:p w14:paraId="2134E53E" w14:textId="57637141" w:rsidR="002A75E2" w:rsidRDefault="008B0E5C">
      <w:pPr>
        <w:spacing w:before="83" w:line="249" w:lineRule="auto"/>
        <w:ind w:left="119" w:right="-34" w:firstLine="199"/>
        <w:jc w:val="both"/>
      </w:pPr>
      <w:r>
        <w:rPr>
          <w:w w:val="99"/>
        </w:rPr>
        <w:t>Cryptocurrency</w:t>
      </w:r>
      <w:r>
        <w:t xml:space="preserve">  </w:t>
      </w:r>
      <w:r>
        <w:rPr>
          <w:w w:val="99"/>
        </w:rPr>
        <w:t>and</w:t>
      </w:r>
      <w:r>
        <w:t xml:space="preserve">  </w:t>
      </w:r>
      <w:r>
        <w:rPr>
          <w:w w:val="99"/>
        </w:rPr>
        <w:t>smart</w:t>
      </w:r>
      <w:r>
        <w:t xml:space="preserve">  </w:t>
      </w:r>
      <w:r>
        <w:rPr>
          <w:w w:val="99"/>
        </w:rPr>
        <w:t>contract</w:t>
      </w:r>
      <w:r>
        <w:t xml:space="preserve">  </w:t>
      </w:r>
      <w:r>
        <w:rPr>
          <w:w w:val="99"/>
        </w:rPr>
        <w:t>platforms</w:t>
      </w:r>
      <w:r>
        <w:t xml:space="preserve">  </w:t>
      </w:r>
      <w:r>
        <w:rPr>
          <w:w w:val="99"/>
        </w:rPr>
        <w:t>such</w:t>
      </w:r>
      <w:r>
        <w:t xml:space="preserve">  </w:t>
      </w:r>
      <w:r>
        <w:rPr>
          <w:w w:val="99"/>
        </w:rPr>
        <w:t>as</w:t>
      </w:r>
      <w:r>
        <w:t xml:space="preserve">  </w:t>
      </w:r>
      <w:r>
        <w:rPr>
          <w:w w:val="99"/>
        </w:rPr>
        <w:t>Bit- coin</w:t>
      </w:r>
      <w:r>
        <w:t xml:space="preserve">  </w:t>
      </w:r>
      <w:r>
        <w:rPr>
          <w:w w:val="99"/>
        </w:rPr>
        <w:t>and</w:t>
      </w:r>
      <w:r>
        <w:t xml:space="preserve">  </w:t>
      </w:r>
      <w:r>
        <w:rPr>
          <w:w w:val="99"/>
        </w:rPr>
        <w:t>Ethereum</w:t>
      </w:r>
      <w:r>
        <w:t xml:space="preserve">  </w:t>
      </w:r>
      <w:r>
        <w:rPr>
          <w:w w:val="99"/>
        </w:rPr>
        <w:t>have</w:t>
      </w:r>
      <w:r>
        <w:t xml:space="preserve">  </w:t>
      </w:r>
      <w:r>
        <w:rPr>
          <w:w w:val="99"/>
        </w:rPr>
        <w:t>sparked</w:t>
      </w:r>
      <w:r>
        <w:t xml:space="preserve">  </w:t>
      </w:r>
      <w:r>
        <w:rPr>
          <w:w w:val="99"/>
        </w:rPr>
        <w:t>considerable</w:t>
      </w:r>
      <w:r>
        <w:t xml:space="preserve">  </w:t>
      </w:r>
      <w:r>
        <w:rPr>
          <w:w w:val="99"/>
        </w:rPr>
        <w:t>interest</w:t>
      </w:r>
      <w:r>
        <w:t xml:space="preserve">  </w:t>
      </w:r>
      <w:r>
        <w:rPr>
          <w:w w:val="99"/>
        </w:rPr>
        <w:t>and have</w:t>
      </w:r>
      <w:r>
        <w:t xml:space="preserve">  </w:t>
      </w:r>
      <w:r>
        <w:rPr>
          <w:w w:val="99"/>
        </w:rPr>
        <w:t>become</w:t>
      </w:r>
      <w:r>
        <w:t xml:space="preserve">  </w:t>
      </w:r>
      <w:r>
        <w:rPr>
          <w:w w:val="99"/>
        </w:rPr>
        <w:t>promising</w:t>
      </w:r>
      <w:r>
        <w:t xml:space="preserve">  </w:t>
      </w:r>
      <w:r>
        <w:rPr>
          <w:w w:val="99"/>
        </w:rPr>
        <w:t>solutions</w:t>
      </w:r>
      <w:r>
        <w:t xml:space="preserve">  </w:t>
      </w:r>
      <w:r>
        <w:rPr>
          <w:w w:val="99"/>
        </w:rPr>
        <w:t>for</w:t>
      </w:r>
      <w:r>
        <w:t xml:space="preserve">  </w:t>
      </w:r>
      <w:r>
        <w:rPr>
          <w:w w:val="99"/>
        </w:rPr>
        <w:t>electronic</w:t>
      </w:r>
      <w:r>
        <w:t xml:space="preserve">  </w:t>
      </w:r>
      <w:r>
        <w:rPr>
          <w:w w:val="99"/>
        </w:rPr>
        <w:t>payments, decentralized</w:t>
      </w:r>
      <w:r>
        <w:t xml:space="preserve"> </w:t>
      </w:r>
      <w:r>
        <w:rPr>
          <w:w w:val="99"/>
        </w:rPr>
        <w:t>applications</w:t>
      </w:r>
      <w:r>
        <w:t xml:space="preserve"> </w:t>
      </w:r>
      <w:r>
        <w:rPr>
          <w:w w:val="99"/>
        </w:rPr>
        <w:t>and</w:t>
      </w:r>
      <w:r>
        <w:t xml:space="preserve"> </w:t>
      </w:r>
      <w:r>
        <w:rPr>
          <w:w w:val="99"/>
        </w:rPr>
        <w:t>potential</w:t>
      </w:r>
      <w:r>
        <w:t xml:space="preserve"> </w:t>
      </w:r>
      <w:r>
        <w:rPr>
          <w:w w:val="99"/>
        </w:rPr>
        <w:t>digital</w:t>
      </w:r>
      <w:r>
        <w:t xml:space="preserve"> </w:t>
      </w:r>
      <w:r>
        <w:rPr>
          <w:w w:val="99"/>
        </w:rPr>
        <w:t>stores</w:t>
      </w:r>
      <w:r>
        <w:t xml:space="preserve"> </w:t>
      </w:r>
      <w:r>
        <w:rPr>
          <w:w w:val="99"/>
        </w:rPr>
        <w:t>of</w:t>
      </w:r>
      <w:r>
        <w:t xml:space="preserve"> </w:t>
      </w:r>
      <w:r>
        <w:rPr>
          <w:w w:val="99"/>
        </w:rPr>
        <w:t>value. However,</w:t>
      </w:r>
      <w:r>
        <w:t xml:space="preserve">  </w:t>
      </w:r>
      <w:r>
        <w:rPr>
          <w:w w:val="99"/>
        </w:rPr>
        <w:t>when</w:t>
      </w:r>
      <w:r>
        <w:t xml:space="preserve">  </w:t>
      </w:r>
      <w:r>
        <w:rPr>
          <w:w w:val="99"/>
        </w:rPr>
        <w:t>compared</w:t>
      </w:r>
      <w:r>
        <w:t xml:space="preserve">  </w:t>
      </w:r>
      <w:r>
        <w:rPr>
          <w:w w:val="99"/>
        </w:rPr>
        <w:t>to</w:t>
      </w:r>
      <w:r>
        <w:t xml:space="preserve">  </w:t>
      </w:r>
      <w:r>
        <w:rPr>
          <w:w w:val="99"/>
        </w:rPr>
        <w:t>their</w:t>
      </w:r>
      <w:r>
        <w:t xml:space="preserve">  </w:t>
      </w:r>
      <w:r>
        <w:rPr>
          <w:w w:val="99"/>
        </w:rPr>
        <w:t>centralized</w:t>
      </w:r>
      <w:r>
        <w:t xml:space="preserve">  </w:t>
      </w:r>
      <w:r>
        <w:rPr>
          <w:w w:val="99"/>
        </w:rPr>
        <w:t>counterparts in</w:t>
      </w:r>
      <w:r>
        <w:t xml:space="preserve">  </w:t>
      </w:r>
      <w:r>
        <w:rPr>
          <w:w w:val="99"/>
        </w:rPr>
        <w:t>key</w:t>
      </w:r>
      <w:r>
        <w:t xml:space="preserve">  </w:t>
      </w:r>
      <w:r>
        <w:rPr>
          <w:w w:val="99"/>
        </w:rPr>
        <w:t>metrics</w:t>
      </w:r>
      <w:r>
        <w:t xml:space="preserve">  </w:t>
      </w:r>
      <w:r>
        <w:rPr>
          <w:w w:val="99"/>
        </w:rPr>
        <w:t>[1],</w:t>
      </w:r>
      <w:r>
        <w:t xml:space="preserve">  </w:t>
      </w:r>
      <w:r>
        <w:rPr>
          <w:w w:val="99"/>
        </w:rPr>
        <w:t>the</w:t>
      </w:r>
      <w:r>
        <w:t xml:space="preserve">  </w:t>
      </w:r>
      <w:r>
        <w:rPr>
          <w:w w:val="99"/>
        </w:rPr>
        <w:t>current</w:t>
      </w:r>
      <w:r>
        <w:t xml:space="preserve">  </w:t>
      </w:r>
      <w:r>
        <w:rPr>
          <w:w w:val="99"/>
        </w:rPr>
        <w:t>state</w:t>
      </w:r>
      <w:r>
        <w:t xml:space="preserve">  </w:t>
      </w:r>
      <w:r>
        <w:rPr>
          <w:w w:val="99"/>
        </w:rPr>
        <w:t>of</w:t>
      </w:r>
      <w:r>
        <w:t xml:space="preserve">  </w:t>
      </w:r>
      <w:r>
        <w:rPr>
          <w:w w:val="99"/>
        </w:rPr>
        <w:t>affairs</w:t>
      </w:r>
      <w:r>
        <w:t xml:space="preserve">  </w:t>
      </w:r>
      <w:r>
        <w:rPr>
          <w:w w:val="99"/>
        </w:rPr>
        <w:t>suggests</w:t>
      </w:r>
      <w:r>
        <w:t xml:space="preserve">  </w:t>
      </w:r>
      <w:r>
        <w:rPr>
          <w:w w:val="99"/>
        </w:rPr>
        <w:t>that present</w:t>
      </w:r>
      <w:r>
        <w:t xml:space="preserve"> </w:t>
      </w:r>
      <w:r>
        <w:rPr>
          <w:w w:val="99"/>
        </w:rPr>
        <w:t>public</w:t>
      </w:r>
      <w:r>
        <w:t xml:space="preserve"> </w:t>
      </w:r>
      <w:r>
        <w:rPr>
          <w:w w:val="99"/>
        </w:rPr>
        <w:t>blockchain</w:t>
      </w:r>
      <w:r>
        <w:t xml:space="preserve"> </w:t>
      </w:r>
      <w:r>
        <w:rPr>
          <w:w w:val="99"/>
        </w:rPr>
        <w:t>iterations</w:t>
      </w:r>
      <w:r>
        <w:t xml:space="preserve"> </w:t>
      </w:r>
      <w:r>
        <w:rPr>
          <w:w w:val="99"/>
        </w:rPr>
        <w:t>exhibit</w:t>
      </w:r>
      <w:r>
        <w:t xml:space="preserve"> </w:t>
      </w:r>
      <w:r>
        <w:rPr>
          <w:w w:val="99"/>
        </w:rPr>
        <w:t>severe</w:t>
      </w:r>
      <w:r>
        <w:t xml:space="preserve"> </w:t>
      </w:r>
      <w:r>
        <w:rPr>
          <w:w w:val="99"/>
        </w:rPr>
        <w:t>limitations, particularly</w:t>
      </w:r>
      <w:r>
        <w:t xml:space="preserve">  </w:t>
      </w:r>
      <w:r>
        <w:rPr>
          <w:w w:val="99"/>
        </w:rPr>
        <w:t>with</w:t>
      </w:r>
      <w:r>
        <w:t xml:space="preserve">  </w:t>
      </w:r>
      <w:r>
        <w:rPr>
          <w:w w:val="99"/>
        </w:rPr>
        <w:t>respect</w:t>
      </w:r>
      <w:r>
        <w:t xml:space="preserve">  </w:t>
      </w:r>
      <w:r>
        <w:rPr>
          <w:w w:val="99"/>
        </w:rPr>
        <w:t>to</w:t>
      </w:r>
      <w:r>
        <w:t xml:space="preserve">  </w:t>
      </w:r>
      <w:r>
        <w:rPr>
          <w:w w:val="99"/>
        </w:rPr>
        <w:t>scalability,</w:t>
      </w:r>
      <w:r>
        <w:t xml:space="preserve">  </w:t>
      </w:r>
      <w:r>
        <w:rPr>
          <w:w w:val="99"/>
        </w:rPr>
        <w:t>hindering</w:t>
      </w:r>
      <w:r>
        <w:t xml:space="preserve">  </w:t>
      </w:r>
      <w:r>
        <w:rPr>
          <w:w w:val="99"/>
        </w:rPr>
        <w:t>their</w:t>
      </w:r>
      <w:r>
        <w:t xml:space="preserve">  </w:t>
      </w:r>
      <w:r>
        <w:rPr>
          <w:w w:val="99"/>
        </w:rPr>
        <w:t>main- stream</w:t>
      </w:r>
      <w:r>
        <w:t xml:space="preserve">  </w:t>
      </w:r>
      <w:r>
        <w:rPr>
          <w:w w:val="99"/>
        </w:rPr>
        <w:t>adoption</w:t>
      </w:r>
      <w:r>
        <w:t xml:space="preserve">  </w:t>
      </w:r>
      <w:r>
        <w:rPr>
          <w:w w:val="99"/>
        </w:rPr>
        <w:t>and</w:t>
      </w:r>
      <w:r>
        <w:t xml:space="preserve">  </w:t>
      </w:r>
      <w:r>
        <w:rPr>
          <w:w w:val="99"/>
        </w:rPr>
        <w:t>delaying</w:t>
      </w:r>
      <w:r>
        <w:t xml:space="preserve">  </w:t>
      </w:r>
      <w:r>
        <w:rPr>
          <w:w w:val="99"/>
        </w:rPr>
        <w:t>public</w:t>
      </w:r>
      <w:r>
        <w:t xml:space="preserve">  </w:t>
      </w:r>
      <w:r>
        <w:rPr>
          <w:w w:val="99"/>
        </w:rPr>
        <w:t>use.</w:t>
      </w:r>
      <w:r>
        <w:t xml:space="preserve">  </w:t>
      </w:r>
      <w:r w:rsidR="00B030B3">
        <w:rPr>
          <w:w w:val="99"/>
        </w:rPr>
        <w:t>In</w:t>
      </w:r>
      <w:r w:rsidR="00B030B3">
        <w:t xml:space="preserve"> fact</w:t>
      </w:r>
      <w:r>
        <w:rPr>
          <w:w w:val="99"/>
        </w:rPr>
        <w:t>,</w:t>
      </w:r>
      <w:r>
        <w:t xml:space="preserve">  </w:t>
      </w:r>
      <w:r>
        <w:rPr>
          <w:w w:val="99"/>
        </w:rPr>
        <w:t>it</w:t>
      </w:r>
      <w:r>
        <w:t xml:space="preserve">  </w:t>
      </w:r>
      <w:r>
        <w:rPr>
          <w:w w:val="99"/>
        </w:rPr>
        <w:t>has proved</w:t>
      </w:r>
      <w:r>
        <w:t xml:space="preserve">  </w:t>
      </w:r>
      <w:r>
        <w:rPr>
          <w:w w:val="99"/>
        </w:rPr>
        <w:t>extremely</w:t>
      </w:r>
      <w:r>
        <w:t xml:space="preserve">  </w:t>
      </w:r>
      <w:r>
        <w:rPr>
          <w:w w:val="99"/>
        </w:rPr>
        <w:t>challenging</w:t>
      </w:r>
      <w:r>
        <w:t xml:space="preserve">  </w:t>
      </w:r>
      <w:r>
        <w:rPr>
          <w:w w:val="99"/>
        </w:rPr>
        <w:t>to</w:t>
      </w:r>
      <w:r>
        <w:t xml:space="preserve">  </w:t>
      </w:r>
      <w:r>
        <w:rPr>
          <w:w w:val="99"/>
        </w:rPr>
        <w:t>deal</w:t>
      </w:r>
      <w:r>
        <w:t xml:space="preserve">  </w:t>
      </w:r>
      <w:r>
        <w:rPr>
          <w:w w:val="99"/>
        </w:rPr>
        <w:t>with</w:t>
      </w:r>
      <w:r>
        <w:t xml:space="preserve">  </w:t>
      </w:r>
      <w:r>
        <w:rPr>
          <w:w w:val="99"/>
        </w:rPr>
        <w:t>the</w:t>
      </w:r>
      <w:r>
        <w:t xml:space="preserve">  </w:t>
      </w:r>
      <w:r>
        <w:rPr>
          <w:w w:val="99"/>
        </w:rPr>
        <w:t>current</w:t>
      </w:r>
      <w:r>
        <w:t xml:space="preserve">  </w:t>
      </w:r>
      <w:r>
        <w:rPr>
          <w:w w:val="99"/>
        </w:rPr>
        <w:t>engineering</w:t>
      </w:r>
      <w:r>
        <w:t xml:space="preserve"> </w:t>
      </w:r>
      <w:r>
        <w:rPr>
          <w:w w:val="99"/>
        </w:rPr>
        <w:t>boundaries</w:t>
      </w:r>
      <w:r>
        <w:t xml:space="preserve"> </w:t>
      </w:r>
      <w:r>
        <w:rPr>
          <w:w w:val="99"/>
        </w:rPr>
        <w:t>imposed</w:t>
      </w:r>
      <w:r>
        <w:t xml:space="preserve"> </w:t>
      </w:r>
      <w:r>
        <w:rPr>
          <w:w w:val="99"/>
        </w:rPr>
        <w:t>by</w:t>
      </w:r>
      <w:r>
        <w:t xml:space="preserve"> </w:t>
      </w:r>
      <w:r>
        <w:rPr>
          <w:w w:val="99"/>
        </w:rPr>
        <w:t>the</w:t>
      </w:r>
      <w:r>
        <w:t xml:space="preserve"> </w:t>
      </w:r>
      <w:r>
        <w:rPr>
          <w:w w:val="99"/>
        </w:rPr>
        <w:t>trade-offs</w:t>
      </w:r>
      <w:r>
        <w:t xml:space="preserve"> </w:t>
      </w:r>
      <w:r>
        <w:rPr>
          <w:w w:val="99"/>
        </w:rPr>
        <w:t>in</w:t>
      </w:r>
      <w:r>
        <w:t xml:space="preserve"> </w:t>
      </w:r>
      <w:r>
        <w:rPr>
          <w:w w:val="99"/>
        </w:rPr>
        <w:t>the</w:t>
      </w:r>
      <w:r>
        <w:t xml:space="preserve"> </w:t>
      </w:r>
      <w:r>
        <w:rPr>
          <w:w w:val="99"/>
        </w:rPr>
        <w:t>blockchain trilemma</w:t>
      </w:r>
      <w:r>
        <w:t xml:space="preserve"> </w:t>
      </w:r>
      <w:r>
        <w:rPr>
          <w:w w:val="99"/>
        </w:rPr>
        <w:t>paradigm</w:t>
      </w:r>
      <w:r>
        <w:t xml:space="preserve"> </w:t>
      </w:r>
      <w:r>
        <w:rPr>
          <w:w w:val="99"/>
        </w:rPr>
        <w:t>[2].</w:t>
      </w:r>
      <w:r>
        <w:t xml:space="preserve"> </w:t>
      </w:r>
      <w:r>
        <w:rPr>
          <w:w w:val="99"/>
        </w:rPr>
        <w:t>Several</w:t>
      </w:r>
      <w:r>
        <w:t xml:space="preserve"> </w:t>
      </w:r>
      <w:r>
        <w:rPr>
          <w:w w:val="99"/>
        </w:rPr>
        <w:t>solutions</w:t>
      </w:r>
      <w:r>
        <w:t xml:space="preserve"> </w:t>
      </w:r>
      <w:r>
        <w:rPr>
          <w:w w:val="99"/>
        </w:rPr>
        <w:t>have</w:t>
      </w:r>
      <w:r>
        <w:t xml:space="preserve"> </w:t>
      </w:r>
      <w:r>
        <w:rPr>
          <w:w w:val="99"/>
        </w:rPr>
        <w:t>been</w:t>
      </w:r>
      <w:r>
        <w:t xml:space="preserve"> </w:t>
      </w:r>
      <w:r>
        <w:rPr>
          <w:w w:val="99"/>
        </w:rPr>
        <w:t>proposed, but</w:t>
      </w:r>
      <w:r>
        <w:t xml:space="preserve">  </w:t>
      </w:r>
      <w:r>
        <w:rPr>
          <w:w w:val="99"/>
        </w:rPr>
        <w:t>few</w:t>
      </w:r>
      <w:r>
        <w:t xml:space="preserve">  </w:t>
      </w:r>
      <w:r>
        <w:rPr>
          <w:w w:val="99"/>
        </w:rPr>
        <w:t>of</w:t>
      </w:r>
      <w:r>
        <w:t xml:space="preserve">  </w:t>
      </w:r>
      <w:r>
        <w:rPr>
          <w:w w:val="99"/>
        </w:rPr>
        <w:t>them</w:t>
      </w:r>
      <w:r>
        <w:t xml:space="preserve">  </w:t>
      </w:r>
      <w:r>
        <w:rPr>
          <w:w w:val="99"/>
        </w:rPr>
        <w:t>have</w:t>
      </w:r>
      <w:r>
        <w:t xml:space="preserve">  </w:t>
      </w:r>
      <w:r>
        <w:rPr>
          <w:w w:val="99"/>
        </w:rPr>
        <w:t>shown</w:t>
      </w:r>
      <w:r>
        <w:t xml:space="preserve">  </w:t>
      </w:r>
      <w:r>
        <w:rPr>
          <w:w w:val="99"/>
        </w:rPr>
        <w:t>significant</w:t>
      </w:r>
      <w:r>
        <w:t xml:space="preserve">  </w:t>
      </w:r>
      <w:r>
        <w:rPr>
          <w:w w:val="99"/>
        </w:rPr>
        <w:t>and</w:t>
      </w:r>
      <w:r>
        <w:t xml:space="preserve">  </w:t>
      </w:r>
      <w:r>
        <w:rPr>
          <w:w w:val="99"/>
        </w:rPr>
        <w:t>viable</w:t>
      </w:r>
      <w:r>
        <w:t xml:space="preserve">  </w:t>
      </w:r>
      <w:r>
        <w:rPr>
          <w:w w:val="99"/>
        </w:rPr>
        <w:t>results. Thus,</w:t>
      </w:r>
      <w:r>
        <w:t xml:space="preserve">  </w:t>
      </w:r>
      <w:r>
        <w:rPr>
          <w:w w:val="99"/>
        </w:rPr>
        <w:t>in</w:t>
      </w:r>
      <w:r>
        <w:t xml:space="preserve">  </w:t>
      </w:r>
      <w:r>
        <w:rPr>
          <w:w w:val="99"/>
        </w:rPr>
        <w:t>order</w:t>
      </w:r>
      <w:r>
        <w:t xml:space="preserve">  </w:t>
      </w:r>
      <w:r>
        <w:rPr>
          <w:w w:val="99"/>
        </w:rPr>
        <w:t>to</w:t>
      </w:r>
      <w:r>
        <w:t xml:space="preserve">  </w:t>
      </w:r>
      <w:r>
        <w:rPr>
          <w:w w:val="99"/>
        </w:rPr>
        <w:t>solve</w:t>
      </w:r>
      <w:r>
        <w:t xml:space="preserve">  </w:t>
      </w:r>
      <w:r>
        <w:rPr>
          <w:w w:val="99"/>
        </w:rPr>
        <w:t>the</w:t>
      </w:r>
      <w:r>
        <w:t xml:space="preserve">  </w:t>
      </w:r>
      <w:r>
        <w:rPr>
          <w:w w:val="99"/>
        </w:rPr>
        <w:t>scalability</w:t>
      </w:r>
      <w:r>
        <w:t xml:space="preserve">  </w:t>
      </w:r>
      <w:r>
        <w:rPr>
          <w:w w:val="99"/>
        </w:rPr>
        <w:t>problem,</w:t>
      </w:r>
      <w:r>
        <w:t xml:space="preserve">  </w:t>
      </w:r>
      <w:r>
        <w:rPr>
          <w:w w:val="99"/>
        </w:rPr>
        <w:t>a</w:t>
      </w:r>
      <w:r>
        <w:t xml:space="preserve">  </w:t>
      </w:r>
      <w:r>
        <w:rPr>
          <w:w w:val="99"/>
        </w:rPr>
        <w:t>complete rethinking</w:t>
      </w:r>
      <w:r>
        <w:t xml:space="preserve"> </w:t>
      </w:r>
      <w:r>
        <w:rPr>
          <w:w w:val="99"/>
        </w:rPr>
        <w:t>of</w:t>
      </w:r>
      <w:r>
        <w:t xml:space="preserve"> </w:t>
      </w:r>
      <w:r>
        <w:rPr>
          <w:w w:val="99"/>
        </w:rPr>
        <w:t>public</w:t>
      </w:r>
      <w:r>
        <w:t xml:space="preserve"> </w:t>
      </w:r>
      <w:r>
        <w:rPr>
          <w:w w:val="99"/>
        </w:rPr>
        <w:t>blockchain</w:t>
      </w:r>
      <w:r>
        <w:t xml:space="preserve"> </w:t>
      </w:r>
      <w:r>
        <w:rPr>
          <w:w w:val="99"/>
        </w:rPr>
        <w:t>infrastructures</w:t>
      </w:r>
      <w:r>
        <w:t xml:space="preserve"> </w:t>
      </w:r>
      <w:r>
        <w:rPr>
          <w:w w:val="99"/>
        </w:rPr>
        <w:t>was</w:t>
      </w:r>
      <w:r>
        <w:t xml:space="preserve"> </w:t>
      </w:r>
      <w:r>
        <w:rPr>
          <w:w w:val="99"/>
        </w:rPr>
        <w:t>required.</w:t>
      </w:r>
    </w:p>
    <w:p w14:paraId="2134E53F" w14:textId="77777777" w:rsidR="002A75E2" w:rsidRDefault="002A75E2">
      <w:pPr>
        <w:spacing w:before="1" w:line="140" w:lineRule="exact"/>
        <w:rPr>
          <w:sz w:val="14"/>
          <w:szCs w:val="14"/>
        </w:rPr>
      </w:pPr>
    </w:p>
    <w:p w14:paraId="2134E540" w14:textId="77777777" w:rsidR="002A75E2" w:rsidRDefault="002A75E2">
      <w:pPr>
        <w:spacing w:line="200" w:lineRule="exact"/>
      </w:pPr>
    </w:p>
    <w:p w14:paraId="2134E541" w14:textId="77777777" w:rsidR="002A75E2" w:rsidRDefault="008B0E5C">
      <w:pPr>
        <w:ind w:left="119"/>
      </w:pPr>
      <w:r>
        <w:rPr>
          <w:b/>
          <w:w w:val="99"/>
        </w:rPr>
        <w:t>2</w:t>
      </w:r>
      <w:r>
        <w:rPr>
          <w:b/>
        </w:rPr>
        <w:t xml:space="preserve">  </w:t>
      </w:r>
      <w:r>
        <w:rPr>
          <w:b/>
          <w:w w:val="99"/>
        </w:rPr>
        <w:t>Defining</w:t>
      </w:r>
      <w:r>
        <w:rPr>
          <w:b/>
        </w:rPr>
        <w:t xml:space="preserve"> </w:t>
      </w:r>
      <w:r>
        <w:rPr>
          <w:b/>
          <w:w w:val="99"/>
        </w:rPr>
        <w:t>the</w:t>
      </w:r>
      <w:r>
        <w:rPr>
          <w:b/>
        </w:rPr>
        <w:t xml:space="preserve"> </w:t>
      </w:r>
      <w:r>
        <w:rPr>
          <w:b/>
          <w:w w:val="99"/>
        </w:rPr>
        <w:t>challenges</w:t>
      </w:r>
    </w:p>
    <w:p w14:paraId="2134E542" w14:textId="3904EBCF" w:rsidR="002A75E2" w:rsidRDefault="008B0E5C">
      <w:pPr>
        <w:spacing w:before="83" w:line="249" w:lineRule="auto"/>
        <w:ind w:left="119" w:right="-34" w:firstLine="199"/>
        <w:jc w:val="both"/>
      </w:pPr>
      <w:r>
        <w:rPr>
          <w:w w:val="99"/>
        </w:rPr>
        <w:t>Several</w:t>
      </w:r>
      <w:r>
        <w:t xml:space="preserve"> </w:t>
      </w:r>
      <w:r>
        <w:rPr>
          <w:w w:val="99"/>
        </w:rPr>
        <w:t>challenges</w:t>
      </w:r>
      <w:r>
        <w:t xml:space="preserve"> </w:t>
      </w:r>
      <w:r>
        <w:rPr>
          <w:w w:val="99"/>
        </w:rPr>
        <w:t>must</w:t>
      </w:r>
      <w:r>
        <w:t xml:space="preserve"> </w:t>
      </w:r>
      <w:r>
        <w:rPr>
          <w:w w:val="99"/>
        </w:rPr>
        <w:t>be</w:t>
      </w:r>
      <w:r>
        <w:t xml:space="preserve">  </w:t>
      </w:r>
      <w:r>
        <w:rPr>
          <w:w w:val="99"/>
        </w:rPr>
        <w:t>addressed</w:t>
      </w:r>
      <w:r>
        <w:t xml:space="preserve">  </w:t>
      </w:r>
      <w:r>
        <w:rPr>
          <w:w w:val="99"/>
        </w:rPr>
        <w:t>properly</w:t>
      </w:r>
      <w:r>
        <w:t xml:space="preserve">  </w:t>
      </w:r>
      <w:r>
        <w:rPr>
          <w:w w:val="99"/>
        </w:rPr>
        <w:t>in</w:t>
      </w:r>
      <w:r>
        <w:t xml:space="preserve">  </w:t>
      </w:r>
      <w:r>
        <w:rPr>
          <w:w w:val="99"/>
        </w:rPr>
        <w:t>the</w:t>
      </w:r>
      <w:r>
        <w:t xml:space="preserve">  </w:t>
      </w:r>
      <w:r>
        <w:rPr>
          <w:w w:val="99"/>
        </w:rPr>
        <w:t xml:space="preserve">pro- </w:t>
      </w:r>
      <w:proofErr w:type="spellStart"/>
      <w:r>
        <w:rPr>
          <w:w w:val="99"/>
        </w:rPr>
        <w:t>cess</w:t>
      </w:r>
      <w:proofErr w:type="spellEnd"/>
      <w:r>
        <w:t xml:space="preserve">  </w:t>
      </w:r>
      <w:r>
        <w:rPr>
          <w:w w:val="99"/>
        </w:rPr>
        <w:t>of</w:t>
      </w:r>
      <w:r>
        <w:t xml:space="preserve">  </w:t>
      </w:r>
      <w:r>
        <w:rPr>
          <w:w w:val="99"/>
        </w:rPr>
        <w:t>creating</w:t>
      </w:r>
      <w:r>
        <w:t xml:space="preserve">  </w:t>
      </w:r>
      <w:r>
        <w:rPr>
          <w:w w:val="99"/>
        </w:rPr>
        <w:t>an</w:t>
      </w:r>
      <w:r>
        <w:t xml:space="preserve">  </w:t>
      </w:r>
      <w:r>
        <w:rPr>
          <w:w w:val="99"/>
        </w:rPr>
        <w:t>innovative</w:t>
      </w:r>
      <w:r>
        <w:t xml:space="preserve">  </w:t>
      </w:r>
      <w:r>
        <w:rPr>
          <w:w w:val="99"/>
        </w:rPr>
        <w:t>public</w:t>
      </w:r>
      <w:r>
        <w:t xml:space="preserve">  </w:t>
      </w:r>
      <w:r>
        <w:rPr>
          <w:w w:val="99"/>
        </w:rPr>
        <w:t>blockchain</w:t>
      </w:r>
      <w:r>
        <w:t xml:space="preserve">  </w:t>
      </w:r>
      <w:r>
        <w:rPr>
          <w:w w:val="99"/>
        </w:rPr>
        <w:t>solution designed</w:t>
      </w:r>
      <w:r>
        <w:t xml:space="preserve"> </w:t>
      </w:r>
      <w:r>
        <w:rPr>
          <w:w w:val="99"/>
        </w:rPr>
        <w:t>to</w:t>
      </w:r>
      <w:r>
        <w:t xml:space="preserve"> </w:t>
      </w:r>
      <w:r>
        <w:rPr>
          <w:w w:val="99"/>
        </w:rPr>
        <w:t>scale:</w:t>
      </w:r>
    </w:p>
    <w:p w14:paraId="2134E543" w14:textId="28BB9E6C" w:rsidR="002A75E2" w:rsidRDefault="008B0E5C">
      <w:pPr>
        <w:spacing w:before="26" w:line="249" w:lineRule="auto"/>
        <w:ind w:left="400" w:right="85" w:hanging="201"/>
        <w:jc w:val="both"/>
      </w:pPr>
      <w:r>
        <w:br w:type="column"/>
      </w:r>
      <w:r>
        <w:rPr>
          <w:w w:val="99"/>
          <w:sz w:val="14"/>
          <w:szCs w:val="14"/>
        </w:rPr>
        <w:t>•</w:t>
      </w:r>
      <w:r>
        <w:rPr>
          <w:sz w:val="14"/>
          <w:szCs w:val="14"/>
        </w:rPr>
        <w:t xml:space="preserve">   </w:t>
      </w:r>
      <w:r w:rsidR="00FF5D3D">
        <w:rPr>
          <w:w w:val="99"/>
        </w:rPr>
        <w:t>Full</w:t>
      </w:r>
      <w:r w:rsidR="00FF5D3D">
        <w:t xml:space="preserve"> decentralization</w:t>
      </w:r>
      <w:r>
        <w:t xml:space="preserve">  </w:t>
      </w:r>
      <w:r>
        <w:rPr>
          <w:w w:val="99"/>
        </w:rPr>
        <w:t>-</w:t>
      </w:r>
      <w:r>
        <w:t xml:space="preserve">  </w:t>
      </w:r>
      <w:r>
        <w:rPr>
          <w:w w:val="99"/>
        </w:rPr>
        <w:t>Eliminating</w:t>
      </w:r>
      <w:r>
        <w:t xml:space="preserve">  </w:t>
      </w:r>
      <w:r>
        <w:rPr>
          <w:w w:val="99"/>
        </w:rPr>
        <w:t>the</w:t>
      </w:r>
      <w:r>
        <w:t xml:space="preserve">  </w:t>
      </w:r>
      <w:r>
        <w:rPr>
          <w:w w:val="99"/>
        </w:rPr>
        <w:t>need</w:t>
      </w:r>
      <w:r>
        <w:t xml:space="preserve">  </w:t>
      </w:r>
      <w:r>
        <w:rPr>
          <w:w w:val="99"/>
        </w:rPr>
        <w:t>for</w:t>
      </w:r>
      <w:r>
        <w:t xml:space="preserve">  </w:t>
      </w:r>
      <w:r>
        <w:rPr>
          <w:w w:val="99"/>
        </w:rPr>
        <w:t>any trusted</w:t>
      </w:r>
      <w:r>
        <w:t xml:space="preserve">  </w:t>
      </w:r>
      <w:r>
        <w:rPr>
          <w:w w:val="99"/>
        </w:rPr>
        <w:t>third</w:t>
      </w:r>
      <w:r>
        <w:t xml:space="preserve">  </w:t>
      </w:r>
      <w:r>
        <w:rPr>
          <w:w w:val="99"/>
        </w:rPr>
        <w:t>party,</w:t>
      </w:r>
      <w:r>
        <w:t xml:space="preserve">  </w:t>
      </w:r>
      <w:r>
        <w:rPr>
          <w:w w:val="99"/>
        </w:rPr>
        <w:t>hence</w:t>
      </w:r>
      <w:r>
        <w:t xml:space="preserve">  </w:t>
      </w:r>
      <w:r>
        <w:rPr>
          <w:w w:val="99"/>
        </w:rPr>
        <w:t>removing</w:t>
      </w:r>
      <w:r>
        <w:t xml:space="preserve">  </w:t>
      </w:r>
      <w:r>
        <w:rPr>
          <w:w w:val="99"/>
        </w:rPr>
        <w:t>any</w:t>
      </w:r>
      <w:r>
        <w:t xml:space="preserve">  </w:t>
      </w:r>
      <w:r>
        <w:rPr>
          <w:w w:val="99"/>
        </w:rPr>
        <w:t>single</w:t>
      </w:r>
      <w:r>
        <w:t xml:space="preserve">  </w:t>
      </w:r>
      <w:r>
        <w:rPr>
          <w:w w:val="99"/>
        </w:rPr>
        <w:t>point</w:t>
      </w:r>
      <w:r>
        <w:t xml:space="preserve">  </w:t>
      </w:r>
      <w:r>
        <w:rPr>
          <w:w w:val="99"/>
        </w:rPr>
        <w:t>of failure;</w:t>
      </w:r>
    </w:p>
    <w:p w14:paraId="2134E544" w14:textId="77777777" w:rsidR="002A75E2" w:rsidRDefault="008B0E5C">
      <w:pPr>
        <w:spacing w:line="249" w:lineRule="auto"/>
        <w:ind w:left="400" w:right="85" w:hanging="201"/>
        <w:jc w:val="both"/>
      </w:pPr>
      <w:r>
        <w:rPr>
          <w:w w:val="99"/>
          <w:sz w:val="14"/>
          <w:szCs w:val="14"/>
        </w:rPr>
        <w:t>•</w:t>
      </w:r>
      <w:r>
        <w:rPr>
          <w:sz w:val="14"/>
          <w:szCs w:val="14"/>
        </w:rPr>
        <w:t xml:space="preserve">   </w:t>
      </w:r>
      <w:r>
        <w:rPr>
          <w:w w:val="99"/>
        </w:rPr>
        <w:t>Robust</w:t>
      </w:r>
      <w:r>
        <w:t xml:space="preserve">   </w:t>
      </w:r>
      <w:r>
        <w:rPr>
          <w:w w:val="99"/>
        </w:rPr>
        <w:t>security</w:t>
      </w:r>
      <w:r>
        <w:t xml:space="preserve">   </w:t>
      </w:r>
      <w:r>
        <w:rPr>
          <w:w w:val="99"/>
        </w:rPr>
        <w:t>-</w:t>
      </w:r>
      <w:r>
        <w:t xml:space="preserve">   </w:t>
      </w:r>
      <w:r>
        <w:rPr>
          <w:w w:val="99"/>
        </w:rPr>
        <w:t>Allowing</w:t>
      </w:r>
      <w:r>
        <w:t xml:space="preserve">   </w:t>
      </w:r>
      <w:r>
        <w:rPr>
          <w:w w:val="99"/>
        </w:rPr>
        <w:t>secure</w:t>
      </w:r>
      <w:r>
        <w:t xml:space="preserve">   </w:t>
      </w:r>
      <w:r>
        <w:rPr>
          <w:w w:val="99"/>
        </w:rPr>
        <w:t>transactions</w:t>
      </w:r>
      <w:r>
        <w:t xml:space="preserve">   </w:t>
      </w:r>
      <w:r>
        <w:rPr>
          <w:w w:val="99"/>
        </w:rPr>
        <w:t>and preventing</w:t>
      </w:r>
      <w:r>
        <w:t xml:space="preserve"> </w:t>
      </w:r>
      <w:r>
        <w:rPr>
          <w:w w:val="99"/>
        </w:rPr>
        <w:t>any</w:t>
      </w:r>
      <w:r>
        <w:t xml:space="preserve"> </w:t>
      </w:r>
      <w:r>
        <w:rPr>
          <w:w w:val="99"/>
        </w:rPr>
        <w:t>attacks</w:t>
      </w:r>
      <w:r>
        <w:t xml:space="preserve"> </w:t>
      </w:r>
      <w:r>
        <w:rPr>
          <w:w w:val="99"/>
        </w:rPr>
        <w:t>based</w:t>
      </w:r>
      <w:r>
        <w:t xml:space="preserve"> </w:t>
      </w:r>
      <w:r>
        <w:rPr>
          <w:w w:val="99"/>
        </w:rPr>
        <w:t>on</w:t>
      </w:r>
      <w:r>
        <w:t xml:space="preserve"> </w:t>
      </w:r>
      <w:r>
        <w:rPr>
          <w:w w:val="99"/>
        </w:rPr>
        <w:t>known</w:t>
      </w:r>
      <w:r>
        <w:t xml:space="preserve"> </w:t>
      </w:r>
      <w:r>
        <w:rPr>
          <w:w w:val="99"/>
        </w:rPr>
        <w:t>attack</w:t>
      </w:r>
      <w:r>
        <w:t xml:space="preserve"> </w:t>
      </w:r>
      <w:r>
        <w:rPr>
          <w:w w:val="99"/>
        </w:rPr>
        <w:t>vectors;</w:t>
      </w:r>
    </w:p>
    <w:p w14:paraId="2134E545" w14:textId="77777777" w:rsidR="002A75E2" w:rsidRDefault="008B0E5C">
      <w:pPr>
        <w:spacing w:line="249" w:lineRule="auto"/>
        <w:ind w:left="400" w:right="85" w:hanging="201"/>
        <w:jc w:val="both"/>
      </w:pPr>
      <w:r>
        <w:rPr>
          <w:w w:val="99"/>
          <w:sz w:val="14"/>
          <w:szCs w:val="14"/>
        </w:rPr>
        <w:t>•</w:t>
      </w:r>
      <w:r>
        <w:rPr>
          <w:sz w:val="14"/>
          <w:szCs w:val="14"/>
        </w:rPr>
        <w:t xml:space="preserve">   </w:t>
      </w:r>
      <w:r>
        <w:rPr>
          <w:w w:val="99"/>
        </w:rPr>
        <w:t>High</w:t>
      </w:r>
      <w:r>
        <w:t xml:space="preserve">  </w:t>
      </w:r>
      <w:r>
        <w:rPr>
          <w:w w:val="99"/>
        </w:rPr>
        <w:t>scalability</w:t>
      </w:r>
      <w:r>
        <w:t xml:space="preserve">  </w:t>
      </w:r>
      <w:r>
        <w:rPr>
          <w:w w:val="99"/>
        </w:rPr>
        <w:t>-</w:t>
      </w:r>
      <w:r>
        <w:t xml:space="preserve">  </w:t>
      </w:r>
      <w:r>
        <w:rPr>
          <w:w w:val="99"/>
        </w:rPr>
        <w:t>Enabling</w:t>
      </w:r>
      <w:r>
        <w:t xml:space="preserve">  </w:t>
      </w:r>
      <w:r>
        <w:rPr>
          <w:w w:val="99"/>
        </w:rPr>
        <w:t>the</w:t>
      </w:r>
      <w:r>
        <w:t xml:space="preserve">  </w:t>
      </w:r>
      <w:r>
        <w:rPr>
          <w:w w:val="99"/>
        </w:rPr>
        <w:t>network</w:t>
      </w:r>
      <w:r>
        <w:t xml:space="preserve">  </w:t>
      </w:r>
      <w:r>
        <w:rPr>
          <w:w w:val="99"/>
        </w:rPr>
        <w:t>to</w:t>
      </w:r>
      <w:r>
        <w:t xml:space="preserve">  </w:t>
      </w:r>
      <w:r>
        <w:rPr>
          <w:w w:val="99"/>
        </w:rPr>
        <w:t>achieve</w:t>
      </w:r>
      <w:r>
        <w:t xml:space="preserve">  </w:t>
      </w:r>
      <w:r>
        <w:rPr>
          <w:w w:val="99"/>
        </w:rPr>
        <w:t>a performance</w:t>
      </w:r>
      <w:r>
        <w:t xml:space="preserve"> </w:t>
      </w:r>
      <w:r>
        <w:rPr>
          <w:w w:val="99"/>
        </w:rPr>
        <w:t>at</w:t>
      </w:r>
      <w:r>
        <w:t xml:space="preserve"> </w:t>
      </w:r>
      <w:r>
        <w:rPr>
          <w:w w:val="99"/>
        </w:rPr>
        <w:t>least</w:t>
      </w:r>
      <w:r>
        <w:t xml:space="preserve"> </w:t>
      </w:r>
      <w:r>
        <w:rPr>
          <w:w w:val="99"/>
        </w:rPr>
        <w:t>equal</w:t>
      </w:r>
      <w:r>
        <w:t xml:space="preserve"> </w:t>
      </w:r>
      <w:r>
        <w:rPr>
          <w:w w:val="99"/>
        </w:rPr>
        <w:t>to</w:t>
      </w:r>
      <w:r>
        <w:t xml:space="preserve"> </w:t>
      </w:r>
      <w:r>
        <w:rPr>
          <w:w w:val="99"/>
        </w:rPr>
        <w:t>the</w:t>
      </w:r>
      <w:r>
        <w:t xml:space="preserve"> </w:t>
      </w:r>
      <w:r>
        <w:rPr>
          <w:w w:val="99"/>
        </w:rPr>
        <w:t>centralized</w:t>
      </w:r>
      <w:r>
        <w:t xml:space="preserve"> </w:t>
      </w:r>
      <w:r>
        <w:rPr>
          <w:w w:val="99"/>
        </w:rPr>
        <w:t>counterpart, as</w:t>
      </w:r>
      <w:r>
        <w:t xml:space="preserve"> </w:t>
      </w:r>
      <w:r>
        <w:rPr>
          <w:w w:val="99"/>
        </w:rPr>
        <w:t>measured</w:t>
      </w:r>
      <w:r>
        <w:t xml:space="preserve"> </w:t>
      </w:r>
      <w:r>
        <w:rPr>
          <w:w w:val="99"/>
        </w:rPr>
        <w:t>in</w:t>
      </w:r>
      <w:r>
        <w:t xml:space="preserve"> </w:t>
      </w:r>
      <w:r>
        <w:rPr>
          <w:w w:val="99"/>
        </w:rPr>
        <w:t>TPS;</w:t>
      </w:r>
    </w:p>
    <w:p w14:paraId="2134E546" w14:textId="77777777" w:rsidR="002A75E2" w:rsidRDefault="008B0E5C">
      <w:pPr>
        <w:spacing w:line="249" w:lineRule="auto"/>
        <w:ind w:left="400" w:right="85" w:hanging="201"/>
        <w:jc w:val="both"/>
      </w:pPr>
      <w:r>
        <w:rPr>
          <w:w w:val="99"/>
          <w:sz w:val="14"/>
          <w:szCs w:val="14"/>
        </w:rPr>
        <w:t>•</w:t>
      </w:r>
      <w:r>
        <w:rPr>
          <w:sz w:val="14"/>
          <w:szCs w:val="14"/>
        </w:rPr>
        <w:t xml:space="preserve">   </w:t>
      </w:r>
      <w:r>
        <w:rPr>
          <w:w w:val="99"/>
        </w:rPr>
        <w:t>Efficiency</w:t>
      </w:r>
      <w:r>
        <w:t xml:space="preserve">  </w:t>
      </w:r>
      <w:r>
        <w:rPr>
          <w:w w:val="99"/>
        </w:rPr>
        <w:t>-</w:t>
      </w:r>
      <w:r>
        <w:t xml:space="preserve">  </w:t>
      </w:r>
      <w:r>
        <w:rPr>
          <w:w w:val="99"/>
        </w:rPr>
        <w:t>Performing</w:t>
      </w:r>
      <w:r>
        <w:t xml:space="preserve">  </w:t>
      </w:r>
      <w:r>
        <w:rPr>
          <w:w w:val="99"/>
        </w:rPr>
        <w:t>all</w:t>
      </w:r>
      <w:r>
        <w:t xml:space="preserve">  </w:t>
      </w:r>
      <w:r>
        <w:rPr>
          <w:w w:val="99"/>
        </w:rPr>
        <w:t>network</w:t>
      </w:r>
      <w:r>
        <w:t xml:space="preserve">  </w:t>
      </w:r>
      <w:r>
        <w:rPr>
          <w:w w:val="99"/>
        </w:rPr>
        <w:t>services</w:t>
      </w:r>
      <w:r>
        <w:t xml:space="preserve">  </w:t>
      </w:r>
      <w:r>
        <w:rPr>
          <w:w w:val="99"/>
        </w:rPr>
        <w:t>with</w:t>
      </w:r>
      <w:r>
        <w:t xml:space="preserve">  </w:t>
      </w:r>
      <w:r>
        <w:rPr>
          <w:w w:val="99"/>
        </w:rPr>
        <w:t xml:space="preserve">mini- </w:t>
      </w:r>
      <w:proofErr w:type="spellStart"/>
      <w:r>
        <w:rPr>
          <w:w w:val="99"/>
        </w:rPr>
        <w:t>mal</w:t>
      </w:r>
      <w:proofErr w:type="spellEnd"/>
      <w:r>
        <w:t xml:space="preserve"> </w:t>
      </w:r>
      <w:r>
        <w:rPr>
          <w:w w:val="99"/>
        </w:rPr>
        <w:t>energy</w:t>
      </w:r>
      <w:r>
        <w:t xml:space="preserve"> </w:t>
      </w:r>
      <w:r>
        <w:rPr>
          <w:w w:val="99"/>
        </w:rPr>
        <w:t>and</w:t>
      </w:r>
      <w:r>
        <w:t xml:space="preserve"> </w:t>
      </w:r>
      <w:r>
        <w:rPr>
          <w:w w:val="99"/>
        </w:rPr>
        <w:t>computational</w:t>
      </w:r>
      <w:r>
        <w:t xml:space="preserve"> </w:t>
      </w:r>
      <w:r>
        <w:rPr>
          <w:w w:val="99"/>
        </w:rPr>
        <w:t>requirements;</w:t>
      </w:r>
    </w:p>
    <w:p w14:paraId="2134E547" w14:textId="77777777" w:rsidR="002A75E2" w:rsidRDefault="008B0E5C">
      <w:pPr>
        <w:spacing w:line="249" w:lineRule="auto"/>
        <w:ind w:left="400" w:right="85" w:hanging="201"/>
        <w:jc w:val="both"/>
      </w:pPr>
      <w:r>
        <w:rPr>
          <w:w w:val="99"/>
          <w:sz w:val="14"/>
          <w:szCs w:val="14"/>
        </w:rPr>
        <w:t>•</w:t>
      </w:r>
      <w:r>
        <w:rPr>
          <w:sz w:val="14"/>
          <w:szCs w:val="14"/>
        </w:rPr>
        <w:t xml:space="preserve">   </w:t>
      </w:r>
      <w:r>
        <w:rPr>
          <w:w w:val="99"/>
        </w:rPr>
        <w:t>Bootstrapping</w:t>
      </w:r>
      <w:r>
        <w:t xml:space="preserve">  </w:t>
      </w:r>
      <w:r>
        <w:rPr>
          <w:w w:val="99"/>
        </w:rPr>
        <w:t>and</w:t>
      </w:r>
      <w:r>
        <w:t xml:space="preserve">  </w:t>
      </w:r>
      <w:r>
        <w:rPr>
          <w:w w:val="99"/>
        </w:rPr>
        <w:t>storage</w:t>
      </w:r>
      <w:r>
        <w:t xml:space="preserve">  </w:t>
      </w:r>
      <w:r>
        <w:rPr>
          <w:w w:val="99"/>
        </w:rPr>
        <w:t>enhancement</w:t>
      </w:r>
      <w:r>
        <w:t xml:space="preserve"> </w:t>
      </w:r>
      <w:r>
        <w:rPr>
          <w:w w:val="99"/>
        </w:rPr>
        <w:t>-</w:t>
      </w:r>
      <w:r>
        <w:t xml:space="preserve"> </w:t>
      </w:r>
      <w:r>
        <w:rPr>
          <w:w w:val="99"/>
        </w:rPr>
        <w:t>Ensuring</w:t>
      </w:r>
      <w:r>
        <w:t xml:space="preserve"> </w:t>
      </w:r>
      <w:r>
        <w:rPr>
          <w:w w:val="99"/>
        </w:rPr>
        <w:t>a competitive</w:t>
      </w:r>
      <w:r>
        <w:t xml:space="preserve"> </w:t>
      </w:r>
      <w:r>
        <w:rPr>
          <w:w w:val="99"/>
        </w:rPr>
        <w:t>cost</w:t>
      </w:r>
      <w:r>
        <w:t xml:space="preserve"> </w:t>
      </w:r>
      <w:r>
        <w:rPr>
          <w:w w:val="99"/>
        </w:rPr>
        <w:t>for</w:t>
      </w:r>
      <w:r>
        <w:t xml:space="preserve"> </w:t>
      </w:r>
      <w:r>
        <w:rPr>
          <w:w w:val="99"/>
        </w:rPr>
        <w:t>data</w:t>
      </w:r>
      <w:r>
        <w:t xml:space="preserve"> </w:t>
      </w:r>
      <w:r>
        <w:rPr>
          <w:w w:val="99"/>
        </w:rPr>
        <w:t>storage</w:t>
      </w:r>
      <w:r>
        <w:t xml:space="preserve"> </w:t>
      </w:r>
      <w:r>
        <w:rPr>
          <w:w w:val="99"/>
        </w:rPr>
        <w:t>and</w:t>
      </w:r>
      <w:r>
        <w:t xml:space="preserve"> </w:t>
      </w:r>
      <w:r>
        <w:rPr>
          <w:w w:val="99"/>
        </w:rPr>
        <w:t>synchronization;</w:t>
      </w:r>
    </w:p>
    <w:p w14:paraId="2134E54A" w14:textId="0EAD29D0" w:rsidR="002A75E2" w:rsidRDefault="008B0E5C" w:rsidP="009F05EE">
      <w:pPr>
        <w:spacing w:line="271" w:lineRule="auto"/>
        <w:ind w:left="165" w:right="119"/>
        <w:jc w:val="both"/>
      </w:pPr>
      <w:r>
        <w:rPr>
          <w:w w:val="99"/>
          <w:sz w:val="14"/>
          <w:szCs w:val="14"/>
        </w:rPr>
        <w:t>•</w:t>
      </w:r>
      <w:r>
        <w:rPr>
          <w:sz w:val="14"/>
          <w:szCs w:val="14"/>
        </w:rPr>
        <w:t xml:space="preserve">   </w:t>
      </w:r>
      <w:r>
        <w:rPr>
          <w:w w:val="99"/>
        </w:rPr>
        <w:t>Cross-chain</w:t>
      </w:r>
      <w:r>
        <w:t xml:space="preserve"> </w:t>
      </w:r>
      <w:r>
        <w:rPr>
          <w:w w:val="99"/>
        </w:rPr>
        <w:t>interoperability</w:t>
      </w:r>
      <w:r>
        <w:t xml:space="preserve"> </w:t>
      </w:r>
      <w:r>
        <w:rPr>
          <w:w w:val="99"/>
        </w:rPr>
        <w:t>-</w:t>
      </w:r>
      <w:r>
        <w:t xml:space="preserve"> </w:t>
      </w:r>
      <w:r>
        <w:rPr>
          <w:w w:val="99"/>
        </w:rPr>
        <w:t>Enforced</w:t>
      </w:r>
      <w:r>
        <w:t xml:space="preserve"> </w:t>
      </w:r>
      <w:r>
        <w:rPr>
          <w:w w:val="99"/>
        </w:rPr>
        <w:t>by</w:t>
      </w:r>
      <w:r>
        <w:t xml:space="preserve"> </w:t>
      </w:r>
      <w:r>
        <w:rPr>
          <w:w w:val="99"/>
        </w:rPr>
        <w:t>design,</w:t>
      </w:r>
      <w:r>
        <w:t xml:space="preserve"> </w:t>
      </w:r>
      <w:r>
        <w:rPr>
          <w:w w:val="99"/>
        </w:rPr>
        <w:t>per- mitting</w:t>
      </w:r>
      <w:r>
        <w:t xml:space="preserve"> </w:t>
      </w:r>
      <w:r>
        <w:rPr>
          <w:w w:val="99"/>
        </w:rPr>
        <w:t>unlimited</w:t>
      </w:r>
      <w:r>
        <w:t xml:space="preserve"> </w:t>
      </w:r>
      <w:r>
        <w:rPr>
          <w:w w:val="99"/>
        </w:rPr>
        <w:t>communication</w:t>
      </w:r>
      <w:r>
        <w:t xml:space="preserve"> </w:t>
      </w:r>
      <w:r>
        <w:rPr>
          <w:w w:val="99"/>
        </w:rPr>
        <w:t>with</w:t>
      </w:r>
      <w:r>
        <w:t xml:space="preserve"> </w:t>
      </w:r>
      <w:r>
        <w:rPr>
          <w:w w:val="99"/>
        </w:rPr>
        <w:t>external</w:t>
      </w:r>
      <w:r>
        <w:t xml:space="preserve"> </w:t>
      </w:r>
      <w:r>
        <w:rPr>
          <w:w w:val="99"/>
        </w:rPr>
        <w:t>services. Starting</w:t>
      </w:r>
      <w:r>
        <w:t xml:space="preserve">  </w:t>
      </w:r>
      <w:r>
        <w:rPr>
          <w:w w:val="99"/>
        </w:rPr>
        <w:t>from</w:t>
      </w:r>
      <w:r>
        <w:t xml:space="preserve">  </w:t>
      </w:r>
      <w:r>
        <w:rPr>
          <w:w w:val="99"/>
        </w:rPr>
        <w:t>the</w:t>
      </w:r>
      <w:r>
        <w:t xml:space="preserve">  </w:t>
      </w:r>
      <w:r>
        <w:rPr>
          <w:w w:val="99"/>
        </w:rPr>
        <w:t>above</w:t>
      </w:r>
      <w:r>
        <w:t xml:space="preserve">  </w:t>
      </w:r>
      <w:r>
        <w:rPr>
          <w:w w:val="99"/>
        </w:rPr>
        <w:t>challenges,</w:t>
      </w:r>
      <w:r>
        <w:t xml:space="preserve">  </w:t>
      </w:r>
      <w:r>
        <w:rPr>
          <w:w w:val="99"/>
        </w:rPr>
        <w:t>we’ve</w:t>
      </w:r>
      <w:r>
        <w:t xml:space="preserve">  </w:t>
      </w:r>
      <w:r>
        <w:rPr>
          <w:w w:val="99"/>
        </w:rPr>
        <w:t>created</w:t>
      </w:r>
      <w:r>
        <w:t xml:space="preserve"> </w:t>
      </w:r>
      <w:r>
        <w:rPr>
          <w:w w:val="99"/>
        </w:rPr>
        <w:t>Elrond</w:t>
      </w:r>
      <w:r w:rsidR="00CF2D62">
        <w:rPr>
          <w:w w:val="99"/>
        </w:rPr>
        <w:t xml:space="preserve"> </w:t>
      </w:r>
      <w:r>
        <w:rPr>
          <w:w w:val="99"/>
        </w:rPr>
        <w:t>as</w:t>
      </w:r>
      <w:r>
        <w:t xml:space="preserve">  </w:t>
      </w:r>
      <w:r>
        <w:rPr>
          <w:w w:val="99"/>
        </w:rPr>
        <w:t>a</w:t>
      </w:r>
      <w:r>
        <w:t xml:space="preserve">  </w:t>
      </w:r>
      <w:r>
        <w:rPr>
          <w:w w:val="99"/>
        </w:rPr>
        <w:t>complete</w:t>
      </w:r>
      <w:r>
        <w:t xml:space="preserve">  </w:t>
      </w:r>
      <w:r>
        <w:rPr>
          <w:w w:val="99"/>
        </w:rPr>
        <w:t>rethinking</w:t>
      </w:r>
      <w:r>
        <w:t xml:space="preserve">  </w:t>
      </w:r>
      <w:r>
        <w:rPr>
          <w:w w:val="99"/>
        </w:rPr>
        <w:t>of</w:t>
      </w:r>
      <w:r>
        <w:t xml:space="preserve">  </w:t>
      </w:r>
      <w:r>
        <w:rPr>
          <w:w w:val="99"/>
        </w:rPr>
        <w:t>public</w:t>
      </w:r>
      <w:r>
        <w:t xml:space="preserve">  </w:t>
      </w:r>
      <w:r>
        <w:rPr>
          <w:w w:val="99"/>
        </w:rPr>
        <w:t>blockchain</w:t>
      </w:r>
      <w:r>
        <w:t xml:space="preserve">  </w:t>
      </w:r>
      <w:r>
        <w:rPr>
          <w:w w:val="99"/>
        </w:rPr>
        <w:t>infrastructure,</w:t>
      </w:r>
      <w:r w:rsidR="009F05EE">
        <w:rPr>
          <w:w w:val="99"/>
        </w:rPr>
        <w:t xml:space="preserve"> </w:t>
      </w:r>
      <w:r>
        <w:rPr>
          <w:w w:val="99"/>
        </w:rPr>
        <w:t>specifically</w:t>
      </w:r>
      <w:r>
        <w:t xml:space="preserve"> </w:t>
      </w:r>
      <w:r>
        <w:rPr>
          <w:w w:val="99"/>
        </w:rPr>
        <w:t>designed</w:t>
      </w:r>
      <w:r>
        <w:t xml:space="preserve"> </w:t>
      </w:r>
      <w:r>
        <w:rPr>
          <w:w w:val="99"/>
        </w:rPr>
        <w:t>to</w:t>
      </w:r>
      <w:r>
        <w:t xml:space="preserve"> </w:t>
      </w:r>
      <w:r>
        <w:rPr>
          <w:w w:val="99"/>
        </w:rPr>
        <w:t>be</w:t>
      </w:r>
      <w:r>
        <w:t xml:space="preserve"> </w:t>
      </w:r>
      <w:r>
        <w:rPr>
          <w:w w:val="99"/>
        </w:rPr>
        <w:t>secure,</w:t>
      </w:r>
      <w:r>
        <w:t xml:space="preserve"> </w:t>
      </w:r>
      <w:r>
        <w:rPr>
          <w:w w:val="99"/>
        </w:rPr>
        <w:t>efficient,</w:t>
      </w:r>
      <w:r>
        <w:t xml:space="preserve"> </w:t>
      </w:r>
      <w:r>
        <w:rPr>
          <w:w w:val="99"/>
        </w:rPr>
        <w:t>scalable</w:t>
      </w:r>
      <w:r>
        <w:t xml:space="preserve"> </w:t>
      </w:r>
      <w:r>
        <w:rPr>
          <w:w w:val="99"/>
        </w:rPr>
        <w:t>and</w:t>
      </w:r>
      <w:r>
        <w:t xml:space="preserve"> </w:t>
      </w:r>
      <w:r>
        <w:rPr>
          <w:w w:val="99"/>
        </w:rPr>
        <w:t>inter-operable.</w:t>
      </w:r>
      <w:r>
        <w:t xml:space="preserve"> </w:t>
      </w:r>
      <w:r>
        <w:rPr>
          <w:w w:val="99"/>
        </w:rPr>
        <w:t>Elrond’s</w:t>
      </w:r>
      <w:r>
        <w:t xml:space="preserve"> </w:t>
      </w:r>
      <w:r>
        <w:rPr>
          <w:w w:val="99"/>
        </w:rPr>
        <w:t>main</w:t>
      </w:r>
      <w:r>
        <w:t xml:space="preserve"> </w:t>
      </w:r>
      <w:r>
        <w:rPr>
          <w:w w:val="99"/>
        </w:rPr>
        <w:t>contribution</w:t>
      </w:r>
      <w:r>
        <w:t xml:space="preserve"> </w:t>
      </w:r>
      <w:r>
        <w:rPr>
          <w:w w:val="99"/>
        </w:rPr>
        <w:t>rests</w:t>
      </w:r>
      <w:r>
        <w:t xml:space="preserve"> </w:t>
      </w:r>
      <w:r>
        <w:rPr>
          <w:w w:val="99"/>
        </w:rPr>
        <w:t>on</w:t>
      </w:r>
      <w:r>
        <w:t xml:space="preserve"> </w:t>
      </w:r>
      <w:r>
        <w:rPr>
          <w:w w:val="99"/>
        </w:rPr>
        <w:t>two</w:t>
      </w:r>
      <w:r>
        <w:t xml:space="preserve"> </w:t>
      </w:r>
      <w:r>
        <w:rPr>
          <w:w w:val="99"/>
        </w:rPr>
        <w:t>cornerstone building</w:t>
      </w:r>
      <w:r>
        <w:t xml:space="preserve"> </w:t>
      </w:r>
      <w:r>
        <w:rPr>
          <w:w w:val="99"/>
        </w:rPr>
        <w:t>blocks:</w:t>
      </w:r>
    </w:p>
    <w:p w14:paraId="2134E54B" w14:textId="1191177A" w:rsidR="002A75E2" w:rsidRDefault="008B0E5C">
      <w:pPr>
        <w:spacing w:before="43" w:line="249" w:lineRule="auto"/>
        <w:ind w:left="485" w:right="85" w:hanging="286"/>
        <w:jc w:val="both"/>
      </w:pPr>
      <w:r>
        <w:rPr>
          <w:w w:val="99"/>
        </w:rPr>
        <w:t>1)</w:t>
      </w:r>
      <w:r>
        <w:t xml:space="preserve">  </w:t>
      </w:r>
      <w:r>
        <w:rPr>
          <w:w w:val="99"/>
        </w:rPr>
        <w:t>A</w:t>
      </w:r>
      <w:r>
        <w:t xml:space="preserve"> </w:t>
      </w:r>
      <w:r>
        <w:rPr>
          <w:w w:val="99"/>
        </w:rPr>
        <w:t>genuine</w:t>
      </w:r>
      <w:r>
        <w:t xml:space="preserve"> </w:t>
      </w:r>
      <w:r>
        <w:rPr>
          <w:w w:val="99"/>
        </w:rPr>
        <w:t>State</w:t>
      </w:r>
      <w:r>
        <w:t xml:space="preserve"> </w:t>
      </w:r>
      <w:r>
        <w:rPr>
          <w:w w:val="99"/>
        </w:rPr>
        <w:t>Sharding</w:t>
      </w:r>
      <w:r>
        <w:t xml:space="preserve"> </w:t>
      </w:r>
      <w:r>
        <w:rPr>
          <w:w w:val="99"/>
        </w:rPr>
        <w:t>approach:</w:t>
      </w:r>
      <w:r>
        <w:t xml:space="preserve"> </w:t>
      </w:r>
      <w:r>
        <w:rPr>
          <w:w w:val="99"/>
        </w:rPr>
        <w:t>effectively</w:t>
      </w:r>
      <w:r>
        <w:t xml:space="preserve"> </w:t>
      </w:r>
      <w:r>
        <w:rPr>
          <w:w w:val="99"/>
        </w:rPr>
        <w:t>partitioning</w:t>
      </w:r>
      <w:r>
        <w:t xml:space="preserve">  </w:t>
      </w:r>
      <w:r>
        <w:rPr>
          <w:w w:val="99"/>
        </w:rPr>
        <w:t>the</w:t>
      </w:r>
      <w:r>
        <w:t xml:space="preserve">  </w:t>
      </w:r>
      <w:r>
        <w:rPr>
          <w:w w:val="99"/>
        </w:rPr>
        <w:t>blockchain</w:t>
      </w:r>
      <w:r>
        <w:t xml:space="preserve">  </w:t>
      </w:r>
      <w:r>
        <w:rPr>
          <w:w w:val="99"/>
        </w:rPr>
        <w:t>and</w:t>
      </w:r>
      <w:r>
        <w:t xml:space="preserve">  </w:t>
      </w:r>
      <w:r>
        <w:rPr>
          <w:w w:val="99"/>
        </w:rPr>
        <w:t>account</w:t>
      </w:r>
      <w:r>
        <w:t xml:space="preserve">  </w:t>
      </w:r>
      <w:r>
        <w:rPr>
          <w:w w:val="99"/>
        </w:rPr>
        <w:t>state</w:t>
      </w:r>
      <w:r>
        <w:t xml:space="preserve">  </w:t>
      </w:r>
      <w:r>
        <w:rPr>
          <w:w w:val="99"/>
        </w:rPr>
        <w:t>into</w:t>
      </w:r>
      <w:r>
        <w:t xml:space="preserve">  </w:t>
      </w:r>
      <w:r>
        <w:rPr>
          <w:w w:val="99"/>
        </w:rPr>
        <w:t>multiple shards,</w:t>
      </w:r>
      <w:r>
        <w:t xml:space="preserve">  </w:t>
      </w:r>
      <w:r>
        <w:rPr>
          <w:w w:val="99"/>
        </w:rPr>
        <w:t>handled</w:t>
      </w:r>
      <w:r>
        <w:t xml:space="preserve">  </w:t>
      </w:r>
      <w:r>
        <w:rPr>
          <w:w w:val="99"/>
        </w:rPr>
        <w:t>in</w:t>
      </w:r>
      <w:r>
        <w:t xml:space="preserve">  </w:t>
      </w:r>
      <w:r>
        <w:rPr>
          <w:w w:val="99"/>
        </w:rPr>
        <w:t>parallel</w:t>
      </w:r>
      <w:r>
        <w:t xml:space="preserve">  </w:t>
      </w:r>
      <w:r>
        <w:rPr>
          <w:w w:val="99"/>
        </w:rPr>
        <w:t>by</w:t>
      </w:r>
      <w:r>
        <w:t xml:space="preserve">  </w:t>
      </w:r>
      <w:r>
        <w:rPr>
          <w:w w:val="99"/>
        </w:rPr>
        <w:t>different</w:t>
      </w:r>
      <w:r>
        <w:t xml:space="preserve">  </w:t>
      </w:r>
      <w:r>
        <w:rPr>
          <w:w w:val="99"/>
        </w:rPr>
        <w:t>participating validators;</w:t>
      </w:r>
    </w:p>
    <w:p w14:paraId="2134E54C" w14:textId="039D5166" w:rsidR="002A75E2" w:rsidRDefault="008B0E5C">
      <w:pPr>
        <w:spacing w:line="249" w:lineRule="auto"/>
        <w:ind w:left="485" w:right="85" w:hanging="286"/>
        <w:jc w:val="both"/>
      </w:pPr>
      <w:r>
        <w:rPr>
          <w:w w:val="99"/>
        </w:rPr>
        <w:t>2)</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consensus</w:t>
      </w:r>
      <w:r>
        <w:t xml:space="preserve">   </w:t>
      </w:r>
      <w:r>
        <w:rPr>
          <w:w w:val="99"/>
        </w:rPr>
        <w:t>mechanism:</w:t>
      </w:r>
      <w:r>
        <w:t xml:space="preserve">  </w:t>
      </w:r>
      <w:r>
        <w:rPr>
          <w:w w:val="99"/>
        </w:rPr>
        <w:t>an improved</w:t>
      </w:r>
      <w:r>
        <w:t xml:space="preserve"> </w:t>
      </w:r>
      <w:r>
        <w:rPr>
          <w:w w:val="99"/>
        </w:rPr>
        <w:t>variation</w:t>
      </w:r>
      <w:r>
        <w:t xml:space="preserve"> </w:t>
      </w:r>
      <w:r>
        <w:rPr>
          <w:w w:val="99"/>
        </w:rPr>
        <w:t>of</w:t>
      </w:r>
      <w:r>
        <w:t xml:space="preserve"> </w:t>
      </w:r>
      <w:r>
        <w:rPr>
          <w:w w:val="99"/>
        </w:rPr>
        <w:t>Proof</w:t>
      </w:r>
      <w:r>
        <w:t xml:space="preserve"> </w:t>
      </w:r>
      <w:r>
        <w:rPr>
          <w:w w:val="99"/>
        </w:rPr>
        <w:t>of</w:t>
      </w:r>
      <w:r>
        <w:t xml:space="preserve"> </w:t>
      </w:r>
      <w:r>
        <w:rPr>
          <w:w w:val="99"/>
        </w:rPr>
        <w:t>Stake</w:t>
      </w:r>
      <w:r>
        <w:t xml:space="preserve"> </w:t>
      </w:r>
      <w:r>
        <w:rPr>
          <w:w w:val="99"/>
        </w:rPr>
        <w:t>(</w:t>
      </w:r>
      <w:proofErr w:type="spellStart"/>
      <w:r>
        <w:rPr>
          <w:w w:val="99"/>
        </w:rPr>
        <w:t>PoS</w:t>
      </w:r>
      <w:proofErr w:type="spellEnd"/>
      <w:r>
        <w:rPr>
          <w:w w:val="99"/>
        </w:rPr>
        <w:t>)</w:t>
      </w:r>
      <w:r>
        <w:t xml:space="preserve"> </w:t>
      </w:r>
      <w:r>
        <w:rPr>
          <w:w w:val="99"/>
        </w:rPr>
        <w:t>that</w:t>
      </w:r>
      <w:r>
        <w:t xml:space="preserve"> </w:t>
      </w:r>
      <w:r>
        <w:rPr>
          <w:w w:val="99"/>
        </w:rPr>
        <w:t>ensures long</w:t>
      </w:r>
      <w:r>
        <w:t xml:space="preserve"> </w:t>
      </w:r>
      <w:r>
        <w:rPr>
          <w:w w:val="99"/>
        </w:rPr>
        <w:t>term</w:t>
      </w:r>
      <w:r>
        <w:t xml:space="preserve"> </w:t>
      </w:r>
      <w:r>
        <w:rPr>
          <w:w w:val="99"/>
        </w:rPr>
        <w:t>security</w:t>
      </w:r>
      <w:r>
        <w:t xml:space="preserve"> </w:t>
      </w:r>
      <w:r>
        <w:rPr>
          <w:w w:val="99"/>
        </w:rPr>
        <w:t>and</w:t>
      </w:r>
      <w:r>
        <w:t xml:space="preserve"> </w:t>
      </w:r>
      <w:r>
        <w:rPr>
          <w:w w:val="99"/>
        </w:rPr>
        <w:t>distributed</w:t>
      </w:r>
      <w:r>
        <w:t xml:space="preserve"> </w:t>
      </w:r>
      <w:r>
        <w:rPr>
          <w:w w:val="99"/>
        </w:rPr>
        <w:t>fairness,</w:t>
      </w:r>
      <w:r>
        <w:t xml:space="preserve"> </w:t>
      </w:r>
      <w:r>
        <w:rPr>
          <w:w w:val="99"/>
        </w:rPr>
        <w:t>while</w:t>
      </w:r>
      <w:r>
        <w:t xml:space="preserve"> </w:t>
      </w:r>
      <w:r>
        <w:rPr>
          <w:w w:val="99"/>
        </w:rPr>
        <w:t>eliminating</w:t>
      </w:r>
      <w:r>
        <w:t xml:space="preserve"> </w:t>
      </w:r>
      <w:r>
        <w:rPr>
          <w:w w:val="99"/>
        </w:rPr>
        <w:t>the</w:t>
      </w:r>
      <w:r>
        <w:t xml:space="preserve"> </w:t>
      </w:r>
      <w:r>
        <w:rPr>
          <w:w w:val="99"/>
        </w:rPr>
        <w:t>need</w:t>
      </w:r>
      <w:r>
        <w:t xml:space="preserve"> </w:t>
      </w:r>
      <w:r>
        <w:rPr>
          <w:w w:val="99"/>
        </w:rPr>
        <w:t>for</w:t>
      </w:r>
      <w:r>
        <w:t xml:space="preserve"> </w:t>
      </w:r>
      <w:r>
        <w:rPr>
          <w:w w:val="99"/>
        </w:rPr>
        <w:t>energy</w:t>
      </w:r>
      <w:r>
        <w:t xml:space="preserve"> </w:t>
      </w:r>
      <w:r>
        <w:rPr>
          <w:w w:val="99"/>
        </w:rPr>
        <w:t>intensive</w:t>
      </w:r>
      <w:r>
        <w:t xml:space="preserve"> </w:t>
      </w:r>
      <w:proofErr w:type="spellStart"/>
      <w:r>
        <w:rPr>
          <w:w w:val="99"/>
        </w:rPr>
        <w:t>PoW</w:t>
      </w:r>
      <w:proofErr w:type="spellEnd"/>
      <w:r>
        <w:t xml:space="preserve"> </w:t>
      </w:r>
      <w:r>
        <w:rPr>
          <w:w w:val="99"/>
        </w:rPr>
        <w:t>algorithms.</w:t>
      </w:r>
    </w:p>
    <w:p w14:paraId="2134E54D" w14:textId="77777777" w:rsidR="002A75E2" w:rsidRDefault="002A75E2">
      <w:pPr>
        <w:spacing w:before="6" w:line="120" w:lineRule="exact"/>
        <w:rPr>
          <w:sz w:val="12"/>
          <w:szCs w:val="12"/>
        </w:rPr>
      </w:pPr>
    </w:p>
    <w:p w14:paraId="2134E54E" w14:textId="77777777" w:rsidR="002A75E2" w:rsidRDefault="002A75E2">
      <w:pPr>
        <w:spacing w:line="200" w:lineRule="exact"/>
      </w:pPr>
    </w:p>
    <w:p w14:paraId="2134E54F" w14:textId="77777777" w:rsidR="002A75E2" w:rsidRDefault="008B0E5C">
      <w:pPr>
        <w:ind w:right="2601"/>
        <w:jc w:val="both"/>
      </w:pPr>
      <w:r>
        <w:rPr>
          <w:b/>
          <w:w w:val="99"/>
        </w:rPr>
        <w:t>3</w:t>
      </w:r>
      <w:r>
        <w:rPr>
          <w:b/>
        </w:rPr>
        <w:t xml:space="preserve">  </w:t>
      </w:r>
      <w:r>
        <w:rPr>
          <w:b/>
          <w:w w:val="99"/>
        </w:rPr>
        <w:t>Adaptive</w:t>
      </w:r>
      <w:r>
        <w:rPr>
          <w:b/>
        </w:rPr>
        <w:t xml:space="preserve"> </w:t>
      </w:r>
      <w:r>
        <w:rPr>
          <w:b/>
          <w:w w:val="99"/>
        </w:rPr>
        <w:t>State</w:t>
      </w:r>
      <w:r>
        <w:rPr>
          <w:b/>
        </w:rPr>
        <w:t xml:space="preserve"> </w:t>
      </w:r>
      <w:r>
        <w:rPr>
          <w:b/>
          <w:w w:val="99"/>
        </w:rPr>
        <w:t>Sharding</w:t>
      </w:r>
    </w:p>
    <w:p w14:paraId="2134E550" w14:textId="71C442C1" w:rsidR="002A75E2" w:rsidRDefault="008B0E5C">
      <w:pPr>
        <w:spacing w:before="76" w:line="249" w:lineRule="auto"/>
        <w:ind w:right="85" w:firstLine="199"/>
        <w:jc w:val="both"/>
        <w:sectPr w:rsidR="002A75E2">
          <w:type w:val="continuous"/>
          <w:pgSz w:w="12240" w:h="15840"/>
          <w:pgMar w:top="640" w:right="860" w:bottom="280" w:left="860" w:header="720" w:footer="720" w:gutter="0"/>
          <w:cols w:num="2" w:space="720" w:equalWidth="0">
            <w:col w:w="5141" w:space="239"/>
            <w:col w:w="5140"/>
          </w:cols>
        </w:sectPr>
      </w:pPr>
      <w:r>
        <w:rPr>
          <w:w w:val="99"/>
        </w:rPr>
        <w:t>Elrond</w:t>
      </w:r>
      <w:r>
        <w:t xml:space="preserve">  </w:t>
      </w:r>
      <w:r>
        <w:rPr>
          <w:w w:val="99"/>
        </w:rPr>
        <w:t>proposes</w:t>
      </w:r>
      <w:r>
        <w:t xml:space="preserve">  </w:t>
      </w:r>
      <w:r>
        <w:rPr>
          <w:w w:val="99"/>
        </w:rPr>
        <w:t>a</w:t>
      </w:r>
      <w:r>
        <w:t xml:space="preserve">  </w:t>
      </w:r>
      <w:r>
        <w:rPr>
          <w:w w:val="99"/>
        </w:rPr>
        <w:t>dynamically</w:t>
      </w:r>
      <w:r>
        <w:t xml:space="preserve">  </w:t>
      </w:r>
      <w:r>
        <w:rPr>
          <w:w w:val="99"/>
        </w:rPr>
        <w:t>adaptive</w:t>
      </w:r>
      <w:r>
        <w:t xml:space="preserve">  </w:t>
      </w:r>
      <w:r>
        <w:rPr>
          <w:w w:val="99"/>
        </w:rPr>
        <w:t>sharding</w:t>
      </w:r>
      <w:r>
        <w:t xml:space="preserve">  </w:t>
      </w:r>
      <w:r>
        <w:rPr>
          <w:w w:val="99"/>
        </w:rPr>
        <w:t>mechanism</w:t>
      </w:r>
      <w:r>
        <w:t xml:space="preserve">  </w:t>
      </w:r>
      <w:r>
        <w:rPr>
          <w:w w:val="99"/>
        </w:rPr>
        <w:t>that</w:t>
      </w:r>
      <w:r>
        <w:t xml:space="preserve">  </w:t>
      </w:r>
      <w:r>
        <w:rPr>
          <w:w w:val="99"/>
        </w:rPr>
        <w:t>enables</w:t>
      </w:r>
      <w:r>
        <w:t xml:space="preserve">  </w:t>
      </w:r>
      <w:r>
        <w:rPr>
          <w:w w:val="99"/>
        </w:rPr>
        <w:t>shard</w:t>
      </w:r>
      <w:r>
        <w:t xml:space="preserve">  </w:t>
      </w:r>
      <w:r>
        <w:rPr>
          <w:w w:val="99"/>
        </w:rPr>
        <w:t>computation</w:t>
      </w:r>
      <w:r>
        <w:t xml:space="preserve">  </w:t>
      </w:r>
      <w:r>
        <w:rPr>
          <w:w w:val="99"/>
        </w:rPr>
        <w:t>and</w:t>
      </w:r>
      <w:r>
        <w:t xml:space="preserve">  </w:t>
      </w:r>
      <w:r>
        <w:rPr>
          <w:w w:val="99"/>
        </w:rPr>
        <w:t>reorganizing</w:t>
      </w:r>
      <w:r>
        <w:t xml:space="preserve">  </w:t>
      </w:r>
      <w:r>
        <w:rPr>
          <w:w w:val="99"/>
        </w:rPr>
        <w:t>based on</w:t>
      </w:r>
      <w:r>
        <w:t xml:space="preserve">  </w:t>
      </w:r>
      <w:r>
        <w:rPr>
          <w:w w:val="99"/>
        </w:rPr>
        <w:t>necessity</w:t>
      </w:r>
      <w:r>
        <w:t xml:space="preserve">  </w:t>
      </w:r>
      <w:r>
        <w:rPr>
          <w:w w:val="99"/>
        </w:rPr>
        <w:t>and</w:t>
      </w:r>
      <w:r>
        <w:t xml:space="preserve">  </w:t>
      </w:r>
      <w:r>
        <w:rPr>
          <w:w w:val="99"/>
        </w:rPr>
        <w:t>the</w:t>
      </w:r>
      <w:r>
        <w:t xml:space="preserve">  </w:t>
      </w:r>
      <w:r>
        <w:rPr>
          <w:w w:val="99"/>
        </w:rPr>
        <w:t>number</w:t>
      </w:r>
      <w:r>
        <w:t xml:space="preserve">  </w:t>
      </w:r>
      <w:r>
        <w:rPr>
          <w:w w:val="99"/>
        </w:rPr>
        <w:t>of</w:t>
      </w:r>
      <w:r>
        <w:t xml:space="preserve">  </w:t>
      </w:r>
      <w:r>
        <w:rPr>
          <w:w w:val="99"/>
        </w:rPr>
        <w:t>active</w:t>
      </w:r>
      <w:r>
        <w:t xml:space="preserve">  </w:t>
      </w:r>
      <w:r>
        <w:rPr>
          <w:w w:val="99"/>
        </w:rPr>
        <w:t>network</w:t>
      </w:r>
      <w:r>
        <w:t xml:space="preserve">  </w:t>
      </w:r>
      <w:r>
        <w:rPr>
          <w:w w:val="99"/>
        </w:rPr>
        <w:t>nodes.</w:t>
      </w:r>
      <w:r>
        <w:t xml:space="preserve">  </w:t>
      </w:r>
      <w:r>
        <w:rPr>
          <w:w w:val="99"/>
        </w:rPr>
        <w:t>The reassignment</w:t>
      </w:r>
      <w:r>
        <w:t xml:space="preserve">  </w:t>
      </w:r>
      <w:r>
        <w:rPr>
          <w:w w:val="99"/>
        </w:rPr>
        <w:t>of</w:t>
      </w:r>
      <w:r>
        <w:t xml:space="preserve">  </w:t>
      </w:r>
      <w:r>
        <w:rPr>
          <w:w w:val="99"/>
        </w:rPr>
        <w:t>nodes</w:t>
      </w:r>
      <w:r>
        <w:t xml:space="preserve">  </w:t>
      </w:r>
      <w:r>
        <w:rPr>
          <w:w w:val="99"/>
        </w:rPr>
        <w:t>in</w:t>
      </w:r>
      <w:r>
        <w:t xml:space="preserve">  </w:t>
      </w:r>
      <w:r>
        <w:rPr>
          <w:w w:val="99"/>
        </w:rPr>
        <w:t>the</w:t>
      </w:r>
      <w:r>
        <w:t xml:space="preserve">  </w:t>
      </w:r>
      <w:r>
        <w:rPr>
          <w:w w:val="99"/>
        </w:rPr>
        <w:t>shards</w:t>
      </w:r>
      <w:r>
        <w:t xml:space="preserve">  </w:t>
      </w:r>
      <w:r>
        <w:rPr>
          <w:w w:val="99"/>
        </w:rPr>
        <w:t>at</w:t>
      </w:r>
      <w:r>
        <w:t xml:space="preserve">  </w:t>
      </w:r>
      <w:r>
        <w:rPr>
          <w:w w:val="99"/>
        </w:rPr>
        <w:t>the</w:t>
      </w:r>
      <w:r>
        <w:t xml:space="preserve">  </w:t>
      </w:r>
      <w:r>
        <w:rPr>
          <w:w w:val="99"/>
        </w:rPr>
        <w:t>beginning</w:t>
      </w:r>
      <w:r>
        <w:t xml:space="preserve">  </w:t>
      </w:r>
      <w:r>
        <w:rPr>
          <w:w w:val="99"/>
        </w:rPr>
        <w:t>of each</w:t>
      </w:r>
      <w:r>
        <w:t xml:space="preserve">  </w:t>
      </w:r>
      <w:r>
        <w:rPr>
          <w:w w:val="99"/>
        </w:rPr>
        <w:t>epoch</w:t>
      </w:r>
      <w:r>
        <w:t xml:space="preserve">  </w:t>
      </w:r>
      <w:r>
        <w:rPr>
          <w:w w:val="99"/>
        </w:rPr>
        <w:t>is</w:t>
      </w:r>
      <w:r>
        <w:t xml:space="preserve">  </w:t>
      </w:r>
      <w:r>
        <w:rPr>
          <w:w w:val="99"/>
        </w:rPr>
        <w:t>progressive</w:t>
      </w:r>
      <w:r>
        <w:t xml:space="preserve">  </w:t>
      </w:r>
      <w:r>
        <w:rPr>
          <w:w w:val="99"/>
        </w:rPr>
        <w:t>and</w:t>
      </w:r>
      <w:r>
        <w:t xml:space="preserve">  </w:t>
      </w:r>
      <w:r>
        <w:rPr>
          <w:w w:val="99"/>
        </w:rPr>
        <w:t>nondeterministic,</w:t>
      </w:r>
      <w:r>
        <w:t xml:space="preserve">  </w:t>
      </w:r>
      <w:r>
        <w:rPr>
          <w:w w:val="99"/>
        </w:rPr>
        <w:t>inducing</w:t>
      </w:r>
      <w:r>
        <w:t xml:space="preserve">  </w:t>
      </w:r>
      <w:r>
        <w:rPr>
          <w:w w:val="99"/>
        </w:rPr>
        <w:t>no temporary</w:t>
      </w:r>
      <w:r>
        <w:t xml:space="preserve">  </w:t>
      </w:r>
      <w:r>
        <w:rPr>
          <w:w w:val="99"/>
        </w:rPr>
        <w:t>liveness</w:t>
      </w:r>
      <w:r>
        <w:t xml:space="preserve">  </w:t>
      </w:r>
      <w:r>
        <w:rPr>
          <w:w w:val="99"/>
        </w:rPr>
        <w:t>penalties.</w:t>
      </w:r>
      <w:r>
        <w:t xml:space="preserve">  </w:t>
      </w:r>
      <w:r>
        <w:rPr>
          <w:w w:val="99"/>
        </w:rPr>
        <w:t>Adaptive</w:t>
      </w:r>
      <w:r>
        <w:t xml:space="preserve">  </w:t>
      </w:r>
      <w:r>
        <w:rPr>
          <w:w w:val="99"/>
        </w:rPr>
        <w:t>state</w:t>
      </w:r>
      <w:r>
        <w:t xml:space="preserve">  </w:t>
      </w:r>
      <w:r>
        <w:rPr>
          <w:w w:val="99"/>
        </w:rPr>
        <w:t>sharding</w:t>
      </w:r>
      <w:r>
        <w:t xml:space="preserve">  </w:t>
      </w:r>
      <w:r>
        <w:rPr>
          <w:w w:val="99"/>
        </w:rPr>
        <w:t>comes with</w:t>
      </w:r>
      <w:r>
        <w:t xml:space="preserve"> </w:t>
      </w:r>
      <w:r>
        <w:rPr>
          <w:w w:val="99"/>
        </w:rPr>
        <w:t>additional</w:t>
      </w:r>
      <w:r>
        <w:t xml:space="preserve"> </w:t>
      </w:r>
      <w:r>
        <w:rPr>
          <w:w w:val="99"/>
        </w:rPr>
        <w:t>challenges</w:t>
      </w:r>
      <w:r>
        <w:t xml:space="preserve"> </w:t>
      </w:r>
      <w:r>
        <w:rPr>
          <w:w w:val="99"/>
        </w:rPr>
        <w:t>compared</w:t>
      </w:r>
      <w:r>
        <w:t xml:space="preserve"> </w:t>
      </w:r>
      <w:r>
        <w:rPr>
          <w:w w:val="99"/>
        </w:rPr>
        <w:t>to</w:t>
      </w:r>
      <w:r>
        <w:t xml:space="preserve"> </w:t>
      </w:r>
      <w:r>
        <w:rPr>
          <w:w w:val="99"/>
        </w:rPr>
        <w:t>the</w:t>
      </w:r>
      <w:r>
        <w:t xml:space="preserve"> </w:t>
      </w:r>
      <w:r>
        <w:rPr>
          <w:w w:val="99"/>
        </w:rPr>
        <w:t>static</w:t>
      </w:r>
      <w:r>
        <w:t xml:space="preserve"> </w:t>
      </w:r>
      <w:r>
        <w:rPr>
          <w:w w:val="99"/>
        </w:rPr>
        <w:t>model.</w:t>
      </w:r>
      <w:r>
        <w:t xml:space="preserve"> </w:t>
      </w:r>
      <w:r>
        <w:rPr>
          <w:w w:val="99"/>
        </w:rPr>
        <w:t>One of</w:t>
      </w:r>
      <w:r>
        <w:t xml:space="preserve">  </w:t>
      </w:r>
      <w:r>
        <w:rPr>
          <w:w w:val="99"/>
        </w:rPr>
        <w:t>the</w:t>
      </w:r>
      <w:r>
        <w:t xml:space="preserve">  </w:t>
      </w:r>
      <w:r>
        <w:rPr>
          <w:w w:val="99"/>
        </w:rPr>
        <w:t>key-points</w:t>
      </w:r>
      <w:r>
        <w:t xml:space="preserve">  </w:t>
      </w:r>
      <w:r>
        <w:rPr>
          <w:w w:val="99"/>
        </w:rPr>
        <w:t>resides</w:t>
      </w:r>
      <w:r>
        <w:t xml:space="preserve">  </w:t>
      </w:r>
      <w:r>
        <w:rPr>
          <w:w w:val="99"/>
        </w:rPr>
        <w:t>in</w:t>
      </w:r>
      <w:r>
        <w:t xml:space="preserve">  </w:t>
      </w:r>
      <w:r>
        <w:rPr>
          <w:w w:val="99"/>
        </w:rPr>
        <w:t>how</w:t>
      </w:r>
      <w:r>
        <w:t xml:space="preserve">  </w:t>
      </w:r>
      <w:r>
        <w:rPr>
          <w:w w:val="99"/>
        </w:rPr>
        <w:t>shard-splitting</w:t>
      </w:r>
      <w:r>
        <w:t xml:space="preserve">  </w:t>
      </w:r>
      <w:r>
        <w:rPr>
          <w:w w:val="99"/>
        </w:rPr>
        <w:t>and</w:t>
      </w:r>
      <w:r>
        <w:t xml:space="preserve">  </w:t>
      </w:r>
      <w:r>
        <w:rPr>
          <w:w w:val="99"/>
        </w:rPr>
        <w:t>shard- merging</w:t>
      </w:r>
      <w:r>
        <w:t xml:space="preserve"> </w:t>
      </w:r>
      <w:r>
        <w:rPr>
          <w:w w:val="99"/>
        </w:rPr>
        <w:t>is</w:t>
      </w:r>
      <w:r>
        <w:t xml:space="preserve"> </w:t>
      </w:r>
      <w:r>
        <w:rPr>
          <w:w w:val="99"/>
        </w:rPr>
        <w:t>done</w:t>
      </w:r>
      <w:r>
        <w:t xml:space="preserve"> </w:t>
      </w:r>
      <w:r>
        <w:rPr>
          <w:w w:val="99"/>
        </w:rPr>
        <w:t>to</w:t>
      </w:r>
      <w:r>
        <w:t xml:space="preserve"> </w:t>
      </w:r>
      <w:r>
        <w:rPr>
          <w:w w:val="99"/>
        </w:rPr>
        <w:t>prevent</w:t>
      </w:r>
      <w:r>
        <w:t xml:space="preserve"> </w:t>
      </w:r>
      <w:r>
        <w:rPr>
          <w:w w:val="99"/>
        </w:rPr>
        <w:t>overall</w:t>
      </w:r>
      <w:r>
        <w:t xml:space="preserve"> </w:t>
      </w:r>
      <w:r>
        <w:rPr>
          <w:w w:val="99"/>
        </w:rPr>
        <w:t>latency</w:t>
      </w:r>
      <w:r>
        <w:t xml:space="preserve"> </w:t>
      </w:r>
      <w:r>
        <w:rPr>
          <w:w w:val="99"/>
        </w:rPr>
        <w:t>penalties</w:t>
      </w:r>
      <w:r>
        <w:t xml:space="preserve"> </w:t>
      </w:r>
      <w:r>
        <w:rPr>
          <w:w w:val="99"/>
        </w:rPr>
        <w:t>introduced by</w:t>
      </w:r>
      <w:r>
        <w:t xml:space="preserve">  </w:t>
      </w:r>
      <w:r>
        <w:rPr>
          <w:w w:val="99"/>
        </w:rPr>
        <w:t>the</w:t>
      </w:r>
      <w:r>
        <w:t xml:space="preserve"> </w:t>
      </w:r>
      <w:r>
        <w:rPr>
          <w:w w:val="99"/>
        </w:rPr>
        <w:t>synchronization/communication</w:t>
      </w:r>
      <w:r>
        <w:t xml:space="preserve"> </w:t>
      </w:r>
      <w:r>
        <w:rPr>
          <w:w w:val="99"/>
        </w:rPr>
        <w:t>needs</w:t>
      </w:r>
      <w:r>
        <w:t xml:space="preserve">  </w:t>
      </w:r>
      <w:r>
        <w:rPr>
          <w:w w:val="99"/>
        </w:rPr>
        <w:t>when</w:t>
      </w:r>
      <w:r>
        <w:t xml:space="preserve">  </w:t>
      </w:r>
      <w:r>
        <w:rPr>
          <w:w w:val="99"/>
        </w:rPr>
        <w:t>the</w:t>
      </w:r>
      <w:r>
        <w:t xml:space="preserve"> </w:t>
      </w:r>
      <w:r>
        <w:rPr>
          <w:w w:val="99"/>
        </w:rPr>
        <w:t>shard number</w:t>
      </w:r>
      <w:r>
        <w:t xml:space="preserve"> </w:t>
      </w:r>
      <w:r>
        <w:rPr>
          <w:w w:val="99"/>
        </w:rPr>
        <w:t>changes.</w:t>
      </w:r>
      <w:r>
        <w:t xml:space="preserve"> </w:t>
      </w:r>
      <w:r>
        <w:rPr>
          <w:w w:val="99"/>
        </w:rPr>
        <w:t>Latency,</w:t>
      </w:r>
      <w:r>
        <w:t xml:space="preserve"> </w:t>
      </w:r>
      <w:r>
        <w:rPr>
          <w:w w:val="99"/>
        </w:rPr>
        <w:t>in</w:t>
      </w:r>
      <w:r>
        <w:t xml:space="preserve"> </w:t>
      </w:r>
      <w:r>
        <w:rPr>
          <w:w w:val="99"/>
        </w:rPr>
        <w:t>this</w:t>
      </w:r>
      <w:r>
        <w:t xml:space="preserve"> </w:t>
      </w:r>
      <w:r>
        <w:rPr>
          <w:w w:val="99"/>
        </w:rPr>
        <w:t>case,</w:t>
      </w:r>
      <w:r>
        <w:t xml:space="preserve"> </w:t>
      </w:r>
      <w:r>
        <w:rPr>
          <w:w w:val="99"/>
        </w:rPr>
        <w:t>is</w:t>
      </w:r>
      <w:r>
        <w:t xml:space="preserve"> </w:t>
      </w:r>
      <w:r>
        <w:rPr>
          <w:w w:val="99"/>
        </w:rPr>
        <w:t>the</w:t>
      </w:r>
      <w:r>
        <w:t xml:space="preserve"> </w:t>
      </w:r>
      <w:r>
        <w:rPr>
          <w:w w:val="99"/>
        </w:rPr>
        <w:t>communication overhead</w:t>
      </w:r>
      <w:r>
        <w:t xml:space="preserve"> </w:t>
      </w:r>
      <w:r>
        <w:rPr>
          <w:w w:val="99"/>
        </w:rPr>
        <w:t>required</w:t>
      </w:r>
      <w:r>
        <w:t xml:space="preserve"> </w:t>
      </w:r>
      <w:r>
        <w:rPr>
          <w:w w:val="99"/>
        </w:rPr>
        <w:t>by</w:t>
      </w:r>
      <w:r>
        <w:t xml:space="preserve"> </w:t>
      </w:r>
      <w:r>
        <w:rPr>
          <w:w w:val="99"/>
        </w:rPr>
        <w:t>nodes,</w:t>
      </w:r>
      <w:r>
        <w:t xml:space="preserve"> </w:t>
      </w:r>
      <w:r>
        <w:rPr>
          <w:w w:val="99"/>
        </w:rPr>
        <w:t>in</w:t>
      </w:r>
      <w:r>
        <w:t xml:space="preserve"> </w:t>
      </w:r>
      <w:r>
        <w:rPr>
          <w:w w:val="99"/>
        </w:rPr>
        <w:t>order</w:t>
      </w:r>
      <w:r>
        <w:t xml:space="preserve"> </w:t>
      </w:r>
      <w:r>
        <w:rPr>
          <w:w w:val="99"/>
        </w:rPr>
        <w:t>to</w:t>
      </w:r>
      <w:r>
        <w:t xml:space="preserve"> </w:t>
      </w:r>
      <w:r>
        <w:rPr>
          <w:w w:val="99"/>
        </w:rPr>
        <w:t>retrieve</w:t>
      </w:r>
      <w:r>
        <w:t xml:space="preserve"> </w:t>
      </w:r>
      <w:r>
        <w:rPr>
          <w:w w:val="99"/>
        </w:rPr>
        <w:t>the</w:t>
      </w:r>
      <w:r>
        <w:t xml:space="preserve"> </w:t>
      </w:r>
      <w:r>
        <w:rPr>
          <w:w w:val="99"/>
        </w:rPr>
        <w:t>new</w:t>
      </w:r>
      <w:r>
        <w:t xml:space="preserve"> </w:t>
      </w:r>
      <w:r>
        <w:rPr>
          <w:w w:val="99"/>
        </w:rPr>
        <w:t>state, once</w:t>
      </w:r>
      <w:r>
        <w:t xml:space="preserve"> </w:t>
      </w:r>
      <w:r>
        <w:rPr>
          <w:w w:val="99"/>
        </w:rPr>
        <w:t>their</w:t>
      </w:r>
      <w:r>
        <w:t xml:space="preserve"> </w:t>
      </w:r>
      <w:r>
        <w:rPr>
          <w:w w:val="99"/>
        </w:rPr>
        <w:t>shard</w:t>
      </w:r>
      <w:r>
        <w:t xml:space="preserve"> </w:t>
      </w:r>
      <w:r>
        <w:rPr>
          <w:w w:val="99"/>
        </w:rPr>
        <w:t>address</w:t>
      </w:r>
      <w:r>
        <w:t xml:space="preserve"> </w:t>
      </w:r>
      <w:r>
        <w:rPr>
          <w:w w:val="99"/>
        </w:rPr>
        <w:t>space</w:t>
      </w:r>
      <w:r>
        <w:t xml:space="preserve"> </w:t>
      </w:r>
      <w:r>
        <w:rPr>
          <w:w w:val="99"/>
        </w:rPr>
        <w:t>assignment</w:t>
      </w:r>
      <w:r>
        <w:t xml:space="preserve"> </w:t>
      </w:r>
      <w:r>
        <w:rPr>
          <w:w w:val="99"/>
        </w:rPr>
        <w:t>has</w:t>
      </w:r>
      <w:r>
        <w:t xml:space="preserve"> </w:t>
      </w:r>
      <w:r>
        <w:rPr>
          <w:w w:val="99"/>
        </w:rPr>
        <w:t>been</w:t>
      </w:r>
      <w:r>
        <w:t xml:space="preserve"> </w:t>
      </w:r>
      <w:r>
        <w:rPr>
          <w:w w:val="99"/>
        </w:rPr>
        <w:t>modified.</w:t>
      </w:r>
    </w:p>
    <w:p w14:paraId="2134E551" w14:textId="77777777" w:rsidR="002A75E2" w:rsidRDefault="002A75E2">
      <w:pPr>
        <w:spacing w:line="200" w:lineRule="exact"/>
      </w:pPr>
    </w:p>
    <w:p w14:paraId="2134E552" w14:textId="77777777" w:rsidR="002A75E2" w:rsidRDefault="002A75E2">
      <w:pPr>
        <w:spacing w:before="19" w:line="200" w:lineRule="exact"/>
        <w:sectPr w:rsidR="002A75E2">
          <w:pgSz w:w="12240" w:h="15840"/>
          <w:pgMar w:top="640" w:right="860" w:bottom="280" w:left="860" w:header="457" w:footer="0" w:gutter="0"/>
          <w:cols w:space="720"/>
        </w:sectPr>
      </w:pPr>
    </w:p>
    <w:p w14:paraId="2134E553" w14:textId="77777777" w:rsidR="002A75E2" w:rsidRDefault="008B0E5C">
      <w:pPr>
        <w:spacing w:before="26" w:line="249" w:lineRule="auto"/>
        <w:ind w:left="119" w:right="-34" w:firstLine="199"/>
        <w:jc w:val="both"/>
      </w:pPr>
      <w:r>
        <w:rPr>
          <w:w w:val="99"/>
        </w:rPr>
        <w:t>Elrond</w:t>
      </w:r>
      <w:r>
        <w:t xml:space="preserve"> </w:t>
      </w:r>
      <w:r>
        <w:rPr>
          <w:w w:val="99"/>
        </w:rPr>
        <w:t>proposes</w:t>
      </w:r>
      <w:r>
        <w:t xml:space="preserve"> </w:t>
      </w:r>
      <w:r>
        <w:rPr>
          <w:w w:val="99"/>
        </w:rPr>
        <w:t>a</w:t>
      </w:r>
      <w:r>
        <w:t xml:space="preserve"> </w:t>
      </w:r>
      <w:r>
        <w:rPr>
          <w:w w:val="99"/>
        </w:rPr>
        <w:t>solution</w:t>
      </w:r>
      <w:r>
        <w:t xml:space="preserve"> </w:t>
      </w:r>
      <w:r>
        <w:rPr>
          <w:w w:val="99"/>
        </w:rPr>
        <w:t>for</w:t>
      </w:r>
      <w:r>
        <w:t xml:space="preserve"> </w:t>
      </w:r>
      <w:r>
        <w:rPr>
          <w:w w:val="99"/>
        </w:rPr>
        <w:t>this</w:t>
      </w:r>
      <w:r>
        <w:t xml:space="preserve"> </w:t>
      </w:r>
      <w:r>
        <w:rPr>
          <w:w w:val="99"/>
        </w:rPr>
        <w:t>problem</w:t>
      </w:r>
      <w:r>
        <w:t xml:space="preserve"> </w:t>
      </w:r>
      <w:r>
        <w:rPr>
          <w:w w:val="99"/>
        </w:rPr>
        <w:t>below,</w:t>
      </w:r>
      <w:r>
        <w:t xml:space="preserve"> </w:t>
      </w:r>
      <w:r>
        <w:rPr>
          <w:w w:val="99"/>
        </w:rPr>
        <w:t>but</w:t>
      </w:r>
      <w:r>
        <w:t xml:space="preserve"> </w:t>
      </w:r>
      <w:r>
        <w:rPr>
          <w:w w:val="99"/>
        </w:rPr>
        <w:t>first some</w:t>
      </w:r>
      <w:r>
        <w:t xml:space="preserve">  </w:t>
      </w:r>
      <w:r>
        <w:rPr>
          <w:w w:val="99"/>
        </w:rPr>
        <w:t>notions</w:t>
      </w:r>
      <w:r>
        <w:t xml:space="preserve"> </w:t>
      </w:r>
      <w:r>
        <w:rPr>
          <w:w w:val="99"/>
        </w:rPr>
        <w:t>have</w:t>
      </w:r>
      <w:r>
        <w:t xml:space="preserve">  </w:t>
      </w:r>
      <w:r>
        <w:rPr>
          <w:w w:val="99"/>
        </w:rPr>
        <w:t>to</w:t>
      </w:r>
      <w:r>
        <w:t xml:space="preserve">  </w:t>
      </w:r>
      <w:r>
        <w:rPr>
          <w:w w:val="99"/>
        </w:rPr>
        <w:t>be</w:t>
      </w:r>
      <w:r>
        <w:t xml:space="preserve">  </w:t>
      </w:r>
      <w:r>
        <w:rPr>
          <w:w w:val="99"/>
        </w:rPr>
        <w:t>defined:</w:t>
      </w:r>
      <w:r>
        <w:t xml:space="preserve"> </w:t>
      </w:r>
      <w:r>
        <w:rPr>
          <w:w w:val="99"/>
        </w:rPr>
        <w:t>users</w:t>
      </w:r>
      <w:r>
        <w:t xml:space="preserve">  </w:t>
      </w:r>
      <w:r>
        <w:rPr>
          <w:w w:val="99"/>
        </w:rPr>
        <w:t>and</w:t>
      </w:r>
      <w:r>
        <w:t xml:space="preserve">  </w:t>
      </w:r>
      <w:r>
        <w:rPr>
          <w:w w:val="99"/>
        </w:rPr>
        <w:t>nodes.</w:t>
      </w:r>
      <w:r>
        <w:t xml:space="preserve"> </w:t>
      </w:r>
      <w:r>
        <w:rPr>
          <w:w w:val="99"/>
        </w:rPr>
        <w:t>Users</w:t>
      </w:r>
      <w:r>
        <w:t xml:space="preserve">  </w:t>
      </w:r>
      <w:r>
        <w:rPr>
          <w:w w:val="99"/>
        </w:rPr>
        <w:t>are external</w:t>
      </w:r>
      <w:r>
        <w:t xml:space="preserve">  </w:t>
      </w:r>
      <w:r>
        <w:rPr>
          <w:w w:val="99"/>
        </w:rPr>
        <w:t>actors</w:t>
      </w:r>
      <w:r>
        <w:t xml:space="preserve">  </w:t>
      </w:r>
      <w:r>
        <w:rPr>
          <w:w w:val="99"/>
        </w:rPr>
        <w:t>and</w:t>
      </w:r>
      <w:r>
        <w:t xml:space="preserve">  </w:t>
      </w:r>
      <w:r>
        <w:rPr>
          <w:w w:val="99"/>
        </w:rPr>
        <w:t>can</w:t>
      </w:r>
      <w:r>
        <w:t xml:space="preserve">  </w:t>
      </w:r>
      <w:r>
        <w:rPr>
          <w:w w:val="99"/>
        </w:rPr>
        <w:t>be</w:t>
      </w:r>
      <w:r>
        <w:t xml:space="preserve">  </w:t>
      </w:r>
      <w:r>
        <w:rPr>
          <w:w w:val="99"/>
        </w:rPr>
        <w:t>identified</w:t>
      </w:r>
      <w:r>
        <w:t xml:space="preserve">  </w:t>
      </w:r>
      <w:r>
        <w:rPr>
          <w:w w:val="99"/>
        </w:rPr>
        <w:t>by</w:t>
      </w:r>
      <w:r>
        <w:t xml:space="preserve">  </w:t>
      </w:r>
      <w:r>
        <w:rPr>
          <w:w w:val="99"/>
        </w:rPr>
        <w:t>an</w:t>
      </w:r>
      <w:r>
        <w:t xml:space="preserve">  </w:t>
      </w:r>
      <w:r>
        <w:rPr>
          <w:w w:val="99"/>
        </w:rPr>
        <w:t>unique</w:t>
      </w:r>
      <w:r>
        <w:t xml:space="preserve">  </w:t>
      </w:r>
      <w:r>
        <w:rPr>
          <w:w w:val="99"/>
        </w:rPr>
        <w:t>account address;</w:t>
      </w:r>
      <w:r>
        <w:t xml:space="preserve">  </w:t>
      </w:r>
      <w:r>
        <w:rPr>
          <w:w w:val="99"/>
        </w:rPr>
        <w:t>nodes</w:t>
      </w:r>
      <w:r>
        <w:t xml:space="preserve">  </w:t>
      </w:r>
      <w:r>
        <w:rPr>
          <w:w w:val="99"/>
        </w:rPr>
        <w:t>are</w:t>
      </w:r>
      <w:r>
        <w:t xml:space="preserve">  </w:t>
      </w:r>
      <w:r>
        <w:rPr>
          <w:w w:val="99"/>
        </w:rPr>
        <w:t>computers/devices</w:t>
      </w:r>
      <w:r>
        <w:t xml:space="preserve">  </w:t>
      </w:r>
      <w:r>
        <w:rPr>
          <w:w w:val="99"/>
        </w:rPr>
        <w:t>in</w:t>
      </w:r>
      <w:r>
        <w:t xml:space="preserve">  </w:t>
      </w:r>
      <w:r>
        <w:rPr>
          <w:w w:val="99"/>
        </w:rPr>
        <w:t>the</w:t>
      </w:r>
      <w:r>
        <w:t xml:space="preserve">  </w:t>
      </w:r>
      <w:r>
        <w:rPr>
          <w:w w:val="99"/>
        </w:rPr>
        <w:t>Elrond</w:t>
      </w:r>
      <w:r>
        <w:t xml:space="preserve">  </w:t>
      </w:r>
      <w:r>
        <w:rPr>
          <w:w w:val="99"/>
        </w:rPr>
        <w:t>network that</w:t>
      </w:r>
      <w:r>
        <w:t xml:space="preserve"> </w:t>
      </w:r>
      <w:r>
        <w:rPr>
          <w:w w:val="99"/>
        </w:rPr>
        <w:t>run</w:t>
      </w:r>
      <w:r>
        <w:t xml:space="preserve"> </w:t>
      </w:r>
      <w:r>
        <w:rPr>
          <w:w w:val="99"/>
        </w:rPr>
        <w:t>our</w:t>
      </w:r>
      <w:r>
        <w:t xml:space="preserve"> </w:t>
      </w:r>
      <w:r>
        <w:rPr>
          <w:w w:val="99"/>
        </w:rPr>
        <w:t>protocol.</w:t>
      </w:r>
      <w:r>
        <w:t xml:space="preserve"> </w:t>
      </w:r>
      <w:r>
        <w:rPr>
          <w:w w:val="99"/>
        </w:rPr>
        <w:t>Notions</w:t>
      </w:r>
      <w:r>
        <w:t xml:space="preserve"> </w:t>
      </w:r>
      <w:r>
        <w:rPr>
          <w:w w:val="99"/>
        </w:rPr>
        <w:t>like</w:t>
      </w:r>
      <w:r>
        <w:t xml:space="preserve"> </w:t>
      </w:r>
      <w:r>
        <w:rPr>
          <w:w w:val="99"/>
        </w:rPr>
        <w:t>users,</w:t>
      </w:r>
      <w:r>
        <w:t xml:space="preserve"> </w:t>
      </w:r>
      <w:r>
        <w:rPr>
          <w:w w:val="99"/>
        </w:rPr>
        <w:t>nodes,</w:t>
      </w:r>
      <w:r>
        <w:t xml:space="preserve"> </w:t>
      </w:r>
      <w:r>
        <w:rPr>
          <w:w w:val="99"/>
        </w:rPr>
        <w:t>addresses</w:t>
      </w:r>
      <w:r>
        <w:t xml:space="preserve"> </w:t>
      </w:r>
      <w:r>
        <w:rPr>
          <w:w w:val="99"/>
        </w:rPr>
        <w:t>will be</w:t>
      </w:r>
      <w:r>
        <w:t xml:space="preserve"> </w:t>
      </w:r>
      <w:r>
        <w:rPr>
          <w:w w:val="99"/>
        </w:rPr>
        <w:t>further</w:t>
      </w:r>
      <w:r>
        <w:t xml:space="preserve"> </w:t>
      </w:r>
      <w:r>
        <w:rPr>
          <w:w w:val="99"/>
        </w:rPr>
        <w:t>described</w:t>
      </w:r>
      <w:r>
        <w:t xml:space="preserve"> </w:t>
      </w:r>
      <w:r>
        <w:rPr>
          <w:w w:val="99"/>
        </w:rPr>
        <w:t>in</w:t>
      </w:r>
      <w:r>
        <w:t xml:space="preserve"> </w:t>
      </w:r>
      <w:r>
        <w:rPr>
          <w:w w:val="99"/>
        </w:rPr>
        <w:t>chapter</w:t>
      </w:r>
      <w:r>
        <w:t xml:space="preserve"> </w:t>
      </w:r>
      <w:r>
        <w:rPr>
          <w:w w:val="99"/>
        </w:rPr>
        <w:t>II.1</w:t>
      </w:r>
      <w:r>
        <w:t xml:space="preserve"> </w:t>
      </w:r>
      <w:r>
        <w:rPr>
          <w:w w:val="99"/>
        </w:rPr>
        <w:t>-</w:t>
      </w:r>
      <w:r>
        <w:t xml:space="preserve"> </w:t>
      </w:r>
      <w:r>
        <w:rPr>
          <w:w w:val="99"/>
        </w:rPr>
        <w:t>Entities.</w:t>
      </w:r>
    </w:p>
    <w:p w14:paraId="2134E554" w14:textId="77777777" w:rsidR="002A75E2" w:rsidRDefault="008B0E5C">
      <w:pPr>
        <w:spacing w:before="1"/>
        <w:ind w:left="284" w:right="2164"/>
        <w:jc w:val="center"/>
      </w:pPr>
      <w:r>
        <w:rPr>
          <w:w w:val="99"/>
        </w:rPr>
        <w:t>Elrond</w:t>
      </w:r>
      <w:r>
        <w:t xml:space="preserve"> </w:t>
      </w:r>
      <w:r>
        <w:rPr>
          <w:w w:val="99"/>
        </w:rPr>
        <w:t>solves</w:t>
      </w:r>
      <w:r>
        <w:t xml:space="preserve"> </w:t>
      </w:r>
      <w:r>
        <w:rPr>
          <w:w w:val="99"/>
        </w:rPr>
        <w:t>this</w:t>
      </w:r>
      <w:r>
        <w:t xml:space="preserve"> </w:t>
      </w:r>
      <w:r>
        <w:rPr>
          <w:w w:val="99"/>
        </w:rPr>
        <w:t>challenge</w:t>
      </w:r>
      <w:r>
        <w:t xml:space="preserve"> </w:t>
      </w:r>
      <w:r>
        <w:rPr>
          <w:w w:val="99"/>
        </w:rPr>
        <w:t>by:</w:t>
      </w:r>
    </w:p>
    <w:p w14:paraId="2134E555" w14:textId="77777777" w:rsidR="002A75E2" w:rsidRDefault="008B0E5C">
      <w:pPr>
        <w:spacing w:before="51" w:line="249" w:lineRule="auto"/>
        <w:ind w:left="604" w:right="-34" w:hanging="286"/>
        <w:jc w:val="both"/>
      </w:pPr>
      <w:r>
        <w:rPr>
          <w:w w:val="99"/>
        </w:rPr>
        <w:t>1)</w:t>
      </w:r>
      <w:r>
        <w:t xml:space="preserve">  </w:t>
      </w:r>
      <w:r>
        <w:rPr>
          <w:w w:val="99"/>
        </w:rPr>
        <w:t>Dividing</w:t>
      </w:r>
      <w:r>
        <w:t xml:space="preserve">  </w:t>
      </w:r>
      <w:r>
        <w:rPr>
          <w:w w:val="99"/>
        </w:rPr>
        <w:t>the</w:t>
      </w:r>
      <w:r>
        <w:t xml:space="preserve">  </w:t>
      </w:r>
      <w:r>
        <w:rPr>
          <w:w w:val="99"/>
        </w:rPr>
        <w:t>account</w:t>
      </w:r>
      <w:r>
        <w:t xml:space="preserve">  </w:t>
      </w:r>
      <w:r>
        <w:rPr>
          <w:w w:val="99"/>
        </w:rPr>
        <w:t>address</w:t>
      </w:r>
      <w:r>
        <w:t xml:space="preserve">  </w:t>
      </w:r>
      <w:r>
        <w:rPr>
          <w:w w:val="99"/>
        </w:rPr>
        <w:t>space</w:t>
      </w:r>
      <w:r>
        <w:t xml:space="preserve">  </w:t>
      </w:r>
      <w:r>
        <w:rPr>
          <w:w w:val="99"/>
        </w:rPr>
        <w:t>in</w:t>
      </w:r>
      <w:r>
        <w:t xml:space="preserve">  </w:t>
      </w:r>
      <w:r>
        <w:rPr>
          <w:w w:val="99"/>
        </w:rPr>
        <w:t>shards,</w:t>
      </w:r>
      <w:r>
        <w:t xml:space="preserve">  </w:t>
      </w:r>
      <w:r>
        <w:rPr>
          <w:w w:val="99"/>
        </w:rPr>
        <w:t>using</w:t>
      </w:r>
      <w:r>
        <w:t xml:space="preserve">  </w:t>
      </w:r>
      <w:r>
        <w:rPr>
          <w:w w:val="99"/>
        </w:rPr>
        <w:t>a binary</w:t>
      </w:r>
      <w:r>
        <w:t xml:space="preserve"> </w:t>
      </w:r>
      <w:r>
        <w:rPr>
          <w:w w:val="99"/>
        </w:rPr>
        <w:t>tree</w:t>
      </w:r>
      <w:r>
        <w:t xml:space="preserve"> </w:t>
      </w:r>
      <w:r>
        <w:rPr>
          <w:w w:val="99"/>
        </w:rPr>
        <w:t>which</w:t>
      </w:r>
      <w:r>
        <w:t xml:space="preserve"> </w:t>
      </w:r>
      <w:r>
        <w:rPr>
          <w:w w:val="99"/>
        </w:rPr>
        <w:t>can</w:t>
      </w:r>
      <w:r>
        <w:t xml:space="preserve"> </w:t>
      </w:r>
      <w:r>
        <w:rPr>
          <w:w w:val="99"/>
        </w:rPr>
        <w:t>be</w:t>
      </w:r>
      <w:r>
        <w:t xml:space="preserve"> </w:t>
      </w:r>
      <w:r>
        <w:rPr>
          <w:w w:val="99"/>
        </w:rPr>
        <w:t>built</w:t>
      </w:r>
      <w:r>
        <w:t xml:space="preserve"> </w:t>
      </w:r>
      <w:r>
        <w:rPr>
          <w:w w:val="99"/>
        </w:rPr>
        <w:t>with</w:t>
      </w:r>
      <w:r>
        <w:t xml:space="preserve"> </w:t>
      </w:r>
      <w:r>
        <w:rPr>
          <w:w w:val="99"/>
        </w:rPr>
        <w:t>the</w:t>
      </w:r>
      <w:r>
        <w:t xml:space="preserve"> </w:t>
      </w:r>
      <w:r>
        <w:rPr>
          <w:w w:val="99"/>
        </w:rPr>
        <w:t>sole</w:t>
      </w:r>
      <w:r>
        <w:t xml:space="preserve"> </w:t>
      </w:r>
      <w:r>
        <w:rPr>
          <w:w w:val="99"/>
        </w:rPr>
        <w:t>requirement of</w:t>
      </w:r>
      <w:r>
        <w:t xml:space="preserve">  </w:t>
      </w:r>
      <w:r>
        <w:rPr>
          <w:w w:val="99"/>
        </w:rPr>
        <w:t>knowing</w:t>
      </w:r>
      <w:r>
        <w:t xml:space="preserve">  </w:t>
      </w:r>
      <w:r>
        <w:rPr>
          <w:w w:val="99"/>
        </w:rPr>
        <w:t>the</w:t>
      </w:r>
      <w:r>
        <w:t xml:space="preserve">  </w:t>
      </w:r>
      <w:r>
        <w:rPr>
          <w:w w:val="99"/>
        </w:rPr>
        <w:t>exact</w:t>
      </w:r>
      <w:r>
        <w:t xml:space="preserve">  </w:t>
      </w:r>
      <w:r>
        <w:rPr>
          <w:w w:val="99"/>
        </w:rPr>
        <w:t>number</w:t>
      </w:r>
      <w:r>
        <w:t xml:space="preserve">  </w:t>
      </w:r>
      <w:r>
        <w:rPr>
          <w:w w:val="99"/>
        </w:rPr>
        <w:t>of</w:t>
      </w:r>
      <w:r>
        <w:t xml:space="preserve">  </w:t>
      </w:r>
      <w:proofErr w:type="spellStart"/>
      <w:r>
        <w:rPr>
          <w:w w:val="99"/>
        </w:rPr>
        <w:t>shards</w:t>
      </w:r>
      <w:proofErr w:type="spellEnd"/>
      <w:r>
        <w:t xml:space="preserve">  </w:t>
      </w:r>
      <w:r>
        <w:rPr>
          <w:w w:val="99"/>
        </w:rPr>
        <w:t>in</w:t>
      </w:r>
      <w:r>
        <w:t xml:space="preserve">  </w:t>
      </w:r>
      <w:r>
        <w:rPr>
          <w:w w:val="99"/>
        </w:rPr>
        <w:t>a</w:t>
      </w:r>
      <w:r>
        <w:t xml:space="preserve">  </w:t>
      </w:r>
      <w:r>
        <w:rPr>
          <w:w w:val="99"/>
        </w:rPr>
        <w:t>certain epoch.</w:t>
      </w:r>
      <w:r>
        <w:t xml:space="preserve">  </w:t>
      </w:r>
      <w:r>
        <w:rPr>
          <w:w w:val="99"/>
        </w:rPr>
        <w:t>Using</w:t>
      </w:r>
      <w:r>
        <w:t xml:space="preserve">  </w:t>
      </w:r>
      <w:r>
        <w:rPr>
          <w:w w:val="99"/>
        </w:rPr>
        <w:t>this</w:t>
      </w:r>
      <w:r>
        <w:t xml:space="preserve">  </w:t>
      </w:r>
      <w:r>
        <w:rPr>
          <w:w w:val="99"/>
        </w:rPr>
        <w:t>method,</w:t>
      </w:r>
      <w:r>
        <w:t xml:space="preserve">  </w:t>
      </w:r>
      <w:r>
        <w:rPr>
          <w:w w:val="99"/>
        </w:rPr>
        <w:t>the</w:t>
      </w:r>
      <w:r>
        <w:t xml:space="preserve">  </w:t>
      </w:r>
      <w:r>
        <w:rPr>
          <w:w w:val="99"/>
        </w:rPr>
        <w:t>accumulated</w:t>
      </w:r>
      <w:r>
        <w:t xml:space="preserve">  </w:t>
      </w:r>
      <w:r>
        <w:rPr>
          <w:w w:val="99"/>
        </w:rPr>
        <w:t>latency</w:t>
      </w:r>
      <w:r>
        <w:t xml:space="preserve">  </w:t>
      </w:r>
      <w:r>
        <w:rPr>
          <w:w w:val="99"/>
        </w:rPr>
        <w:t>is reduced</w:t>
      </w:r>
      <w:r>
        <w:t xml:space="preserve">  </w:t>
      </w:r>
      <w:r>
        <w:rPr>
          <w:w w:val="99"/>
        </w:rPr>
        <w:t>and</w:t>
      </w:r>
      <w:r>
        <w:t xml:space="preserve">  </w:t>
      </w:r>
      <w:r>
        <w:rPr>
          <w:w w:val="99"/>
        </w:rPr>
        <w:t>the</w:t>
      </w:r>
      <w:r>
        <w:t xml:space="preserve">  </w:t>
      </w:r>
      <w:r>
        <w:rPr>
          <w:w w:val="99"/>
        </w:rPr>
        <w:t>network</w:t>
      </w:r>
      <w:r>
        <w:t xml:space="preserve">  </w:t>
      </w:r>
      <w:r>
        <w:rPr>
          <w:w w:val="99"/>
        </w:rPr>
        <w:t>liveness</w:t>
      </w:r>
      <w:r>
        <w:t xml:space="preserve">  </w:t>
      </w:r>
      <w:r>
        <w:rPr>
          <w:w w:val="99"/>
        </w:rPr>
        <w:t>is</w:t>
      </w:r>
      <w:r>
        <w:t xml:space="preserve">  </w:t>
      </w:r>
      <w:r>
        <w:rPr>
          <w:w w:val="99"/>
        </w:rPr>
        <w:t>improved</w:t>
      </w:r>
      <w:r>
        <w:t xml:space="preserve">  </w:t>
      </w:r>
      <w:r>
        <w:rPr>
          <w:w w:val="99"/>
        </w:rPr>
        <w:t>in</w:t>
      </w:r>
      <w:r>
        <w:t xml:space="preserve">  </w:t>
      </w:r>
      <w:r>
        <w:rPr>
          <w:w w:val="99"/>
        </w:rPr>
        <w:t>two ways.</w:t>
      </w:r>
      <w:r>
        <w:t xml:space="preserve"> </w:t>
      </w:r>
      <w:r>
        <w:rPr>
          <w:w w:val="99"/>
        </w:rPr>
        <w:t>First,</w:t>
      </w:r>
      <w:r>
        <w:t xml:space="preserve"> </w:t>
      </w:r>
      <w:r>
        <w:rPr>
          <w:w w:val="99"/>
        </w:rPr>
        <w:t>thanks</w:t>
      </w:r>
      <w:r>
        <w:t xml:space="preserve"> </w:t>
      </w:r>
      <w:r>
        <w:rPr>
          <w:w w:val="99"/>
        </w:rPr>
        <w:t>to</w:t>
      </w:r>
      <w:r>
        <w:t xml:space="preserve"> </w:t>
      </w:r>
      <w:r>
        <w:rPr>
          <w:w w:val="99"/>
        </w:rPr>
        <w:t>the</w:t>
      </w:r>
      <w:r>
        <w:t xml:space="preserve"> </w:t>
      </w:r>
      <w:r>
        <w:rPr>
          <w:w w:val="99"/>
        </w:rPr>
        <w:t>designed</w:t>
      </w:r>
      <w:r>
        <w:t xml:space="preserve"> </w:t>
      </w:r>
      <w:r>
        <w:rPr>
          <w:w w:val="99"/>
        </w:rPr>
        <w:t>model,</w:t>
      </w:r>
      <w:r>
        <w:t xml:space="preserve"> </w:t>
      </w:r>
      <w:r>
        <w:rPr>
          <w:w w:val="99"/>
        </w:rPr>
        <w:t>the</w:t>
      </w:r>
      <w:r>
        <w:t xml:space="preserve"> </w:t>
      </w:r>
      <w:r>
        <w:rPr>
          <w:w w:val="99"/>
        </w:rPr>
        <w:t>dividing</w:t>
      </w:r>
      <w:r>
        <w:t xml:space="preserve"> </w:t>
      </w:r>
      <w:r>
        <w:rPr>
          <w:w w:val="99"/>
        </w:rPr>
        <w:t>of the</w:t>
      </w:r>
      <w:r>
        <w:t xml:space="preserve"> </w:t>
      </w:r>
      <w:r>
        <w:rPr>
          <w:w w:val="99"/>
        </w:rPr>
        <w:t>account</w:t>
      </w:r>
      <w:r>
        <w:t xml:space="preserve"> </w:t>
      </w:r>
      <w:r>
        <w:rPr>
          <w:w w:val="99"/>
        </w:rPr>
        <w:t>address</w:t>
      </w:r>
      <w:r>
        <w:t xml:space="preserve"> </w:t>
      </w:r>
      <w:r>
        <w:rPr>
          <w:w w:val="99"/>
        </w:rPr>
        <w:t>space</w:t>
      </w:r>
      <w:r>
        <w:t xml:space="preserve"> </w:t>
      </w:r>
      <w:r>
        <w:rPr>
          <w:w w:val="99"/>
        </w:rPr>
        <w:t>is</w:t>
      </w:r>
      <w:r>
        <w:t xml:space="preserve"> </w:t>
      </w:r>
      <w:r>
        <w:rPr>
          <w:w w:val="99"/>
        </w:rPr>
        <w:t>predetermined</w:t>
      </w:r>
      <w:r>
        <w:t xml:space="preserve"> </w:t>
      </w:r>
      <w:r>
        <w:rPr>
          <w:w w:val="99"/>
        </w:rPr>
        <w:t>by</w:t>
      </w:r>
      <w:r>
        <w:t xml:space="preserve"> </w:t>
      </w:r>
      <w:r>
        <w:rPr>
          <w:w w:val="99"/>
        </w:rPr>
        <w:t>hierarchy. Hence,</w:t>
      </w:r>
      <w:r>
        <w:t xml:space="preserve">  </w:t>
      </w:r>
      <w:r>
        <w:rPr>
          <w:w w:val="99"/>
        </w:rPr>
        <w:t>there</w:t>
      </w:r>
      <w:r>
        <w:t xml:space="preserve">  </w:t>
      </w:r>
      <w:r>
        <w:rPr>
          <w:w w:val="99"/>
        </w:rPr>
        <w:t>is</w:t>
      </w:r>
      <w:r>
        <w:t xml:space="preserve">  </w:t>
      </w:r>
      <w:r>
        <w:rPr>
          <w:w w:val="99"/>
        </w:rPr>
        <w:t>no</w:t>
      </w:r>
      <w:r>
        <w:t xml:space="preserve">  </w:t>
      </w:r>
      <w:r>
        <w:rPr>
          <w:w w:val="99"/>
        </w:rPr>
        <w:t>split</w:t>
      </w:r>
      <w:r>
        <w:t xml:space="preserve">  </w:t>
      </w:r>
      <w:r>
        <w:rPr>
          <w:w w:val="99"/>
        </w:rPr>
        <w:t>overhead,</w:t>
      </w:r>
      <w:r>
        <w:t xml:space="preserve">  </w:t>
      </w:r>
      <w:r>
        <w:rPr>
          <w:w w:val="99"/>
        </w:rPr>
        <w:t>meaning</w:t>
      </w:r>
      <w:r>
        <w:t xml:space="preserve">  </w:t>
      </w:r>
      <w:r>
        <w:rPr>
          <w:w w:val="99"/>
        </w:rPr>
        <w:t>that</w:t>
      </w:r>
      <w:r>
        <w:t xml:space="preserve">  </w:t>
      </w:r>
      <w:r>
        <w:rPr>
          <w:w w:val="99"/>
        </w:rPr>
        <w:t>one shard</w:t>
      </w:r>
      <w:r>
        <w:t xml:space="preserve">  </w:t>
      </w:r>
      <w:r>
        <w:rPr>
          <w:w w:val="99"/>
        </w:rPr>
        <w:t>breaks</w:t>
      </w:r>
      <w:r>
        <w:t xml:space="preserve">  </w:t>
      </w:r>
      <w:r>
        <w:rPr>
          <w:w w:val="99"/>
        </w:rPr>
        <w:t>into</w:t>
      </w:r>
      <w:r>
        <w:t xml:space="preserve">  </w:t>
      </w:r>
      <w:r>
        <w:rPr>
          <w:w w:val="99"/>
        </w:rPr>
        <w:t>two</w:t>
      </w:r>
      <w:r>
        <w:t xml:space="preserve">  </w:t>
      </w:r>
      <w:r>
        <w:rPr>
          <w:w w:val="99"/>
        </w:rPr>
        <w:t>shards,</w:t>
      </w:r>
      <w:r>
        <w:t xml:space="preserve">  </w:t>
      </w:r>
      <w:r>
        <w:rPr>
          <w:w w:val="99"/>
        </w:rPr>
        <w:t>each</w:t>
      </w:r>
      <w:r>
        <w:t xml:space="preserve">  </w:t>
      </w:r>
      <w:r>
        <w:rPr>
          <w:w w:val="99"/>
        </w:rPr>
        <w:t>of</w:t>
      </w:r>
      <w:r>
        <w:t xml:space="preserve">  </w:t>
      </w:r>
      <w:r>
        <w:rPr>
          <w:w w:val="99"/>
        </w:rPr>
        <w:t>them</w:t>
      </w:r>
      <w:r>
        <w:t xml:space="preserve">  </w:t>
      </w:r>
      <w:r>
        <w:rPr>
          <w:w w:val="99"/>
        </w:rPr>
        <w:t>keeping only</w:t>
      </w:r>
      <w:r>
        <w:t xml:space="preserve"> </w:t>
      </w:r>
      <w:r>
        <w:rPr>
          <w:w w:val="99"/>
        </w:rPr>
        <w:t>one</w:t>
      </w:r>
      <w:r>
        <w:t xml:space="preserve"> </w:t>
      </w:r>
      <w:r>
        <w:rPr>
          <w:w w:val="99"/>
        </w:rPr>
        <w:t>half</w:t>
      </w:r>
      <w:r>
        <w:t xml:space="preserve"> </w:t>
      </w:r>
      <w:r>
        <w:rPr>
          <w:w w:val="99"/>
        </w:rPr>
        <w:t>of</w:t>
      </w:r>
      <w:r>
        <w:t xml:space="preserve"> </w:t>
      </w:r>
      <w:r>
        <w:rPr>
          <w:w w:val="99"/>
        </w:rPr>
        <w:t>the</w:t>
      </w:r>
      <w:r>
        <w:t xml:space="preserve"> </w:t>
      </w:r>
      <w:r>
        <w:rPr>
          <w:w w:val="99"/>
        </w:rPr>
        <w:t>previous</w:t>
      </w:r>
      <w:r>
        <w:t xml:space="preserve"> </w:t>
      </w:r>
      <w:r>
        <w:rPr>
          <w:w w:val="99"/>
        </w:rPr>
        <w:t>address</w:t>
      </w:r>
      <w:r>
        <w:t xml:space="preserve"> </w:t>
      </w:r>
      <w:r>
        <w:rPr>
          <w:w w:val="99"/>
        </w:rPr>
        <w:t>space</w:t>
      </w:r>
      <w:r>
        <w:t xml:space="preserve"> </w:t>
      </w:r>
      <w:r>
        <w:rPr>
          <w:w w:val="99"/>
        </w:rPr>
        <w:t>in</w:t>
      </w:r>
      <w:r>
        <w:t xml:space="preserve"> </w:t>
      </w:r>
      <w:r>
        <w:rPr>
          <w:w w:val="99"/>
        </w:rPr>
        <w:t>addition to</w:t>
      </w:r>
      <w:r>
        <w:t xml:space="preserve">  </w:t>
      </w:r>
      <w:r>
        <w:rPr>
          <w:w w:val="99"/>
        </w:rPr>
        <w:t>the</w:t>
      </w:r>
      <w:r>
        <w:t xml:space="preserve">  </w:t>
      </w:r>
      <w:r>
        <w:rPr>
          <w:w w:val="99"/>
        </w:rPr>
        <w:t>associated</w:t>
      </w:r>
      <w:r>
        <w:t xml:space="preserve">  </w:t>
      </w:r>
      <w:r>
        <w:rPr>
          <w:w w:val="99"/>
        </w:rPr>
        <w:t>state.</w:t>
      </w:r>
      <w:r>
        <w:t xml:space="preserve">  </w:t>
      </w:r>
      <w:r>
        <w:rPr>
          <w:w w:val="99"/>
        </w:rPr>
        <w:t>Second,</w:t>
      </w:r>
      <w:r>
        <w:t xml:space="preserve">  </w:t>
      </w:r>
      <w:r>
        <w:rPr>
          <w:w w:val="99"/>
        </w:rPr>
        <w:t>the</w:t>
      </w:r>
      <w:r>
        <w:t xml:space="preserve">  </w:t>
      </w:r>
      <w:r>
        <w:rPr>
          <w:w w:val="99"/>
        </w:rPr>
        <w:t>latency</w:t>
      </w:r>
      <w:r>
        <w:t xml:space="preserve">  </w:t>
      </w:r>
      <w:r>
        <w:rPr>
          <w:w w:val="99"/>
        </w:rPr>
        <w:t>is</w:t>
      </w:r>
      <w:r>
        <w:t xml:space="preserve">  </w:t>
      </w:r>
      <w:r>
        <w:rPr>
          <w:w w:val="99"/>
        </w:rPr>
        <w:t>reduced through</w:t>
      </w:r>
      <w:r>
        <w:t xml:space="preserve"> </w:t>
      </w:r>
      <w:r>
        <w:rPr>
          <w:w w:val="99"/>
        </w:rPr>
        <w:t>the</w:t>
      </w:r>
      <w:r>
        <w:t xml:space="preserve"> </w:t>
      </w:r>
      <w:r>
        <w:rPr>
          <w:w w:val="99"/>
        </w:rPr>
        <w:t>state</w:t>
      </w:r>
      <w:r>
        <w:t xml:space="preserve"> </w:t>
      </w:r>
      <w:r>
        <w:rPr>
          <w:w w:val="99"/>
        </w:rPr>
        <w:t>redundancy</w:t>
      </w:r>
      <w:r>
        <w:t xml:space="preserve"> </w:t>
      </w:r>
      <w:r>
        <w:rPr>
          <w:w w:val="99"/>
        </w:rPr>
        <w:t>mechanism,</w:t>
      </w:r>
      <w:r>
        <w:t xml:space="preserve"> </w:t>
      </w:r>
      <w:r>
        <w:rPr>
          <w:w w:val="99"/>
        </w:rPr>
        <w:t>as</w:t>
      </w:r>
      <w:r>
        <w:t xml:space="preserve"> </w:t>
      </w:r>
      <w:r>
        <w:rPr>
          <w:w w:val="99"/>
        </w:rPr>
        <w:t>the</w:t>
      </w:r>
      <w:r>
        <w:t xml:space="preserve"> </w:t>
      </w:r>
      <w:r>
        <w:rPr>
          <w:w w:val="99"/>
        </w:rPr>
        <w:t>merge is</w:t>
      </w:r>
      <w:r>
        <w:t xml:space="preserve"> </w:t>
      </w:r>
      <w:r>
        <w:rPr>
          <w:w w:val="99"/>
        </w:rPr>
        <w:t>prepared</w:t>
      </w:r>
      <w:r>
        <w:t xml:space="preserve"> </w:t>
      </w:r>
      <w:r>
        <w:rPr>
          <w:w w:val="99"/>
        </w:rPr>
        <w:t>by</w:t>
      </w:r>
      <w:r>
        <w:t xml:space="preserve"> </w:t>
      </w:r>
      <w:r>
        <w:rPr>
          <w:w w:val="99"/>
        </w:rPr>
        <w:t>retaining</w:t>
      </w:r>
      <w:r>
        <w:t xml:space="preserve"> </w:t>
      </w:r>
      <w:r>
        <w:rPr>
          <w:w w:val="99"/>
        </w:rPr>
        <w:t>the</w:t>
      </w:r>
      <w:r>
        <w:t xml:space="preserve"> </w:t>
      </w:r>
      <w:r>
        <w:rPr>
          <w:w w:val="99"/>
        </w:rPr>
        <w:t>state</w:t>
      </w:r>
      <w:r>
        <w:t xml:space="preserve"> </w:t>
      </w:r>
      <w:r>
        <w:rPr>
          <w:w w:val="99"/>
        </w:rPr>
        <w:t>in</w:t>
      </w:r>
      <w:r>
        <w:t xml:space="preserve"> </w:t>
      </w:r>
      <w:r>
        <w:rPr>
          <w:w w:val="99"/>
        </w:rPr>
        <w:t>the</w:t>
      </w:r>
      <w:r>
        <w:t xml:space="preserve"> </w:t>
      </w:r>
      <w:r>
        <w:rPr>
          <w:w w:val="99"/>
        </w:rPr>
        <w:t>sibling</w:t>
      </w:r>
      <w:r>
        <w:t xml:space="preserve"> </w:t>
      </w:r>
      <w:r>
        <w:rPr>
          <w:w w:val="99"/>
        </w:rPr>
        <w:t>nodes.</w:t>
      </w:r>
    </w:p>
    <w:p w14:paraId="2134E556" w14:textId="489AF01B" w:rsidR="002A75E2" w:rsidRDefault="008B0E5C">
      <w:pPr>
        <w:spacing w:line="249" w:lineRule="auto"/>
        <w:ind w:left="604" w:right="-34" w:hanging="286"/>
        <w:jc w:val="both"/>
      </w:pPr>
      <w:r>
        <w:rPr>
          <w:w w:val="99"/>
        </w:rPr>
        <w:t>2)</w:t>
      </w:r>
      <w:r>
        <w:t xml:space="preserve">  </w:t>
      </w:r>
      <w:r>
        <w:rPr>
          <w:w w:val="99"/>
        </w:rPr>
        <w:t>Introducing</w:t>
      </w:r>
      <w:r>
        <w:t xml:space="preserve"> </w:t>
      </w:r>
      <w:r>
        <w:rPr>
          <w:w w:val="99"/>
        </w:rPr>
        <w:t>a</w:t>
      </w:r>
      <w:r>
        <w:t xml:space="preserve"> </w:t>
      </w:r>
      <w:r>
        <w:rPr>
          <w:w w:val="99"/>
        </w:rPr>
        <w:t>technique</w:t>
      </w:r>
      <w:r>
        <w:t xml:space="preserve"> </w:t>
      </w:r>
      <w:r>
        <w:rPr>
          <w:w w:val="99"/>
        </w:rPr>
        <w:t>of</w:t>
      </w:r>
      <w:r>
        <w:t xml:space="preserve"> </w:t>
      </w:r>
      <w:r>
        <w:rPr>
          <w:w w:val="99"/>
        </w:rPr>
        <w:t>balancing</w:t>
      </w:r>
      <w:r>
        <w:t xml:space="preserve"> </w:t>
      </w:r>
      <w:r>
        <w:rPr>
          <w:w w:val="99"/>
        </w:rPr>
        <w:t>the</w:t>
      </w:r>
      <w:r>
        <w:t xml:space="preserve"> </w:t>
      </w:r>
      <w:r>
        <w:rPr>
          <w:w w:val="99"/>
        </w:rPr>
        <w:t>nodes</w:t>
      </w:r>
      <w:r>
        <w:t xml:space="preserve"> </w:t>
      </w:r>
      <w:r>
        <w:rPr>
          <w:w w:val="99"/>
        </w:rPr>
        <w:t>in</w:t>
      </w:r>
      <w:r>
        <w:t xml:space="preserve"> </w:t>
      </w:r>
      <w:r>
        <w:rPr>
          <w:w w:val="99"/>
        </w:rPr>
        <w:t>each shard,</w:t>
      </w:r>
      <w:r>
        <w:t xml:space="preserve">  </w:t>
      </w:r>
      <w:r>
        <w:rPr>
          <w:w w:val="99"/>
        </w:rPr>
        <w:t>to</w:t>
      </w:r>
      <w:r>
        <w:t xml:space="preserve">  </w:t>
      </w:r>
      <w:r>
        <w:rPr>
          <w:w w:val="99"/>
        </w:rPr>
        <w:t>achieve</w:t>
      </w:r>
      <w:r>
        <w:t xml:space="preserve">  </w:t>
      </w:r>
      <w:r>
        <w:rPr>
          <w:w w:val="99"/>
        </w:rPr>
        <w:t>overall</w:t>
      </w:r>
      <w:r>
        <w:t xml:space="preserve">  </w:t>
      </w:r>
      <w:r>
        <w:rPr>
          <w:w w:val="99"/>
        </w:rPr>
        <w:t>architecture</w:t>
      </w:r>
      <w:r>
        <w:t xml:space="preserve">  </w:t>
      </w:r>
      <w:r>
        <w:rPr>
          <w:w w:val="99"/>
        </w:rPr>
        <w:t>equilibrium.</w:t>
      </w:r>
      <w:r>
        <w:t xml:space="preserve">  </w:t>
      </w:r>
      <w:r>
        <w:rPr>
          <w:w w:val="99"/>
        </w:rPr>
        <w:t xml:space="preserve">This </w:t>
      </w:r>
      <w:r w:rsidR="00A838FA">
        <w:rPr>
          <w:w w:val="99"/>
        </w:rPr>
        <w:t>technique</w:t>
      </w:r>
      <w:r w:rsidR="00A838FA">
        <w:t xml:space="preserve"> ensures</w:t>
      </w:r>
      <w:r>
        <w:t xml:space="preserve">  </w:t>
      </w:r>
      <w:r>
        <w:rPr>
          <w:w w:val="99"/>
        </w:rPr>
        <w:t>a</w:t>
      </w:r>
      <w:r>
        <w:t xml:space="preserve">  </w:t>
      </w:r>
      <w:r>
        <w:rPr>
          <w:w w:val="99"/>
        </w:rPr>
        <w:t>balanced</w:t>
      </w:r>
      <w:r>
        <w:t xml:space="preserve">  </w:t>
      </w:r>
      <w:r>
        <w:rPr>
          <w:w w:val="99"/>
        </w:rPr>
        <w:t>workload</w:t>
      </w:r>
      <w:r>
        <w:t xml:space="preserve">  </w:t>
      </w:r>
      <w:r>
        <w:rPr>
          <w:w w:val="99"/>
        </w:rPr>
        <w:t>and</w:t>
      </w:r>
      <w:r>
        <w:t xml:space="preserve">  </w:t>
      </w:r>
      <w:r>
        <w:rPr>
          <w:w w:val="99"/>
        </w:rPr>
        <w:t>reward</w:t>
      </w:r>
      <w:r>
        <w:t xml:space="preserve">  </w:t>
      </w:r>
      <w:r>
        <w:rPr>
          <w:w w:val="99"/>
        </w:rPr>
        <w:t>for each</w:t>
      </w:r>
      <w:r>
        <w:t xml:space="preserve"> </w:t>
      </w:r>
      <w:r>
        <w:rPr>
          <w:w w:val="99"/>
        </w:rPr>
        <w:t>node</w:t>
      </w:r>
      <w:r>
        <w:t xml:space="preserve"> </w:t>
      </w:r>
      <w:r>
        <w:rPr>
          <w:w w:val="99"/>
        </w:rPr>
        <w:t>in</w:t>
      </w:r>
      <w:r>
        <w:t xml:space="preserve"> </w:t>
      </w:r>
      <w:r>
        <w:rPr>
          <w:w w:val="99"/>
        </w:rPr>
        <w:t>the</w:t>
      </w:r>
      <w:r>
        <w:t xml:space="preserve"> </w:t>
      </w:r>
      <w:r>
        <w:rPr>
          <w:w w:val="99"/>
        </w:rPr>
        <w:t>network.</w:t>
      </w:r>
    </w:p>
    <w:p w14:paraId="2134E557" w14:textId="33F8EC3A" w:rsidR="002A75E2" w:rsidRDefault="008B0E5C">
      <w:pPr>
        <w:spacing w:line="249" w:lineRule="auto"/>
        <w:ind w:left="604" w:right="-34" w:hanging="286"/>
        <w:jc w:val="both"/>
      </w:pPr>
      <w:r>
        <w:rPr>
          <w:w w:val="99"/>
        </w:rPr>
        <w:t>3)</w:t>
      </w:r>
      <w:r>
        <w:t xml:space="preserve">  </w:t>
      </w:r>
      <w:r w:rsidR="00A838FA">
        <w:rPr>
          <w:w w:val="99"/>
        </w:rPr>
        <w:t>Designing</w:t>
      </w:r>
      <w:r w:rsidR="00A838FA">
        <w:t xml:space="preserve"> a</w:t>
      </w:r>
      <w:r>
        <w:t xml:space="preserve">  </w:t>
      </w:r>
      <w:r>
        <w:rPr>
          <w:w w:val="99"/>
        </w:rPr>
        <w:t>built-in</w:t>
      </w:r>
      <w:r>
        <w:t xml:space="preserve">  </w:t>
      </w:r>
      <w:r>
        <w:rPr>
          <w:w w:val="99"/>
        </w:rPr>
        <w:t>mechanism</w:t>
      </w:r>
      <w:r>
        <w:t xml:space="preserve">  </w:t>
      </w:r>
      <w:r>
        <w:rPr>
          <w:w w:val="99"/>
        </w:rPr>
        <w:t>for</w:t>
      </w:r>
      <w:r>
        <w:t xml:space="preserve">  </w:t>
      </w:r>
      <w:r>
        <w:rPr>
          <w:w w:val="99"/>
        </w:rPr>
        <w:t>automatic</w:t>
      </w:r>
      <w:r>
        <w:t xml:space="preserve">  </w:t>
      </w:r>
      <w:proofErr w:type="spellStart"/>
      <w:r>
        <w:rPr>
          <w:w w:val="99"/>
        </w:rPr>
        <w:t>transac</w:t>
      </w:r>
      <w:proofErr w:type="spellEnd"/>
      <w:r>
        <w:rPr>
          <w:w w:val="99"/>
        </w:rPr>
        <w:t xml:space="preserve">- </w:t>
      </w:r>
      <w:proofErr w:type="spellStart"/>
      <w:r>
        <w:rPr>
          <w:w w:val="99"/>
        </w:rPr>
        <w:t>tion</w:t>
      </w:r>
      <w:proofErr w:type="spellEnd"/>
      <w:r>
        <w:t xml:space="preserve">  </w:t>
      </w:r>
      <w:r>
        <w:rPr>
          <w:w w:val="99"/>
        </w:rPr>
        <w:t>routing</w:t>
      </w:r>
      <w:r>
        <w:t xml:space="preserve">  </w:t>
      </w:r>
      <w:r>
        <w:rPr>
          <w:w w:val="99"/>
        </w:rPr>
        <w:t>in</w:t>
      </w:r>
      <w:r>
        <w:t xml:space="preserve">  </w:t>
      </w:r>
      <w:r>
        <w:rPr>
          <w:w w:val="99"/>
        </w:rPr>
        <w:t>the</w:t>
      </w:r>
      <w:r>
        <w:t xml:space="preserve">  </w:t>
      </w:r>
      <w:r>
        <w:rPr>
          <w:w w:val="99"/>
        </w:rPr>
        <w:t>corresponding</w:t>
      </w:r>
      <w:r>
        <w:t xml:space="preserve">  </w:t>
      </w:r>
      <w:r>
        <w:rPr>
          <w:w w:val="99"/>
        </w:rPr>
        <w:t>shards,</w:t>
      </w:r>
      <w:r>
        <w:t xml:space="preserve">  </w:t>
      </w:r>
      <w:r>
        <w:rPr>
          <w:w w:val="99"/>
        </w:rPr>
        <w:t>considerably reduces</w:t>
      </w:r>
      <w:r>
        <w:t xml:space="preserve">  </w:t>
      </w:r>
      <w:r>
        <w:rPr>
          <w:w w:val="99"/>
        </w:rPr>
        <w:t>latency</w:t>
      </w:r>
      <w:r>
        <w:t xml:space="preserve">  </w:t>
      </w:r>
      <w:r>
        <w:rPr>
          <w:w w:val="99"/>
        </w:rPr>
        <w:t>as</w:t>
      </w:r>
      <w:r>
        <w:t xml:space="preserve">  </w:t>
      </w:r>
      <w:r>
        <w:rPr>
          <w:w w:val="99"/>
        </w:rPr>
        <w:t>a</w:t>
      </w:r>
      <w:r>
        <w:t xml:space="preserve">  </w:t>
      </w:r>
      <w:r>
        <w:rPr>
          <w:w w:val="99"/>
        </w:rPr>
        <w:t>result.</w:t>
      </w:r>
      <w:r>
        <w:t xml:space="preserve">  </w:t>
      </w:r>
      <w:r>
        <w:rPr>
          <w:w w:val="99"/>
        </w:rPr>
        <w:t>The</w:t>
      </w:r>
      <w:r>
        <w:t xml:space="preserve">  </w:t>
      </w:r>
      <w:r>
        <w:rPr>
          <w:w w:val="99"/>
        </w:rPr>
        <w:t>routing</w:t>
      </w:r>
      <w:r>
        <w:t xml:space="preserve">  </w:t>
      </w:r>
      <w:r>
        <w:rPr>
          <w:w w:val="99"/>
        </w:rPr>
        <w:t>algorithm</w:t>
      </w:r>
      <w:r>
        <w:t xml:space="preserve">  </w:t>
      </w:r>
      <w:r>
        <w:rPr>
          <w:w w:val="99"/>
        </w:rPr>
        <w:t>is described</w:t>
      </w:r>
      <w:r>
        <w:t xml:space="preserve"> </w:t>
      </w:r>
      <w:r>
        <w:rPr>
          <w:w w:val="99"/>
        </w:rPr>
        <w:t>in</w:t>
      </w:r>
      <w:r>
        <w:t xml:space="preserve"> </w:t>
      </w:r>
      <w:r>
        <w:rPr>
          <w:w w:val="99"/>
        </w:rPr>
        <w:t>chapter</w:t>
      </w:r>
      <w:r>
        <w:t xml:space="preserve"> </w:t>
      </w:r>
      <w:r>
        <w:rPr>
          <w:w w:val="99"/>
        </w:rPr>
        <w:t>IV.4</w:t>
      </w:r>
      <w:r>
        <w:t xml:space="preserve"> </w:t>
      </w:r>
      <w:r>
        <w:rPr>
          <w:w w:val="99"/>
        </w:rPr>
        <w:t>-</w:t>
      </w:r>
      <w:r>
        <w:t xml:space="preserve"> </w:t>
      </w:r>
      <w:r>
        <w:rPr>
          <w:w w:val="99"/>
        </w:rPr>
        <w:t>Elrond</w:t>
      </w:r>
      <w:r>
        <w:t xml:space="preserve"> </w:t>
      </w:r>
      <w:r>
        <w:rPr>
          <w:w w:val="99"/>
        </w:rPr>
        <w:t>sharding</w:t>
      </w:r>
      <w:r>
        <w:t xml:space="preserve"> </w:t>
      </w:r>
      <w:r>
        <w:rPr>
          <w:w w:val="99"/>
        </w:rPr>
        <w:t>approach.</w:t>
      </w:r>
    </w:p>
    <w:p w14:paraId="2134E558" w14:textId="77777777" w:rsidR="002A75E2" w:rsidRDefault="008B0E5C">
      <w:pPr>
        <w:spacing w:line="249" w:lineRule="auto"/>
        <w:ind w:left="604" w:right="-34" w:hanging="286"/>
        <w:jc w:val="both"/>
      </w:pPr>
      <w:r>
        <w:rPr>
          <w:w w:val="99"/>
        </w:rPr>
        <w:t>4)</w:t>
      </w:r>
      <w:r>
        <w:t xml:space="preserve">  </w:t>
      </w:r>
      <w:r>
        <w:rPr>
          <w:w w:val="99"/>
        </w:rPr>
        <w:t>In</w:t>
      </w:r>
      <w:r>
        <w:t xml:space="preserve"> </w:t>
      </w:r>
      <w:r>
        <w:rPr>
          <w:w w:val="99"/>
        </w:rPr>
        <w:t>order</w:t>
      </w:r>
      <w:r>
        <w:t xml:space="preserve"> </w:t>
      </w:r>
      <w:r>
        <w:rPr>
          <w:w w:val="99"/>
        </w:rPr>
        <w:t>to</w:t>
      </w:r>
      <w:r>
        <w:t xml:space="preserve"> </w:t>
      </w:r>
      <w:r>
        <w:rPr>
          <w:w w:val="99"/>
        </w:rPr>
        <w:t>achieve</w:t>
      </w:r>
      <w:r>
        <w:t xml:space="preserve"> </w:t>
      </w:r>
      <w:r>
        <w:rPr>
          <w:w w:val="99"/>
        </w:rPr>
        <w:t>considerable</w:t>
      </w:r>
      <w:r>
        <w:t xml:space="preserve"> </w:t>
      </w:r>
      <w:r>
        <w:rPr>
          <w:w w:val="99"/>
        </w:rPr>
        <w:t>improvements</w:t>
      </w:r>
      <w:r>
        <w:t xml:space="preserve"> </w:t>
      </w:r>
      <w:r>
        <w:rPr>
          <w:w w:val="99"/>
        </w:rPr>
        <w:t>with</w:t>
      </w:r>
      <w:r>
        <w:t xml:space="preserve"> </w:t>
      </w:r>
      <w:r>
        <w:rPr>
          <w:w w:val="99"/>
        </w:rPr>
        <w:t xml:space="preserve">re- </w:t>
      </w:r>
      <w:proofErr w:type="spellStart"/>
      <w:r>
        <w:rPr>
          <w:w w:val="99"/>
        </w:rPr>
        <w:t>spect</w:t>
      </w:r>
      <w:proofErr w:type="spellEnd"/>
      <w:r>
        <w:t xml:space="preserve"> </w:t>
      </w:r>
      <w:r>
        <w:rPr>
          <w:w w:val="99"/>
        </w:rPr>
        <w:t>to</w:t>
      </w:r>
      <w:r>
        <w:t xml:space="preserve"> </w:t>
      </w:r>
      <w:r>
        <w:rPr>
          <w:w w:val="99"/>
        </w:rPr>
        <w:t>bootstrapping</w:t>
      </w:r>
      <w:r>
        <w:t xml:space="preserve"> </w:t>
      </w:r>
      <w:r>
        <w:rPr>
          <w:w w:val="99"/>
        </w:rPr>
        <w:t>and</w:t>
      </w:r>
      <w:r>
        <w:t xml:space="preserve"> </w:t>
      </w:r>
      <w:r>
        <w:rPr>
          <w:w w:val="99"/>
        </w:rPr>
        <w:t>storage,</w:t>
      </w:r>
      <w:r>
        <w:t xml:space="preserve"> </w:t>
      </w:r>
      <w:r>
        <w:rPr>
          <w:w w:val="99"/>
        </w:rPr>
        <w:t>Elrond</w:t>
      </w:r>
      <w:r>
        <w:t xml:space="preserve"> </w:t>
      </w:r>
      <w:r>
        <w:rPr>
          <w:w w:val="99"/>
        </w:rPr>
        <w:t>makes</w:t>
      </w:r>
      <w:r>
        <w:t xml:space="preserve"> </w:t>
      </w:r>
      <w:r>
        <w:rPr>
          <w:w w:val="99"/>
        </w:rPr>
        <w:t>use</w:t>
      </w:r>
      <w:r>
        <w:t xml:space="preserve"> </w:t>
      </w:r>
      <w:r>
        <w:rPr>
          <w:w w:val="99"/>
        </w:rPr>
        <w:t>of a</w:t>
      </w:r>
      <w:r>
        <w:t xml:space="preserve"> </w:t>
      </w:r>
      <w:r>
        <w:rPr>
          <w:w w:val="99"/>
        </w:rPr>
        <w:t>shard</w:t>
      </w:r>
      <w:r>
        <w:t xml:space="preserve"> </w:t>
      </w:r>
      <w:r>
        <w:rPr>
          <w:w w:val="99"/>
        </w:rPr>
        <w:t>pruning</w:t>
      </w:r>
      <w:r>
        <w:t xml:space="preserve"> </w:t>
      </w:r>
      <w:r>
        <w:rPr>
          <w:w w:val="99"/>
        </w:rPr>
        <w:t>mechanism.</w:t>
      </w:r>
      <w:r>
        <w:t xml:space="preserve"> </w:t>
      </w:r>
      <w:r>
        <w:rPr>
          <w:w w:val="99"/>
        </w:rPr>
        <w:t>This</w:t>
      </w:r>
      <w:r>
        <w:t xml:space="preserve"> </w:t>
      </w:r>
      <w:r>
        <w:rPr>
          <w:w w:val="99"/>
        </w:rPr>
        <w:t>ensures</w:t>
      </w:r>
      <w:r>
        <w:t xml:space="preserve"> </w:t>
      </w:r>
      <w:r>
        <w:rPr>
          <w:w w:val="99"/>
        </w:rPr>
        <w:t>sustainability of</w:t>
      </w:r>
      <w:r>
        <w:t xml:space="preserve">  </w:t>
      </w:r>
      <w:r>
        <w:rPr>
          <w:w w:val="99"/>
        </w:rPr>
        <w:t>our</w:t>
      </w:r>
      <w:r>
        <w:t xml:space="preserve">  </w:t>
      </w:r>
      <w:r>
        <w:rPr>
          <w:w w:val="99"/>
        </w:rPr>
        <w:t>architecture</w:t>
      </w:r>
      <w:r>
        <w:t xml:space="preserve">  </w:t>
      </w:r>
      <w:r>
        <w:rPr>
          <w:w w:val="99"/>
        </w:rPr>
        <w:t>even</w:t>
      </w:r>
      <w:r>
        <w:t xml:space="preserve">  </w:t>
      </w:r>
      <w:r>
        <w:rPr>
          <w:w w:val="99"/>
        </w:rPr>
        <w:t>with</w:t>
      </w:r>
      <w:r>
        <w:t xml:space="preserve">  </w:t>
      </w:r>
      <w:r>
        <w:rPr>
          <w:w w:val="99"/>
        </w:rPr>
        <w:t>a</w:t>
      </w:r>
      <w:r>
        <w:t xml:space="preserve">  </w:t>
      </w:r>
      <w:r>
        <w:rPr>
          <w:w w:val="99"/>
        </w:rPr>
        <w:t>throughput</w:t>
      </w:r>
      <w:r>
        <w:t xml:space="preserve">  </w:t>
      </w:r>
      <w:r>
        <w:rPr>
          <w:w w:val="99"/>
        </w:rPr>
        <w:t>of</w:t>
      </w:r>
      <w:r>
        <w:t xml:space="preserve">  </w:t>
      </w:r>
      <w:r>
        <w:rPr>
          <w:w w:val="99"/>
        </w:rPr>
        <w:t>tens</w:t>
      </w:r>
      <w:r>
        <w:t xml:space="preserve">  </w:t>
      </w:r>
      <w:r>
        <w:rPr>
          <w:w w:val="99"/>
        </w:rPr>
        <w:t>of thousands</w:t>
      </w:r>
      <w:r>
        <w:t xml:space="preserve"> </w:t>
      </w:r>
      <w:r>
        <w:rPr>
          <w:w w:val="99"/>
        </w:rPr>
        <w:t>of</w:t>
      </w:r>
      <w:r>
        <w:t xml:space="preserve"> </w:t>
      </w:r>
      <w:r>
        <w:rPr>
          <w:w w:val="99"/>
        </w:rPr>
        <w:t>transactions</w:t>
      </w:r>
      <w:r>
        <w:t xml:space="preserve"> </w:t>
      </w:r>
      <w:r>
        <w:rPr>
          <w:w w:val="99"/>
        </w:rPr>
        <w:t>per</w:t>
      </w:r>
      <w:r>
        <w:t xml:space="preserve"> </w:t>
      </w:r>
      <w:r>
        <w:rPr>
          <w:w w:val="99"/>
        </w:rPr>
        <w:t>second</w:t>
      </w:r>
      <w:r>
        <w:t xml:space="preserve"> </w:t>
      </w:r>
      <w:r>
        <w:rPr>
          <w:w w:val="99"/>
        </w:rPr>
        <w:t>(TPS).</w:t>
      </w:r>
    </w:p>
    <w:p w14:paraId="2134E559" w14:textId="77777777" w:rsidR="002A75E2" w:rsidRDefault="002A75E2">
      <w:pPr>
        <w:spacing w:before="5" w:line="120" w:lineRule="exact"/>
        <w:rPr>
          <w:sz w:val="12"/>
          <w:szCs w:val="12"/>
        </w:rPr>
      </w:pPr>
    </w:p>
    <w:p w14:paraId="2134E55A" w14:textId="77777777" w:rsidR="002A75E2" w:rsidRDefault="002A75E2">
      <w:pPr>
        <w:spacing w:line="200" w:lineRule="exact"/>
      </w:pPr>
    </w:p>
    <w:p w14:paraId="2134E55B" w14:textId="77777777" w:rsidR="002A75E2" w:rsidRDefault="008B0E5C">
      <w:pPr>
        <w:ind w:left="84" w:right="2009"/>
        <w:jc w:val="center"/>
      </w:pPr>
      <w:r>
        <w:rPr>
          <w:b/>
          <w:w w:val="99"/>
        </w:rPr>
        <w:t>4</w:t>
      </w:r>
      <w:r>
        <w:rPr>
          <w:b/>
        </w:rPr>
        <w:t xml:space="preserve">  </w:t>
      </w:r>
      <w:r>
        <w:rPr>
          <w:b/>
          <w:w w:val="99"/>
        </w:rPr>
        <w:t>Secure</w:t>
      </w:r>
      <w:r>
        <w:rPr>
          <w:b/>
        </w:rPr>
        <w:t xml:space="preserve"> </w:t>
      </w:r>
      <w:r>
        <w:rPr>
          <w:b/>
          <w:w w:val="99"/>
        </w:rPr>
        <w:t>Proof</w:t>
      </w:r>
      <w:r>
        <w:rPr>
          <w:b/>
        </w:rPr>
        <w:t xml:space="preserve"> </w:t>
      </w:r>
      <w:r>
        <w:rPr>
          <w:b/>
          <w:w w:val="99"/>
        </w:rPr>
        <w:t>of</w:t>
      </w:r>
      <w:r>
        <w:rPr>
          <w:b/>
        </w:rPr>
        <w:t xml:space="preserve"> </w:t>
      </w:r>
      <w:r>
        <w:rPr>
          <w:b/>
          <w:w w:val="99"/>
        </w:rPr>
        <w:t>Stake</w:t>
      </w:r>
      <w:r>
        <w:rPr>
          <w:b/>
        </w:rPr>
        <w:t xml:space="preserve"> </w:t>
      </w:r>
      <w:r>
        <w:rPr>
          <w:b/>
          <w:w w:val="99"/>
        </w:rPr>
        <w:t>(SPoS)</w:t>
      </w:r>
    </w:p>
    <w:p w14:paraId="2134E55C" w14:textId="77777777" w:rsidR="002A75E2" w:rsidRDefault="008B0E5C">
      <w:pPr>
        <w:spacing w:before="76" w:line="249" w:lineRule="auto"/>
        <w:ind w:left="119" w:right="-34" w:firstLine="199"/>
        <w:jc w:val="both"/>
      </w:pPr>
      <w:r>
        <w:rPr>
          <w:w w:val="99"/>
        </w:rPr>
        <w:t>We</w:t>
      </w:r>
      <w:r>
        <w:t xml:space="preserve">  </w:t>
      </w:r>
      <w:r>
        <w:rPr>
          <w:w w:val="99"/>
        </w:rPr>
        <w:t>introduce</w:t>
      </w:r>
      <w:r>
        <w:t xml:space="preserve">  </w:t>
      </w:r>
      <w:r>
        <w:rPr>
          <w:w w:val="99"/>
        </w:rPr>
        <w:t>a</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consensus</w:t>
      </w:r>
      <w:r>
        <w:t xml:space="preserve">  </w:t>
      </w:r>
      <w:proofErr w:type="spellStart"/>
      <w:r>
        <w:rPr>
          <w:w w:val="99"/>
        </w:rPr>
        <w:t>mecha</w:t>
      </w:r>
      <w:proofErr w:type="spellEnd"/>
      <w:r>
        <w:rPr>
          <w:w w:val="99"/>
        </w:rPr>
        <w:t xml:space="preserve">- </w:t>
      </w:r>
      <w:proofErr w:type="spellStart"/>
      <w:r>
        <w:rPr>
          <w:w w:val="99"/>
        </w:rPr>
        <w:t>nism</w:t>
      </w:r>
      <w:proofErr w:type="spellEnd"/>
      <w:r>
        <w:rPr>
          <w:w w:val="99"/>
        </w:rPr>
        <w:t>,</w:t>
      </w:r>
      <w:r>
        <w:t xml:space="preserve">  </w:t>
      </w:r>
      <w:r>
        <w:rPr>
          <w:w w:val="99"/>
        </w:rPr>
        <w:t>that</w:t>
      </w:r>
      <w:r>
        <w:t xml:space="preserve">  </w:t>
      </w:r>
      <w:r>
        <w:rPr>
          <w:w w:val="99"/>
        </w:rPr>
        <w:t>expands</w:t>
      </w:r>
      <w:r>
        <w:t xml:space="preserve">  </w:t>
      </w:r>
      <w:r>
        <w:rPr>
          <w:w w:val="99"/>
        </w:rPr>
        <w:t>on</w:t>
      </w:r>
      <w:r>
        <w:t xml:space="preserve">  </w:t>
      </w:r>
      <w:proofErr w:type="spellStart"/>
      <w:r>
        <w:rPr>
          <w:w w:val="99"/>
        </w:rPr>
        <w:t>Algorand’s</w:t>
      </w:r>
      <w:proofErr w:type="spellEnd"/>
      <w:r>
        <w:t xml:space="preserve">  </w:t>
      </w:r>
      <w:r>
        <w:rPr>
          <w:w w:val="99"/>
        </w:rPr>
        <w:t>[3]</w:t>
      </w:r>
      <w:r>
        <w:t xml:space="preserve">  </w:t>
      </w:r>
      <w:r>
        <w:rPr>
          <w:w w:val="99"/>
        </w:rPr>
        <w:t>idea</w:t>
      </w:r>
      <w:r>
        <w:t xml:space="preserve">  </w:t>
      </w:r>
      <w:r>
        <w:rPr>
          <w:w w:val="99"/>
        </w:rPr>
        <w:t>of</w:t>
      </w:r>
      <w:r>
        <w:t xml:space="preserve">  </w:t>
      </w:r>
      <w:r>
        <w:rPr>
          <w:w w:val="99"/>
        </w:rPr>
        <w:t>a</w:t>
      </w:r>
      <w:r>
        <w:t xml:space="preserve">  </w:t>
      </w:r>
      <w:r>
        <w:rPr>
          <w:w w:val="99"/>
        </w:rPr>
        <w:t>random</w:t>
      </w:r>
      <w:r>
        <w:t xml:space="preserve">  </w:t>
      </w:r>
      <w:r>
        <w:rPr>
          <w:w w:val="99"/>
        </w:rPr>
        <w:t>se- lection</w:t>
      </w:r>
      <w:r>
        <w:t xml:space="preserve"> </w:t>
      </w:r>
      <w:r>
        <w:rPr>
          <w:w w:val="99"/>
        </w:rPr>
        <w:t>mechanism,</w:t>
      </w:r>
      <w:r>
        <w:t xml:space="preserve"> </w:t>
      </w:r>
      <w:r>
        <w:rPr>
          <w:w w:val="99"/>
        </w:rPr>
        <w:t>differentiating</w:t>
      </w:r>
      <w:r>
        <w:t xml:space="preserve"> </w:t>
      </w:r>
      <w:r>
        <w:rPr>
          <w:w w:val="99"/>
        </w:rPr>
        <w:t>itself</w:t>
      </w:r>
      <w:r>
        <w:t xml:space="preserve"> </w:t>
      </w:r>
      <w:r>
        <w:rPr>
          <w:w w:val="99"/>
        </w:rPr>
        <w:t>through</w:t>
      </w:r>
      <w:r>
        <w:t xml:space="preserve"> </w:t>
      </w:r>
      <w:r>
        <w:rPr>
          <w:w w:val="99"/>
        </w:rPr>
        <w:t>the</w:t>
      </w:r>
      <w:r>
        <w:t xml:space="preserve"> </w:t>
      </w:r>
      <w:r>
        <w:rPr>
          <w:w w:val="99"/>
        </w:rPr>
        <w:t>following aspects:</w:t>
      </w:r>
    </w:p>
    <w:p w14:paraId="2134E55D" w14:textId="77777777" w:rsidR="002A75E2" w:rsidRDefault="008B0E5C">
      <w:pPr>
        <w:spacing w:before="43" w:line="249" w:lineRule="auto"/>
        <w:ind w:left="604" w:right="-34" w:hanging="286"/>
        <w:jc w:val="both"/>
      </w:pPr>
      <w:r>
        <w:rPr>
          <w:w w:val="99"/>
        </w:rPr>
        <w:t>1)</w:t>
      </w:r>
      <w:r>
        <w:t xml:space="preserve">  </w:t>
      </w:r>
      <w:r>
        <w:rPr>
          <w:w w:val="99"/>
        </w:rPr>
        <w:t>Elrond</w:t>
      </w:r>
      <w:r>
        <w:t xml:space="preserve">  </w:t>
      </w:r>
      <w:r>
        <w:rPr>
          <w:w w:val="99"/>
        </w:rPr>
        <w:t>introduces</w:t>
      </w:r>
      <w:r>
        <w:t xml:space="preserve">  </w:t>
      </w:r>
      <w:r>
        <w:rPr>
          <w:w w:val="99"/>
        </w:rPr>
        <w:t>an</w:t>
      </w:r>
      <w:r>
        <w:t xml:space="preserve">  </w:t>
      </w:r>
      <w:r>
        <w:rPr>
          <w:w w:val="99"/>
        </w:rPr>
        <w:t>improvement</w:t>
      </w:r>
      <w:r>
        <w:t xml:space="preserve">  </w:t>
      </w:r>
      <w:r>
        <w:rPr>
          <w:w w:val="99"/>
        </w:rPr>
        <w:t>which</w:t>
      </w:r>
      <w:r>
        <w:t xml:space="preserve">  </w:t>
      </w:r>
      <w:r>
        <w:rPr>
          <w:w w:val="99"/>
        </w:rPr>
        <w:t>reduces</w:t>
      </w:r>
      <w:r>
        <w:t xml:space="preserve">  </w:t>
      </w:r>
      <w:r>
        <w:rPr>
          <w:w w:val="99"/>
        </w:rPr>
        <w:t>the latency</w:t>
      </w:r>
      <w:r>
        <w:t xml:space="preserve">  </w:t>
      </w:r>
      <w:r>
        <w:rPr>
          <w:w w:val="99"/>
        </w:rPr>
        <w:t>allowing</w:t>
      </w:r>
      <w:r>
        <w:t xml:space="preserve">  </w:t>
      </w:r>
      <w:r>
        <w:rPr>
          <w:w w:val="99"/>
        </w:rPr>
        <w:t>each</w:t>
      </w:r>
      <w:r>
        <w:t xml:space="preserve">  </w:t>
      </w:r>
      <w:r>
        <w:rPr>
          <w:w w:val="99"/>
        </w:rPr>
        <w:t>node</w:t>
      </w:r>
      <w:r>
        <w:t xml:space="preserve">  </w:t>
      </w:r>
      <w:r>
        <w:rPr>
          <w:w w:val="99"/>
        </w:rPr>
        <w:t>in</w:t>
      </w:r>
      <w:r>
        <w:t xml:space="preserve">  </w:t>
      </w:r>
      <w:r>
        <w:rPr>
          <w:w w:val="99"/>
        </w:rPr>
        <w:t>the</w:t>
      </w:r>
      <w:r>
        <w:t xml:space="preserve">  </w:t>
      </w:r>
      <w:r>
        <w:rPr>
          <w:w w:val="99"/>
        </w:rPr>
        <w:t>shard</w:t>
      </w:r>
      <w:r>
        <w:t xml:space="preserve">  </w:t>
      </w:r>
      <w:r>
        <w:rPr>
          <w:w w:val="99"/>
        </w:rPr>
        <w:t>to</w:t>
      </w:r>
      <w:r>
        <w:t xml:space="preserve">  </w:t>
      </w:r>
      <w:r>
        <w:rPr>
          <w:w w:val="99"/>
        </w:rPr>
        <w:t>determine the</w:t>
      </w:r>
      <w:r>
        <w:t xml:space="preserve"> </w:t>
      </w:r>
      <w:r>
        <w:rPr>
          <w:w w:val="99"/>
        </w:rPr>
        <w:t>members</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(block</w:t>
      </w:r>
      <w:r>
        <w:t xml:space="preserve"> </w:t>
      </w:r>
      <w:r>
        <w:rPr>
          <w:w w:val="99"/>
        </w:rPr>
        <w:t>proposer</w:t>
      </w:r>
      <w:r>
        <w:t xml:space="preserve"> </w:t>
      </w:r>
      <w:r>
        <w:rPr>
          <w:w w:val="99"/>
        </w:rPr>
        <w:t>and validators)</w:t>
      </w:r>
      <w:r>
        <w:t xml:space="preserve"> </w:t>
      </w:r>
      <w:r>
        <w:rPr>
          <w:w w:val="99"/>
        </w:rPr>
        <w:t>at</w:t>
      </w:r>
      <w:r>
        <w:t xml:space="preserve"> </w:t>
      </w:r>
      <w:r>
        <w:rPr>
          <w:w w:val="99"/>
        </w:rPr>
        <w:t>the</w:t>
      </w:r>
      <w:r>
        <w:t xml:space="preserve"> </w:t>
      </w:r>
      <w:r>
        <w:rPr>
          <w:w w:val="99"/>
        </w:rPr>
        <w:t>beginning</w:t>
      </w:r>
      <w:r>
        <w:t xml:space="preserve"> </w:t>
      </w:r>
      <w:r>
        <w:rPr>
          <w:w w:val="99"/>
        </w:rPr>
        <w:t>of</w:t>
      </w:r>
      <w:r>
        <w:t xml:space="preserve"> </w:t>
      </w:r>
      <w:r>
        <w:rPr>
          <w:w w:val="99"/>
        </w:rPr>
        <w:t>a</w:t>
      </w:r>
      <w:r>
        <w:t xml:space="preserve"> </w:t>
      </w:r>
      <w:r>
        <w:rPr>
          <w:w w:val="99"/>
        </w:rPr>
        <w:t>round.</w:t>
      </w:r>
      <w:r>
        <w:t xml:space="preserve"> </w:t>
      </w:r>
      <w:r>
        <w:rPr>
          <w:w w:val="99"/>
        </w:rPr>
        <w:t>This</w:t>
      </w:r>
      <w:r>
        <w:t xml:space="preserve"> </w:t>
      </w:r>
      <w:r>
        <w:rPr>
          <w:w w:val="99"/>
        </w:rPr>
        <w:t>is</w:t>
      </w:r>
      <w:r>
        <w:t xml:space="preserve"> </w:t>
      </w:r>
      <w:r>
        <w:rPr>
          <w:w w:val="99"/>
        </w:rPr>
        <w:t>possible because</w:t>
      </w:r>
      <w:r>
        <w:t xml:space="preserve">  </w:t>
      </w:r>
      <w:r>
        <w:rPr>
          <w:w w:val="99"/>
        </w:rPr>
        <w:t>the</w:t>
      </w:r>
      <w:r>
        <w:t xml:space="preserve">  </w:t>
      </w:r>
      <w:r>
        <w:rPr>
          <w:w w:val="99"/>
        </w:rPr>
        <w:t>randomization</w:t>
      </w:r>
      <w:r>
        <w:t xml:space="preserve">  </w:t>
      </w:r>
      <w:r>
        <w:rPr>
          <w:w w:val="99"/>
        </w:rPr>
        <w:t>factor</w:t>
      </w:r>
      <w:r>
        <w:t xml:space="preserve">  </w:t>
      </w:r>
      <w:r>
        <w:rPr>
          <w:w w:val="99"/>
        </w:rPr>
        <w:t>r</w:t>
      </w:r>
      <w:r>
        <w:t xml:space="preserve">  </w:t>
      </w:r>
      <w:r>
        <w:rPr>
          <w:w w:val="99"/>
        </w:rPr>
        <w:t>is</w:t>
      </w:r>
      <w:r>
        <w:t xml:space="preserve">  </w:t>
      </w:r>
      <w:r>
        <w:rPr>
          <w:w w:val="99"/>
        </w:rPr>
        <w:t>stored</w:t>
      </w:r>
      <w:r>
        <w:t xml:space="preserve">  </w:t>
      </w:r>
      <w:r>
        <w:rPr>
          <w:w w:val="99"/>
        </w:rPr>
        <w:t>in</w:t>
      </w:r>
      <w:r>
        <w:t xml:space="preserve">  </w:t>
      </w:r>
      <w:r>
        <w:rPr>
          <w:w w:val="99"/>
        </w:rPr>
        <w:t>every block</w:t>
      </w:r>
      <w:r>
        <w:t xml:space="preserve"> </w:t>
      </w:r>
      <w:r>
        <w:rPr>
          <w:w w:val="99"/>
        </w:rPr>
        <w:t>and</w:t>
      </w:r>
      <w:r>
        <w:t xml:space="preserve"> </w:t>
      </w:r>
      <w:r>
        <w:rPr>
          <w:w w:val="99"/>
        </w:rPr>
        <w:t>is</w:t>
      </w:r>
      <w:r>
        <w:t xml:space="preserve"> </w:t>
      </w:r>
      <w:r>
        <w:rPr>
          <w:w w:val="99"/>
        </w:rPr>
        <w:t>created</w:t>
      </w:r>
      <w:r>
        <w:t xml:space="preserve"> </w:t>
      </w:r>
      <w:r>
        <w:rPr>
          <w:w w:val="99"/>
        </w:rPr>
        <w:t>by</w:t>
      </w:r>
      <w:r>
        <w:t xml:space="preserve"> </w:t>
      </w:r>
      <w:r>
        <w:rPr>
          <w:w w:val="99"/>
        </w:rPr>
        <w:t>the</w:t>
      </w:r>
      <w:r>
        <w:t xml:space="preserve"> </w:t>
      </w:r>
      <w:r>
        <w:rPr>
          <w:w w:val="99"/>
        </w:rPr>
        <w:t>block</w:t>
      </w:r>
      <w:r>
        <w:t xml:space="preserve"> </w:t>
      </w:r>
      <w:r>
        <w:rPr>
          <w:w w:val="99"/>
        </w:rPr>
        <w:t>proposer</w:t>
      </w:r>
      <w:r>
        <w:t xml:space="preserve"> </w:t>
      </w:r>
      <w:r>
        <w:rPr>
          <w:w w:val="99"/>
        </w:rPr>
        <w:t>using</w:t>
      </w:r>
      <w:r>
        <w:t xml:space="preserve"> </w:t>
      </w:r>
      <w:r>
        <w:rPr>
          <w:w w:val="99"/>
        </w:rPr>
        <w:t>a</w:t>
      </w:r>
      <w:r>
        <w:t xml:space="preserve"> </w:t>
      </w:r>
      <w:r>
        <w:rPr>
          <w:w w:val="99"/>
        </w:rPr>
        <w:t>BLS signature</w:t>
      </w:r>
      <w:r>
        <w:t xml:space="preserve"> </w:t>
      </w:r>
      <w:r>
        <w:rPr>
          <w:w w:val="99"/>
        </w:rPr>
        <w:t>[4]</w:t>
      </w:r>
      <w:r>
        <w:t xml:space="preserve"> </w:t>
      </w:r>
      <w:r>
        <w:rPr>
          <w:w w:val="99"/>
        </w:rPr>
        <w:t>on</w:t>
      </w:r>
      <w:r>
        <w:t xml:space="preserve"> </w:t>
      </w:r>
      <w:r>
        <w:rPr>
          <w:w w:val="99"/>
        </w:rPr>
        <w:t>the</w:t>
      </w:r>
      <w:r>
        <w:t xml:space="preserve"> </w:t>
      </w:r>
      <w:r>
        <w:rPr>
          <w:w w:val="99"/>
        </w:rPr>
        <w:t>previous</w:t>
      </w:r>
      <w:r>
        <w:t xml:space="preserve"> </w:t>
      </w:r>
      <w:r>
        <w:rPr>
          <w:w w:val="99"/>
        </w:rPr>
        <w:t>r.</w:t>
      </w:r>
    </w:p>
    <w:p w14:paraId="2134E55E" w14:textId="42D365B1" w:rsidR="002A75E2" w:rsidRDefault="008B0E5C">
      <w:pPr>
        <w:spacing w:line="249" w:lineRule="auto"/>
        <w:ind w:left="604" w:right="-34" w:hanging="286"/>
        <w:jc w:val="both"/>
      </w:pPr>
      <w:r>
        <w:rPr>
          <w:w w:val="99"/>
        </w:rPr>
        <w:t>2)</w:t>
      </w:r>
      <w:r>
        <w:t xml:space="preserve">  </w:t>
      </w:r>
      <w:r>
        <w:rPr>
          <w:w w:val="99"/>
        </w:rPr>
        <w:t>The</w:t>
      </w:r>
      <w:r>
        <w:t xml:space="preserve">  </w:t>
      </w:r>
      <w:r>
        <w:rPr>
          <w:w w:val="99"/>
        </w:rPr>
        <w:t>block</w:t>
      </w:r>
      <w:r>
        <w:t xml:space="preserve">  </w:t>
      </w:r>
      <w:r>
        <w:rPr>
          <w:w w:val="99"/>
        </w:rPr>
        <w:t>proposer</w:t>
      </w:r>
      <w:r>
        <w:t xml:space="preserve">  </w:t>
      </w:r>
      <w:r>
        <w:rPr>
          <w:w w:val="99"/>
        </w:rPr>
        <w:t>is</w:t>
      </w:r>
      <w:r>
        <w:t xml:space="preserve">  </w:t>
      </w:r>
      <w:r>
        <w:rPr>
          <w:w w:val="99"/>
        </w:rPr>
        <w:t>the</w:t>
      </w:r>
      <w:r>
        <w:t xml:space="preserve">  </w:t>
      </w:r>
      <w:r>
        <w:rPr>
          <w:w w:val="99"/>
        </w:rPr>
        <w:t>validator</w:t>
      </w:r>
      <w:r>
        <w:t xml:space="preserve">  </w:t>
      </w:r>
      <w:r>
        <w:rPr>
          <w:w w:val="99"/>
        </w:rPr>
        <w:t>in</w:t>
      </w:r>
      <w:r>
        <w:t xml:space="preserve">  </w:t>
      </w:r>
      <w:r>
        <w:rPr>
          <w:w w:val="99"/>
        </w:rPr>
        <w:t>the</w:t>
      </w:r>
      <w:r>
        <w:t xml:space="preserve">  </w:t>
      </w:r>
      <w:r>
        <w:rPr>
          <w:w w:val="99"/>
        </w:rPr>
        <w:t>consensus group</w:t>
      </w:r>
      <w:r>
        <w:t xml:space="preserve">  </w:t>
      </w:r>
      <w:r>
        <w:rPr>
          <w:w w:val="99"/>
        </w:rPr>
        <w:t>who’s</w:t>
      </w:r>
      <w:r>
        <w:t xml:space="preserve">  </w:t>
      </w:r>
      <w:r>
        <w:rPr>
          <w:w w:val="99"/>
        </w:rPr>
        <w:t>hash</w:t>
      </w:r>
      <w:r>
        <w:t xml:space="preserve">  </w:t>
      </w:r>
      <w:r>
        <w:rPr>
          <w:w w:val="99"/>
        </w:rPr>
        <w:t>of</w:t>
      </w:r>
      <w:r>
        <w:t xml:space="preserve">  </w:t>
      </w:r>
      <w:r>
        <w:rPr>
          <w:w w:val="99"/>
        </w:rPr>
        <w:t>the</w:t>
      </w:r>
      <w:r>
        <w:t xml:space="preserve">  </w:t>
      </w:r>
      <w:r>
        <w:rPr>
          <w:w w:val="99"/>
        </w:rPr>
        <w:t>public</w:t>
      </w:r>
      <w:r>
        <w:t xml:space="preserve">  </w:t>
      </w:r>
      <w:r>
        <w:rPr>
          <w:w w:val="99"/>
        </w:rPr>
        <w:t>key</w:t>
      </w:r>
      <w:r>
        <w:t xml:space="preserve">  </w:t>
      </w:r>
      <w:r>
        <w:rPr>
          <w:w w:val="99"/>
        </w:rPr>
        <w:t>and</w:t>
      </w:r>
      <w:r>
        <w:t xml:space="preserve">  </w:t>
      </w:r>
      <w:r>
        <w:rPr>
          <w:w w:val="99"/>
        </w:rPr>
        <w:t>randomization factor</w:t>
      </w:r>
      <w:r>
        <w:t xml:space="preserve">  </w:t>
      </w:r>
      <w:r>
        <w:rPr>
          <w:w w:val="99"/>
        </w:rPr>
        <w:t>is</w:t>
      </w:r>
      <w:r>
        <w:t xml:space="preserve">  </w:t>
      </w:r>
      <w:r>
        <w:rPr>
          <w:w w:val="99"/>
        </w:rPr>
        <w:t>the</w:t>
      </w:r>
      <w:r>
        <w:t xml:space="preserve">  </w:t>
      </w:r>
      <w:r>
        <w:rPr>
          <w:w w:val="99"/>
        </w:rPr>
        <w:t>smallest.</w:t>
      </w:r>
      <w:r>
        <w:t xml:space="preserve">  </w:t>
      </w:r>
      <w:r>
        <w:rPr>
          <w:w w:val="99"/>
        </w:rPr>
        <w:t>In</w:t>
      </w:r>
      <w:r>
        <w:t xml:space="preserve">  </w:t>
      </w:r>
      <w:r>
        <w:rPr>
          <w:w w:val="99"/>
        </w:rPr>
        <w:t>contrast</w:t>
      </w:r>
      <w:r>
        <w:t xml:space="preserve">  </w:t>
      </w:r>
      <w:r>
        <w:rPr>
          <w:w w:val="99"/>
        </w:rPr>
        <w:t>to</w:t>
      </w:r>
      <w:r>
        <w:t xml:space="preserve">  </w:t>
      </w:r>
      <w:proofErr w:type="spellStart"/>
      <w:r>
        <w:rPr>
          <w:w w:val="99"/>
        </w:rPr>
        <w:t>Algorand’s</w:t>
      </w:r>
      <w:proofErr w:type="spellEnd"/>
      <w:r>
        <w:t xml:space="preserve">  </w:t>
      </w:r>
      <w:r>
        <w:rPr>
          <w:w w:val="99"/>
        </w:rPr>
        <w:t>[3] approach,</w:t>
      </w:r>
      <w:r>
        <w:t xml:space="preserve">  </w:t>
      </w:r>
      <w:r>
        <w:rPr>
          <w:w w:val="99"/>
        </w:rPr>
        <w:t>where</w:t>
      </w:r>
      <w:r>
        <w:t xml:space="preserve">  </w:t>
      </w:r>
      <w:r>
        <w:rPr>
          <w:w w:val="99"/>
        </w:rPr>
        <w:t>the</w:t>
      </w:r>
      <w:r>
        <w:t xml:space="preserve">  </w:t>
      </w:r>
      <w:r>
        <w:rPr>
          <w:w w:val="99"/>
        </w:rPr>
        <w:t>random</w:t>
      </w:r>
      <w:r>
        <w:t xml:space="preserve">  </w:t>
      </w:r>
      <w:r>
        <w:rPr>
          <w:w w:val="99"/>
        </w:rPr>
        <w:t>committee</w:t>
      </w:r>
      <w:r>
        <w:t xml:space="preserve">  </w:t>
      </w:r>
      <w:r>
        <w:rPr>
          <w:w w:val="99"/>
        </w:rPr>
        <w:t>selection</w:t>
      </w:r>
      <w:r>
        <w:t xml:space="preserve">  </w:t>
      </w:r>
      <w:r>
        <w:rPr>
          <w:w w:val="99"/>
        </w:rPr>
        <w:t>can take</w:t>
      </w:r>
      <w:r>
        <w:t xml:space="preserve"> </w:t>
      </w:r>
      <w:r>
        <w:rPr>
          <w:w w:val="99"/>
        </w:rPr>
        <w:t>up</w:t>
      </w:r>
      <w:r>
        <w:t xml:space="preserve"> </w:t>
      </w:r>
      <w:r>
        <w:rPr>
          <w:w w:val="99"/>
        </w:rPr>
        <w:t>to</w:t>
      </w:r>
      <w:r>
        <w:t xml:space="preserve"> </w:t>
      </w:r>
      <w:r>
        <w:rPr>
          <w:w w:val="99"/>
        </w:rPr>
        <w:t>12</w:t>
      </w:r>
      <w:r>
        <w:t xml:space="preserve"> </w:t>
      </w:r>
      <w:r>
        <w:rPr>
          <w:w w:val="99"/>
        </w:rPr>
        <w:t>seconds,</w:t>
      </w:r>
      <w:r>
        <w:t xml:space="preserve"> </w:t>
      </w:r>
      <w:r>
        <w:rPr>
          <w:w w:val="99"/>
        </w:rPr>
        <w:t>in</w:t>
      </w:r>
      <w:r>
        <w:t xml:space="preserve"> </w:t>
      </w:r>
      <w:r>
        <w:rPr>
          <w:w w:val="99"/>
        </w:rPr>
        <w:t>Elrond</w:t>
      </w:r>
      <w:r>
        <w:t xml:space="preserve"> </w:t>
      </w:r>
      <w:r>
        <w:rPr>
          <w:w w:val="99"/>
        </w:rPr>
        <w:t>the</w:t>
      </w:r>
      <w:r>
        <w:t xml:space="preserve"> </w:t>
      </w:r>
      <w:r>
        <w:rPr>
          <w:w w:val="99"/>
        </w:rPr>
        <w:t>time</w:t>
      </w:r>
      <w:r>
        <w:t xml:space="preserve"> </w:t>
      </w:r>
      <w:r>
        <w:rPr>
          <w:w w:val="99"/>
        </w:rPr>
        <w:t>necessary</w:t>
      </w:r>
      <w:r>
        <w:t xml:space="preserve"> </w:t>
      </w:r>
      <w:r>
        <w:rPr>
          <w:w w:val="99"/>
        </w:rPr>
        <w:t>for random</w:t>
      </w:r>
      <w:r>
        <w:t xml:space="preserve"> </w:t>
      </w:r>
      <w:r>
        <w:rPr>
          <w:w w:val="99"/>
        </w:rPr>
        <w:t>selection</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is</w:t>
      </w:r>
      <w:r>
        <w:t xml:space="preserve"> </w:t>
      </w:r>
      <w:r>
        <w:rPr>
          <w:w w:val="99"/>
        </w:rPr>
        <w:t>considerably reduced</w:t>
      </w:r>
      <w:r>
        <w:t xml:space="preserve">  </w:t>
      </w:r>
      <w:r>
        <w:rPr>
          <w:w w:val="99"/>
        </w:rPr>
        <w:t>(estimated</w:t>
      </w:r>
      <w:r>
        <w:t xml:space="preserve">  </w:t>
      </w:r>
      <w:r>
        <w:rPr>
          <w:w w:val="99"/>
        </w:rPr>
        <w:t>under</w:t>
      </w:r>
      <w:r>
        <w:t xml:space="preserve">  </w:t>
      </w:r>
      <w:r>
        <w:rPr>
          <w:w w:val="99"/>
        </w:rPr>
        <w:t>100</w:t>
      </w:r>
      <w:r>
        <w:t xml:space="preserve">  </w:t>
      </w:r>
      <w:proofErr w:type="spellStart"/>
      <w:r>
        <w:rPr>
          <w:w w:val="99"/>
        </w:rPr>
        <w:t>ms</w:t>
      </w:r>
      <w:proofErr w:type="spellEnd"/>
      <w:r>
        <w:rPr>
          <w:w w:val="99"/>
        </w:rPr>
        <w:t>)</w:t>
      </w:r>
      <w:r>
        <w:t xml:space="preserve">  </w:t>
      </w:r>
      <w:r>
        <w:rPr>
          <w:w w:val="99"/>
        </w:rPr>
        <w:t>excluding</w:t>
      </w:r>
      <w:r>
        <w:t xml:space="preserve">  </w:t>
      </w:r>
      <w:r>
        <w:rPr>
          <w:w w:val="99"/>
        </w:rPr>
        <w:t>network latency.</w:t>
      </w:r>
      <w:r>
        <w:t xml:space="preserve"> </w:t>
      </w:r>
      <w:r>
        <w:rPr>
          <w:w w:val="99"/>
        </w:rPr>
        <w:t>Indeed,</w:t>
      </w:r>
      <w:r>
        <w:t xml:space="preserve"> </w:t>
      </w:r>
      <w:r>
        <w:rPr>
          <w:w w:val="99"/>
        </w:rPr>
        <w:t>there</w:t>
      </w:r>
      <w:r>
        <w:t xml:space="preserve"> </w:t>
      </w:r>
      <w:r>
        <w:rPr>
          <w:w w:val="99"/>
        </w:rPr>
        <w:t>is</w:t>
      </w:r>
      <w:r>
        <w:t xml:space="preserve"> </w:t>
      </w:r>
      <w:r>
        <w:rPr>
          <w:w w:val="99"/>
        </w:rPr>
        <w:t>no</w:t>
      </w:r>
      <w:r>
        <w:t xml:space="preserve"> </w:t>
      </w:r>
      <w:r>
        <w:rPr>
          <w:w w:val="99"/>
        </w:rPr>
        <w:t>communication</w:t>
      </w:r>
      <w:r>
        <w:t xml:space="preserve"> </w:t>
      </w:r>
      <w:r>
        <w:rPr>
          <w:w w:val="99"/>
        </w:rPr>
        <w:t>requirement for</w:t>
      </w:r>
      <w:r>
        <w:t xml:space="preserve"> </w:t>
      </w:r>
      <w:r>
        <w:rPr>
          <w:w w:val="99"/>
        </w:rPr>
        <w:t>this</w:t>
      </w:r>
      <w:r>
        <w:t xml:space="preserve"> </w:t>
      </w:r>
      <w:r>
        <w:rPr>
          <w:w w:val="99"/>
        </w:rPr>
        <w:t>random</w:t>
      </w:r>
      <w:r>
        <w:t xml:space="preserve"> </w:t>
      </w:r>
      <w:r>
        <w:rPr>
          <w:w w:val="99"/>
        </w:rPr>
        <w:t>selection</w:t>
      </w:r>
      <w:r>
        <w:t xml:space="preserve"> </w:t>
      </w:r>
      <w:r>
        <w:rPr>
          <w:w w:val="99"/>
        </w:rPr>
        <w:t>process,</w:t>
      </w:r>
      <w:r>
        <w:t xml:space="preserve"> </w:t>
      </w:r>
      <w:r>
        <w:rPr>
          <w:w w:val="99"/>
        </w:rPr>
        <w:t>which</w:t>
      </w:r>
      <w:r>
        <w:t xml:space="preserve"> </w:t>
      </w:r>
      <w:r>
        <w:rPr>
          <w:w w:val="99"/>
        </w:rPr>
        <w:t>enables</w:t>
      </w:r>
      <w:r>
        <w:t xml:space="preserve"> </w:t>
      </w:r>
      <w:r>
        <w:rPr>
          <w:w w:val="99"/>
        </w:rPr>
        <w:t>Elrond to</w:t>
      </w:r>
      <w:r>
        <w:t xml:space="preserve">  </w:t>
      </w:r>
      <w:r>
        <w:rPr>
          <w:w w:val="99"/>
        </w:rPr>
        <w:t>have</w:t>
      </w:r>
      <w:r>
        <w:t xml:space="preserve">  </w:t>
      </w:r>
      <w:r>
        <w:rPr>
          <w:w w:val="99"/>
        </w:rPr>
        <w:t>a</w:t>
      </w:r>
      <w:r>
        <w:t xml:space="preserve">  </w:t>
      </w:r>
      <w:r>
        <w:rPr>
          <w:w w:val="99"/>
        </w:rPr>
        <w:t>newly</w:t>
      </w:r>
      <w:r>
        <w:t xml:space="preserve">  </w:t>
      </w:r>
      <w:r>
        <w:rPr>
          <w:w w:val="99"/>
        </w:rPr>
        <w:t>and</w:t>
      </w:r>
      <w:r>
        <w:t xml:space="preserve">  </w:t>
      </w:r>
      <w:r>
        <w:rPr>
          <w:w w:val="99"/>
        </w:rPr>
        <w:t>randomly</w:t>
      </w:r>
      <w:r>
        <w:t xml:space="preserve">  </w:t>
      </w:r>
      <w:r>
        <w:rPr>
          <w:w w:val="99"/>
        </w:rPr>
        <w:t>selected</w:t>
      </w:r>
      <w:r>
        <w:t xml:space="preserve">  </w:t>
      </w:r>
      <w:r>
        <w:rPr>
          <w:w w:val="99"/>
        </w:rPr>
        <w:t>group</w:t>
      </w:r>
      <w:r>
        <w:t xml:space="preserve">  </w:t>
      </w:r>
      <w:r>
        <w:rPr>
          <w:w w:val="99"/>
        </w:rPr>
        <w:t>that succeeds</w:t>
      </w:r>
      <w:r>
        <w:t xml:space="preserve">  </w:t>
      </w:r>
      <w:r>
        <w:rPr>
          <w:w w:val="99"/>
        </w:rPr>
        <w:t>in</w:t>
      </w:r>
      <w:r>
        <w:t xml:space="preserve">  </w:t>
      </w:r>
      <w:r>
        <w:rPr>
          <w:w w:val="99"/>
        </w:rPr>
        <w:t>committing</w:t>
      </w:r>
      <w:r>
        <w:t xml:space="preserve">  </w:t>
      </w:r>
      <w:r>
        <w:rPr>
          <w:w w:val="99"/>
        </w:rPr>
        <w:t>a</w:t>
      </w:r>
      <w:r>
        <w:t xml:space="preserve">  </w:t>
      </w:r>
      <w:r>
        <w:rPr>
          <w:w w:val="99"/>
        </w:rPr>
        <w:t>new</w:t>
      </w:r>
      <w:r>
        <w:t xml:space="preserve">  </w:t>
      </w:r>
      <w:r>
        <w:rPr>
          <w:w w:val="99"/>
        </w:rPr>
        <w:t>block</w:t>
      </w:r>
      <w:r>
        <w:t xml:space="preserve">  </w:t>
      </w:r>
      <w:r>
        <w:rPr>
          <w:w w:val="99"/>
        </w:rPr>
        <w:t>to</w:t>
      </w:r>
      <w:r>
        <w:t xml:space="preserve">  </w:t>
      </w:r>
      <w:r>
        <w:rPr>
          <w:w w:val="99"/>
        </w:rPr>
        <w:t>the</w:t>
      </w:r>
      <w:r>
        <w:t xml:space="preserve">  </w:t>
      </w:r>
      <w:r>
        <w:rPr>
          <w:w w:val="99"/>
        </w:rPr>
        <w:t>ledger</w:t>
      </w:r>
      <w:r>
        <w:t xml:space="preserve">  </w:t>
      </w:r>
      <w:r>
        <w:rPr>
          <w:w w:val="99"/>
        </w:rPr>
        <w:t>in</w:t>
      </w:r>
      <w:r w:rsidR="004215CC" w:rsidRPr="004215CC">
        <w:rPr>
          <w:w w:val="99"/>
        </w:rPr>
        <w:t xml:space="preserve"> </w:t>
      </w:r>
      <w:r w:rsidR="004215CC">
        <w:rPr>
          <w:w w:val="99"/>
        </w:rPr>
        <w:t>each</w:t>
      </w:r>
      <w:r w:rsidR="004215CC">
        <w:t xml:space="preserve"> </w:t>
      </w:r>
      <w:r w:rsidR="004215CC">
        <w:rPr>
          <w:w w:val="99"/>
        </w:rPr>
        <w:t>round.</w:t>
      </w:r>
    </w:p>
    <w:p w14:paraId="2134E561" w14:textId="56D62362" w:rsidR="002A75E2" w:rsidRDefault="008B0E5C" w:rsidP="004215CC">
      <w:pPr>
        <w:spacing w:before="26" w:line="249" w:lineRule="auto"/>
        <w:ind w:left="485" w:right="85"/>
        <w:jc w:val="both"/>
      </w:pPr>
      <w:r>
        <w:br w:type="column"/>
      </w:r>
      <w:r>
        <w:t xml:space="preserve"> </w:t>
      </w:r>
      <w:r>
        <w:rPr>
          <w:w w:val="99"/>
        </w:rPr>
        <w:t>The</w:t>
      </w:r>
      <w:r>
        <w:t xml:space="preserve"> </w:t>
      </w:r>
      <w:r>
        <w:rPr>
          <w:w w:val="99"/>
        </w:rPr>
        <w:t>tradeoff</w:t>
      </w:r>
      <w:r>
        <w:t xml:space="preserve"> </w:t>
      </w:r>
      <w:r>
        <w:rPr>
          <w:w w:val="99"/>
        </w:rPr>
        <w:t>for</w:t>
      </w:r>
      <w:r>
        <w:t xml:space="preserve"> </w:t>
      </w:r>
      <w:r>
        <w:rPr>
          <w:w w:val="99"/>
        </w:rPr>
        <w:t>this</w:t>
      </w:r>
      <w:r>
        <w:t xml:space="preserve"> </w:t>
      </w:r>
      <w:r>
        <w:rPr>
          <w:w w:val="99"/>
        </w:rPr>
        <w:t>enhancement</w:t>
      </w:r>
      <w:r>
        <w:t xml:space="preserve"> </w:t>
      </w:r>
      <w:r>
        <w:rPr>
          <w:w w:val="99"/>
        </w:rPr>
        <w:t>relies</w:t>
      </w:r>
      <w:r>
        <w:t xml:space="preserve"> </w:t>
      </w:r>
      <w:r>
        <w:rPr>
          <w:w w:val="99"/>
        </w:rPr>
        <w:t>on the</w:t>
      </w:r>
      <w:r>
        <w:t xml:space="preserve">  </w:t>
      </w:r>
      <w:r>
        <w:rPr>
          <w:w w:val="99"/>
        </w:rPr>
        <w:t>premise</w:t>
      </w:r>
      <w:r>
        <w:t xml:space="preserve">  </w:t>
      </w:r>
      <w:r>
        <w:rPr>
          <w:w w:val="99"/>
        </w:rPr>
        <w:t>that</w:t>
      </w:r>
      <w:r>
        <w:t xml:space="preserve">  </w:t>
      </w:r>
      <w:r>
        <w:rPr>
          <w:w w:val="99"/>
        </w:rPr>
        <w:t>an</w:t>
      </w:r>
      <w:r>
        <w:t xml:space="preserve">  </w:t>
      </w:r>
      <w:r>
        <w:rPr>
          <w:w w:val="99"/>
        </w:rPr>
        <w:t>adversary</w:t>
      </w:r>
      <w:r>
        <w:t xml:space="preserve">  </w:t>
      </w:r>
      <w:r>
        <w:rPr>
          <w:w w:val="99"/>
        </w:rPr>
        <w:t>cannot</w:t>
      </w:r>
      <w:r>
        <w:t xml:space="preserve">  </w:t>
      </w:r>
      <w:r>
        <w:rPr>
          <w:w w:val="99"/>
        </w:rPr>
        <w:t>adapt</w:t>
      </w:r>
      <w:r>
        <w:t xml:space="preserve">  </w:t>
      </w:r>
      <w:r>
        <w:rPr>
          <w:w w:val="99"/>
        </w:rPr>
        <w:t>faster</w:t>
      </w:r>
      <w:r>
        <w:t xml:space="preserve">  </w:t>
      </w:r>
      <w:r>
        <w:rPr>
          <w:w w:val="99"/>
        </w:rPr>
        <w:t>than the</w:t>
      </w:r>
      <w:r>
        <w:t xml:space="preserve">  </w:t>
      </w:r>
      <w:r>
        <w:rPr>
          <w:w w:val="99"/>
        </w:rPr>
        <w:t>round’s</w:t>
      </w:r>
      <w:r>
        <w:t xml:space="preserve">  </w:t>
      </w:r>
      <w:r>
        <w:rPr>
          <w:w w:val="99"/>
        </w:rPr>
        <w:t>time</w:t>
      </w:r>
      <w:r>
        <w:t xml:space="preserve">  </w:t>
      </w:r>
      <w:r>
        <w:rPr>
          <w:w w:val="99"/>
        </w:rPr>
        <w:t>frame</w:t>
      </w:r>
      <w:r>
        <w:t xml:space="preserve">  </w:t>
      </w:r>
      <w:r>
        <w:rPr>
          <w:w w:val="99"/>
        </w:rPr>
        <w:t>and</w:t>
      </w:r>
      <w:r>
        <w:t xml:space="preserve">  </w:t>
      </w:r>
      <w:r>
        <w:rPr>
          <w:w w:val="99"/>
        </w:rPr>
        <w:t>can</w:t>
      </w:r>
      <w:r>
        <w:t xml:space="preserve">  </w:t>
      </w:r>
      <w:r>
        <w:rPr>
          <w:w w:val="99"/>
        </w:rPr>
        <w:t>choose</w:t>
      </w:r>
      <w:r>
        <w:t xml:space="preserve">  </w:t>
      </w:r>
      <w:r>
        <w:rPr>
          <w:w w:val="99"/>
        </w:rPr>
        <w:t>not</w:t>
      </w:r>
      <w:r>
        <w:t xml:space="preserve">  </w:t>
      </w:r>
      <w:r>
        <w:rPr>
          <w:w w:val="99"/>
        </w:rPr>
        <w:t>to</w:t>
      </w:r>
      <w:r>
        <w:t xml:space="preserve">  </w:t>
      </w:r>
      <w:r>
        <w:rPr>
          <w:w w:val="99"/>
        </w:rPr>
        <w:t>propose the</w:t>
      </w:r>
      <w:r>
        <w:t xml:space="preserve"> </w:t>
      </w:r>
      <w:r>
        <w:rPr>
          <w:w w:val="99"/>
        </w:rPr>
        <w:t>block.</w:t>
      </w:r>
      <w:r>
        <w:t xml:space="preserve"> </w:t>
      </w:r>
      <w:r>
        <w:rPr>
          <w:w w:val="99"/>
        </w:rPr>
        <w:t>A</w:t>
      </w:r>
      <w:r>
        <w:t xml:space="preserve"> </w:t>
      </w:r>
      <w:r>
        <w:rPr>
          <w:w w:val="99"/>
        </w:rPr>
        <w:t>further</w:t>
      </w:r>
      <w:r>
        <w:t xml:space="preserve"> </w:t>
      </w:r>
      <w:r>
        <w:rPr>
          <w:w w:val="99"/>
        </w:rPr>
        <w:t>improvement</w:t>
      </w:r>
      <w:r>
        <w:t xml:space="preserve"> </w:t>
      </w:r>
      <w:r>
        <w:rPr>
          <w:w w:val="99"/>
        </w:rPr>
        <w:t>on</w:t>
      </w:r>
      <w:r>
        <w:t xml:space="preserve"> </w:t>
      </w:r>
      <w:r>
        <w:rPr>
          <w:w w:val="99"/>
        </w:rPr>
        <w:t>the</w:t>
      </w:r>
      <w:r>
        <w:t xml:space="preserve"> </w:t>
      </w:r>
      <w:r>
        <w:rPr>
          <w:w w:val="99"/>
        </w:rPr>
        <w:t>security</w:t>
      </w:r>
      <w:r>
        <w:t xml:space="preserve"> </w:t>
      </w:r>
      <w:r>
        <w:rPr>
          <w:w w:val="99"/>
        </w:rPr>
        <w:t>of</w:t>
      </w:r>
      <w:r>
        <w:t xml:space="preserve"> </w:t>
      </w:r>
      <w:r>
        <w:rPr>
          <w:w w:val="99"/>
        </w:rPr>
        <w:t>the randomness</w:t>
      </w:r>
      <w:r>
        <w:t xml:space="preserve"> </w:t>
      </w:r>
      <w:r>
        <w:rPr>
          <w:w w:val="99"/>
        </w:rPr>
        <w:t>source,</w:t>
      </w:r>
      <w:r>
        <w:t xml:space="preserve"> </w:t>
      </w:r>
      <w:r>
        <w:rPr>
          <w:w w:val="99"/>
        </w:rPr>
        <w:t>would</w:t>
      </w:r>
      <w:r>
        <w:t xml:space="preserve"> </w:t>
      </w:r>
      <w:r>
        <w:rPr>
          <w:w w:val="99"/>
        </w:rPr>
        <w:t>be</w:t>
      </w:r>
      <w:r>
        <w:t xml:space="preserve"> </w:t>
      </w:r>
      <w:r>
        <w:rPr>
          <w:w w:val="99"/>
        </w:rPr>
        <w:t>the</w:t>
      </w:r>
      <w:r>
        <w:t xml:space="preserve"> </w:t>
      </w:r>
      <w:r>
        <w:rPr>
          <w:w w:val="99"/>
        </w:rPr>
        <w:t>use</w:t>
      </w:r>
      <w:r>
        <w:t xml:space="preserve"> </w:t>
      </w:r>
      <w:r>
        <w:rPr>
          <w:w w:val="99"/>
        </w:rPr>
        <w:t>of</w:t>
      </w:r>
      <w:r>
        <w:t xml:space="preserve"> </w:t>
      </w:r>
      <w:r>
        <w:rPr>
          <w:w w:val="99"/>
        </w:rPr>
        <w:t>verifiable</w:t>
      </w:r>
      <w:r>
        <w:t xml:space="preserve"> </w:t>
      </w:r>
      <w:r>
        <w:rPr>
          <w:w w:val="99"/>
        </w:rPr>
        <w:t>delay functions</w:t>
      </w:r>
      <w:r>
        <w:t xml:space="preserve">  </w:t>
      </w:r>
      <w:r>
        <w:rPr>
          <w:w w:val="99"/>
        </w:rPr>
        <w:t>(VDFs)</w:t>
      </w:r>
      <w:r>
        <w:t xml:space="preserve">  </w:t>
      </w:r>
      <w:r>
        <w:rPr>
          <w:w w:val="99"/>
        </w:rPr>
        <w:t>in</w:t>
      </w:r>
      <w:r>
        <w:t xml:space="preserve">  </w:t>
      </w:r>
      <w:r>
        <w:rPr>
          <w:w w:val="99"/>
        </w:rPr>
        <w:t>order</w:t>
      </w:r>
      <w:r>
        <w:t xml:space="preserve">  </w:t>
      </w:r>
      <w:r>
        <w:rPr>
          <w:w w:val="99"/>
        </w:rPr>
        <w:t>to</w:t>
      </w:r>
      <w:r>
        <w:t xml:space="preserve">  </w:t>
      </w:r>
      <w:r>
        <w:rPr>
          <w:w w:val="99"/>
        </w:rPr>
        <w:t>prevent</w:t>
      </w:r>
      <w:r>
        <w:t xml:space="preserve">  </w:t>
      </w:r>
      <w:r>
        <w:rPr>
          <w:w w:val="99"/>
        </w:rPr>
        <w:t>any</w:t>
      </w:r>
      <w:r>
        <w:t xml:space="preserve">  </w:t>
      </w:r>
      <w:r>
        <w:rPr>
          <w:w w:val="99"/>
        </w:rPr>
        <w:t>tampering possibilities</w:t>
      </w:r>
      <w:r>
        <w:t xml:space="preserve">  </w:t>
      </w:r>
      <w:r>
        <w:rPr>
          <w:w w:val="99"/>
        </w:rPr>
        <w:t>of</w:t>
      </w:r>
      <w:r>
        <w:t xml:space="preserve">  </w:t>
      </w:r>
      <w:r>
        <w:rPr>
          <w:w w:val="99"/>
        </w:rPr>
        <w:t>the</w:t>
      </w:r>
      <w:r>
        <w:t xml:space="preserve">  </w:t>
      </w:r>
      <w:r>
        <w:rPr>
          <w:w w:val="99"/>
        </w:rPr>
        <w:t>randomness</w:t>
      </w:r>
      <w:r>
        <w:t xml:space="preserve">  </w:t>
      </w:r>
      <w:r>
        <w:rPr>
          <w:w w:val="99"/>
        </w:rPr>
        <w:t>source</w:t>
      </w:r>
      <w:r>
        <w:t xml:space="preserve">  </w:t>
      </w:r>
      <w:r>
        <w:rPr>
          <w:w w:val="99"/>
        </w:rPr>
        <w:t>until</w:t>
      </w:r>
      <w:r>
        <w:t xml:space="preserve">  </w:t>
      </w:r>
      <w:r>
        <w:rPr>
          <w:w w:val="99"/>
        </w:rPr>
        <w:t>it</w:t>
      </w:r>
      <w:r>
        <w:t xml:space="preserve">  </w:t>
      </w:r>
      <w:r>
        <w:rPr>
          <w:w w:val="99"/>
        </w:rPr>
        <w:t>is</w:t>
      </w:r>
      <w:r>
        <w:t xml:space="preserve">  </w:t>
      </w:r>
      <w:r>
        <w:rPr>
          <w:w w:val="99"/>
        </w:rPr>
        <w:t>too late.</w:t>
      </w:r>
      <w:r>
        <w:t xml:space="preserve">  </w:t>
      </w:r>
      <w:r>
        <w:rPr>
          <w:w w:val="99"/>
        </w:rPr>
        <w:t>Currently,</w:t>
      </w:r>
      <w:r>
        <w:t xml:space="preserve">  </w:t>
      </w:r>
      <w:r>
        <w:rPr>
          <w:w w:val="99"/>
        </w:rPr>
        <w:t>the</w:t>
      </w:r>
      <w:r>
        <w:t xml:space="preserve">  </w:t>
      </w:r>
      <w:r>
        <w:rPr>
          <w:w w:val="99"/>
        </w:rPr>
        <w:t>research</w:t>
      </w:r>
      <w:r>
        <w:t xml:space="preserve">  </w:t>
      </w:r>
      <w:r>
        <w:rPr>
          <w:w w:val="99"/>
        </w:rPr>
        <w:t>in</w:t>
      </w:r>
      <w:r>
        <w:t xml:space="preserve">  </w:t>
      </w:r>
      <w:r>
        <w:rPr>
          <w:w w:val="99"/>
        </w:rPr>
        <w:t>VDFs</w:t>
      </w:r>
      <w:r>
        <w:t xml:space="preserve">  </w:t>
      </w:r>
      <w:r>
        <w:rPr>
          <w:w w:val="99"/>
        </w:rPr>
        <w:t>is</w:t>
      </w:r>
      <w:r>
        <w:t xml:space="preserve">  </w:t>
      </w:r>
      <w:r>
        <w:rPr>
          <w:w w:val="99"/>
        </w:rPr>
        <w:t>still</w:t>
      </w:r>
      <w:r>
        <w:t xml:space="preserve">  </w:t>
      </w:r>
      <w:r>
        <w:rPr>
          <w:w w:val="99"/>
        </w:rPr>
        <w:t>ongoing-</w:t>
      </w:r>
      <w:r>
        <w:t xml:space="preserve">  </w:t>
      </w:r>
      <w:r>
        <w:rPr>
          <w:w w:val="99"/>
        </w:rPr>
        <w:t>there</w:t>
      </w:r>
      <w:r>
        <w:t xml:space="preserve">  </w:t>
      </w:r>
      <w:r>
        <w:rPr>
          <w:w w:val="99"/>
        </w:rPr>
        <w:t>only</w:t>
      </w:r>
      <w:r>
        <w:t xml:space="preserve">  </w:t>
      </w:r>
      <w:r>
        <w:rPr>
          <w:w w:val="99"/>
        </w:rPr>
        <w:t>a</w:t>
      </w:r>
      <w:r>
        <w:t xml:space="preserve">  </w:t>
      </w:r>
      <w:r>
        <w:rPr>
          <w:w w:val="99"/>
        </w:rPr>
        <w:t>few</w:t>
      </w:r>
      <w:r>
        <w:t xml:space="preserve">  </w:t>
      </w:r>
      <w:r>
        <w:rPr>
          <w:w w:val="99"/>
        </w:rPr>
        <w:t>working</w:t>
      </w:r>
      <w:r>
        <w:t xml:space="preserve">  </w:t>
      </w:r>
      <w:r>
        <w:rPr>
          <w:w w:val="99"/>
        </w:rPr>
        <w:t>(and</w:t>
      </w:r>
      <w:r>
        <w:t xml:space="preserve">  </w:t>
      </w:r>
      <w:r>
        <w:rPr>
          <w:w w:val="99"/>
        </w:rPr>
        <w:t>poorly</w:t>
      </w:r>
      <w:r>
        <w:t xml:space="preserve">  </w:t>
      </w:r>
      <w:r>
        <w:rPr>
          <w:w w:val="99"/>
        </w:rPr>
        <w:t>tested)</w:t>
      </w:r>
      <w:r>
        <w:t xml:space="preserve">  </w:t>
      </w:r>
      <w:r>
        <w:rPr>
          <w:w w:val="99"/>
        </w:rPr>
        <w:t>VDF</w:t>
      </w:r>
      <w:r w:rsidR="004215CC">
        <w:rPr>
          <w:w w:val="99"/>
        </w:rPr>
        <w:t xml:space="preserve"> </w:t>
      </w:r>
      <w:r>
        <w:rPr>
          <w:w w:val="99"/>
        </w:rPr>
        <w:t>implementations.</w:t>
      </w:r>
    </w:p>
    <w:p w14:paraId="2134E562" w14:textId="77777777" w:rsidR="002A75E2" w:rsidRDefault="008B0E5C">
      <w:pPr>
        <w:spacing w:before="9" w:line="249" w:lineRule="auto"/>
        <w:ind w:left="485" w:right="85" w:hanging="286"/>
        <w:jc w:val="both"/>
      </w:pPr>
      <w:r>
        <w:rPr>
          <w:w w:val="99"/>
        </w:rPr>
        <w:t>3)</w:t>
      </w:r>
      <w:r>
        <w:t xml:space="preserve">  </w:t>
      </w:r>
      <w:r>
        <w:rPr>
          <w:w w:val="99"/>
        </w:rPr>
        <w:t>In</w:t>
      </w:r>
      <w:r>
        <w:t xml:space="preserve">  </w:t>
      </w:r>
      <w:r>
        <w:rPr>
          <w:w w:val="99"/>
        </w:rPr>
        <w:t>addition</w:t>
      </w:r>
      <w:r>
        <w:t xml:space="preserve">  </w:t>
      </w:r>
      <w:r>
        <w:rPr>
          <w:w w:val="99"/>
        </w:rPr>
        <w:t>to</w:t>
      </w:r>
      <w:r>
        <w:t xml:space="preserve">  </w:t>
      </w:r>
      <w:r>
        <w:rPr>
          <w:w w:val="99"/>
        </w:rPr>
        <w:t>the</w:t>
      </w:r>
      <w:r>
        <w:t xml:space="preserve">  </w:t>
      </w:r>
      <w:r>
        <w:rPr>
          <w:w w:val="99"/>
        </w:rPr>
        <w:t>stake</w:t>
      </w:r>
      <w:r>
        <w:t xml:space="preserve">  </w:t>
      </w:r>
      <w:r>
        <w:rPr>
          <w:w w:val="99"/>
        </w:rPr>
        <w:t>factor</w:t>
      </w:r>
      <w:r>
        <w:t xml:space="preserve">  </w:t>
      </w:r>
      <w:r>
        <w:rPr>
          <w:w w:val="99"/>
        </w:rPr>
        <w:t>generally</w:t>
      </w:r>
      <w:r>
        <w:t xml:space="preserve">  </w:t>
      </w:r>
      <w:r>
        <w:rPr>
          <w:w w:val="99"/>
        </w:rPr>
        <w:t>used</w:t>
      </w:r>
      <w:r>
        <w:t xml:space="preserve">  </w:t>
      </w:r>
      <w:r>
        <w:rPr>
          <w:w w:val="99"/>
        </w:rPr>
        <w:t>in</w:t>
      </w:r>
      <w:r>
        <w:t xml:space="preserve">  </w:t>
      </w:r>
      <w:proofErr w:type="spellStart"/>
      <w:r>
        <w:rPr>
          <w:w w:val="99"/>
        </w:rPr>
        <w:t>PoS</w:t>
      </w:r>
      <w:proofErr w:type="spellEnd"/>
      <w:r>
        <w:rPr>
          <w:w w:val="99"/>
        </w:rPr>
        <w:t xml:space="preserve"> architectures</w:t>
      </w:r>
      <w:r>
        <w:t xml:space="preserve"> </w:t>
      </w:r>
      <w:r>
        <w:rPr>
          <w:w w:val="99"/>
        </w:rPr>
        <w:t>as</w:t>
      </w:r>
      <w:r>
        <w:t xml:space="preserve"> </w:t>
      </w:r>
      <w:r>
        <w:rPr>
          <w:w w:val="99"/>
        </w:rPr>
        <w:t>a</w:t>
      </w:r>
      <w:r>
        <w:t xml:space="preserve"> </w:t>
      </w:r>
      <w:r>
        <w:rPr>
          <w:w w:val="99"/>
        </w:rPr>
        <w:t>sole</w:t>
      </w:r>
      <w:r>
        <w:t xml:space="preserve"> </w:t>
      </w:r>
      <w:r>
        <w:rPr>
          <w:w w:val="99"/>
        </w:rPr>
        <w:t>decision</w:t>
      </w:r>
      <w:r>
        <w:t xml:space="preserve"> </w:t>
      </w:r>
      <w:r>
        <w:rPr>
          <w:w w:val="99"/>
        </w:rPr>
        <w:t>input,</w:t>
      </w:r>
      <w:r>
        <w:t xml:space="preserve"> </w:t>
      </w:r>
      <w:r>
        <w:rPr>
          <w:w w:val="99"/>
        </w:rPr>
        <w:t>Elrond</w:t>
      </w:r>
      <w:r>
        <w:t xml:space="preserve"> </w:t>
      </w:r>
      <w:r>
        <w:rPr>
          <w:w w:val="99"/>
        </w:rPr>
        <w:t>refines</w:t>
      </w:r>
      <w:r>
        <w:t xml:space="preserve"> </w:t>
      </w:r>
      <w:r>
        <w:rPr>
          <w:w w:val="99"/>
        </w:rPr>
        <w:t>its consensus</w:t>
      </w:r>
      <w:r>
        <w:t xml:space="preserve">  </w:t>
      </w:r>
      <w:r>
        <w:rPr>
          <w:w w:val="99"/>
        </w:rPr>
        <w:t>mechanism</w:t>
      </w:r>
      <w:r>
        <w:t xml:space="preserve">  </w:t>
      </w:r>
      <w:r>
        <w:rPr>
          <w:w w:val="99"/>
        </w:rPr>
        <w:t>by</w:t>
      </w:r>
      <w:r>
        <w:t xml:space="preserve">  </w:t>
      </w:r>
      <w:r>
        <w:rPr>
          <w:w w:val="99"/>
        </w:rPr>
        <w:t>adding</w:t>
      </w:r>
      <w:r>
        <w:t xml:space="preserve">  </w:t>
      </w:r>
      <w:r>
        <w:rPr>
          <w:w w:val="99"/>
        </w:rPr>
        <w:t>an</w:t>
      </w:r>
      <w:r>
        <w:t xml:space="preserve">  </w:t>
      </w:r>
      <w:r>
        <w:rPr>
          <w:w w:val="99"/>
        </w:rPr>
        <w:t>additional</w:t>
      </w:r>
      <w:r>
        <w:t xml:space="preserve">  </w:t>
      </w:r>
      <w:r>
        <w:rPr>
          <w:w w:val="99"/>
        </w:rPr>
        <w:t>weight factor</w:t>
      </w:r>
      <w:r>
        <w:t xml:space="preserve"> </w:t>
      </w:r>
      <w:r>
        <w:rPr>
          <w:w w:val="99"/>
        </w:rPr>
        <w:t>called</w:t>
      </w:r>
      <w:r>
        <w:t xml:space="preserve"> </w:t>
      </w:r>
      <w:r>
        <w:rPr>
          <w:w w:val="99"/>
        </w:rPr>
        <w:t>rating.</w:t>
      </w:r>
      <w:r>
        <w:t xml:space="preserve"> </w:t>
      </w:r>
      <w:r>
        <w:rPr>
          <w:w w:val="99"/>
        </w:rPr>
        <w:t>The</w:t>
      </w:r>
      <w:r>
        <w:t xml:space="preserve"> </w:t>
      </w:r>
      <w:r>
        <w:rPr>
          <w:w w:val="99"/>
        </w:rPr>
        <w:t>node’s</w:t>
      </w:r>
      <w:r>
        <w:t xml:space="preserve"> </w:t>
      </w:r>
      <w:r>
        <w:rPr>
          <w:w w:val="99"/>
        </w:rPr>
        <w:t>probability</w:t>
      </w:r>
      <w:r>
        <w:t xml:space="preserve"> </w:t>
      </w:r>
      <w:r>
        <w:rPr>
          <w:w w:val="99"/>
        </w:rPr>
        <w:t>to</w:t>
      </w:r>
      <w:r>
        <w:t xml:space="preserve"> </w:t>
      </w:r>
      <w:r>
        <w:rPr>
          <w:w w:val="99"/>
        </w:rPr>
        <w:t>be</w:t>
      </w:r>
      <w:r>
        <w:t xml:space="preserve"> </w:t>
      </w:r>
      <w:r>
        <w:rPr>
          <w:w w:val="99"/>
        </w:rPr>
        <w:t>selected in</w:t>
      </w:r>
      <w:r>
        <w:t xml:space="preserve">  </w:t>
      </w:r>
      <w:r>
        <w:rPr>
          <w:w w:val="99"/>
        </w:rPr>
        <w:t>the</w:t>
      </w:r>
      <w:r>
        <w:t xml:space="preserve">  </w:t>
      </w:r>
      <w:r>
        <w:rPr>
          <w:w w:val="99"/>
        </w:rPr>
        <w:t>consensus</w:t>
      </w:r>
      <w:r>
        <w:t xml:space="preserve">  </w:t>
      </w:r>
      <w:r>
        <w:rPr>
          <w:w w:val="99"/>
        </w:rPr>
        <w:t>group</w:t>
      </w:r>
      <w:r>
        <w:t xml:space="preserve">  </w:t>
      </w:r>
      <w:r>
        <w:rPr>
          <w:w w:val="99"/>
        </w:rPr>
        <w:t>takes</w:t>
      </w:r>
      <w:r>
        <w:t xml:space="preserve">  </w:t>
      </w:r>
      <w:r>
        <w:rPr>
          <w:w w:val="99"/>
        </w:rPr>
        <w:t>into</w:t>
      </w:r>
      <w:r>
        <w:t xml:space="preserve">  </w:t>
      </w:r>
      <w:r>
        <w:rPr>
          <w:w w:val="99"/>
        </w:rPr>
        <w:t>consideration</w:t>
      </w:r>
      <w:r>
        <w:t xml:space="preserve">  </w:t>
      </w:r>
      <w:r>
        <w:rPr>
          <w:w w:val="99"/>
        </w:rPr>
        <w:t>both stake</w:t>
      </w:r>
      <w:r>
        <w:t xml:space="preserve"> </w:t>
      </w:r>
      <w:r>
        <w:rPr>
          <w:w w:val="99"/>
        </w:rPr>
        <w:t>and</w:t>
      </w:r>
      <w:r>
        <w:t xml:space="preserve"> </w:t>
      </w:r>
      <w:r>
        <w:rPr>
          <w:w w:val="99"/>
        </w:rPr>
        <w:t>rating.</w:t>
      </w:r>
      <w:r>
        <w:t xml:space="preserve"> </w:t>
      </w:r>
      <w:r>
        <w:rPr>
          <w:w w:val="99"/>
        </w:rPr>
        <w:t>The</w:t>
      </w:r>
      <w:r>
        <w:t xml:space="preserve"> </w:t>
      </w:r>
      <w:r>
        <w:rPr>
          <w:w w:val="99"/>
        </w:rPr>
        <w:t>rating</w:t>
      </w:r>
      <w:r>
        <w:t xml:space="preserve"> </w:t>
      </w:r>
      <w:r>
        <w:rPr>
          <w:w w:val="99"/>
        </w:rPr>
        <w:t>of</w:t>
      </w:r>
      <w:r>
        <w:t xml:space="preserve"> </w:t>
      </w:r>
      <w:r>
        <w:rPr>
          <w:w w:val="99"/>
        </w:rPr>
        <w:t>a</w:t>
      </w:r>
      <w:r>
        <w:t xml:space="preserve"> </w:t>
      </w:r>
      <w:r>
        <w:rPr>
          <w:w w:val="99"/>
        </w:rPr>
        <w:t>block</w:t>
      </w:r>
      <w:r>
        <w:t xml:space="preserve"> </w:t>
      </w:r>
      <w:r>
        <w:rPr>
          <w:w w:val="99"/>
        </w:rPr>
        <w:t>proposer</w:t>
      </w:r>
      <w:r>
        <w:t xml:space="preserve"> </w:t>
      </w:r>
      <w:r>
        <w:rPr>
          <w:w w:val="99"/>
        </w:rPr>
        <w:t>is</w:t>
      </w:r>
      <w:r>
        <w:t xml:space="preserve"> </w:t>
      </w:r>
      <w:proofErr w:type="spellStart"/>
      <w:r>
        <w:rPr>
          <w:w w:val="99"/>
        </w:rPr>
        <w:t>recal</w:t>
      </w:r>
      <w:proofErr w:type="spellEnd"/>
      <w:r>
        <w:rPr>
          <w:w w:val="99"/>
        </w:rPr>
        <w:t xml:space="preserve">- </w:t>
      </w:r>
      <w:proofErr w:type="spellStart"/>
      <w:r>
        <w:rPr>
          <w:w w:val="99"/>
        </w:rPr>
        <w:t>culated</w:t>
      </w:r>
      <w:proofErr w:type="spellEnd"/>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each</w:t>
      </w:r>
      <w:r>
        <w:t xml:space="preserve"> </w:t>
      </w:r>
      <w:r>
        <w:rPr>
          <w:w w:val="99"/>
        </w:rPr>
        <w:t>epoch,</w:t>
      </w:r>
      <w:r>
        <w:t xml:space="preserve"> </w:t>
      </w:r>
      <w:r>
        <w:rPr>
          <w:w w:val="99"/>
        </w:rPr>
        <w:t>except</w:t>
      </w:r>
      <w:r>
        <w:t xml:space="preserve"> </w:t>
      </w:r>
      <w:r>
        <w:rPr>
          <w:w w:val="99"/>
        </w:rPr>
        <w:t>in</w:t>
      </w:r>
      <w:r>
        <w:t xml:space="preserve"> </w:t>
      </w:r>
      <w:r>
        <w:rPr>
          <w:w w:val="99"/>
        </w:rPr>
        <w:t>cases</w:t>
      </w:r>
      <w:r>
        <w:t xml:space="preserve"> </w:t>
      </w:r>
      <w:r>
        <w:rPr>
          <w:w w:val="99"/>
        </w:rPr>
        <w:t>where slashing</w:t>
      </w:r>
      <w:r>
        <w:t xml:space="preserve">  </w:t>
      </w:r>
      <w:r>
        <w:rPr>
          <w:w w:val="99"/>
        </w:rPr>
        <w:t>should</w:t>
      </w:r>
      <w:r>
        <w:t xml:space="preserve">  </w:t>
      </w:r>
      <w:r>
        <w:rPr>
          <w:w w:val="99"/>
        </w:rPr>
        <w:t>occur,</w:t>
      </w:r>
      <w:r>
        <w:t xml:space="preserve">  </w:t>
      </w:r>
      <w:r>
        <w:rPr>
          <w:w w:val="99"/>
        </w:rPr>
        <w:t>when</w:t>
      </w:r>
      <w:r>
        <w:t xml:space="preserve">  </w:t>
      </w:r>
      <w:r>
        <w:rPr>
          <w:w w:val="99"/>
        </w:rPr>
        <w:t>the</w:t>
      </w:r>
      <w:r>
        <w:t xml:space="preserve">  </w:t>
      </w:r>
      <w:r>
        <w:rPr>
          <w:w w:val="99"/>
        </w:rPr>
        <w:t>actual</w:t>
      </w:r>
      <w:r>
        <w:t xml:space="preserve">  </w:t>
      </w:r>
      <w:r>
        <w:rPr>
          <w:w w:val="99"/>
        </w:rPr>
        <w:t>rating</w:t>
      </w:r>
      <w:r>
        <w:t xml:space="preserve">  </w:t>
      </w:r>
      <w:r>
        <w:rPr>
          <w:w w:val="99"/>
        </w:rPr>
        <w:t>decrease is</w:t>
      </w:r>
      <w:r>
        <w:t xml:space="preserve">  </w:t>
      </w:r>
      <w:r>
        <w:rPr>
          <w:w w:val="99"/>
        </w:rPr>
        <w:t>done</w:t>
      </w:r>
      <w:r>
        <w:t xml:space="preserve">  </w:t>
      </w:r>
      <w:r>
        <w:rPr>
          <w:w w:val="99"/>
        </w:rPr>
        <w:t>instantly,</w:t>
      </w:r>
      <w:r>
        <w:t xml:space="preserve">  </w:t>
      </w:r>
      <w:r>
        <w:rPr>
          <w:w w:val="99"/>
        </w:rPr>
        <w:t>adding</w:t>
      </w:r>
      <w:r>
        <w:t xml:space="preserve">  </w:t>
      </w:r>
      <w:r>
        <w:rPr>
          <w:w w:val="99"/>
        </w:rPr>
        <w:t>another</w:t>
      </w:r>
      <w:r>
        <w:t xml:space="preserve">  </w:t>
      </w:r>
      <w:r>
        <w:rPr>
          <w:w w:val="99"/>
        </w:rPr>
        <w:t>layer</w:t>
      </w:r>
      <w:r>
        <w:t xml:space="preserve">  </w:t>
      </w:r>
      <w:r>
        <w:rPr>
          <w:w w:val="99"/>
        </w:rPr>
        <w:t>of</w:t>
      </w:r>
      <w:r>
        <w:t xml:space="preserve">  </w:t>
      </w:r>
      <w:r>
        <w:rPr>
          <w:w w:val="99"/>
        </w:rPr>
        <w:t>security</w:t>
      </w:r>
      <w:r>
        <w:t xml:space="preserve">  </w:t>
      </w:r>
      <w:r>
        <w:rPr>
          <w:w w:val="99"/>
        </w:rPr>
        <w:t>by promoting</w:t>
      </w:r>
      <w:r>
        <w:t xml:space="preserve"> </w:t>
      </w:r>
      <w:r>
        <w:rPr>
          <w:w w:val="99"/>
        </w:rPr>
        <w:t>meritocracy.</w:t>
      </w:r>
    </w:p>
    <w:p w14:paraId="2134E563" w14:textId="77777777" w:rsidR="002A75E2" w:rsidRDefault="008B0E5C">
      <w:pPr>
        <w:spacing w:line="249" w:lineRule="auto"/>
        <w:ind w:left="485" w:right="85" w:hanging="286"/>
        <w:jc w:val="both"/>
      </w:pPr>
      <w:r>
        <w:rPr>
          <w:w w:val="99"/>
        </w:rPr>
        <w:t>4)</w:t>
      </w:r>
      <w:r>
        <w:t xml:space="preserve">  </w:t>
      </w:r>
      <w:r>
        <w:rPr>
          <w:w w:val="99"/>
        </w:rPr>
        <w:t>A</w:t>
      </w:r>
      <w:r>
        <w:t xml:space="preserve">   </w:t>
      </w:r>
      <w:r>
        <w:rPr>
          <w:w w:val="99"/>
        </w:rPr>
        <w:t>modified</w:t>
      </w:r>
      <w:r>
        <w:t xml:space="preserve">   </w:t>
      </w:r>
      <w:r>
        <w:rPr>
          <w:w w:val="99"/>
        </w:rPr>
        <w:t>BLS</w:t>
      </w:r>
      <w:r>
        <w:t xml:space="preserve">   </w:t>
      </w:r>
      <w:proofErr w:type="spellStart"/>
      <w:r>
        <w:rPr>
          <w:w w:val="99"/>
        </w:rPr>
        <w:t>multisignature</w:t>
      </w:r>
      <w:proofErr w:type="spellEnd"/>
      <w:r>
        <w:t xml:space="preserve">   </w:t>
      </w:r>
      <w:r>
        <w:rPr>
          <w:w w:val="99"/>
        </w:rPr>
        <w:t>scheme</w:t>
      </w:r>
      <w:r>
        <w:t xml:space="preserve">   </w:t>
      </w:r>
      <w:r>
        <w:rPr>
          <w:w w:val="99"/>
        </w:rPr>
        <w:t>[5]</w:t>
      </w:r>
      <w:r>
        <w:t xml:space="preserve">   </w:t>
      </w:r>
      <w:r>
        <w:rPr>
          <w:w w:val="99"/>
        </w:rPr>
        <w:t>with</w:t>
      </w:r>
      <w:r>
        <w:t xml:space="preserve">   </w:t>
      </w:r>
      <w:r>
        <w:rPr>
          <w:w w:val="99"/>
        </w:rPr>
        <w:t>2 communication</w:t>
      </w:r>
      <w:r>
        <w:t xml:space="preserve">  </w:t>
      </w:r>
      <w:r>
        <w:rPr>
          <w:w w:val="99"/>
        </w:rPr>
        <w:t>rounds</w:t>
      </w:r>
      <w:r>
        <w:t xml:space="preserve">  </w:t>
      </w:r>
      <w:r>
        <w:rPr>
          <w:w w:val="99"/>
        </w:rPr>
        <w:t>is</w:t>
      </w:r>
      <w:r>
        <w:t xml:space="preserve">  </w:t>
      </w:r>
      <w:r>
        <w:rPr>
          <w:w w:val="99"/>
        </w:rPr>
        <w:t>used</w:t>
      </w:r>
      <w:r>
        <w:t xml:space="preserve">  </w:t>
      </w:r>
      <w:r>
        <w:rPr>
          <w:w w:val="99"/>
        </w:rPr>
        <w:t>by</w:t>
      </w:r>
      <w:r>
        <w:t xml:space="preserve">  </w:t>
      </w:r>
      <w:r>
        <w:rPr>
          <w:w w:val="99"/>
        </w:rPr>
        <w:t>the</w:t>
      </w:r>
      <w:r>
        <w:t xml:space="preserve">  </w:t>
      </w:r>
      <w:r>
        <w:rPr>
          <w:w w:val="99"/>
        </w:rPr>
        <w:t>consensus</w:t>
      </w:r>
      <w:r>
        <w:t xml:space="preserve">  </w:t>
      </w:r>
      <w:r>
        <w:rPr>
          <w:w w:val="99"/>
        </w:rPr>
        <w:t>group for</w:t>
      </w:r>
      <w:r>
        <w:t xml:space="preserve"> </w:t>
      </w:r>
      <w:r>
        <w:rPr>
          <w:w w:val="99"/>
        </w:rPr>
        <w:t>block</w:t>
      </w:r>
      <w:r>
        <w:t xml:space="preserve"> </w:t>
      </w:r>
      <w:r>
        <w:rPr>
          <w:w w:val="99"/>
        </w:rPr>
        <w:t>signing</w:t>
      </w:r>
    </w:p>
    <w:p w14:paraId="2134E564" w14:textId="77777777" w:rsidR="002A75E2" w:rsidRDefault="008B0E5C">
      <w:pPr>
        <w:spacing w:line="249" w:lineRule="auto"/>
        <w:ind w:left="485" w:right="85" w:hanging="286"/>
        <w:jc w:val="both"/>
      </w:pPr>
      <w:r>
        <w:rPr>
          <w:w w:val="99"/>
        </w:rPr>
        <w:t>5)</w:t>
      </w:r>
      <w:r>
        <w:t xml:space="preserve">  </w:t>
      </w:r>
      <w:r>
        <w:rPr>
          <w:w w:val="99"/>
        </w:rPr>
        <w:t>Elrond</w:t>
      </w:r>
      <w:r>
        <w:t xml:space="preserve"> </w:t>
      </w:r>
      <w:r>
        <w:rPr>
          <w:w w:val="99"/>
        </w:rPr>
        <w:t>considers</w:t>
      </w:r>
      <w:r>
        <w:t xml:space="preserve"> </w:t>
      </w:r>
      <w:r>
        <w:rPr>
          <w:w w:val="99"/>
        </w:rPr>
        <w:t>formal</w:t>
      </w:r>
      <w:r>
        <w:t xml:space="preserve"> </w:t>
      </w:r>
      <w:r>
        <w:rPr>
          <w:w w:val="99"/>
        </w:rPr>
        <w:t>verification</w:t>
      </w:r>
      <w:r>
        <w:t xml:space="preserve"> </w:t>
      </w:r>
      <w:r>
        <w:rPr>
          <w:w w:val="99"/>
        </w:rPr>
        <w:t>for</w:t>
      </w:r>
      <w:r>
        <w:t xml:space="preserve"> </w:t>
      </w:r>
      <w:r>
        <w:rPr>
          <w:w w:val="99"/>
        </w:rPr>
        <w:t>the</w:t>
      </w:r>
      <w:r>
        <w:t xml:space="preserve"> </w:t>
      </w:r>
      <w:r>
        <w:rPr>
          <w:w w:val="99"/>
        </w:rPr>
        <w:t>critical</w:t>
      </w:r>
      <w:r>
        <w:t xml:space="preserve"> </w:t>
      </w:r>
      <w:r>
        <w:rPr>
          <w:w w:val="99"/>
        </w:rPr>
        <w:t xml:space="preserve">pro- </w:t>
      </w:r>
      <w:proofErr w:type="spellStart"/>
      <w:r>
        <w:rPr>
          <w:w w:val="99"/>
        </w:rPr>
        <w:t>tocol</w:t>
      </w:r>
      <w:proofErr w:type="spellEnd"/>
      <w:r>
        <w:t xml:space="preserve"> </w:t>
      </w:r>
      <w:r>
        <w:rPr>
          <w:w w:val="99"/>
        </w:rPr>
        <w:t>implementations</w:t>
      </w:r>
      <w:r>
        <w:t xml:space="preserve"> </w:t>
      </w:r>
      <w:r>
        <w:rPr>
          <w:w w:val="99"/>
        </w:rPr>
        <w:t>(e.g.</w:t>
      </w:r>
      <w:r>
        <w:t xml:space="preserve"> </w:t>
      </w:r>
      <w:r>
        <w:rPr>
          <w:w w:val="99"/>
        </w:rPr>
        <w:t>SPoS</w:t>
      </w:r>
      <w:r>
        <w:t xml:space="preserve"> </w:t>
      </w:r>
      <w:r>
        <w:rPr>
          <w:w w:val="99"/>
        </w:rPr>
        <w:t>consensus</w:t>
      </w:r>
      <w:r>
        <w:t xml:space="preserve"> </w:t>
      </w:r>
      <w:r>
        <w:rPr>
          <w:w w:val="99"/>
        </w:rPr>
        <w:t>mechanism) in</w:t>
      </w:r>
      <w:r>
        <w:t xml:space="preserve"> </w:t>
      </w:r>
      <w:r>
        <w:rPr>
          <w:w w:val="99"/>
        </w:rPr>
        <w:t>order</w:t>
      </w:r>
      <w:r>
        <w:t xml:space="preserve"> </w:t>
      </w:r>
      <w:r>
        <w:rPr>
          <w:w w:val="99"/>
        </w:rPr>
        <w:t>to</w:t>
      </w:r>
      <w:r>
        <w:t xml:space="preserve"> </w:t>
      </w:r>
      <w:r>
        <w:rPr>
          <w:w w:val="99"/>
        </w:rPr>
        <w:t>validate</w:t>
      </w:r>
      <w:r>
        <w:t xml:space="preserve"> </w:t>
      </w:r>
      <w:r>
        <w:rPr>
          <w:w w:val="99"/>
        </w:rPr>
        <w:t>the</w:t>
      </w:r>
      <w:r>
        <w:t xml:space="preserve"> </w:t>
      </w:r>
      <w:r>
        <w:rPr>
          <w:w w:val="99"/>
        </w:rPr>
        <w:t>correctness</w:t>
      </w:r>
      <w:r>
        <w:t xml:space="preserve"> </w:t>
      </w:r>
      <w:r>
        <w:rPr>
          <w:w w:val="99"/>
        </w:rPr>
        <w:t>of</w:t>
      </w:r>
      <w:r>
        <w:t xml:space="preserve"> </w:t>
      </w:r>
      <w:r>
        <w:rPr>
          <w:w w:val="99"/>
        </w:rPr>
        <w:t>our</w:t>
      </w:r>
      <w:r>
        <w:t xml:space="preserve"> </w:t>
      </w:r>
      <w:r>
        <w:rPr>
          <w:w w:val="99"/>
        </w:rPr>
        <w:t>algorithms.</w:t>
      </w:r>
    </w:p>
    <w:p w14:paraId="2134E565" w14:textId="77777777" w:rsidR="002A75E2" w:rsidRDefault="002A75E2">
      <w:pPr>
        <w:spacing w:before="2" w:line="120" w:lineRule="exact"/>
        <w:rPr>
          <w:sz w:val="12"/>
          <w:szCs w:val="12"/>
        </w:rPr>
      </w:pPr>
    </w:p>
    <w:p w14:paraId="2134E566" w14:textId="77777777" w:rsidR="002A75E2" w:rsidRDefault="002A75E2">
      <w:pPr>
        <w:spacing w:line="200" w:lineRule="exact"/>
      </w:pPr>
    </w:p>
    <w:p w14:paraId="2134E567" w14:textId="77777777" w:rsidR="002A75E2" w:rsidRDefault="008B0E5C">
      <w:pPr>
        <w:ind w:left="1082" w:right="1201"/>
        <w:jc w:val="center"/>
        <w:rPr>
          <w:sz w:val="24"/>
          <w:szCs w:val="24"/>
        </w:rPr>
      </w:pPr>
      <w:r>
        <w:rPr>
          <w:b/>
          <w:w w:val="99"/>
          <w:sz w:val="24"/>
          <w:szCs w:val="24"/>
        </w:rPr>
        <w:t>II</w:t>
      </w:r>
      <w:r>
        <w:rPr>
          <w:b/>
          <w:sz w:val="24"/>
          <w:szCs w:val="24"/>
        </w:rPr>
        <w:t xml:space="preserve">  </w:t>
      </w:r>
      <w:r>
        <w:rPr>
          <w:b/>
          <w:w w:val="99"/>
          <w:sz w:val="24"/>
          <w:szCs w:val="24"/>
        </w:rPr>
        <w:t>Architecture</w:t>
      </w:r>
      <w:r>
        <w:rPr>
          <w:b/>
          <w:sz w:val="24"/>
          <w:szCs w:val="24"/>
        </w:rPr>
        <w:t xml:space="preserve"> </w:t>
      </w:r>
      <w:r>
        <w:rPr>
          <w:b/>
          <w:w w:val="99"/>
          <w:sz w:val="24"/>
          <w:szCs w:val="24"/>
        </w:rPr>
        <w:t>Overview</w:t>
      </w:r>
    </w:p>
    <w:p w14:paraId="2134E568" w14:textId="77777777" w:rsidR="002A75E2" w:rsidRDefault="008B0E5C">
      <w:pPr>
        <w:spacing w:before="81"/>
      </w:pPr>
      <w:r>
        <w:rPr>
          <w:b/>
          <w:w w:val="99"/>
        </w:rPr>
        <w:t>1</w:t>
      </w:r>
      <w:r>
        <w:rPr>
          <w:b/>
        </w:rPr>
        <w:t xml:space="preserve">  </w:t>
      </w:r>
      <w:r>
        <w:rPr>
          <w:b/>
          <w:w w:val="99"/>
        </w:rPr>
        <w:t>Entities</w:t>
      </w:r>
    </w:p>
    <w:p w14:paraId="7B70215E" w14:textId="4A6003AB" w:rsidR="004215CC" w:rsidRDefault="008B0E5C" w:rsidP="00CF2D62">
      <w:pPr>
        <w:spacing w:before="26" w:line="249" w:lineRule="auto"/>
        <w:ind w:left="119" w:right="-34"/>
        <w:jc w:val="both"/>
      </w:pPr>
      <w:r>
        <w:rPr>
          <w:w w:val="99"/>
        </w:rPr>
        <w:t>There</w:t>
      </w:r>
      <w:r>
        <w:t xml:space="preserve">  </w:t>
      </w:r>
      <w:r>
        <w:rPr>
          <w:w w:val="99"/>
        </w:rPr>
        <w:t>are</w:t>
      </w:r>
      <w:r>
        <w:t xml:space="preserve">  </w:t>
      </w:r>
      <w:r>
        <w:rPr>
          <w:w w:val="99"/>
        </w:rPr>
        <w:t>two</w:t>
      </w:r>
      <w:r>
        <w:t xml:space="preserve">  </w:t>
      </w:r>
      <w:r>
        <w:rPr>
          <w:w w:val="99"/>
        </w:rPr>
        <w:t>main</w:t>
      </w:r>
      <w:r>
        <w:t xml:space="preserve">  </w:t>
      </w:r>
      <w:r>
        <w:rPr>
          <w:w w:val="99"/>
        </w:rPr>
        <w:t>entities</w:t>
      </w:r>
      <w:r>
        <w:t xml:space="preserve">  </w:t>
      </w:r>
      <w:r>
        <w:rPr>
          <w:w w:val="99"/>
        </w:rPr>
        <w:t>in</w:t>
      </w:r>
      <w:r>
        <w:t xml:space="preserve">  </w:t>
      </w:r>
      <w:r>
        <w:rPr>
          <w:w w:val="99"/>
        </w:rPr>
        <w:t>Elrond:</w:t>
      </w:r>
      <w:r>
        <w:t xml:space="preserve">  </w:t>
      </w:r>
      <w:r>
        <w:rPr>
          <w:w w:val="99"/>
        </w:rPr>
        <w:t>users</w:t>
      </w:r>
      <w:r>
        <w:t xml:space="preserve">  </w:t>
      </w:r>
      <w:r>
        <w:rPr>
          <w:w w:val="99"/>
        </w:rPr>
        <w:t>and</w:t>
      </w:r>
      <w:r>
        <w:t xml:space="preserve">  </w:t>
      </w:r>
      <w:r>
        <w:rPr>
          <w:w w:val="99"/>
        </w:rPr>
        <w:t>nodes. Users,</w:t>
      </w:r>
      <w:r>
        <w:t xml:space="preserve">  </w:t>
      </w:r>
      <w:r>
        <w:rPr>
          <w:w w:val="99"/>
        </w:rPr>
        <w:t>each</w:t>
      </w:r>
      <w:r>
        <w:t xml:space="preserve">  </w:t>
      </w:r>
      <w:r>
        <w:rPr>
          <w:w w:val="99"/>
        </w:rPr>
        <w:t>holding</w:t>
      </w:r>
      <w:r>
        <w:t xml:space="preserve">  </w:t>
      </w:r>
      <w:r>
        <w:rPr>
          <w:w w:val="99"/>
        </w:rPr>
        <w:t>a</w:t>
      </w:r>
      <w:r>
        <w:t xml:space="preserve">  </w:t>
      </w:r>
      <w:r>
        <w:rPr>
          <w:w w:val="99"/>
        </w:rPr>
        <w:t>(finite)</w:t>
      </w:r>
      <w:r>
        <w:t xml:space="preserve">  </w:t>
      </w:r>
      <w:r>
        <w:rPr>
          <w:w w:val="99"/>
        </w:rPr>
        <w:t>number</w:t>
      </w:r>
      <w:r>
        <w:t xml:space="preserve">  </w:t>
      </w:r>
      <w:r>
        <w:rPr>
          <w:w w:val="99"/>
        </w:rPr>
        <w:t>of</w:t>
      </w:r>
      <w:r>
        <w:t xml:space="preserve">  </w:t>
      </w:r>
      <w:r>
        <w:rPr>
          <w:w w:val="99"/>
        </w:rPr>
        <w:t>public</w:t>
      </w:r>
      <w:r>
        <w:t xml:space="preserve">  </w:t>
      </w:r>
      <w:r>
        <w:rPr>
          <w:w w:val="99"/>
        </w:rPr>
        <w:t>/</w:t>
      </w:r>
      <w:r>
        <w:t xml:space="preserve">  </w:t>
      </w:r>
      <w:r>
        <w:rPr>
          <w:w w:val="99"/>
        </w:rPr>
        <w:t>private (</w:t>
      </w:r>
      <w:proofErr w:type="spellStart"/>
      <w:r>
        <w:rPr>
          <w:w w:val="99"/>
        </w:rPr>
        <w:t>Pk</w:t>
      </w:r>
      <w:proofErr w:type="spellEnd"/>
      <w:r>
        <w:rPr>
          <w:w w:val="99"/>
        </w:rPr>
        <w:t>/</w:t>
      </w:r>
      <w:proofErr w:type="spellStart"/>
      <w:r>
        <w:rPr>
          <w:w w:val="99"/>
        </w:rPr>
        <w:t>sk</w:t>
      </w:r>
      <w:proofErr w:type="spellEnd"/>
      <w:r>
        <w:rPr>
          <w:w w:val="99"/>
        </w:rPr>
        <w:t>)</w:t>
      </w:r>
      <w:r>
        <w:t xml:space="preserve">  </w:t>
      </w:r>
      <w:r>
        <w:rPr>
          <w:w w:val="99"/>
        </w:rPr>
        <w:t>key</w:t>
      </w:r>
      <w:r>
        <w:t xml:space="preserve">  </w:t>
      </w:r>
      <w:r>
        <w:rPr>
          <w:w w:val="99"/>
        </w:rPr>
        <w:t>pairs</w:t>
      </w:r>
      <w:r>
        <w:t xml:space="preserve">  </w:t>
      </w:r>
      <w:r>
        <w:rPr>
          <w:w w:val="99"/>
        </w:rPr>
        <w:t>(e.g.</w:t>
      </w:r>
      <w:r>
        <w:t xml:space="preserve">  </w:t>
      </w:r>
      <w:r>
        <w:rPr>
          <w:w w:val="99"/>
        </w:rPr>
        <w:t>in</w:t>
      </w:r>
      <w:r>
        <w:t xml:space="preserve">  </w:t>
      </w:r>
      <w:r>
        <w:rPr>
          <w:w w:val="99"/>
        </w:rPr>
        <w:t>one</w:t>
      </w:r>
      <w:r>
        <w:t xml:space="preserve">  </w:t>
      </w:r>
      <w:r>
        <w:rPr>
          <w:w w:val="99"/>
        </w:rPr>
        <w:t>or</w:t>
      </w:r>
      <w:r>
        <w:t xml:space="preserve">  </w:t>
      </w:r>
      <w:r>
        <w:rPr>
          <w:w w:val="99"/>
        </w:rPr>
        <w:t>multiple</w:t>
      </w:r>
      <w:r>
        <w:t xml:space="preserve">  </w:t>
      </w:r>
      <w:r>
        <w:rPr>
          <w:w w:val="99"/>
        </w:rPr>
        <w:t>wallet</w:t>
      </w:r>
      <w:r>
        <w:t xml:space="preserve">  </w:t>
      </w:r>
      <w:r>
        <w:rPr>
          <w:w w:val="99"/>
        </w:rPr>
        <w:t>apps),</w:t>
      </w:r>
      <w:r>
        <w:t xml:space="preserve">  </w:t>
      </w:r>
      <w:r>
        <w:rPr>
          <w:w w:val="99"/>
        </w:rPr>
        <w:t>use the</w:t>
      </w:r>
      <w:r>
        <w:t xml:space="preserve">  </w:t>
      </w:r>
      <w:r>
        <w:rPr>
          <w:w w:val="99"/>
        </w:rPr>
        <w:t>Elrond</w:t>
      </w:r>
      <w:r>
        <w:t xml:space="preserve">  </w:t>
      </w:r>
      <w:r>
        <w:rPr>
          <w:w w:val="99"/>
        </w:rPr>
        <w:t>network</w:t>
      </w:r>
      <w:r>
        <w:t xml:space="preserve">  </w:t>
      </w:r>
      <w:r>
        <w:rPr>
          <w:w w:val="99"/>
        </w:rPr>
        <w:t>to</w:t>
      </w:r>
      <w:r>
        <w:t xml:space="preserve">  </w:t>
      </w:r>
      <w:r>
        <w:rPr>
          <w:w w:val="99"/>
        </w:rPr>
        <w:t>deploy</w:t>
      </w:r>
      <w:r>
        <w:t xml:space="preserve">  </w:t>
      </w:r>
      <w:r>
        <w:rPr>
          <w:w w:val="99"/>
        </w:rPr>
        <w:t>signed</w:t>
      </w:r>
      <w:r>
        <w:t xml:space="preserve">  </w:t>
      </w:r>
      <w:r>
        <w:rPr>
          <w:w w:val="99"/>
        </w:rPr>
        <w:t>transactions</w:t>
      </w:r>
      <w:r>
        <w:t xml:space="preserve">  </w:t>
      </w:r>
      <w:r>
        <w:rPr>
          <w:w w:val="99"/>
        </w:rPr>
        <w:t>for</w:t>
      </w:r>
      <w:r>
        <w:t xml:space="preserve">  </w:t>
      </w:r>
      <w:r>
        <w:rPr>
          <w:w w:val="99"/>
        </w:rPr>
        <w:t>value transfers</w:t>
      </w:r>
      <w:r>
        <w:t xml:space="preserve"> </w:t>
      </w:r>
      <w:r>
        <w:rPr>
          <w:w w:val="99"/>
        </w:rPr>
        <w:t>or</w:t>
      </w:r>
      <w:r>
        <w:t xml:space="preserve"> </w:t>
      </w:r>
      <w:r>
        <w:rPr>
          <w:w w:val="99"/>
        </w:rPr>
        <w:t>smart</w:t>
      </w:r>
      <w:r>
        <w:t xml:space="preserve"> </w:t>
      </w:r>
      <w:r>
        <w:rPr>
          <w:w w:val="99"/>
        </w:rPr>
        <w:t>contracts’</w:t>
      </w:r>
      <w:r>
        <w:t xml:space="preserve"> </w:t>
      </w:r>
      <w:r>
        <w:rPr>
          <w:w w:val="99"/>
        </w:rPr>
        <w:t>execution.</w:t>
      </w:r>
      <w:r>
        <w:t xml:space="preserve"> </w:t>
      </w:r>
      <w:r>
        <w:rPr>
          <w:w w:val="99"/>
        </w:rPr>
        <w:t>They</w:t>
      </w:r>
      <w:r>
        <w:t xml:space="preserve"> </w:t>
      </w:r>
      <w:r>
        <w:rPr>
          <w:w w:val="99"/>
        </w:rPr>
        <w:t>can</w:t>
      </w:r>
      <w:r>
        <w:t xml:space="preserve"> </w:t>
      </w:r>
      <w:r>
        <w:rPr>
          <w:w w:val="99"/>
        </w:rPr>
        <w:t>be</w:t>
      </w:r>
      <w:r>
        <w:t xml:space="preserve"> </w:t>
      </w:r>
      <w:r>
        <w:rPr>
          <w:w w:val="99"/>
        </w:rPr>
        <w:t>identified by</w:t>
      </w:r>
      <w:r>
        <w:t xml:space="preserve">  </w:t>
      </w:r>
      <w:r>
        <w:rPr>
          <w:w w:val="99"/>
        </w:rPr>
        <w:t>one</w:t>
      </w:r>
      <w:r>
        <w:t xml:space="preserve">  </w:t>
      </w:r>
      <w:r>
        <w:rPr>
          <w:w w:val="99"/>
        </w:rPr>
        <w:t>of</w:t>
      </w:r>
      <w:r>
        <w:t xml:space="preserve">  </w:t>
      </w:r>
      <w:r>
        <w:rPr>
          <w:w w:val="99"/>
        </w:rPr>
        <w:t>their</w:t>
      </w:r>
      <w:r>
        <w:t xml:space="preserve">  </w:t>
      </w:r>
      <w:r>
        <w:rPr>
          <w:w w:val="99"/>
        </w:rPr>
        <w:t>account</w:t>
      </w:r>
      <w:r>
        <w:t xml:space="preserve">  </w:t>
      </w:r>
      <w:r>
        <w:rPr>
          <w:w w:val="99"/>
        </w:rPr>
        <w:t>addresses</w:t>
      </w:r>
      <w:r>
        <w:t xml:space="preserve">  </w:t>
      </w:r>
      <w:r>
        <w:rPr>
          <w:w w:val="99"/>
        </w:rPr>
        <w:t>(derived</w:t>
      </w:r>
      <w:r>
        <w:t xml:space="preserve">  </w:t>
      </w:r>
      <w:r>
        <w:rPr>
          <w:w w:val="99"/>
        </w:rPr>
        <w:t>from</w:t>
      </w:r>
      <w:r>
        <w:t xml:space="preserve">  </w:t>
      </w:r>
      <w:r>
        <w:rPr>
          <w:w w:val="99"/>
        </w:rPr>
        <w:t>the</w:t>
      </w:r>
      <w:r>
        <w:t xml:space="preserve">  </w:t>
      </w:r>
      <w:r>
        <w:rPr>
          <w:w w:val="99"/>
        </w:rPr>
        <w:t>public key).</w:t>
      </w:r>
      <w:r>
        <w:t xml:space="preserve"> </w:t>
      </w:r>
      <w:r>
        <w:rPr>
          <w:w w:val="99"/>
        </w:rPr>
        <w:t>The</w:t>
      </w:r>
      <w:r>
        <w:t xml:space="preserve"> </w:t>
      </w:r>
      <w:r>
        <w:rPr>
          <w:w w:val="99"/>
        </w:rPr>
        <w:t>nodes</w:t>
      </w:r>
      <w:r>
        <w:t xml:space="preserve"> </w:t>
      </w:r>
      <w:r>
        <w:rPr>
          <w:w w:val="99"/>
        </w:rPr>
        <w:t>are</w:t>
      </w:r>
      <w:r>
        <w:t xml:space="preserve"> </w:t>
      </w:r>
      <w:r>
        <w:rPr>
          <w:w w:val="99"/>
        </w:rPr>
        <w:t>represented</w:t>
      </w:r>
      <w:r>
        <w:t xml:space="preserve"> </w:t>
      </w:r>
      <w:r>
        <w:rPr>
          <w:w w:val="99"/>
        </w:rPr>
        <w:t>by</w:t>
      </w:r>
      <w:r>
        <w:t xml:space="preserve"> </w:t>
      </w:r>
      <w:r>
        <w:rPr>
          <w:w w:val="99"/>
        </w:rPr>
        <w:t>the</w:t>
      </w:r>
      <w:r>
        <w:t xml:space="preserve"> </w:t>
      </w:r>
      <w:r>
        <w:rPr>
          <w:w w:val="99"/>
        </w:rPr>
        <w:t>devices</w:t>
      </w:r>
      <w:r>
        <w:t xml:space="preserve"> </w:t>
      </w:r>
      <w:r>
        <w:rPr>
          <w:w w:val="99"/>
        </w:rPr>
        <w:t>that</w:t>
      </w:r>
      <w:r>
        <w:t xml:space="preserve"> </w:t>
      </w:r>
      <w:r>
        <w:rPr>
          <w:w w:val="99"/>
        </w:rPr>
        <w:t>form</w:t>
      </w:r>
      <w:r>
        <w:t xml:space="preserve"> </w:t>
      </w:r>
      <w:r>
        <w:rPr>
          <w:w w:val="99"/>
        </w:rPr>
        <w:t>the Elrond</w:t>
      </w:r>
      <w:r>
        <w:t xml:space="preserve">  </w:t>
      </w:r>
      <w:r>
        <w:rPr>
          <w:w w:val="99"/>
        </w:rPr>
        <w:t>network</w:t>
      </w:r>
      <w:r>
        <w:t xml:space="preserve">  </w:t>
      </w:r>
      <w:r>
        <w:rPr>
          <w:w w:val="99"/>
        </w:rPr>
        <w:t>and</w:t>
      </w:r>
      <w:r>
        <w:t xml:space="preserve">  </w:t>
      </w:r>
      <w:r>
        <w:rPr>
          <w:w w:val="99"/>
        </w:rPr>
        <w:t>can</w:t>
      </w:r>
      <w:r>
        <w:t xml:space="preserve">  </w:t>
      </w:r>
      <w:r>
        <w:rPr>
          <w:w w:val="99"/>
        </w:rPr>
        <w:t>be</w:t>
      </w:r>
      <w:r>
        <w:t xml:space="preserve">  </w:t>
      </w:r>
      <w:r>
        <w:rPr>
          <w:w w:val="99"/>
        </w:rPr>
        <w:t>passive</w:t>
      </w:r>
      <w:r>
        <w:t xml:space="preserve">  </w:t>
      </w:r>
      <w:r>
        <w:rPr>
          <w:w w:val="99"/>
        </w:rPr>
        <w:t>or</w:t>
      </w:r>
      <w:r>
        <w:t xml:space="preserve">  </w:t>
      </w:r>
      <w:r>
        <w:rPr>
          <w:w w:val="99"/>
        </w:rPr>
        <w:t>actively</w:t>
      </w:r>
      <w:r>
        <w:t xml:space="preserve">  </w:t>
      </w:r>
      <w:r>
        <w:rPr>
          <w:w w:val="99"/>
        </w:rPr>
        <w:t>engaged</w:t>
      </w:r>
      <w:r>
        <w:t xml:space="preserve">  </w:t>
      </w:r>
      <w:r>
        <w:rPr>
          <w:w w:val="99"/>
        </w:rPr>
        <w:t>in processing</w:t>
      </w:r>
      <w:r>
        <w:t xml:space="preserve"> </w:t>
      </w:r>
      <w:r>
        <w:rPr>
          <w:w w:val="99"/>
        </w:rPr>
        <w:t>tasks.</w:t>
      </w:r>
      <w:r>
        <w:t xml:space="preserve"> </w:t>
      </w:r>
      <w:r>
        <w:rPr>
          <w:w w:val="99"/>
        </w:rPr>
        <w:t>Eligible</w:t>
      </w:r>
      <w:r>
        <w:t xml:space="preserve"> </w:t>
      </w:r>
      <w:r>
        <w:rPr>
          <w:w w:val="99"/>
        </w:rPr>
        <w:t>validators</w:t>
      </w:r>
      <w:r>
        <w:t xml:space="preserve"> </w:t>
      </w:r>
      <w:r>
        <w:rPr>
          <w:w w:val="99"/>
        </w:rPr>
        <w:t>are</w:t>
      </w:r>
      <w:r>
        <w:t xml:space="preserve"> </w:t>
      </w:r>
      <w:r>
        <w:rPr>
          <w:w w:val="99"/>
        </w:rPr>
        <w:t>active</w:t>
      </w:r>
      <w:r>
        <w:t xml:space="preserve"> </w:t>
      </w:r>
      <w:r>
        <w:rPr>
          <w:w w:val="99"/>
        </w:rPr>
        <w:t>participants</w:t>
      </w:r>
      <w:r>
        <w:t xml:space="preserve"> </w:t>
      </w:r>
      <w:r>
        <w:rPr>
          <w:w w:val="99"/>
        </w:rPr>
        <w:t>in Elrond’s</w:t>
      </w:r>
      <w:r>
        <w:t xml:space="preserve"> </w:t>
      </w:r>
      <w:r>
        <w:rPr>
          <w:w w:val="99"/>
        </w:rPr>
        <w:t>network.</w:t>
      </w:r>
      <w:r>
        <w:t xml:space="preserve"> </w:t>
      </w:r>
      <w:r>
        <w:rPr>
          <w:w w:val="99"/>
        </w:rPr>
        <w:t>Specifically,</w:t>
      </w:r>
      <w:r>
        <w:t xml:space="preserve"> </w:t>
      </w:r>
      <w:r>
        <w:rPr>
          <w:w w:val="99"/>
        </w:rPr>
        <w:t>they</w:t>
      </w:r>
      <w:r>
        <w:t xml:space="preserve"> </w:t>
      </w:r>
      <w:r>
        <w:rPr>
          <w:w w:val="99"/>
        </w:rPr>
        <w:t>are</w:t>
      </w:r>
      <w:r>
        <w:t xml:space="preserve"> </w:t>
      </w:r>
      <w:r>
        <w:rPr>
          <w:w w:val="99"/>
        </w:rPr>
        <w:t>responsible</w:t>
      </w:r>
      <w:r>
        <w:t xml:space="preserve"> </w:t>
      </w:r>
      <w:r>
        <w:rPr>
          <w:w w:val="99"/>
        </w:rPr>
        <w:t>for</w:t>
      </w:r>
      <w:r>
        <w:t xml:space="preserve"> </w:t>
      </w:r>
      <w:r>
        <w:rPr>
          <w:w w:val="99"/>
        </w:rPr>
        <w:t>running consensus,</w:t>
      </w:r>
      <w:r>
        <w:t xml:space="preserve">  </w:t>
      </w:r>
      <w:r>
        <w:rPr>
          <w:w w:val="99"/>
        </w:rPr>
        <w:t>adding</w:t>
      </w:r>
      <w:r>
        <w:t xml:space="preserve">  </w:t>
      </w:r>
      <w:r>
        <w:rPr>
          <w:w w:val="99"/>
        </w:rPr>
        <w:t>blocks,</w:t>
      </w:r>
      <w:r>
        <w:t xml:space="preserve">  </w:t>
      </w:r>
      <w:r>
        <w:rPr>
          <w:w w:val="99"/>
        </w:rPr>
        <w:t>maintaining</w:t>
      </w:r>
      <w:r>
        <w:t xml:space="preserve">  </w:t>
      </w:r>
      <w:r>
        <w:rPr>
          <w:w w:val="99"/>
        </w:rPr>
        <w:t>the</w:t>
      </w:r>
      <w:r>
        <w:t xml:space="preserve">  </w:t>
      </w:r>
      <w:r>
        <w:rPr>
          <w:w w:val="99"/>
        </w:rPr>
        <w:t>state</w:t>
      </w:r>
      <w:r>
        <w:t xml:space="preserve">  </w:t>
      </w:r>
      <w:r>
        <w:rPr>
          <w:w w:val="99"/>
        </w:rPr>
        <w:t>and</w:t>
      </w:r>
      <w:r>
        <w:t xml:space="preserve">  </w:t>
      </w:r>
      <w:r>
        <w:rPr>
          <w:w w:val="99"/>
        </w:rPr>
        <w:t>being rewarded</w:t>
      </w:r>
      <w:r>
        <w:t xml:space="preserve">  </w:t>
      </w:r>
      <w:r>
        <w:rPr>
          <w:w w:val="99"/>
        </w:rPr>
        <w:t>for</w:t>
      </w:r>
      <w:r>
        <w:t xml:space="preserve">  </w:t>
      </w:r>
      <w:r>
        <w:rPr>
          <w:w w:val="99"/>
        </w:rPr>
        <w:t>their</w:t>
      </w:r>
      <w:r>
        <w:t xml:space="preserve">  </w:t>
      </w:r>
      <w:r>
        <w:rPr>
          <w:w w:val="99"/>
        </w:rPr>
        <w:t>contribution.</w:t>
      </w:r>
      <w:r>
        <w:t xml:space="preserve">  </w:t>
      </w:r>
      <w:r>
        <w:rPr>
          <w:w w:val="99"/>
        </w:rPr>
        <w:t>Each</w:t>
      </w:r>
      <w:r>
        <w:t xml:space="preserve">  </w:t>
      </w:r>
      <w:r>
        <w:rPr>
          <w:w w:val="99"/>
        </w:rPr>
        <w:t>eligible</w:t>
      </w:r>
      <w:r>
        <w:t xml:space="preserve">  </w:t>
      </w:r>
      <w:r>
        <w:rPr>
          <w:w w:val="99"/>
        </w:rPr>
        <w:t>validator</w:t>
      </w:r>
      <w:r>
        <w:t xml:space="preserve">  </w:t>
      </w:r>
      <w:r>
        <w:rPr>
          <w:w w:val="99"/>
        </w:rPr>
        <w:t>can be</w:t>
      </w:r>
      <w:r>
        <w:t xml:space="preserve">  </w:t>
      </w:r>
      <w:r>
        <w:rPr>
          <w:w w:val="99"/>
        </w:rPr>
        <w:t>uniquely</w:t>
      </w:r>
      <w:r>
        <w:t xml:space="preserve">  </w:t>
      </w:r>
      <w:r>
        <w:rPr>
          <w:w w:val="99"/>
        </w:rPr>
        <w:t>identified</w:t>
      </w:r>
      <w:r>
        <w:t xml:space="preserve">  </w:t>
      </w:r>
      <w:r>
        <w:rPr>
          <w:w w:val="99"/>
        </w:rPr>
        <w:t>by</w:t>
      </w:r>
      <w:r>
        <w:t xml:space="preserve">  </w:t>
      </w:r>
      <w:r>
        <w:rPr>
          <w:w w:val="99"/>
        </w:rPr>
        <w:t>a</w:t>
      </w:r>
      <w:r>
        <w:t xml:space="preserve">  </w:t>
      </w:r>
      <w:r>
        <w:rPr>
          <w:w w:val="99"/>
        </w:rPr>
        <w:t>public</w:t>
      </w:r>
      <w:r>
        <w:t xml:space="preserve">  </w:t>
      </w:r>
      <w:r>
        <w:rPr>
          <w:w w:val="99"/>
        </w:rPr>
        <w:t>key</w:t>
      </w:r>
      <w:r>
        <w:t xml:space="preserve">  </w:t>
      </w:r>
      <w:r>
        <w:rPr>
          <w:w w:val="99"/>
        </w:rPr>
        <w:t>constructed</w:t>
      </w:r>
      <w:r>
        <w:t xml:space="preserve">  </w:t>
      </w:r>
      <w:r>
        <w:rPr>
          <w:w w:val="99"/>
        </w:rPr>
        <w:t>through</w:t>
      </w:r>
      <w:r>
        <w:t xml:space="preserve">  </w:t>
      </w:r>
      <w:r>
        <w:rPr>
          <w:w w:val="99"/>
        </w:rPr>
        <w:t>a derivation</w:t>
      </w:r>
      <w:r>
        <w:t xml:space="preserve"> </w:t>
      </w:r>
      <w:r>
        <w:rPr>
          <w:w w:val="99"/>
        </w:rPr>
        <w:t>of</w:t>
      </w:r>
      <w:r>
        <w:t xml:space="preserve"> </w:t>
      </w:r>
      <w:r>
        <w:rPr>
          <w:w w:val="99"/>
        </w:rPr>
        <w:t>the</w:t>
      </w:r>
      <w:r>
        <w:t xml:space="preserve"> </w:t>
      </w:r>
      <w:r>
        <w:rPr>
          <w:w w:val="99"/>
        </w:rPr>
        <w:t>address</w:t>
      </w:r>
      <w:r>
        <w:t xml:space="preserve"> </w:t>
      </w:r>
      <w:r>
        <w:rPr>
          <w:w w:val="99"/>
        </w:rPr>
        <w:t>that</w:t>
      </w:r>
      <w:r>
        <w:t xml:space="preserve"> </w:t>
      </w:r>
      <w:r>
        <w:rPr>
          <w:w w:val="99"/>
        </w:rPr>
        <w:t>staked</w:t>
      </w:r>
      <w:r>
        <w:t xml:space="preserve"> </w:t>
      </w:r>
      <w:r>
        <w:rPr>
          <w:w w:val="99"/>
        </w:rPr>
        <w:t>the</w:t>
      </w:r>
      <w:r>
        <w:t xml:space="preserve"> </w:t>
      </w:r>
      <w:r>
        <w:rPr>
          <w:w w:val="99"/>
        </w:rPr>
        <w:t>necessary</w:t>
      </w:r>
      <w:r>
        <w:t xml:space="preserve"> </w:t>
      </w:r>
      <w:r>
        <w:rPr>
          <w:w w:val="99"/>
        </w:rPr>
        <w:t>amount</w:t>
      </w:r>
      <w:r>
        <w:t xml:space="preserve"> </w:t>
      </w:r>
      <w:r>
        <w:rPr>
          <w:w w:val="99"/>
        </w:rPr>
        <w:t>and</w:t>
      </w:r>
      <w:r w:rsidR="004215CC" w:rsidRPr="004215CC">
        <w:rPr>
          <w:w w:val="99"/>
        </w:rPr>
        <w:t xml:space="preserve"> </w:t>
      </w:r>
      <w:r w:rsidR="004215CC">
        <w:rPr>
          <w:w w:val="99"/>
        </w:rPr>
        <w:t>the</w:t>
      </w:r>
      <w:r w:rsidR="004215CC">
        <w:t xml:space="preserve"> </w:t>
      </w:r>
      <w:r w:rsidR="004215CC">
        <w:rPr>
          <w:w w:val="99"/>
        </w:rPr>
        <w:t>node</w:t>
      </w:r>
      <w:r w:rsidR="004215CC">
        <w:t xml:space="preserve"> </w:t>
      </w:r>
      <w:r w:rsidR="004215CC">
        <w:rPr>
          <w:w w:val="99"/>
        </w:rPr>
        <w:t>id.</w:t>
      </w:r>
      <w:r w:rsidR="004215CC">
        <w:t xml:space="preserve"> </w:t>
      </w:r>
      <w:r w:rsidR="004215CC">
        <w:rPr>
          <w:w w:val="99"/>
        </w:rPr>
        <w:t>Relations</w:t>
      </w:r>
      <w:r w:rsidR="004215CC">
        <w:t xml:space="preserve"> </w:t>
      </w:r>
      <w:r w:rsidR="004215CC">
        <w:rPr>
          <w:w w:val="99"/>
        </w:rPr>
        <w:t>between</w:t>
      </w:r>
      <w:r w:rsidR="004215CC">
        <w:t xml:space="preserve"> </w:t>
      </w:r>
      <w:r w:rsidR="004215CC">
        <w:rPr>
          <w:w w:val="99"/>
        </w:rPr>
        <w:t>entities</w:t>
      </w:r>
      <w:r w:rsidR="004215CC">
        <w:t xml:space="preserve"> </w:t>
      </w:r>
      <w:r w:rsidR="004215CC">
        <w:rPr>
          <w:w w:val="99"/>
        </w:rPr>
        <w:t>in</w:t>
      </w:r>
      <w:r w:rsidR="004215CC">
        <w:t xml:space="preserve"> </w:t>
      </w:r>
      <w:r w:rsidR="004215CC">
        <w:rPr>
          <w:w w:val="99"/>
        </w:rPr>
        <w:t>the</w:t>
      </w:r>
      <w:r w:rsidR="004215CC">
        <w:t xml:space="preserve"> </w:t>
      </w:r>
      <w:r w:rsidR="004215CC">
        <w:rPr>
          <w:w w:val="99"/>
        </w:rPr>
        <w:t>Elrond</w:t>
      </w:r>
      <w:r w:rsidR="004215CC">
        <w:t xml:space="preserve"> </w:t>
      </w:r>
      <w:r w:rsidR="004215CC">
        <w:rPr>
          <w:w w:val="99"/>
        </w:rPr>
        <w:t>protocol are</w:t>
      </w:r>
      <w:r w:rsidR="004215CC">
        <w:t xml:space="preserve"> </w:t>
      </w:r>
      <w:r w:rsidR="004215CC">
        <w:rPr>
          <w:w w:val="99"/>
        </w:rPr>
        <w:t>shown</w:t>
      </w:r>
      <w:r w:rsidR="004215CC">
        <w:t xml:space="preserve"> </w:t>
      </w:r>
      <w:r w:rsidR="004215CC">
        <w:rPr>
          <w:w w:val="99"/>
        </w:rPr>
        <w:t>in</w:t>
      </w:r>
      <w:r w:rsidR="004215CC">
        <w:t xml:space="preserve"> </w:t>
      </w:r>
      <w:r w:rsidR="004215CC">
        <w:rPr>
          <w:w w:val="99"/>
        </w:rPr>
        <w:t>Fig.</w:t>
      </w:r>
      <w:r w:rsidR="004215CC">
        <w:t xml:space="preserve"> </w:t>
      </w:r>
      <w:r w:rsidR="004215CC">
        <w:rPr>
          <w:w w:val="99"/>
        </w:rPr>
        <w:t>1.</w:t>
      </w:r>
    </w:p>
    <w:p w14:paraId="2134E569" w14:textId="17BD0B1D" w:rsidR="002A75E2" w:rsidRDefault="002A75E2">
      <w:pPr>
        <w:spacing w:before="75" w:line="249" w:lineRule="auto"/>
        <w:ind w:right="85" w:firstLine="199"/>
        <w:jc w:val="both"/>
      </w:pPr>
    </w:p>
    <w:p w14:paraId="2134E56A" w14:textId="77777777" w:rsidR="002A75E2" w:rsidRDefault="002A75E2">
      <w:pPr>
        <w:spacing w:line="200" w:lineRule="exact"/>
      </w:pPr>
    </w:p>
    <w:p w14:paraId="2134E56B" w14:textId="77777777" w:rsidR="002A75E2" w:rsidRDefault="002A75E2">
      <w:pPr>
        <w:spacing w:before="16" w:line="220" w:lineRule="exact"/>
        <w:rPr>
          <w:sz w:val="22"/>
          <w:szCs w:val="22"/>
        </w:rPr>
      </w:pPr>
    </w:p>
    <w:p w14:paraId="2134E56C" w14:textId="77777777" w:rsidR="002A75E2" w:rsidRDefault="009F05EE">
      <w:pPr>
        <w:ind w:left="753"/>
      </w:pPr>
      <w:r>
        <w:pict w14:anchorId="2134E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3pt;height:117.8pt">
            <v:imagedata r:id="rId12" o:title=""/>
          </v:shape>
        </w:pict>
      </w:r>
    </w:p>
    <w:p w14:paraId="2134E56D" w14:textId="77777777" w:rsidR="002A75E2" w:rsidRDefault="002A75E2">
      <w:pPr>
        <w:spacing w:line="100" w:lineRule="exact"/>
        <w:rPr>
          <w:sz w:val="10"/>
          <w:szCs w:val="10"/>
        </w:rPr>
      </w:pPr>
    </w:p>
    <w:p w14:paraId="2134E56E" w14:textId="77777777" w:rsidR="002A75E2" w:rsidRDefault="008B0E5C">
      <w:pPr>
        <w:ind w:left="799" w:right="918"/>
        <w:jc w:val="center"/>
        <w:sectPr w:rsidR="002A75E2">
          <w:type w:val="continuous"/>
          <w:pgSz w:w="12240" w:h="15840"/>
          <w:pgMar w:top="640" w:right="860" w:bottom="280" w:left="860" w:header="720" w:footer="720" w:gutter="0"/>
          <w:cols w:num="2" w:space="720" w:equalWidth="0">
            <w:col w:w="5141" w:space="239"/>
            <w:col w:w="5140"/>
          </w:cols>
        </w:sectPr>
      </w:pPr>
      <w:r>
        <w:rPr>
          <w:w w:val="99"/>
        </w:rPr>
        <w:t>Fig.</w:t>
      </w:r>
      <w:r>
        <w:t xml:space="preserve"> </w:t>
      </w:r>
      <w:r>
        <w:rPr>
          <w:w w:val="99"/>
        </w:rPr>
        <w:t>1:</w:t>
      </w:r>
      <w:r>
        <w:t xml:space="preserve"> </w:t>
      </w:r>
      <w:r>
        <w:rPr>
          <w:w w:val="99"/>
        </w:rPr>
        <w:t>Relations</w:t>
      </w:r>
      <w:r>
        <w:t xml:space="preserve"> </w:t>
      </w:r>
      <w:r>
        <w:rPr>
          <w:w w:val="99"/>
        </w:rPr>
        <w:t>between</w:t>
      </w:r>
      <w:r>
        <w:t xml:space="preserve"> </w:t>
      </w:r>
      <w:r>
        <w:rPr>
          <w:w w:val="99"/>
        </w:rPr>
        <w:t>Elrond</w:t>
      </w:r>
      <w:r>
        <w:t xml:space="preserve"> </w:t>
      </w:r>
      <w:r>
        <w:rPr>
          <w:w w:val="99"/>
        </w:rPr>
        <w:t>entities</w:t>
      </w:r>
    </w:p>
    <w:p w14:paraId="2134E56F" w14:textId="77777777" w:rsidR="002A75E2" w:rsidRDefault="002A75E2">
      <w:pPr>
        <w:spacing w:line="200" w:lineRule="exact"/>
      </w:pPr>
    </w:p>
    <w:p w14:paraId="2134E570" w14:textId="77777777" w:rsidR="002A75E2" w:rsidRDefault="002A75E2">
      <w:pPr>
        <w:spacing w:before="19" w:line="200" w:lineRule="exact"/>
        <w:sectPr w:rsidR="002A75E2">
          <w:pgSz w:w="12240" w:h="15840"/>
          <w:pgMar w:top="640" w:right="860" w:bottom="280" w:left="860" w:header="457" w:footer="0" w:gutter="0"/>
          <w:cols w:space="720"/>
        </w:sectPr>
      </w:pPr>
    </w:p>
    <w:p w14:paraId="2134E572" w14:textId="77777777" w:rsidR="002A75E2" w:rsidRDefault="008B0E5C">
      <w:pPr>
        <w:spacing w:before="4" w:line="249" w:lineRule="auto"/>
        <w:ind w:left="119" w:right="-34" w:firstLine="199"/>
        <w:jc w:val="both"/>
      </w:pPr>
      <w:r>
        <w:rPr>
          <w:w w:val="99"/>
        </w:rPr>
        <w:t>Furthermore,</w:t>
      </w:r>
      <w:r>
        <w:t xml:space="preserve"> </w:t>
      </w:r>
      <w:r>
        <w:rPr>
          <w:w w:val="99"/>
        </w:rPr>
        <w:t>the</w:t>
      </w:r>
      <w:r>
        <w:t xml:space="preserve"> </w:t>
      </w:r>
      <w:r>
        <w:rPr>
          <w:w w:val="99"/>
        </w:rPr>
        <w:t>network</w:t>
      </w:r>
      <w:r>
        <w:t xml:space="preserve"> </w:t>
      </w:r>
      <w:r>
        <w:rPr>
          <w:w w:val="99"/>
        </w:rPr>
        <w:t>is</w:t>
      </w:r>
      <w:r>
        <w:t xml:space="preserve"> </w:t>
      </w:r>
      <w:r>
        <w:rPr>
          <w:w w:val="99"/>
        </w:rPr>
        <w:t>divided</w:t>
      </w:r>
      <w:r>
        <w:t xml:space="preserve"> </w:t>
      </w:r>
      <w:r>
        <w:rPr>
          <w:w w:val="99"/>
        </w:rPr>
        <w:t>into</w:t>
      </w:r>
      <w:r>
        <w:t xml:space="preserve"> </w:t>
      </w:r>
      <w:r>
        <w:rPr>
          <w:w w:val="99"/>
        </w:rPr>
        <w:t>smaller</w:t>
      </w:r>
      <w:r>
        <w:t xml:space="preserve"> </w:t>
      </w:r>
      <w:r>
        <w:rPr>
          <w:w w:val="99"/>
        </w:rPr>
        <w:t>units</w:t>
      </w:r>
      <w:r>
        <w:t xml:space="preserve"> </w:t>
      </w:r>
      <w:r>
        <w:rPr>
          <w:w w:val="99"/>
        </w:rPr>
        <w:t>called shards.</w:t>
      </w:r>
      <w:r>
        <w:t xml:space="preserve">  </w:t>
      </w:r>
      <w:r>
        <w:rPr>
          <w:w w:val="99"/>
        </w:rPr>
        <w:t>An</w:t>
      </w:r>
      <w:r>
        <w:t xml:space="preserve">  </w:t>
      </w:r>
      <w:r>
        <w:rPr>
          <w:w w:val="99"/>
        </w:rPr>
        <w:t>eligible</w:t>
      </w:r>
      <w:r>
        <w:t xml:space="preserve">  </w:t>
      </w:r>
      <w:r>
        <w:rPr>
          <w:w w:val="99"/>
        </w:rPr>
        <w:t>validator</w:t>
      </w:r>
      <w:r>
        <w:t xml:space="preserve">  </w:t>
      </w:r>
      <w:r>
        <w:rPr>
          <w:w w:val="99"/>
        </w:rPr>
        <w:t>is</w:t>
      </w:r>
      <w:r>
        <w:t xml:space="preserve">  </w:t>
      </w:r>
      <w:r>
        <w:rPr>
          <w:w w:val="99"/>
        </w:rPr>
        <w:t>assigned</w:t>
      </w:r>
      <w:r>
        <w:t xml:space="preserve">  </w:t>
      </w:r>
      <w:r>
        <w:rPr>
          <w:w w:val="99"/>
        </w:rPr>
        <w:t>to</w:t>
      </w:r>
      <w:r>
        <w:t xml:space="preserve">  </w:t>
      </w:r>
      <w:r>
        <w:rPr>
          <w:w w:val="99"/>
        </w:rPr>
        <w:t>a</w:t>
      </w:r>
      <w:r>
        <w:t xml:space="preserve">  </w:t>
      </w:r>
      <w:r>
        <w:rPr>
          <w:w w:val="99"/>
        </w:rPr>
        <w:t>shard</w:t>
      </w:r>
      <w:r>
        <w:t xml:space="preserve">  </w:t>
      </w:r>
      <w:r>
        <w:rPr>
          <w:w w:val="99"/>
        </w:rPr>
        <w:t>based</w:t>
      </w:r>
      <w:r>
        <w:t xml:space="preserve">  </w:t>
      </w:r>
      <w:r>
        <w:rPr>
          <w:w w:val="99"/>
        </w:rPr>
        <w:t>on an</w:t>
      </w:r>
      <w:r>
        <w:t xml:space="preserve">  </w:t>
      </w:r>
      <w:r>
        <w:rPr>
          <w:w w:val="99"/>
        </w:rPr>
        <w:t>algorithm</w:t>
      </w:r>
      <w:r>
        <w:t xml:space="preserve">  </w:t>
      </w:r>
      <w:r>
        <w:rPr>
          <w:w w:val="99"/>
        </w:rPr>
        <w:t>that</w:t>
      </w:r>
      <w:r>
        <w:t xml:space="preserve">  </w:t>
      </w:r>
      <w:r>
        <w:rPr>
          <w:w w:val="99"/>
        </w:rPr>
        <w:t>keeps</w:t>
      </w:r>
      <w:r>
        <w:t xml:space="preserve">  </w:t>
      </w:r>
      <w:r>
        <w:rPr>
          <w:w w:val="99"/>
        </w:rPr>
        <w:t>the</w:t>
      </w:r>
      <w:r>
        <w:t xml:space="preserve">  </w:t>
      </w:r>
      <w:r>
        <w:rPr>
          <w:w w:val="99"/>
        </w:rPr>
        <w:t>nodes</w:t>
      </w:r>
      <w:r>
        <w:t xml:space="preserve">  </w:t>
      </w:r>
      <w:r>
        <w:rPr>
          <w:w w:val="99"/>
        </w:rPr>
        <w:t>evenly</w:t>
      </w:r>
      <w:r>
        <w:t xml:space="preserve">  </w:t>
      </w:r>
      <w:r>
        <w:rPr>
          <w:w w:val="99"/>
        </w:rPr>
        <w:t>distributed</w:t>
      </w:r>
      <w:r>
        <w:t xml:space="preserve">  </w:t>
      </w:r>
      <w:r>
        <w:rPr>
          <w:w w:val="99"/>
        </w:rPr>
        <w:t>across shards,</w:t>
      </w:r>
      <w:r>
        <w:t xml:space="preserve">  </w:t>
      </w:r>
      <w:r>
        <w:rPr>
          <w:w w:val="99"/>
        </w:rPr>
        <w:t>depending</w:t>
      </w:r>
      <w:r>
        <w:t xml:space="preserve">  </w:t>
      </w:r>
      <w:r>
        <w:rPr>
          <w:w w:val="99"/>
        </w:rPr>
        <w:t>on</w:t>
      </w:r>
      <w:r>
        <w:t xml:space="preserve">  </w:t>
      </w:r>
      <w:r>
        <w:rPr>
          <w:w w:val="99"/>
        </w:rPr>
        <w:t>the</w:t>
      </w:r>
      <w:r>
        <w:t xml:space="preserve">  </w:t>
      </w:r>
      <w:r>
        <w:rPr>
          <w:w w:val="99"/>
        </w:rPr>
        <w:t>tree</w:t>
      </w:r>
      <w:r>
        <w:t xml:space="preserve">  </w:t>
      </w:r>
      <w:r>
        <w:rPr>
          <w:w w:val="99"/>
        </w:rPr>
        <w:t>level.</w:t>
      </w:r>
      <w:r>
        <w:t xml:space="preserve">  </w:t>
      </w:r>
      <w:r>
        <w:rPr>
          <w:w w:val="99"/>
        </w:rPr>
        <w:t>Each</w:t>
      </w:r>
      <w:r>
        <w:t xml:space="preserve">  </w:t>
      </w:r>
      <w:r>
        <w:rPr>
          <w:w w:val="99"/>
        </w:rPr>
        <w:t>shard</w:t>
      </w:r>
      <w:r>
        <w:t xml:space="preserve">  </w:t>
      </w:r>
      <w:r>
        <w:rPr>
          <w:w w:val="99"/>
        </w:rPr>
        <w:t>contains</w:t>
      </w:r>
      <w:r>
        <w:t xml:space="preserve">  </w:t>
      </w:r>
      <w:r>
        <w:rPr>
          <w:w w:val="99"/>
        </w:rPr>
        <w:t>a randomly</w:t>
      </w:r>
      <w:r>
        <w:t xml:space="preserve">  </w:t>
      </w:r>
      <w:r>
        <w:rPr>
          <w:w w:val="99"/>
        </w:rPr>
        <w:t>selected</w:t>
      </w:r>
      <w:r>
        <w:t xml:space="preserve">  </w:t>
      </w:r>
      <w:r>
        <w:rPr>
          <w:w w:val="99"/>
        </w:rPr>
        <w:t>consensus</w:t>
      </w:r>
      <w:r>
        <w:t xml:space="preserve">  </w:t>
      </w:r>
      <w:r>
        <w:rPr>
          <w:w w:val="99"/>
        </w:rPr>
        <w:t>group.</w:t>
      </w:r>
      <w:r>
        <w:t xml:space="preserve">  </w:t>
      </w:r>
      <w:r>
        <w:rPr>
          <w:w w:val="99"/>
        </w:rPr>
        <w:t>Any</w:t>
      </w:r>
      <w:r>
        <w:t xml:space="preserve">  </w:t>
      </w:r>
      <w:r>
        <w:rPr>
          <w:w w:val="99"/>
        </w:rPr>
        <w:t>block</w:t>
      </w:r>
      <w:r>
        <w:t xml:space="preserve">  </w:t>
      </w:r>
      <w:r>
        <w:rPr>
          <w:w w:val="99"/>
        </w:rPr>
        <w:t>proposer</w:t>
      </w:r>
      <w:r>
        <w:t xml:space="preserve">  </w:t>
      </w:r>
      <w:r>
        <w:rPr>
          <w:w w:val="99"/>
        </w:rPr>
        <w:t>is responsible</w:t>
      </w:r>
      <w:r>
        <w:t xml:space="preserve">  </w:t>
      </w:r>
      <w:r>
        <w:rPr>
          <w:w w:val="99"/>
        </w:rPr>
        <w:t>to</w:t>
      </w:r>
      <w:r>
        <w:t xml:space="preserve">  </w:t>
      </w:r>
      <w:r>
        <w:rPr>
          <w:w w:val="99"/>
        </w:rPr>
        <w:t>aggregate</w:t>
      </w:r>
      <w:r>
        <w:t xml:space="preserve">  </w:t>
      </w:r>
      <w:r>
        <w:rPr>
          <w:w w:val="99"/>
        </w:rPr>
        <w:t>transactions</w:t>
      </w:r>
      <w:r>
        <w:t xml:space="preserve">  </w:t>
      </w:r>
      <w:r>
        <w:rPr>
          <w:w w:val="99"/>
        </w:rPr>
        <w:t>into</w:t>
      </w:r>
      <w:r>
        <w:t xml:space="preserve">  </w:t>
      </w:r>
      <w:r>
        <w:rPr>
          <w:w w:val="99"/>
        </w:rPr>
        <w:t>a</w:t>
      </w:r>
      <w:r>
        <w:t xml:space="preserve">  </w:t>
      </w:r>
      <w:r>
        <w:rPr>
          <w:w w:val="99"/>
        </w:rPr>
        <w:t>new</w:t>
      </w:r>
      <w:r>
        <w:t xml:space="preserve">  </w:t>
      </w:r>
      <w:r>
        <w:rPr>
          <w:w w:val="99"/>
        </w:rPr>
        <w:t>block.</w:t>
      </w:r>
      <w:r>
        <w:t xml:space="preserve">  </w:t>
      </w:r>
      <w:r>
        <w:rPr>
          <w:w w:val="99"/>
        </w:rPr>
        <w:t>The validators</w:t>
      </w:r>
      <w:r>
        <w:t xml:space="preserve">  </w:t>
      </w:r>
      <w:r>
        <w:rPr>
          <w:w w:val="99"/>
        </w:rPr>
        <w:t>are</w:t>
      </w:r>
      <w:r>
        <w:t xml:space="preserve">  </w:t>
      </w:r>
      <w:r>
        <w:rPr>
          <w:w w:val="99"/>
        </w:rPr>
        <w:t>responsible</w:t>
      </w:r>
      <w:r>
        <w:t xml:space="preserve">  </w:t>
      </w:r>
      <w:r>
        <w:rPr>
          <w:w w:val="99"/>
        </w:rPr>
        <w:t>to</w:t>
      </w:r>
      <w:r>
        <w:t xml:space="preserve">  </w:t>
      </w:r>
      <w:r>
        <w:rPr>
          <w:w w:val="99"/>
        </w:rPr>
        <w:t>either</w:t>
      </w:r>
      <w:r>
        <w:t xml:space="preserve">  </w:t>
      </w:r>
      <w:r>
        <w:rPr>
          <w:w w:val="99"/>
        </w:rPr>
        <w:t>reject,</w:t>
      </w:r>
      <w:r>
        <w:t xml:space="preserve">  </w:t>
      </w:r>
      <w:r>
        <w:rPr>
          <w:w w:val="99"/>
        </w:rPr>
        <w:t>or</w:t>
      </w:r>
      <w:r>
        <w:t xml:space="preserve">  </w:t>
      </w:r>
      <w:r>
        <w:rPr>
          <w:w w:val="99"/>
        </w:rPr>
        <w:t>approve</w:t>
      </w:r>
      <w:r>
        <w:t xml:space="preserve">  </w:t>
      </w:r>
      <w:r>
        <w:rPr>
          <w:w w:val="99"/>
        </w:rPr>
        <w:t>the proposed</w:t>
      </w:r>
      <w:r>
        <w:t xml:space="preserve"> </w:t>
      </w:r>
      <w:r>
        <w:rPr>
          <w:w w:val="99"/>
        </w:rPr>
        <w:t>block,</w:t>
      </w:r>
      <w:r>
        <w:t xml:space="preserve"> </w:t>
      </w:r>
      <w:r>
        <w:rPr>
          <w:w w:val="99"/>
        </w:rPr>
        <w:t>thereby</w:t>
      </w:r>
      <w:r>
        <w:t xml:space="preserve"> </w:t>
      </w:r>
      <w:r>
        <w:rPr>
          <w:w w:val="99"/>
        </w:rPr>
        <w:t>validating</w:t>
      </w:r>
      <w:r>
        <w:t xml:space="preserve"> </w:t>
      </w:r>
      <w:r>
        <w:rPr>
          <w:w w:val="99"/>
        </w:rPr>
        <w:t>it</w:t>
      </w:r>
      <w:r>
        <w:t xml:space="preserve"> </w:t>
      </w:r>
      <w:r>
        <w:rPr>
          <w:w w:val="99"/>
        </w:rPr>
        <w:t>and</w:t>
      </w:r>
      <w:r>
        <w:t xml:space="preserve"> </w:t>
      </w:r>
      <w:r>
        <w:rPr>
          <w:w w:val="99"/>
        </w:rPr>
        <w:t>committing</w:t>
      </w:r>
      <w:r>
        <w:t xml:space="preserve"> </w:t>
      </w:r>
      <w:r>
        <w:rPr>
          <w:w w:val="99"/>
        </w:rPr>
        <w:t>it</w:t>
      </w:r>
      <w:r>
        <w:t xml:space="preserve"> </w:t>
      </w:r>
      <w:r>
        <w:rPr>
          <w:w w:val="99"/>
        </w:rPr>
        <w:t>to</w:t>
      </w:r>
      <w:r>
        <w:t xml:space="preserve"> </w:t>
      </w:r>
      <w:r>
        <w:rPr>
          <w:w w:val="99"/>
        </w:rPr>
        <w:t>the blockchain.</w:t>
      </w:r>
    </w:p>
    <w:p w14:paraId="2134E573" w14:textId="77777777" w:rsidR="002A75E2" w:rsidRDefault="002A75E2">
      <w:pPr>
        <w:spacing w:before="7" w:line="140" w:lineRule="exact"/>
        <w:rPr>
          <w:sz w:val="14"/>
          <w:szCs w:val="14"/>
        </w:rPr>
      </w:pPr>
    </w:p>
    <w:p w14:paraId="2134E574" w14:textId="77777777" w:rsidR="002A75E2" w:rsidRDefault="002A75E2">
      <w:pPr>
        <w:spacing w:line="200" w:lineRule="exact"/>
      </w:pPr>
    </w:p>
    <w:p w14:paraId="2134E575" w14:textId="77777777" w:rsidR="002A75E2" w:rsidRDefault="008B0E5C">
      <w:pPr>
        <w:ind w:left="119"/>
      </w:pPr>
      <w:r>
        <w:rPr>
          <w:b/>
          <w:w w:val="99"/>
        </w:rPr>
        <w:t>2</w:t>
      </w:r>
      <w:r>
        <w:rPr>
          <w:b/>
        </w:rPr>
        <w:t xml:space="preserve">  </w:t>
      </w:r>
      <w:r>
        <w:rPr>
          <w:b/>
          <w:w w:val="99"/>
        </w:rPr>
        <w:t>Intrinsic</w:t>
      </w:r>
      <w:r>
        <w:rPr>
          <w:b/>
        </w:rPr>
        <w:t xml:space="preserve"> </w:t>
      </w:r>
      <w:r>
        <w:rPr>
          <w:b/>
          <w:w w:val="99"/>
        </w:rPr>
        <w:t>token</w:t>
      </w:r>
    </w:p>
    <w:p w14:paraId="2134E576" w14:textId="77777777" w:rsidR="002A75E2" w:rsidRDefault="008B0E5C">
      <w:pPr>
        <w:spacing w:before="85" w:line="249" w:lineRule="auto"/>
        <w:ind w:left="119" w:right="-34" w:firstLine="199"/>
        <w:jc w:val="both"/>
      </w:pPr>
      <w:r>
        <w:rPr>
          <w:w w:val="99"/>
        </w:rPr>
        <w:t>Elrond</w:t>
      </w:r>
      <w:r>
        <w:t xml:space="preserve">  </w:t>
      </w:r>
      <w:r>
        <w:rPr>
          <w:w w:val="99"/>
        </w:rPr>
        <w:t>grants</w:t>
      </w:r>
      <w:r>
        <w:t xml:space="preserve">  </w:t>
      </w:r>
      <w:r>
        <w:rPr>
          <w:w w:val="99"/>
        </w:rPr>
        <w:t>access</w:t>
      </w:r>
      <w:r>
        <w:t xml:space="preserve">  </w:t>
      </w:r>
      <w:r>
        <w:rPr>
          <w:w w:val="99"/>
        </w:rPr>
        <w:t>to</w:t>
      </w:r>
      <w:r>
        <w:t xml:space="preserve">  </w:t>
      </w:r>
      <w:r>
        <w:rPr>
          <w:w w:val="99"/>
        </w:rPr>
        <w:t>the</w:t>
      </w:r>
      <w:r>
        <w:t xml:space="preserve">  </w:t>
      </w:r>
      <w:r>
        <w:rPr>
          <w:w w:val="99"/>
        </w:rPr>
        <w:t>usage</w:t>
      </w:r>
      <w:r>
        <w:t xml:space="preserve">  </w:t>
      </w:r>
      <w:r>
        <w:rPr>
          <w:w w:val="99"/>
        </w:rPr>
        <w:t>of</w:t>
      </w:r>
      <w:r>
        <w:t xml:space="preserve">  </w:t>
      </w:r>
      <w:r>
        <w:rPr>
          <w:w w:val="99"/>
        </w:rPr>
        <w:t>its</w:t>
      </w:r>
      <w:r>
        <w:t xml:space="preserve">  </w:t>
      </w:r>
      <w:r>
        <w:rPr>
          <w:w w:val="99"/>
        </w:rPr>
        <w:t>network</w:t>
      </w:r>
      <w:r>
        <w:t xml:space="preserve">  </w:t>
      </w:r>
      <w:r>
        <w:rPr>
          <w:w w:val="99"/>
        </w:rPr>
        <w:t>through intrinsic</w:t>
      </w:r>
      <w:r>
        <w:t xml:space="preserve">  </w:t>
      </w:r>
      <w:r>
        <w:rPr>
          <w:w w:val="99"/>
        </w:rPr>
        <w:t>utility</w:t>
      </w:r>
      <w:r>
        <w:t xml:space="preserve">  </w:t>
      </w:r>
      <w:r>
        <w:rPr>
          <w:w w:val="99"/>
        </w:rPr>
        <w:t>tokens</w:t>
      </w:r>
      <w:r>
        <w:t xml:space="preserve">  </w:t>
      </w:r>
      <w:r>
        <w:rPr>
          <w:w w:val="99"/>
        </w:rPr>
        <w:t>called</w:t>
      </w:r>
      <w:r>
        <w:t xml:space="preserve">  </w:t>
      </w:r>
      <w:proofErr w:type="spellStart"/>
      <w:r>
        <w:rPr>
          <w:w w:val="99"/>
        </w:rPr>
        <w:t>Elronds</w:t>
      </w:r>
      <w:proofErr w:type="spellEnd"/>
      <w:r>
        <w:rPr>
          <w:w w:val="99"/>
        </w:rPr>
        <w:t>,</w:t>
      </w:r>
      <w:r>
        <w:t xml:space="preserve">  </w:t>
      </w:r>
      <w:r>
        <w:rPr>
          <w:w w:val="99"/>
        </w:rPr>
        <w:t>in</w:t>
      </w:r>
      <w:r>
        <w:t xml:space="preserve">  </w:t>
      </w:r>
      <w:r>
        <w:rPr>
          <w:w w:val="99"/>
        </w:rPr>
        <w:t>short</w:t>
      </w:r>
      <w:r>
        <w:t xml:space="preserve">  </w:t>
      </w:r>
      <w:r>
        <w:rPr>
          <w:w w:val="99"/>
        </w:rPr>
        <w:t>ERDs.</w:t>
      </w:r>
      <w:r>
        <w:t xml:space="preserve">  </w:t>
      </w:r>
      <w:r>
        <w:rPr>
          <w:w w:val="99"/>
        </w:rPr>
        <w:t>All costs</w:t>
      </w:r>
      <w:r>
        <w:t xml:space="preserve"> </w:t>
      </w:r>
      <w:r>
        <w:rPr>
          <w:w w:val="99"/>
        </w:rPr>
        <w:t>for</w:t>
      </w:r>
      <w:r>
        <w:t xml:space="preserve"> </w:t>
      </w:r>
      <w:r>
        <w:rPr>
          <w:w w:val="99"/>
        </w:rPr>
        <w:t>processing</w:t>
      </w:r>
      <w:r>
        <w:t xml:space="preserve"> </w:t>
      </w:r>
      <w:r>
        <w:rPr>
          <w:w w:val="99"/>
        </w:rPr>
        <w:t>transactions,</w:t>
      </w:r>
      <w:r>
        <w:t xml:space="preserve"> </w:t>
      </w:r>
      <w:r>
        <w:rPr>
          <w:w w:val="99"/>
        </w:rPr>
        <w:t>running</w:t>
      </w:r>
      <w:r>
        <w:t xml:space="preserve"> </w:t>
      </w:r>
      <w:r>
        <w:rPr>
          <w:w w:val="99"/>
        </w:rPr>
        <w:t>smart</w:t>
      </w:r>
      <w:r>
        <w:t xml:space="preserve"> </w:t>
      </w:r>
      <w:r>
        <w:rPr>
          <w:w w:val="99"/>
        </w:rPr>
        <w:t>contracts</w:t>
      </w:r>
      <w:r>
        <w:t xml:space="preserve"> </w:t>
      </w:r>
      <w:r>
        <w:rPr>
          <w:w w:val="99"/>
        </w:rPr>
        <w:t>and rewards</w:t>
      </w:r>
      <w:r>
        <w:t xml:space="preserve"> </w:t>
      </w:r>
      <w:r>
        <w:rPr>
          <w:w w:val="99"/>
        </w:rPr>
        <w:t>for</w:t>
      </w:r>
      <w:r>
        <w:t xml:space="preserve"> </w:t>
      </w:r>
      <w:r>
        <w:rPr>
          <w:w w:val="99"/>
        </w:rPr>
        <w:t>various</w:t>
      </w:r>
      <w:r>
        <w:t xml:space="preserve"> </w:t>
      </w:r>
      <w:r>
        <w:rPr>
          <w:w w:val="99"/>
        </w:rPr>
        <w:t>contributions</w:t>
      </w:r>
      <w:r>
        <w:t xml:space="preserve"> </w:t>
      </w:r>
      <w:r>
        <w:rPr>
          <w:w w:val="99"/>
        </w:rPr>
        <w:t>to</w:t>
      </w:r>
      <w:r>
        <w:t xml:space="preserve"> </w:t>
      </w:r>
      <w:r>
        <w:rPr>
          <w:w w:val="99"/>
        </w:rPr>
        <w:t>the</w:t>
      </w:r>
      <w:r>
        <w:t xml:space="preserve"> </w:t>
      </w:r>
      <w:r>
        <w:rPr>
          <w:w w:val="99"/>
        </w:rPr>
        <w:t>network</w:t>
      </w:r>
      <w:r>
        <w:t xml:space="preserve"> </w:t>
      </w:r>
      <w:r>
        <w:rPr>
          <w:w w:val="99"/>
        </w:rPr>
        <w:t>will</w:t>
      </w:r>
      <w:r>
        <w:t xml:space="preserve"> </w:t>
      </w:r>
      <w:r>
        <w:rPr>
          <w:w w:val="99"/>
        </w:rPr>
        <w:t>be</w:t>
      </w:r>
      <w:r>
        <w:t xml:space="preserve"> </w:t>
      </w:r>
      <w:r>
        <w:rPr>
          <w:w w:val="99"/>
        </w:rPr>
        <w:t>paid</w:t>
      </w:r>
      <w:r>
        <w:t xml:space="preserve"> </w:t>
      </w:r>
      <w:r>
        <w:rPr>
          <w:w w:val="99"/>
        </w:rPr>
        <w:t>in ERDs.</w:t>
      </w:r>
      <w:r>
        <w:t xml:space="preserve"> </w:t>
      </w:r>
      <w:r>
        <w:rPr>
          <w:w w:val="99"/>
        </w:rPr>
        <w:t>References</w:t>
      </w:r>
      <w:r>
        <w:t xml:space="preserve"> </w:t>
      </w:r>
      <w:r>
        <w:rPr>
          <w:w w:val="99"/>
        </w:rPr>
        <w:t>to</w:t>
      </w:r>
      <w:r>
        <w:t xml:space="preserve"> </w:t>
      </w:r>
      <w:r>
        <w:rPr>
          <w:w w:val="99"/>
        </w:rPr>
        <w:t>fees,</w:t>
      </w:r>
      <w:r>
        <w:t xml:space="preserve"> </w:t>
      </w:r>
      <w:r>
        <w:rPr>
          <w:w w:val="99"/>
        </w:rPr>
        <w:t>payments</w:t>
      </w:r>
      <w:r>
        <w:t xml:space="preserve"> </w:t>
      </w:r>
      <w:r>
        <w:rPr>
          <w:w w:val="99"/>
        </w:rPr>
        <w:t>or</w:t>
      </w:r>
      <w:r>
        <w:t xml:space="preserve"> </w:t>
      </w:r>
      <w:r>
        <w:rPr>
          <w:w w:val="99"/>
        </w:rPr>
        <w:t>balances</w:t>
      </w:r>
      <w:r>
        <w:t xml:space="preserve"> </w:t>
      </w:r>
      <w:r>
        <w:rPr>
          <w:w w:val="99"/>
        </w:rPr>
        <w:t>are</w:t>
      </w:r>
      <w:r>
        <w:t xml:space="preserve"> </w:t>
      </w:r>
      <w:r>
        <w:rPr>
          <w:w w:val="99"/>
        </w:rPr>
        <w:t>assumed to</w:t>
      </w:r>
      <w:r>
        <w:t xml:space="preserve"> </w:t>
      </w:r>
      <w:r>
        <w:rPr>
          <w:w w:val="99"/>
        </w:rPr>
        <w:t>be</w:t>
      </w:r>
      <w:r>
        <w:t xml:space="preserve"> </w:t>
      </w:r>
      <w:r>
        <w:rPr>
          <w:w w:val="99"/>
        </w:rPr>
        <w:t>in</w:t>
      </w:r>
      <w:r>
        <w:t xml:space="preserve"> </w:t>
      </w:r>
      <w:r>
        <w:rPr>
          <w:w w:val="99"/>
        </w:rPr>
        <w:t>ERDs.</w:t>
      </w:r>
    </w:p>
    <w:p w14:paraId="2134E577" w14:textId="77777777" w:rsidR="002A75E2" w:rsidRDefault="002A75E2">
      <w:pPr>
        <w:spacing w:before="7" w:line="140" w:lineRule="exact"/>
        <w:rPr>
          <w:sz w:val="14"/>
          <w:szCs w:val="14"/>
        </w:rPr>
      </w:pPr>
    </w:p>
    <w:p w14:paraId="2134E578" w14:textId="77777777" w:rsidR="002A75E2" w:rsidRDefault="002A75E2">
      <w:pPr>
        <w:spacing w:line="200" w:lineRule="exact"/>
      </w:pPr>
    </w:p>
    <w:p w14:paraId="2134E579" w14:textId="77777777" w:rsidR="002A75E2" w:rsidRDefault="008B0E5C">
      <w:pPr>
        <w:ind w:left="119"/>
      </w:pPr>
      <w:r>
        <w:rPr>
          <w:b/>
          <w:w w:val="99"/>
        </w:rPr>
        <w:t>3</w:t>
      </w:r>
      <w:r>
        <w:rPr>
          <w:b/>
        </w:rPr>
        <w:t xml:space="preserve">  </w:t>
      </w:r>
      <w:r>
        <w:rPr>
          <w:b/>
          <w:w w:val="99"/>
        </w:rPr>
        <w:t>Threat</w:t>
      </w:r>
      <w:r>
        <w:rPr>
          <w:b/>
        </w:rPr>
        <w:t xml:space="preserve"> </w:t>
      </w:r>
      <w:r>
        <w:rPr>
          <w:b/>
          <w:w w:val="99"/>
        </w:rPr>
        <w:t>model</w:t>
      </w:r>
    </w:p>
    <w:p w14:paraId="2134E57A" w14:textId="77777777" w:rsidR="002A75E2" w:rsidRDefault="001D44BE" w:rsidP="00CF2D62">
      <w:pPr>
        <w:spacing w:before="85"/>
        <w:ind w:left="119" w:right="-38" w:firstLine="199"/>
        <w:jc w:val="both"/>
      </w:pPr>
      <w:r>
        <w:pict w14:anchorId="2134E841">
          <v:group id="_x0000_s1187" style="position:absolute;left:0;text-align:left;margin-left:72.7pt;margin-top:23.05pt;width:3.95pt;height:0;z-index:-251658240;mso-position-horizontal-relative:page" coordorigin="1454,461" coordsize="79,0">
            <v:shape id="_x0000_s1188" style="position:absolute;left:1454;top:461;width:79;height:0" coordorigin="1454,461" coordsize="79,0" path="m1454,461r80,e" filled="f" strokeweight=".14042mm">
              <v:path arrowok="t"/>
            </v:shape>
            <w10:wrap anchorx="page"/>
          </v:group>
        </w:pict>
      </w:r>
      <w:r>
        <w:pict w14:anchorId="2134E842">
          <v:group id="_x0000_s1185" style="position:absolute;left:0;text-align:left;margin-left:80.95pt;margin-top:70.85pt;width:3.95pt;height:0;z-index:-251658239;mso-position-horizontal-relative:page" coordorigin="1619,1417" coordsize="79,0">
            <v:shape id="_x0000_s1186" style="position:absolute;left:1619;top:1417;width:79;height:0" coordorigin="1619,1417" coordsize="79,0" path="m1619,1417r79,e" filled="f" strokeweight=".14042mm">
              <v:path arrowok="t"/>
            </v:shape>
            <w10:wrap anchorx="page"/>
          </v:group>
        </w:pict>
      </w:r>
      <w:r>
        <w:pict w14:anchorId="2134E844">
          <v:shapetype id="_x0000_t202" coordsize="21600,21600" o:spt="202" path="m,l,21600r21600,l21600,xe">
            <v:stroke joinstyle="miter"/>
            <v:path gradientshapeok="t" o:connecttype="rect"/>
          </v:shapetype>
          <v:shape id="_x0000_s1184" type="#_x0000_t202" style="position:absolute;left:0;text-align:left;margin-left:72.7pt;margin-top:23.75pt;width:3.95pt;height:6.95pt;z-index:-251658238;mso-position-horizontal-relative:page" filled="f" stroked="f">
            <v:textbox inset="0,0,0,0">
              <w:txbxContent>
                <w:p w14:paraId="2134E873" w14:textId="77777777" w:rsidR="00D83555" w:rsidRDefault="00D83555">
                  <w:pPr>
                    <w:spacing w:line="120" w:lineRule="exact"/>
                    <w:ind w:right="-41"/>
                    <w:rPr>
                      <w:sz w:val="14"/>
                      <w:szCs w:val="14"/>
                    </w:rPr>
                  </w:pPr>
                  <w:r>
                    <w:rPr>
                      <w:w w:val="99"/>
                      <w:sz w:val="14"/>
                      <w:szCs w:val="14"/>
                    </w:rPr>
                    <w:t>3</w:t>
                  </w:r>
                </w:p>
              </w:txbxContent>
            </v:textbox>
            <w10:wrap anchorx="page"/>
          </v:shape>
        </w:pict>
      </w:r>
      <w:r>
        <w:pict w14:anchorId="2134E845">
          <v:shape id="_x0000_s1183" type="#_x0000_t202" style="position:absolute;left:0;text-align:left;margin-left:80.95pt;margin-top:71.55pt;width:3.95pt;height:6.95pt;z-index:-251658237;mso-position-horizontal-relative:page" filled="f" stroked="f">
            <v:textbox inset="0,0,0,0">
              <w:txbxContent>
                <w:p w14:paraId="2134E874" w14:textId="77777777" w:rsidR="00D83555" w:rsidRDefault="00D83555">
                  <w:pPr>
                    <w:spacing w:line="120" w:lineRule="exact"/>
                    <w:ind w:right="-41"/>
                    <w:rPr>
                      <w:sz w:val="14"/>
                      <w:szCs w:val="14"/>
                    </w:rPr>
                  </w:pPr>
                  <w:r>
                    <w:rPr>
                      <w:w w:val="99"/>
                      <w:sz w:val="14"/>
                      <w:szCs w:val="14"/>
                    </w:rPr>
                    <w:t>3</w:t>
                  </w:r>
                </w:p>
              </w:txbxContent>
            </v:textbox>
            <w10:wrap anchorx="page"/>
          </v:shape>
        </w:pict>
      </w:r>
      <w:r w:rsidR="008B0E5C">
        <w:rPr>
          <w:w w:val="99"/>
        </w:rPr>
        <w:t>Elrond</w:t>
      </w:r>
      <w:r w:rsidR="008B0E5C">
        <w:t xml:space="preserve">  </w:t>
      </w:r>
      <w:r w:rsidR="008B0E5C">
        <w:rPr>
          <w:w w:val="99"/>
        </w:rPr>
        <w:t>assumes</w:t>
      </w:r>
      <w:r w:rsidR="008B0E5C">
        <w:t xml:space="preserve">  </w:t>
      </w:r>
      <w:r w:rsidR="008B0E5C">
        <w:rPr>
          <w:w w:val="99"/>
        </w:rPr>
        <w:t>a</w:t>
      </w:r>
      <w:r w:rsidR="008B0E5C">
        <w:t xml:space="preserve">  </w:t>
      </w:r>
      <w:r w:rsidR="008B0E5C">
        <w:rPr>
          <w:w w:val="99"/>
        </w:rPr>
        <w:t>byzantine</w:t>
      </w:r>
      <w:r w:rsidR="008B0E5C">
        <w:t xml:space="preserve">  </w:t>
      </w:r>
      <w:r w:rsidR="008B0E5C">
        <w:rPr>
          <w:w w:val="99"/>
        </w:rPr>
        <w:t>adversarial</w:t>
      </w:r>
      <w:r w:rsidR="008B0E5C">
        <w:t xml:space="preserve">  </w:t>
      </w:r>
      <w:r w:rsidR="008B0E5C">
        <w:rPr>
          <w:w w:val="99"/>
        </w:rPr>
        <w:t>model,</w:t>
      </w:r>
      <w:r w:rsidR="008B0E5C">
        <w:t xml:space="preserve">  </w:t>
      </w:r>
      <w:r w:rsidR="008B0E5C">
        <w:rPr>
          <w:w w:val="99"/>
        </w:rPr>
        <w:t>where</w:t>
      </w:r>
      <w:r w:rsidR="008B0E5C">
        <w:t xml:space="preserve">  </w:t>
      </w:r>
      <w:r w:rsidR="008B0E5C">
        <w:rPr>
          <w:w w:val="99"/>
        </w:rPr>
        <w:t>at least</w:t>
      </w:r>
      <w:r w:rsidR="008B0E5C">
        <w:t xml:space="preserve">  </w:t>
      </w:r>
      <w:r w:rsidR="008B0E5C">
        <w:rPr>
          <w:w w:val="99"/>
          <w:position w:val="8"/>
          <w:sz w:val="14"/>
          <w:szCs w:val="14"/>
        </w:rPr>
        <w:t>2</w:t>
      </w:r>
      <w:r w:rsidR="008B0E5C">
        <w:rPr>
          <w:position w:val="8"/>
          <w:sz w:val="14"/>
          <w:szCs w:val="14"/>
        </w:rPr>
        <w:t xml:space="preserve"> </w:t>
      </w:r>
      <w:r w:rsidR="008B0E5C">
        <w:rPr>
          <w:w w:val="99"/>
        </w:rPr>
        <w:t>n+1</w:t>
      </w:r>
      <w:r w:rsidR="008B0E5C">
        <w:t xml:space="preserve">  </w:t>
      </w:r>
      <w:r w:rsidR="008B0E5C">
        <w:rPr>
          <w:w w:val="99"/>
        </w:rPr>
        <w:t>of</w:t>
      </w:r>
      <w:r w:rsidR="008B0E5C">
        <w:t xml:space="preserve">  </w:t>
      </w:r>
      <w:r w:rsidR="008B0E5C">
        <w:rPr>
          <w:w w:val="99"/>
        </w:rPr>
        <w:t>the</w:t>
      </w:r>
      <w:r w:rsidR="008B0E5C">
        <w:t xml:space="preserve">  </w:t>
      </w:r>
      <w:r w:rsidR="008B0E5C">
        <w:rPr>
          <w:w w:val="99"/>
        </w:rPr>
        <w:t>eligible</w:t>
      </w:r>
      <w:r w:rsidR="008B0E5C">
        <w:t xml:space="preserve">  </w:t>
      </w:r>
      <w:r w:rsidR="008B0E5C">
        <w:rPr>
          <w:w w:val="99"/>
        </w:rPr>
        <w:t>nodes</w:t>
      </w:r>
      <w:r w:rsidR="008B0E5C">
        <w:t xml:space="preserve">  </w:t>
      </w:r>
      <w:r w:rsidR="008B0E5C">
        <w:rPr>
          <w:w w:val="99"/>
        </w:rPr>
        <w:t>in</w:t>
      </w:r>
      <w:r w:rsidR="008B0E5C">
        <w:t xml:space="preserve">  </w:t>
      </w:r>
      <w:r w:rsidR="008B0E5C">
        <w:rPr>
          <w:w w:val="99"/>
        </w:rPr>
        <w:t>a</w:t>
      </w:r>
      <w:r w:rsidR="008B0E5C">
        <w:t xml:space="preserve">  </w:t>
      </w:r>
      <w:r w:rsidR="008B0E5C">
        <w:rPr>
          <w:w w:val="99"/>
        </w:rPr>
        <w:t>shard</w:t>
      </w:r>
      <w:r w:rsidR="008B0E5C">
        <w:t xml:space="preserve">  </w:t>
      </w:r>
      <w:r w:rsidR="008B0E5C">
        <w:rPr>
          <w:w w:val="99"/>
        </w:rPr>
        <w:t>are</w:t>
      </w:r>
      <w:r w:rsidR="008B0E5C">
        <w:t xml:space="preserve">  </w:t>
      </w:r>
      <w:r w:rsidR="008B0E5C">
        <w:rPr>
          <w:w w:val="99"/>
        </w:rPr>
        <w:t>honest.</w:t>
      </w:r>
      <w:r w:rsidR="008B0E5C">
        <w:t xml:space="preserve">  </w:t>
      </w:r>
      <w:r w:rsidR="008B0E5C">
        <w:rPr>
          <w:w w:val="99"/>
        </w:rPr>
        <w:t>The protocol</w:t>
      </w:r>
      <w:r w:rsidR="008B0E5C">
        <w:t xml:space="preserve"> </w:t>
      </w:r>
      <w:r w:rsidR="008B0E5C">
        <w:rPr>
          <w:w w:val="99"/>
        </w:rPr>
        <w:t>permits</w:t>
      </w:r>
      <w:r w:rsidR="008B0E5C">
        <w:t xml:space="preserve"> </w:t>
      </w:r>
      <w:r w:rsidR="008B0E5C">
        <w:rPr>
          <w:w w:val="99"/>
        </w:rPr>
        <w:t>the</w:t>
      </w:r>
      <w:r w:rsidR="008B0E5C">
        <w:t xml:space="preserve"> </w:t>
      </w:r>
      <w:r w:rsidR="008B0E5C">
        <w:rPr>
          <w:w w:val="99"/>
        </w:rPr>
        <w:t>existence</w:t>
      </w:r>
      <w:r w:rsidR="008B0E5C">
        <w:t xml:space="preserve"> </w:t>
      </w:r>
      <w:r w:rsidR="008B0E5C">
        <w:rPr>
          <w:w w:val="99"/>
        </w:rPr>
        <w:t>of</w:t>
      </w:r>
      <w:r w:rsidR="008B0E5C">
        <w:t xml:space="preserve"> </w:t>
      </w:r>
      <w:r w:rsidR="008B0E5C">
        <w:rPr>
          <w:w w:val="99"/>
        </w:rPr>
        <w:t>adversaries</w:t>
      </w:r>
      <w:r w:rsidR="008B0E5C">
        <w:t xml:space="preserve"> </w:t>
      </w:r>
      <w:r w:rsidR="008B0E5C">
        <w:rPr>
          <w:w w:val="99"/>
        </w:rPr>
        <w:t>that</w:t>
      </w:r>
      <w:r w:rsidR="008B0E5C">
        <w:t xml:space="preserve"> </w:t>
      </w:r>
      <w:r w:rsidR="008B0E5C">
        <w:rPr>
          <w:w w:val="99"/>
        </w:rPr>
        <w:t>have</w:t>
      </w:r>
      <w:r w:rsidR="008B0E5C">
        <w:t xml:space="preserve"> </w:t>
      </w:r>
      <w:r w:rsidR="008B0E5C">
        <w:rPr>
          <w:w w:val="99"/>
        </w:rPr>
        <w:t>stake</w:t>
      </w:r>
      <w:r w:rsidR="008B0E5C">
        <w:t xml:space="preserve"> </w:t>
      </w:r>
      <w:r w:rsidR="008B0E5C">
        <w:rPr>
          <w:w w:val="99"/>
        </w:rPr>
        <w:t>or good</w:t>
      </w:r>
      <w:r w:rsidR="008B0E5C">
        <w:t xml:space="preserve"> </w:t>
      </w:r>
      <w:r w:rsidR="008B0E5C">
        <w:rPr>
          <w:w w:val="99"/>
        </w:rPr>
        <w:t>rating,</w:t>
      </w:r>
      <w:r w:rsidR="008B0E5C">
        <w:t xml:space="preserve"> </w:t>
      </w:r>
      <w:r w:rsidR="008B0E5C">
        <w:rPr>
          <w:w w:val="99"/>
        </w:rPr>
        <w:t>delay</w:t>
      </w:r>
      <w:r w:rsidR="008B0E5C">
        <w:t xml:space="preserve"> </w:t>
      </w:r>
      <w:r w:rsidR="008B0E5C">
        <w:rPr>
          <w:w w:val="99"/>
        </w:rPr>
        <w:t>or</w:t>
      </w:r>
      <w:r w:rsidR="008B0E5C">
        <w:t xml:space="preserve"> </w:t>
      </w:r>
      <w:r w:rsidR="008B0E5C">
        <w:rPr>
          <w:w w:val="99"/>
        </w:rPr>
        <w:t>send</w:t>
      </w:r>
      <w:r w:rsidR="008B0E5C">
        <w:t xml:space="preserve"> </w:t>
      </w:r>
      <w:r w:rsidR="008B0E5C">
        <w:rPr>
          <w:w w:val="99"/>
        </w:rPr>
        <w:t>conflicting</w:t>
      </w:r>
      <w:r w:rsidR="008B0E5C">
        <w:t xml:space="preserve"> </w:t>
      </w:r>
      <w:r w:rsidR="008B0E5C">
        <w:rPr>
          <w:w w:val="99"/>
        </w:rPr>
        <w:t>messages,</w:t>
      </w:r>
      <w:r w:rsidR="008B0E5C">
        <w:t xml:space="preserve"> </w:t>
      </w:r>
      <w:r w:rsidR="008B0E5C">
        <w:rPr>
          <w:w w:val="99"/>
        </w:rPr>
        <w:t>compromise other</w:t>
      </w:r>
      <w:r w:rsidR="008B0E5C">
        <w:t xml:space="preserve">  </w:t>
      </w:r>
      <w:r w:rsidR="008B0E5C">
        <w:rPr>
          <w:w w:val="99"/>
        </w:rPr>
        <w:t>nodes,</w:t>
      </w:r>
      <w:r w:rsidR="008B0E5C">
        <w:t xml:space="preserve">  </w:t>
      </w:r>
      <w:r w:rsidR="008B0E5C">
        <w:rPr>
          <w:w w:val="99"/>
        </w:rPr>
        <w:t>have</w:t>
      </w:r>
      <w:r w:rsidR="008B0E5C">
        <w:t xml:space="preserve">  </w:t>
      </w:r>
      <w:r w:rsidR="008B0E5C">
        <w:rPr>
          <w:w w:val="99"/>
        </w:rPr>
        <w:t>bugs</w:t>
      </w:r>
      <w:r w:rsidR="008B0E5C">
        <w:t xml:space="preserve">  </w:t>
      </w:r>
      <w:r w:rsidR="008B0E5C">
        <w:rPr>
          <w:w w:val="99"/>
        </w:rPr>
        <w:t>or</w:t>
      </w:r>
      <w:r w:rsidR="008B0E5C">
        <w:t xml:space="preserve">  </w:t>
      </w:r>
      <w:r w:rsidR="008B0E5C">
        <w:rPr>
          <w:w w:val="99"/>
        </w:rPr>
        <w:t>collude</w:t>
      </w:r>
      <w:r w:rsidR="008B0E5C">
        <w:t xml:space="preserve">  </w:t>
      </w:r>
      <w:r w:rsidR="008B0E5C">
        <w:rPr>
          <w:w w:val="99"/>
        </w:rPr>
        <w:t>among</w:t>
      </w:r>
      <w:r w:rsidR="008B0E5C">
        <w:t xml:space="preserve">  </w:t>
      </w:r>
      <w:r w:rsidR="008B0E5C">
        <w:rPr>
          <w:w w:val="99"/>
        </w:rPr>
        <w:t>themselves,</w:t>
      </w:r>
      <w:r w:rsidR="008B0E5C">
        <w:t xml:space="preserve">  </w:t>
      </w:r>
      <w:r w:rsidR="008B0E5C">
        <w:rPr>
          <w:w w:val="99"/>
        </w:rPr>
        <w:t>but</w:t>
      </w:r>
      <w:r w:rsidR="008B0E5C">
        <w:t xml:space="preserve">  </w:t>
      </w:r>
      <w:r w:rsidR="008B0E5C">
        <w:rPr>
          <w:w w:val="99"/>
        </w:rPr>
        <w:t>as long</w:t>
      </w:r>
      <w:r w:rsidR="008B0E5C">
        <w:t xml:space="preserve"> </w:t>
      </w:r>
      <w:r w:rsidR="008B0E5C">
        <w:rPr>
          <w:w w:val="99"/>
        </w:rPr>
        <w:t>as</w:t>
      </w:r>
      <w:r w:rsidR="008B0E5C">
        <w:t xml:space="preserve"> </w:t>
      </w:r>
      <w:r w:rsidR="008B0E5C">
        <w:rPr>
          <w:w w:val="99"/>
          <w:position w:val="8"/>
          <w:sz w:val="14"/>
          <w:szCs w:val="14"/>
        </w:rPr>
        <w:t>2</w:t>
      </w:r>
      <w:r w:rsidR="008B0E5C">
        <w:rPr>
          <w:position w:val="8"/>
          <w:sz w:val="14"/>
          <w:szCs w:val="14"/>
        </w:rPr>
        <w:t xml:space="preserve"> </w:t>
      </w:r>
      <w:r w:rsidR="008B0E5C">
        <w:rPr>
          <w:w w:val="99"/>
        </w:rPr>
        <w:t>n+1</w:t>
      </w:r>
      <w:r w:rsidR="008B0E5C">
        <w:t xml:space="preserve"> </w:t>
      </w:r>
      <w:r w:rsidR="008B0E5C">
        <w:rPr>
          <w:w w:val="99"/>
        </w:rPr>
        <w:t>of</w:t>
      </w:r>
      <w:r w:rsidR="008B0E5C">
        <w:t xml:space="preserve"> </w:t>
      </w:r>
      <w:r w:rsidR="008B0E5C">
        <w:rPr>
          <w:w w:val="99"/>
        </w:rPr>
        <w:t>the</w:t>
      </w:r>
      <w:r w:rsidR="008B0E5C">
        <w:t xml:space="preserve"> </w:t>
      </w:r>
      <w:r w:rsidR="008B0E5C">
        <w:rPr>
          <w:w w:val="99"/>
        </w:rPr>
        <w:t>eligible</w:t>
      </w:r>
      <w:r w:rsidR="008B0E5C">
        <w:t xml:space="preserve"> </w:t>
      </w:r>
      <w:r w:rsidR="008B0E5C">
        <w:rPr>
          <w:w w:val="99"/>
        </w:rPr>
        <w:t>validators</w:t>
      </w:r>
      <w:r w:rsidR="008B0E5C">
        <w:t xml:space="preserve"> </w:t>
      </w:r>
      <w:r w:rsidR="008B0E5C">
        <w:rPr>
          <w:w w:val="99"/>
        </w:rPr>
        <w:t>in</w:t>
      </w:r>
      <w:r w:rsidR="008B0E5C">
        <w:t xml:space="preserve"> </w:t>
      </w:r>
      <w:r w:rsidR="008B0E5C">
        <w:rPr>
          <w:w w:val="99"/>
        </w:rPr>
        <w:t>a</w:t>
      </w:r>
      <w:r w:rsidR="008B0E5C">
        <w:t xml:space="preserve"> </w:t>
      </w:r>
      <w:r w:rsidR="008B0E5C">
        <w:rPr>
          <w:w w:val="99"/>
        </w:rPr>
        <w:t>shard</w:t>
      </w:r>
      <w:r w:rsidR="008B0E5C">
        <w:t xml:space="preserve"> </w:t>
      </w:r>
      <w:r w:rsidR="008B0E5C">
        <w:rPr>
          <w:w w:val="99"/>
        </w:rPr>
        <w:t>are</w:t>
      </w:r>
      <w:r w:rsidR="008B0E5C">
        <w:t xml:space="preserve"> </w:t>
      </w:r>
      <w:r w:rsidR="008B0E5C">
        <w:rPr>
          <w:w w:val="99"/>
        </w:rPr>
        <w:t>honest/not compromised,</w:t>
      </w:r>
      <w:r w:rsidR="008B0E5C">
        <w:t xml:space="preserve"> </w:t>
      </w:r>
      <w:r w:rsidR="008B0E5C">
        <w:rPr>
          <w:w w:val="99"/>
        </w:rPr>
        <w:t>the</w:t>
      </w:r>
      <w:r w:rsidR="008B0E5C">
        <w:t xml:space="preserve"> </w:t>
      </w:r>
      <w:r w:rsidR="008B0E5C">
        <w:rPr>
          <w:w w:val="99"/>
        </w:rPr>
        <w:t>protocol</w:t>
      </w:r>
      <w:r w:rsidR="008B0E5C">
        <w:t xml:space="preserve"> </w:t>
      </w:r>
      <w:r w:rsidR="008B0E5C">
        <w:rPr>
          <w:w w:val="99"/>
        </w:rPr>
        <w:t>can</w:t>
      </w:r>
      <w:r w:rsidR="008B0E5C">
        <w:t xml:space="preserve"> </w:t>
      </w:r>
      <w:r w:rsidR="008B0E5C">
        <w:rPr>
          <w:w w:val="99"/>
        </w:rPr>
        <w:t>achieve</w:t>
      </w:r>
      <w:r w:rsidR="008B0E5C">
        <w:t xml:space="preserve"> </w:t>
      </w:r>
      <w:r w:rsidR="008B0E5C">
        <w:rPr>
          <w:w w:val="99"/>
        </w:rPr>
        <w:t>consensus.</w:t>
      </w:r>
    </w:p>
    <w:p w14:paraId="2134E57C" w14:textId="11BB544D" w:rsidR="002A75E2" w:rsidRDefault="008B0E5C" w:rsidP="00CF2D62">
      <w:pPr>
        <w:spacing w:before="12" w:line="250" w:lineRule="auto"/>
        <w:ind w:left="85" w:firstLine="199"/>
        <w:jc w:val="both"/>
      </w:pPr>
      <w:r>
        <w:rPr>
          <w:w w:val="99"/>
        </w:rPr>
        <w:t>The</w:t>
      </w:r>
      <w:r>
        <w:t xml:space="preserve">  </w:t>
      </w:r>
      <w:r>
        <w:rPr>
          <w:w w:val="99"/>
        </w:rPr>
        <w:t>protocol</w:t>
      </w:r>
      <w:r>
        <w:t xml:space="preserve">  </w:t>
      </w:r>
      <w:r>
        <w:rPr>
          <w:w w:val="99"/>
        </w:rPr>
        <w:t>assumes</w:t>
      </w:r>
      <w:r>
        <w:t xml:space="preserve">  </w:t>
      </w:r>
      <w:r>
        <w:rPr>
          <w:w w:val="99"/>
        </w:rPr>
        <w:t>highly</w:t>
      </w:r>
      <w:r>
        <w:t xml:space="preserve">  </w:t>
      </w:r>
      <w:r>
        <w:rPr>
          <w:w w:val="99"/>
        </w:rPr>
        <w:t>adaptive</w:t>
      </w:r>
      <w:r>
        <w:t xml:space="preserve">  </w:t>
      </w:r>
      <w:r>
        <w:rPr>
          <w:w w:val="99"/>
        </w:rPr>
        <w:t>adversaries,</w:t>
      </w:r>
      <w:r>
        <w:t xml:space="preserve">  </w:t>
      </w:r>
      <w:r>
        <w:rPr>
          <w:w w:val="99"/>
        </w:rPr>
        <w:t>which however</w:t>
      </w:r>
      <w:r>
        <w:t xml:space="preserve">  </w:t>
      </w:r>
      <w:r>
        <w:rPr>
          <w:w w:val="99"/>
        </w:rPr>
        <w:t>cannot</w:t>
      </w:r>
      <w:r>
        <w:t xml:space="preserve">  </w:t>
      </w:r>
      <w:r>
        <w:rPr>
          <w:w w:val="99"/>
        </w:rPr>
        <w:t>adapt</w:t>
      </w:r>
      <w:r>
        <w:t xml:space="preserve">  </w:t>
      </w:r>
      <w:r>
        <w:rPr>
          <w:w w:val="99"/>
        </w:rPr>
        <w:t>faster</w:t>
      </w:r>
      <w:r>
        <w:t xml:space="preserve">  </w:t>
      </w:r>
      <w:r>
        <w:rPr>
          <w:w w:val="99"/>
        </w:rPr>
        <w:t>than</w:t>
      </w:r>
      <w:r>
        <w:t xml:space="preserve">  </w:t>
      </w:r>
      <w:r>
        <w:rPr>
          <w:w w:val="99"/>
        </w:rPr>
        <w:t>a</w:t>
      </w:r>
      <w:r>
        <w:t xml:space="preserve">  </w:t>
      </w:r>
      <w:r>
        <w:rPr>
          <w:w w:val="99"/>
        </w:rPr>
        <w:t>round’s</w:t>
      </w:r>
      <w:r>
        <w:t xml:space="preserve">  </w:t>
      </w:r>
      <w:r>
        <w:rPr>
          <w:w w:val="99"/>
        </w:rPr>
        <w:t>timeframe.</w:t>
      </w:r>
      <w:r>
        <w:t xml:space="preserve">  </w:t>
      </w:r>
      <w:r>
        <w:rPr>
          <w:w w:val="99"/>
        </w:rPr>
        <w:t>The computational</w:t>
      </w:r>
      <w:r>
        <w:t xml:space="preserve">  </w:t>
      </w:r>
      <w:r>
        <w:rPr>
          <w:w w:val="99"/>
        </w:rPr>
        <w:t>power</w:t>
      </w:r>
      <w:r>
        <w:t xml:space="preserve">  </w:t>
      </w:r>
      <w:r>
        <w:rPr>
          <w:w w:val="99"/>
        </w:rPr>
        <w:t>of</w:t>
      </w:r>
      <w:r>
        <w:t xml:space="preserve">  </w:t>
      </w:r>
      <w:r>
        <w:rPr>
          <w:w w:val="99"/>
        </w:rPr>
        <w:t>an</w:t>
      </w:r>
      <w:r>
        <w:t xml:space="preserve">  </w:t>
      </w:r>
      <w:r>
        <w:rPr>
          <w:w w:val="99"/>
        </w:rPr>
        <w:t>adversary</w:t>
      </w:r>
      <w:r>
        <w:t xml:space="preserve">  </w:t>
      </w:r>
      <w:r>
        <w:rPr>
          <w:w w:val="99"/>
        </w:rPr>
        <w:t>is</w:t>
      </w:r>
      <w:r>
        <w:t xml:space="preserve">  </w:t>
      </w:r>
      <w:r>
        <w:rPr>
          <w:w w:val="99"/>
        </w:rPr>
        <w:t>bounded,</w:t>
      </w:r>
      <w:r>
        <w:t xml:space="preserve">  </w:t>
      </w:r>
      <w:r>
        <w:rPr>
          <w:w w:val="99"/>
        </w:rPr>
        <w:t>therefore the</w:t>
      </w:r>
      <w:r>
        <w:t xml:space="preserve"> </w:t>
      </w:r>
      <w:r>
        <w:rPr>
          <w:w w:val="99"/>
        </w:rPr>
        <w:t>cryptographic</w:t>
      </w:r>
      <w:r>
        <w:t xml:space="preserve"> </w:t>
      </w:r>
      <w:r>
        <w:rPr>
          <w:w w:val="99"/>
        </w:rPr>
        <w:t>assumptions</w:t>
      </w:r>
      <w:r>
        <w:t xml:space="preserve"> </w:t>
      </w:r>
      <w:r>
        <w:rPr>
          <w:w w:val="99"/>
        </w:rPr>
        <w:t>granted</w:t>
      </w:r>
      <w:r>
        <w:t xml:space="preserve"> </w:t>
      </w:r>
      <w:r>
        <w:rPr>
          <w:w w:val="99"/>
        </w:rPr>
        <w:t>by</w:t>
      </w:r>
      <w:r>
        <w:t xml:space="preserve"> </w:t>
      </w:r>
      <w:r>
        <w:rPr>
          <w:w w:val="99"/>
        </w:rPr>
        <w:t>the</w:t>
      </w:r>
      <w:r>
        <w:t xml:space="preserve"> </w:t>
      </w:r>
      <w:r>
        <w:rPr>
          <w:w w:val="99"/>
        </w:rPr>
        <w:t>security</w:t>
      </w:r>
      <w:r>
        <w:t xml:space="preserve"> </w:t>
      </w:r>
      <w:r>
        <w:rPr>
          <w:w w:val="99"/>
        </w:rPr>
        <w:t>level</w:t>
      </w:r>
      <w:r>
        <w:t xml:space="preserve"> </w:t>
      </w:r>
      <w:r>
        <w:rPr>
          <w:w w:val="99"/>
        </w:rPr>
        <w:t>of the</w:t>
      </w:r>
      <w:r>
        <w:t xml:space="preserve"> </w:t>
      </w:r>
      <w:r>
        <w:rPr>
          <w:w w:val="99"/>
        </w:rPr>
        <w:t>chosen</w:t>
      </w:r>
      <w:r>
        <w:t xml:space="preserve"> </w:t>
      </w:r>
      <w:r>
        <w:rPr>
          <w:w w:val="99"/>
        </w:rPr>
        <w:t>primitives</w:t>
      </w:r>
      <w:r>
        <w:t xml:space="preserve"> </w:t>
      </w:r>
      <w:r>
        <w:rPr>
          <w:w w:val="99"/>
        </w:rPr>
        <w:t>hold</w:t>
      </w:r>
      <w:r>
        <w:t xml:space="preserve"> </w:t>
      </w:r>
      <w:r>
        <w:rPr>
          <w:w w:val="99"/>
        </w:rPr>
        <w:t>firmly</w:t>
      </w:r>
      <w:r>
        <w:t xml:space="preserve"> </w:t>
      </w:r>
      <w:r>
        <w:rPr>
          <w:w w:val="99"/>
        </w:rPr>
        <w:t>within</w:t>
      </w:r>
      <w:r>
        <w:t xml:space="preserve"> </w:t>
      </w:r>
      <w:r>
        <w:rPr>
          <w:w w:val="99"/>
        </w:rPr>
        <w:t>the</w:t>
      </w:r>
      <w:r>
        <w:t xml:space="preserve"> </w:t>
      </w:r>
      <w:r>
        <w:rPr>
          <w:w w:val="99"/>
        </w:rPr>
        <w:t>complexity</w:t>
      </w:r>
      <w:r>
        <w:t xml:space="preserve"> </w:t>
      </w:r>
      <w:r>
        <w:rPr>
          <w:w w:val="99"/>
        </w:rPr>
        <w:t>class of</w:t>
      </w:r>
      <w:r>
        <w:t xml:space="preserve"> </w:t>
      </w:r>
      <w:r>
        <w:rPr>
          <w:w w:val="99"/>
        </w:rPr>
        <w:t>problems</w:t>
      </w:r>
      <w:r>
        <w:t xml:space="preserve"> </w:t>
      </w:r>
      <w:r>
        <w:rPr>
          <w:w w:val="99"/>
        </w:rPr>
        <w:t>solvable</w:t>
      </w:r>
      <w:r>
        <w:t xml:space="preserve"> </w:t>
      </w:r>
      <w:r>
        <w:rPr>
          <w:w w:val="99"/>
        </w:rPr>
        <w:t>by</w:t>
      </w:r>
      <w:r>
        <w:t xml:space="preserve"> </w:t>
      </w:r>
      <w:r>
        <w:rPr>
          <w:w w:val="99"/>
        </w:rPr>
        <w:t>a</w:t>
      </w:r>
      <w:r>
        <w:t xml:space="preserve"> </w:t>
      </w:r>
      <w:r>
        <w:rPr>
          <w:w w:val="99"/>
        </w:rPr>
        <w:t>Turing</w:t>
      </w:r>
      <w:r>
        <w:t xml:space="preserve"> </w:t>
      </w:r>
      <w:r>
        <w:rPr>
          <w:w w:val="99"/>
        </w:rPr>
        <w:t>machine</w:t>
      </w:r>
      <w:r>
        <w:t xml:space="preserve"> </w:t>
      </w:r>
      <w:r>
        <w:rPr>
          <w:w w:val="99"/>
        </w:rPr>
        <w:t>in</w:t>
      </w:r>
      <w:r>
        <w:t xml:space="preserve"> </w:t>
      </w:r>
      <w:r>
        <w:rPr>
          <w:w w:val="99"/>
        </w:rPr>
        <w:t>polynomial</w:t>
      </w:r>
      <w:r>
        <w:t xml:space="preserve"> </w:t>
      </w:r>
      <w:r>
        <w:rPr>
          <w:w w:val="99"/>
        </w:rPr>
        <w:t>time. The</w:t>
      </w:r>
      <w:r>
        <w:t xml:space="preserve">  </w:t>
      </w:r>
      <w:r>
        <w:rPr>
          <w:w w:val="99"/>
        </w:rPr>
        <w:t>network</w:t>
      </w:r>
      <w:r>
        <w:t xml:space="preserve">  </w:t>
      </w:r>
      <w:r>
        <w:rPr>
          <w:w w:val="99"/>
        </w:rPr>
        <w:t>of</w:t>
      </w:r>
      <w:r>
        <w:t xml:space="preserve">  </w:t>
      </w:r>
      <w:r>
        <w:rPr>
          <w:w w:val="99"/>
        </w:rPr>
        <w:t>honest</w:t>
      </w:r>
      <w:r>
        <w:t xml:space="preserve">  </w:t>
      </w:r>
      <w:r>
        <w:rPr>
          <w:w w:val="99"/>
        </w:rPr>
        <w:t>nodes</w:t>
      </w:r>
      <w:r>
        <w:t xml:space="preserve">  </w:t>
      </w:r>
      <w:r>
        <w:rPr>
          <w:w w:val="99"/>
        </w:rPr>
        <w:t>is</w:t>
      </w:r>
      <w:r>
        <w:t xml:space="preserve">  </w:t>
      </w:r>
      <w:r>
        <w:rPr>
          <w:w w:val="99"/>
        </w:rPr>
        <w:t>assumed</w:t>
      </w:r>
      <w:r>
        <w:t xml:space="preserve">  </w:t>
      </w:r>
      <w:r>
        <w:rPr>
          <w:w w:val="99"/>
        </w:rPr>
        <w:t>to</w:t>
      </w:r>
      <w:r>
        <w:t xml:space="preserve">  </w:t>
      </w:r>
      <w:r>
        <w:rPr>
          <w:w w:val="99"/>
        </w:rPr>
        <w:t>form</w:t>
      </w:r>
      <w:r>
        <w:t xml:space="preserve">  </w:t>
      </w:r>
      <w:r>
        <w:rPr>
          <w:w w:val="99"/>
        </w:rPr>
        <w:t>a</w:t>
      </w:r>
      <w:r>
        <w:t xml:space="preserve">  </w:t>
      </w:r>
      <w:proofErr w:type="spellStart"/>
      <w:r>
        <w:rPr>
          <w:w w:val="99"/>
        </w:rPr>
        <w:t>well connected</w:t>
      </w:r>
      <w:proofErr w:type="spellEnd"/>
      <w:r>
        <w:t xml:space="preserve"> </w:t>
      </w:r>
      <w:r>
        <w:rPr>
          <w:w w:val="99"/>
        </w:rPr>
        <w:t>graph</w:t>
      </w:r>
      <w:r>
        <w:t xml:space="preserve"> </w:t>
      </w:r>
      <w:r>
        <w:rPr>
          <w:w w:val="99"/>
        </w:rPr>
        <w:t>and</w:t>
      </w:r>
      <w:r>
        <w:t xml:space="preserve"> </w:t>
      </w:r>
      <w:r>
        <w:rPr>
          <w:w w:val="99"/>
        </w:rPr>
        <w:t>the</w:t>
      </w:r>
      <w:r>
        <w:t xml:space="preserve"> </w:t>
      </w:r>
      <w:r>
        <w:rPr>
          <w:w w:val="99"/>
        </w:rPr>
        <w:t>propagation</w:t>
      </w:r>
      <w:r>
        <w:t xml:space="preserve"> </w:t>
      </w:r>
      <w:r>
        <w:rPr>
          <w:w w:val="99"/>
        </w:rPr>
        <w:t>of</w:t>
      </w:r>
      <w:r>
        <w:t xml:space="preserve"> </w:t>
      </w:r>
      <w:r>
        <w:rPr>
          <w:w w:val="99"/>
        </w:rPr>
        <w:t>their</w:t>
      </w:r>
      <w:r>
        <w:t xml:space="preserve"> </w:t>
      </w:r>
      <w:r>
        <w:rPr>
          <w:w w:val="99"/>
        </w:rPr>
        <w:t>messages</w:t>
      </w:r>
      <w:r>
        <w:t xml:space="preserve"> </w:t>
      </w:r>
      <w:r>
        <w:rPr>
          <w:w w:val="99"/>
        </w:rPr>
        <w:t>is</w:t>
      </w:r>
      <w:r>
        <w:t xml:space="preserve"> </w:t>
      </w:r>
      <w:r>
        <w:rPr>
          <w:w w:val="99"/>
        </w:rPr>
        <w:t>done</w:t>
      </w:r>
      <w:r w:rsidR="00CF2D62">
        <w:rPr>
          <w:w w:val="99"/>
        </w:rPr>
        <w:t xml:space="preserve"> </w:t>
      </w:r>
      <w:r>
        <w:rPr>
          <w:w w:val="99"/>
        </w:rPr>
        <w:t>in</w:t>
      </w:r>
      <w:r>
        <w:t xml:space="preserve"> </w:t>
      </w:r>
      <w:r>
        <w:rPr>
          <w:w w:val="99"/>
        </w:rPr>
        <w:t>a</w:t>
      </w:r>
      <w:r>
        <w:t xml:space="preserve"> </w:t>
      </w:r>
      <w:r>
        <w:rPr>
          <w:w w:val="99"/>
        </w:rPr>
        <w:t>bounded</w:t>
      </w:r>
      <w:r>
        <w:t xml:space="preserve"> </w:t>
      </w:r>
      <w:r>
        <w:rPr>
          <w:w w:val="99"/>
        </w:rPr>
        <w:t>time</w:t>
      </w:r>
      <w:r>
        <w:t xml:space="preserve"> </w:t>
      </w:r>
      <w:r>
        <w:rPr>
          <w:w w:val="99"/>
        </w:rPr>
        <w:t>∆.</w:t>
      </w:r>
    </w:p>
    <w:p w14:paraId="2134E57D" w14:textId="77777777" w:rsidR="002A75E2" w:rsidRDefault="008B0E5C">
      <w:pPr>
        <w:spacing w:before="13"/>
        <w:ind w:left="319"/>
      </w:pPr>
      <w:r>
        <w:rPr>
          <w:w w:val="99"/>
        </w:rPr>
        <w:t>Attack</w:t>
      </w:r>
      <w:r>
        <w:t xml:space="preserve"> </w:t>
      </w:r>
      <w:r>
        <w:rPr>
          <w:w w:val="99"/>
        </w:rPr>
        <w:t>vectors’</w:t>
      </w:r>
      <w:r>
        <w:t xml:space="preserve"> </w:t>
      </w:r>
      <w:r>
        <w:rPr>
          <w:w w:val="99"/>
        </w:rPr>
        <w:t>prevention</w:t>
      </w:r>
    </w:p>
    <w:p w14:paraId="2134E57E" w14:textId="77777777" w:rsidR="002A75E2" w:rsidRDefault="008B0E5C">
      <w:pPr>
        <w:spacing w:before="57" w:line="249" w:lineRule="auto"/>
        <w:ind w:left="604" w:right="-34" w:hanging="286"/>
        <w:jc w:val="both"/>
      </w:pPr>
      <w:r>
        <w:rPr>
          <w:w w:val="99"/>
        </w:rPr>
        <w:t>1)</w:t>
      </w:r>
      <w:r>
        <w:t xml:space="preserve">  </w:t>
      </w:r>
      <w:r>
        <w:rPr>
          <w:w w:val="99"/>
        </w:rPr>
        <w:t>Sybil</w:t>
      </w:r>
      <w:r>
        <w:t xml:space="preserve"> </w:t>
      </w:r>
      <w:r>
        <w:rPr>
          <w:w w:val="99"/>
        </w:rPr>
        <w:t>attacks:</w:t>
      </w:r>
      <w:r>
        <w:t xml:space="preserve">  </w:t>
      </w:r>
      <w:r>
        <w:rPr>
          <w:w w:val="99"/>
        </w:rPr>
        <w:t>mitigated</w:t>
      </w:r>
      <w:r>
        <w:t xml:space="preserve"> </w:t>
      </w:r>
      <w:r>
        <w:rPr>
          <w:w w:val="99"/>
        </w:rPr>
        <w:t>through</w:t>
      </w:r>
      <w:r>
        <w:t xml:space="preserve"> </w:t>
      </w:r>
      <w:r>
        <w:rPr>
          <w:w w:val="99"/>
        </w:rPr>
        <w:t>the</w:t>
      </w:r>
      <w:r>
        <w:t xml:space="preserve"> </w:t>
      </w:r>
      <w:r>
        <w:rPr>
          <w:w w:val="99"/>
        </w:rPr>
        <w:t>stake</w:t>
      </w:r>
      <w:r>
        <w:t xml:space="preserve"> </w:t>
      </w:r>
      <w:r>
        <w:rPr>
          <w:w w:val="99"/>
        </w:rPr>
        <w:t>locking</w:t>
      </w:r>
      <w:r>
        <w:t xml:space="preserve"> </w:t>
      </w:r>
      <w:r>
        <w:rPr>
          <w:w w:val="99"/>
        </w:rPr>
        <w:t>when joining</w:t>
      </w:r>
      <w:r>
        <w:t xml:space="preserve">  </w:t>
      </w:r>
      <w:r>
        <w:rPr>
          <w:w w:val="99"/>
        </w:rPr>
        <w:t>the</w:t>
      </w:r>
      <w:r>
        <w:t xml:space="preserve">  </w:t>
      </w:r>
      <w:r>
        <w:rPr>
          <w:w w:val="99"/>
        </w:rPr>
        <w:t>network.</w:t>
      </w:r>
      <w:r>
        <w:t xml:space="preserve">  </w:t>
      </w:r>
      <w:r>
        <w:rPr>
          <w:w w:val="99"/>
        </w:rPr>
        <w:t>This</w:t>
      </w:r>
      <w:r>
        <w:t xml:space="preserve">  </w:t>
      </w:r>
      <w:r>
        <w:rPr>
          <w:w w:val="99"/>
        </w:rPr>
        <w:t>way</w:t>
      </w:r>
      <w:r>
        <w:t xml:space="preserve">  </w:t>
      </w:r>
      <w:r>
        <w:rPr>
          <w:w w:val="99"/>
        </w:rPr>
        <w:t>the</w:t>
      </w:r>
      <w:r>
        <w:t xml:space="preserve">  </w:t>
      </w:r>
      <w:r>
        <w:rPr>
          <w:w w:val="99"/>
        </w:rPr>
        <w:t>generation</w:t>
      </w:r>
      <w:r>
        <w:t xml:space="preserve">  </w:t>
      </w:r>
      <w:r>
        <w:rPr>
          <w:w w:val="99"/>
        </w:rPr>
        <w:t>of</w:t>
      </w:r>
      <w:r>
        <w:t xml:space="preserve">  </w:t>
      </w:r>
      <w:r>
        <w:rPr>
          <w:w w:val="99"/>
        </w:rPr>
        <w:t>new identities</w:t>
      </w:r>
      <w:r>
        <w:t xml:space="preserve"> </w:t>
      </w:r>
      <w:r>
        <w:rPr>
          <w:w w:val="99"/>
        </w:rPr>
        <w:t>has</w:t>
      </w:r>
      <w:r>
        <w:t xml:space="preserve"> </w:t>
      </w:r>
      <w:r>
        <w:rPr>
          <w:w w:val="99"/>
        </w:rPr>
        <w:t>a</w:t>
      </w:r>
      <w:r>
        <w:t xml:space="preserve"> </w:t>
      </w:r>
      <w:r>
        <w:rPr>
          <w:w w:val="99"/>
        </w:rPr>
        <w:t>cost</w:t>
      </w:r>
      <w:r>
        <w:t xml:space="preserve"> </w:t>
      </w:r>
      <w:r>
        <w:rPr>
          <w:w w:val="99"/>
        </w:rPr>
        <w:t>equal</w:t>
      </w:r>
      <w:r>
        <w:t xml:space="preserve"> </w:t>
      </w:r>
      <w:r>
        <w:rPr>
          <w:w w:val="99"/>
        </w:rPr>
        <w:t>to</w:t>
      </w:r>
      <w:r>
        <w:t xml:space="preserve"> </w:t>
      </w:r>
      <w:r>
        <w:rPr>
          <w:w w:val="99"/>
        </w:rPr>
        <w:t>the</w:t>
      </w:r>
      <w:r>
        <w:t xml:space="preserve"> </w:t>
      </w:r>
      <w:r>
        <w:rPr>
          <w:w w:val="99"/>
        </w:rPr>
        <w:t>minimum</w:t>
      </w:r>
      <w:r>
        <w:t xml:space="preserve"> </w:t>
      </w:r>
      <w:r>
        <w:rPr>
          <w:w w:val="99"/>
        </w:rPr>
        <w:t>stake;</w:t>
      </w:r>
    </w:p>
    <w:p w14:paraId="2134E57F" w14:textId="77777777" w:rsidR="002A75E2" w:rsidRDefault="008B0E5C">
      <w:pPr>
        <w:spacing w:line="249" w:lineRule="auto"/>
        <w:ind w:left="604" w:right="-34" w:hanging="286"/>
        <w:jc w:val="both"/>
      </w:pPr>
      <w:r>
        <w:rPr>
          <w:w w:val="99"/>
        </w:rPr>
        <w:t>2)</w:t>
      </w:r>
      <w:r>
        <w:t xml:space="preserve">  </w:t>
      </w:r>
      <w:r>
        <w:rPr>
          <w:w w:val="99"/>
        </w:rPr>
        <w:t>Nothing</w:t>
      </w:r>
      <w:r>
        <w:t xml:space="preserve"> </w:t>
      </w:r>
      <w:r>
        <w:rPr>
          <w:w w:val="99"/>
        </w:rPr>
        <w:t>at</w:t>
      </w:r>
      <w:r>
        <w:t xml:space="preserve"> </w:t>
      </w:r>
      <w:r>
        <w:rPr>
          <w:w w:val="99"/>
        </w:rPr>
        <w:t>stake:</w:t>
      </w:r>
      <w:r>
        <w:t xml:space="preserve">  </w:t>
      </w:r>
      <w:r>
        <w:rPr>
          <w:w w:val="99"/>
        </w:rPr>
        <w:t>removed</w:t>
      </w:r>
      <w:r>
        <w:t xml:space="preserve"> </w:t>
      </w:r>
      <w:r>
        <w:rPr>
          <w:w w:val="99"/>
        </w:rPr>
        <w:t>through</w:t>
      </w:r>
      <w:r>
        <w:t xml:space="preserve"> </w:t>
      </w:r>
      <w:r>
        <w:rPr>
          <w:w w:val="99"/>
        </w:rPr>
        <w:t>the</w:t>
      </w:r>
      <w:r>
        <w:t xml:space="preserve"> </w:t>
      </w:r>
      <w:r>
        <w:rPr>
          <w:w w:val="99"/>
        </w:rPr>
        <w:t>need</w:t>
      </w:r>
      <w:r>
        <w:t xml:space="preserve"> </w:t>
      </w:r>
      <w:r>
        <w:rPr>
          <w:w w:val="99"/>
        </w:rPr>
        <w:t>of</w:t>
      </w:r>
      <w:r>
        <w:t xml:space="preserve"> </w:t>
      </w:r>
      <w:r>
        <w:rPr>
          <w:w w:val="99"/>
        </w:rPr>
        <w:t>multiple signatures,</w:t>
      </w:r>
      <w:r>
        <w:t xml:space="preserve"> </w:t>
      </w:r>
      <w:r>
        <w:rPr>
          <w:w w:val="99"/>
        </w:rPr>
        <w:t>not</w:t>
      </w:r>
      <w:r>
        <w:t xml:space="preserve"> </w:t>
      </w:r>
      <w:r>
        <w:rPr>
          <w:w w:val="99"/>
        </w:rPr>
        <w:t>just</w:t>
      </w:r>
      <w:r>
        <w:t xml:space="preserve"> </w:t>
      </w:r>
      <w:r>
        <w:rPr>
          <w:w w:val="99"/>
        </w:rPr>
        <w:t>from</w:t>
      </w:r>
      <w:r>
        <w:t xml:space="preserve"> </w:t>
      </w:r>
      <w:r>
        <w:rPr>
          <w:w w:val="99"/>
        </w:rPr>
        <w:t>proposer,</w:t>
      </w:r>
      <w:r>
        <w:t xml:space="preserve"> </w:t>
      </w:r>
      <w:r>
        <w:rPr>
          <w:w w:val="99"/>
        </w:rPr>
        <w:t>and</w:t>
      </w:r>
      <w:r>
        <w:t xml:space="preserve"> </w:t>
      </w:r>
      <w:r>
        <w:rPr>
          <w:w w:val="99"/>
        </w:rPr>
        <w:t>the</w:t>
      </w:r>
      <w:r>
        <w:t xml:space="preserve"> </w:t>
      </w:r>
      <w:r>
        <w:rPr>
          <w:w w:val="99"/>
        </w:rPr>
        <w:t>stake</w:t>
      </w:r>
      <w:r>
        <w:t xml:space="preserve"> </w:t>
      </w:r>
      <w:r>
        <w:rPr>
          <w:w w:val="99"/>
        </w:rPr>
        <w:t>slashing. The</w:t>
      </w:r>
      <w:r>
        <w:t xml:space="preserve"> </w:t>
      </w:r>
      <w:r>
        <w:rPr>
          <w:w w:val="99"/>
        </w:rPr>
        <w:t>reward</w:t>
      </w:r>
      <w:r>
        <w:t xml:space="preserve"> </w:t>
      </w:r>
      <w:r>
        <w:rPr>
          <w:w w:val="99"/>
        </w:rPr>
        <w:t>per</w:t>
      </w:r>
      <w:r>
        <w:t xml:space="preserve"> </w:t>
      </w:r>
      <w:r>
        <w:rPr>
          <w:w w:val="99"/>
        </w:rPr>
        <w:t>block</w:t>
      </w:r>
      <w:r>
        <w:t xml:space="preserve"> </w:t>
      </w:r>
      <w:r>
        <w:rPr>
          <w:w w:val="99"/>
        </w:rPr>
        <w:t>compared</w:t>
      </w:r>
      <w:r>
        <w:t xml:space="preserve"> </w:t>
      </w:r>
      <w:r>
        <w:rPr>
          <w:w w:val="99"/>
        </w:rPr>
        <w:t>to</w:t>
      </w:r>
      <w:r>
        <w:t xml:space="preserve"> </w:t>
      </w:r>
      <w:r>
        <w:rPr>
          <w:w w:val="99"/>
        </w:rPr>
        <w:t>the</w:t>
      </w:r>
      <w:r>
        <w:t xml:space="preserve"> </w:t>
      </w:r>
      <w:r>
        <w:rPr>
          <w:w w:val="99"/>
        </w:rPr>
        <w:t>stake</w:t>
      </w:r>
      <w:r>
        <w:t xml:space="preserve"> </w:t>
      </w:r>
      <w:r>
        <w:rPr>
          <w:w w:val="99"/>
        </w:rPr>
        <w:t>locked</w:t>
      </w:r>
      <w:r>
        <w:t xml:space="preserve"> </w:t>
      </w:r>
      <w:r>
        <w:rPr>
          <w:w w:val="99"/>
        </w:rPr>
        <w:t>will discourage</w:t>
      </w:r>
      <w:r>
        <w:t xml:space="preserve"> </w:t>
      </w:r>
      <w:r>
        <w:rPr>
          <w:w w:val="99"/>
        </w:rPr>
        <w:t>such</w:t>
      </w:r>
      <w:r>
        <w:t xml:space="preserve"> </w:t>
      </w:r>
      <w:r>
        <w:rPr>
          <w:w w:val="99"/>
        </w:rPr>
        <w:t>behavior;</w:t>
      </w:r>
    </w:p>
    <w:p w14:paraId="2134E580" w14:textId="77777777" w:rsidR="002A75E2" w:rsidRDefault="008B0E5C">
      <w:pPr>
        <w:spacing w:line="249" w:lineRule="auto"/>
        <w:ind w:left="604" w:right="-34" w:hanging="286"/>
        <w:jc w:val="both"/>
      </w:pPr>
      <w:r>
        <w:rPr>
          <w:w w:val="99"/>
        </w:rPr>
        <w:t>3)</w:t>
      </w:r>
      <w:r>
        <w:t xml:space="preserve">  </w:t>
      </w:r>
      <w:r>
        <w:rPr>
          <w:w w:val="99"/>
        </w:rPr>
        <w:t>Long</w:t>
      </w:r>
      <w:r>
        <w:t xml:space="preserve">  </w:t>
      </w:r>
      <w:r>
        <w:rPr>
          <w:w w:val="99"/>
        </w:rPr>
        <w:t>range</w:t>
      </w:r>
      <w:r>
        <w:t xml:space="preserve">  </w:t>
      </w:r>
      <w:r>
        <w:rPr>
          <w:w w:val="99"/>
        </w:rPr>
        <w:t>attacks:</w:t>
      </w:r>
      <w:r>
        <w:t xml:space="preserve">   </w:t>
      </w:r>
      <w:r>
        <w:rPr>
          <w:w w:val="99"/>
        </w:rPr>
        <w:t>mitigated</w:t>
      </w:r>
      <w:r>
        <w:t xml:space="preserve"> </w:t>
      </w:r>
      <w:r>
        <w:rPr>
          <w:w w:val="99"/>
        </w:rPr>
        <w:t>by</w:t>
      </w:r>
      <w:r>
        <w:t xml:space="preserve"> </w:t>
      </w:r>
      <w:r>
        <w:rPr>
          <w:w w:val="99"/>
        </w:rPr>
        <w:t>our</w:t>
      </w:r>
      <w:r>
        <w:t xml:space="preserve"> </w:t>
      </w:r>
      <w:r>
        <w:rPr>
          <w:w w:val="99"/>
        </w:rPr>
        <w:t>pruning</w:t>
      </w:r>
      <w:r>
        <w:t xml:space="preserve"> </w:t>
      </w:r>
      <w:r>
        <w:rPr>
          <w:w w:val="99"/>
        </w:rPr>
        <w:t xml:space="preserve">mech- </w:t>
      </w:r>
      <w:proofErr w:type="spellStart"/>
      <w:r>
        <w:rPr>
          <w:w w:val="99"/>
        </w:rPr>
        <w:t>anism</w:t>
      </w:r>
      <w:proofErr w:type="spellEnd"/>
      <w:r>
        <w:rPr>
          <w:w w:val="99"/>
        </w:rPr>
        <w:t>,</w:t>
      </w:r>
      <w:r>
        <w:t xml:space="preserve"> </w:t>
      </w:r>
      <w:r>
        <w:rPr>
          <w:w w:val="99"/>
        </w:rPr>
        <w:t>the</w:t>
      </w:r>
      <w:r>
        <w:t xml:space="preserve"> </w:t>
      </w:r>
      <w:r>
        <w:rPr>
          <w:w w:val="99"/>
        </w:rPr>
        <w:t>use</w:t>
      </w:r>
      <w:r>
        <w:t xml:space="preserve"> </w:t>
      </w:r>
      <w:r>
        <w:rPr>
          <w:w w:val="99"/>
        </w:rPr>
        <w:t>of</w:t>
      </w:r>
      <w:r>
        <w:t xml:space="preserve"> </w:t>
      </w:r>
      <w:r>
        <w:rPr>
          <w:w w:val="99"/>
        </w:rPr>
        <w:t>a</w:t>
      </w:r>
      <w:r>
        <w:t xml:space="preserve"> </w:t>
      </w:r>
      <w:r>
        <w:rPr>
          <w:w w:val="99"/>
        </w:rPr>
        <w:t>randomly</w:t>
      </w:r>
      <w:r>
        <w:t xml:space="preserve"> </w:t>
      </w:r>
      <w:r>
        <w:rPr>
          <w:w w:val="99"/>
        </w:rPr>
        <w:t>selected</w:t>
      </w:r>
      <w:r>
        <w:t xml:space="preserve"> </w:t>
      </w:r>
      <w:r>
        <w:rPr>
          <w:w w:val="99"/>
        </w:rPr>
        <w:t>consensus</w:t>
      </w:r>
      <w:r>
        <w:t xml:space="preserve"> </w:t>
      </w:r>
      <w:r>
        <w:rPr>
          <w:w w:val="99"/>
        </w:rPr>
        <w:t>group every</w:t>
      </w:r>
      <w:r>
        <w:t xml:space="preserve">  </w:t>
      </w:r>
      <w:r>
        <w:rPr>
          <w:w w:val="99"/>
        </w:rPr>
        <w:t>round</w:t>
      </w:r>
      <w:r>
        <w:t xml:space="preserve">  </w:t>
      </w:r>
      <w:r>
        <w:rPr>
          <w:w w:val="99"/>
        </w:rPr>
        <w:t>(and</w:t>
      </w:r>
      <w:r>
        <w:t xml:space="preserve">  </w:t>
      </w:r>
      <w:r>
        <w:rPr>
          <w:w w:val="99"/>
        </w:rPr>
        <w:t>not</w:t>
      </w:r>
      <w:r>
        <w:t xml:space="preserve">  </w:t>
      </w:r>
      <w:r>
        <w:rPr>
          <w:w w:val="99"/>
        </w:rPr>
        <w:t>just</w:t>
      </w:r>
      <w:r>
        <w:t xml:space="preserve">  </w:t>
      </w:r>
      <w:r>
        <w:rPr>
          <w:w w:val="99"/>
        </w:rPr>
        <w:t>a</w:t>
      </w:r>
      <w:r>
        <w:t xml:space="preserve">  </w:t>
      </w:r>
      <w:r>
        <w:rPr>
          <w:w w:val="99"/>
        </w:rPr>
        <w:t>single</w:t>
      </w:r>
      <w:r>
        <w:t xml:space="preserve">  </w:t>
      </w:r>
      <w:r>
        <w:rPr>
          <w:w w:val="99"/>
        </w:rPr>
        <w:t>proposer)</w:t>
      </w:r>
      <w:r>
        <w:t xml:space="preserve">  </w:t>
      </w:r>
      <w:r>
        <w:rPr>
          <w:w w:val="99"/>
        </w:rPr>
        <w:t>and</w:t>
      </w:r>
      <w:r>
        <w:t xml:space="preserve">  </w:t>
      </w:r>
      <w:r>
        <w:rPr>
          <w:w w:val="99"/>
        </w:rPr>
        <w:t>stake locking.</w:t>
      </w:r>
      <w:r>
        <w:t xml:space="preserve"> </w:t>
      </w:r>
      <w:r>
        <w:rPr>
          <w:w w:val="99"/>
        </w:rPr>
        <w:t>On</w:t>
      </w:r>
      <w:r>
        <w:t xml:space="preserve"> </w:t>
      </w:r>
      <w:r>
        <w:rPr>
          <w:w w:val="99"/>
        </w:rPr>
        <w:t>top</w:t>
      </w:r>
      <w:r>
        <w:t xml:space="preserve"> </w:t>
      </w:r>
      <w:r>
        <w:rPr>
          <w:w w:val="99"/>
        </w:rPr>
        <w:t>of</w:t>
      </w:r>
      <w:r>
        <w:t xml:space="preserve"> </w:t>
      </w:r>
      <w:r>
        <w:rPr>
          <w:w w:val="99"/>
        </w:rPr>
        <w:t>all</w:t>
      </w:r>
      <w:r>
        <w:t xml:space="preserve"> </w:t>
      </w:r>
      <w:r>
        <w:rPr>
          <w:w w:val="99"/>
        </w:rPr>
        <w:t>these,</w:t>
      </w:r>
      <w:r>
        <w:t xml:space="preserve"> </w:t>
      </w:r>
      <w:r>
        <w:rPr>
          <w:w w:val="99"/>
        </w:rPr>
        <w:t>our</w:t>
      </w:r>
      <w:r>
        <w:t xml:space="preserve"> </w:t>
      </w:r>
      <w:proofErr w:type="spellStart"/>
      <w:r>
        <w:rPr>
          <w:w w:val="99"/>
        </w:rPr>
        <w:t>pBFT</w:t>
      </w:r>
      <w:proofErr w:type="spellEnd"/>
      <w:r>
        <w:t xml:space="preserve"> </w:t>
      </w:r>
      <w:r>
        <w:rPr>
          <w:w w:val="99"/>
        </w:rPr>
        <w:t>consensus</w:t>
      </w:r>
      <w:r>
        <w:t xml:space="preserve"> </w:t>
      </w:r>
      <w:r>
        <w:rPr>
          <w:w w:val="99"/>
        </w:rPr>
        <w:t xml:space="preserve">algo- </w:t>
      </w:r>
      <w:proofErr w:type="spellStart"/>
      <w:r>
        <w:rPr>
          <w:w w:val="99"/>
        </w:rPr>
        <w:t>rithm</w:t>
      </w:r>
      <w:proofErr w:type="spellEnd"/>
      <w:r>
        <w:t xml:space="preserve"> </w:t>
      </w:r>
      <w:r>
        <w:rPr>
          <w:w w:val="99"/>
        </w:rPr>
        <w:t>ensures</w:t>
      </w:r>
      <w:r>
        <w:t xml:space="preserve"> </w:t>
      </w:r>
      <w:r>
        <w:rPr>
          <w:w w:val="99"/>
        </w:rPr>
        <w:t>finality;</w:t>
      </w:r>
    </w:p>
    <w:p w14:paraId="2134E581" w14:textId="39405BEA" w:rsidR="002A75E2" w:rsidRDefault="008B0E5C">
      <w:pPr>
        <w:spacing w:line="249" w:lineRule="auto"/>
        <w:ind w:left="604" w:right="-34" w:hanging="286"/>
        <w:jc w:val="both"/>
      </w:pPr>
      <w:r>
        <w:rPr>
          <w:w w:val="99"/>
        </w:rPr>
        <w:t>4)</w:t>
      </w:r>
      <w:r>
        <w:t xml:space="preserve">  </w:t>
      </w:r>
      <w:r>
        <w:rPr>
          <w:w w:val="99"/>
        </w:rPr>
        <w:t>DDoS</w:t>
      </w:r>
      <w:r>
        <w:t xml:space="preserve"> </w:t>
      </w:r>
      <w:r>
        <w:rPr>
          <w:w w:val="99"/>
        </w:rPr>
        <w:t>attacks:</w:t>
      </w:r>
      <w:r>
        <w:t xml:space="preserve">   </w:t>
      </w:r>
      <w:r>
        <w:rPr>
          <w:w w:val="99"/>
        </w:rPr>
        <w:t>the</w:t>
      </w:r>
      <w:r>
        <w:t xml:space="preserve"> </w:t>
      </w:r>
      <w:r>
        <w:rPr>
          <w:w w:val="99"/>
        </w:rPr>
        <w:t>consensus</w:t>
      </w:r>
      <w:r>
        <w:t xml:space="preserve"> </w:t>
      </w:r>
      <w:r>
        <w:rPr>
          <w:w w:val="99"/>
        </w:rPr>
        <w:t>group</w:t>
      </w:r>
      <w:r>
        <w:t xml:space="preserve"> </w:t>
      </w:r>
      <w:r>
        <w:rPr>
          <w:w w:val="99"/>
        </w:rPr>
        <w:t>is</w:t>
      </w:r>
      <w:r>
        <w:t xml:space="preserve"> </w:t>
      </w:r>
      <w:r>
        <w:rPr>
          <w:w w:val="99"/>
        </w:rPr>
        <w:t>randomly</w:t>
      </w:r>
      <w:r>
        <w:t xml:space="preserve"> </w:t>
      </w:r>
      <w:proofErr w:type="spellStart"/>
      <w:r>
        <w:rPr>
          <w:w w:val="99"/>
        </w:rPr>
        <w:t>sam</w:t>
      </w:r>
      <w:proofErr w:type="spellEnd"/>
      <w:r>
        <w:rPr>
          <w:w w:val="99"/>
        </w:rPr>
        <w:t xml:space="preserve"> pled</w:t>
      </w:r>
      <w:r>
        <w:t xml:space="preserve">  </w:t>
      </w:r>
      <w:r>
        <w:rPr>
          <w:w w:val="99"/>
        </w:rPr>
        <w:t>every</w:t>
      </w:r>
      <w:r>
        <w:t xml:space="preserve">  </w:t>
      </w:r>
      <w:r>
        <w:rPr>
          <w:w w:val="99"/>
        </w:rPr>
        <w:t>round</w:t>
      </w:r>
      <w:r>
        <w:t xml:space="preserve">  </w:t>
      </w:r>
      <w:r>
        <w:rPr>
          <w:w w:val="99"/>
        </w:rPr>
        <w:t>(few</w:t>
      </w:r>
      <w:r>
        <w:t xml:space="preserve">  </w:t>
      </w:r>
      <w:r>
        <w:rPr>
          <w:w w:val="99"/>
        </w:rPr>
        <w:t>seconds);</w:t>
      </w:r>
      <w:r>
        <w:t xml:space="preserve">  </w:t>
      </w:r>
      <w:r>
        <w:rPr>
          <w:w w:val="99"/>
        </w:rPr>
        <w:t>the</w:t>
      </w:r>
      <w:r>
        <w:t xml:space="preserve">  </w:t>
      </w:r>
      <w:r>
        <w:rPr>
          <w:w w:val="99"/>
        </w:rPr>
        <w:t>small</w:t>
      </w:r>
      <w:r>
        <w:t xml:space="preserve">  </w:t>
      </w:r>
      <w:r>
        <w:rPr>
          <w:w w:val="99"/>
        </w:rPr>
        <w:t>time</w:t>
      </w:r>
      <w:r>
        <w:t xml:space="preserve">  </w:t>
      </w:r>
      <w:r>
        <w:rPr>
          <w:w w:val="99"/>
        </w:rPr>
        <w:t>frame making</w:t>
      </w:r>
      <w:r>
        <w:t xml:space="preserve"> </w:t>
      </w:r>
      <w:r>
        <w:rPr>
          <w:w w:val="99"/>
        </w:rPr>
        <w:t>DDoS</w:t>
      </w:r>
      <w:r>
        <w:t xml:space="preserve"> </w:t>
      </w:r>
      <w:r>
        <w:rPr>
          <w:w w:val="99"/>
        </w:rPr>
        <w:t>almost</w:t>
      </w:r>
      <w:r>
        <w:t xml:space="preserve"> </w:t>
      </w:r>
      <w:r>
        <w:rPr>
          <w:w w:val="99"/>
        </w:rPr>
        <w:t>impossible.</w:t>
      </w:r>
    </w:p>
    <w:p w14:paraId="2134E582" w14:textId="77777777" w:rsidR="002A75E2" w:rsidRDefault="008B0E5C">
      <w:pPr>
        <w:spacing w:before="48" w:line="249" w:lineRule="auto"/>
        <w:ind w:left="119" w:right="-34" w:firstLine="199"/>
        <w:jc w:val="both"/>
      </w:pPr>
      <w:r>
        <w:rPr>
          <w:w w:val="99"/>
        </w:rPr>
        <w:t>Other</w:t>
      </w:r>
      <w:r>
        <w:t xml:space="preserve">  </w:t>
      </w:r>
      <w:r>
        <w:rPr>
          <w:w w:val="99"/>
        </w:rPr>
        <w:t>attack</w:t>
      </w:r>
      <w:r>
        <w:t xml:space="preserve">  </w:t>
      </w:r>
      <w:r>
        <w:rPr>
          <w:w w:val="99"/>
        </w:rPr>
        <w:t>vectors</w:t>
      </w:r>
      <w:r>
        <w:t xml:space="preserve">  </w:t>
      </w:r>
      <w:r>
        <w:rPr>
          <w:w w:val="99"/>
        </w:rPr>
        <w:t>we</w:t>
      </w:r>
      <w:r>
        <w:t xml:space="preserve">  </w:t>
      </w:r>
      <w:r>
        <w:rPr>
          <w:w w:val="99"/>
        </w:rPr>
        <w:t>have</w:t>
      </w:r>
      <w:r>
        <w:t xml:space="preserve">  </w:t>
      </w:r>
      <w:r>
        <w:rPr>
          <w:w w:val="99"/>
        </w:rPr>
        <w:t>taken</w:t>
      </w:r>
      <w:r>
        <w:t xml:space="preserve">  </w:t>
      </w:r>
      <w:r>
        <w:rPr>
          <w:w w:val="99"/>
        </w:rPr>
        <w:t>into</w:t>
      </w:r>
      <w:r>
        <w:t xml:space="preserve">  </w:t>
      </w:r>
      <w:r>
        <w:rPr>
          <w:w w:val="99"/>
        </w:rPr>
        <w:t>consideration</w:t>
      </w:r>
      <w:r>
        <w:t xml:space="preserve">  </w:t>
      </w:r>
      <w:r>
        <w:rPr>
          <w:w w:val="99"/>
        </w:rPr>
        <w:t>are: shard</w:t>
      </w:r>
      <w:r>
        <w:t xml:space="preserve">  </w:t>
      </w:r>
      <w:r>
        <w:rPr>
          <w:w w:val="99"/>
        </w:rPr>
        <w:t>takeover</w:t>
      </w:r>
      <w:r>
        <w:t xml:space="preserve">  </w:t>
      </w:r>
      <w:r>
        <w:rPr>
          <w:w w:val="99"/>
        </w:rPr>
        <w:t>attack,</w:t>
      </w:r>
      <w:r>
        <w:t xml:space="preserve">  </w:t>
      </w:r>
      <w:r>
        <w:rPr>
          <w:w w:val="99"/>
        </w:rPr>
        <w:t>transaction</w:t>
      </w:r>
      <w:r>
        <w:t xml:space="preserve">  </w:t>
      </w:r>
      <w:r>
        <w:rPr>
          <w:w w:val="99"/>
        </w:rPr>
        <w:t>censorship,</w:t>
      </w:r>
      <w:r>
        <w:t xml:space="preserve">  </w:t>
      </w:r>
      <w:r>
        <w:rPr>
          <w:w w:val="99"/>
        </w:rPr>
        <w:t>double</w:t>
      </w:r>
      <w:r>
        <w:t xml:space="preserve">  </w:t>
      </w:r>
      <w:r>
        <w:rPr>
          <w:w w:val="99"/>
        </w:rPr>
        <w:t>spend, bribery</w:t>
      </w:r>
      <w:r>
        <w:t xml:space="preserve"> </w:t>
      </w:r>
      <w:r>
        <w:rPr>
          <w:w w:val="99"/>
        </w:rPr>
        <w:t>attacks,</w:t>
      </w:r>
      <w:r>
        <w:t xml:space="preserve"> </w:t>
      </w:r>
      <w:r>
        <w:rPr>
          <w:w w:val="99"/>
        </w:rPr>
        <w:t>etc.</w:t>
      </w:r>
    </w:p>
    <w:p w14:paraId="2134E583" w14:textId="77777777" w:rsidR="002A75E2" w:rsidRDefault="008B0E5C">
      <w:pPr>
        <w:spacing w:before="26"/>
      </w:pPr>
      <w:r>
        <w:br w:type="column"/>
      </w:r>
      <w:r>
        <w:rPr>
          <w:b/>
          <w:w w:val="99"/>
        </w:rPr>
        <w:t>4</w:t>
      </w:r>
      <w:r>
        <w:rPr>
          <w:b/>
        </w:rPr>
        <w:t xml:space="preserve">  </w:t>
      </w:r>
      <w:r>
        <w:rPr>
          <w:b/>
          <w:w w:val="99"/>
        </w:rPr>
        <w:t>Chronology</w:t>
      </w:r>
    </w:p>
    <w:p w14:paraId="2134E584" w14:textId="77777777" w:rsidR="002A75E2" w:rsidRDefault="008B0E5C">
      <w:pPr>
        <w:spacing w:before="72" w:line="249" w:lineRule="auto"/>
        <w:ind w:right="85" w:firstLine="199"/>
        <w:jc w:val="both"/>
      </w:pPr>
      <w:r>
        <w:rPr>
          <w:w w:val="99"/>
        </w:rPr>
        <w:t>In</w:t>
      </w:r>
      <w:r>
        <w:t xml:space="preserve">  </w:t>
      </w:r>
      <w:r>
        <w:rPr>
          <w:w w:val="99"/>
        </w:rPr>
        <w:t>Elrond’s</w:t>
      </w:r>
      <w:r>
        <w:t xml:space="preserve">  </w:t>
      </w:r>
      <w:r>
        <w:rPr>
          <w:w w:val="99"/>
        </w:rPr>
        <w:t>network,</w:t>
      </w:r>
      <w:r>
        <w:t xml:space="preserve">  </w:t>
      </w:r>
      <w:r>
        <w:rPr>
          <w:w w:val="99"/>
        </w:rPr>
        <w:t>the</w:t>
      </w:r>
      <w:r>
        <w:t xml:space="preserve">  </w:t>
      </w:r>
      <w:r>
        <w:rPr>
          <w:w w:val="99"/>
        </w:rPr>
        <w:t>timeline</w:t>
      </w:r>
      <w:r>
        <w:t xml:space="preserve">  </w:t>
      </w:r>
      <w:r>
        <w:rPr>
          <w:w w:val="99"/>
        </w:rPr>
        <w:t>is</w:t>
      </w:r>
      <w:r>
        <w:t xml:space="preserve">  </w:t>
      </w:r>
      <w:r>
        <w:rPr>
          <w:w w:val="99"/>
        </w:rPr>
        <w:t>split</w:t>
      </w:r>
      <w:r>
        <w:t xml:space="preserve">  </w:t>
      </w:r>
      <w:r>
        <w:rPr>
          <w:w w:val="99"/>
        </w:rPr>
        <w:t>into</w:t>
      </w:r>
      <w:r>
        <w:t xml:space="preserve">  </w:t>
      </w:r>
      <w:r>
        <w:rPr>
          <w:w w:val="99"/>
        </w:rPr>
        <w:t>epochs</w:t>
      </w:r>
      <w:r>
        <w:t xml:space="preserve">  </w:t>
      </w:r>
      <w:r>
        <w:rPr>
          <w:w w:val="99"/>
        </w:rPr>
        <w:t>and rounds.</w:t>
      </w:r>
      <w:r>
        <w:t xml:space="preserve"> </w:t>
      </w:r>
      <w:r>
        <w:rPr>
          <w:w w:val="99"/>
        </w:rPr>
        <w:t>The</w:t>
      </w:r>
      <w:r>
        <w:t xml:space="preserve"> </w:t>
      </w:r>
      <w:r>
        <w:rPr>
          <w:w w:val="99"/>
        </w:rPr>
        <w:t>epochs</w:t>
      </w:r>
      <w:r>
        <w:t xml:space="preserve"> </w:t>
      </w:r>
      <w:r>
        <w:rPr>
          <w:w w:val="99"/>
        </w:rPr>
        <w:t>have</w:t>
      </w:r>
      <w:r>
        <w:t xml:space="preserve"> </w:t>
      </w:r>
      <w:r>
        <w:rPr>
          <w:w w:val="99"/>
        </w:rPr>
        <w:t>a</w:t>
      </w:r>
      <w:r>
        <w:t xml:space="preserve"> </w:t>
      </w:r>
      <w:r>
        <w:rPr>
          <w:w w:val="99"/>
        </w:rPr>
        <w:t>fixed</w:t>
      </w:r>
      <w:r>
        <w:t xml:space="preserve"> </w:t>
      </w:r>
      <w:r>
        <w:rPr>
          <w:w w:val="99"/>
        </w:rPr>
        <w:t>duration,</w:t>
      </w:r>
      <w:r>
        <w:t xml:space="preserve"> </w:t>
      </w:r>
      <w:r>
        <w:rPr>
          <w:w w:val="99"/>
        </w:rPr>
        <w:t>set</w:t>
      </w:r>
      <w:r>
        <w:t xml:space="preserve"> </w:t>
      </w:r>
      <w:r>
        <w:rPr>
          <w:w w:val="99"/>
        </w:rPr>
        <w:t>to</w:t>
      </w:r>
      <w:r>
        <w:t xml:space="preserve"> </w:t>
      </w:r>
      <w:r>
        <w:rPr>
          <w:w w:val="99"/>
        </w:rPr>
        <w:t>one</w:t>
      </w:r>
      <w:r>
        <w:t xml:space="preserve"> </w:t>
      </w:r>
      <w:r>
        <w:rPr>
          <w:w w:val="99"/>
        </w:rPr>
        <w:t>day</w:t>
      </w:r>
      <w:r>
        <w:t xml:space="preserve"> </w:t>
      </w:r>
      <w:r>
        <w:rPr>
          <w:w w:val="99"/>
        </w:rPr>
        <w:t>(can be</w:t>
      </w:r>
      <w:r>
        <w:t xml:space="preserve"> </w:t>
      </w:r>
      <w:r>
        <w:rPr>
          <w:w w:val="99"/>
        </w:rPr>
        <w:t>modified</w:t>
      </w:r>
      <w:r>
        <w:t xml:space="preserve"> </w:t>
      </w:r>
      <w:r>
        <w:rPr>
          <w:w w:val="99"/>
        </w:rPr>
        <w:t>as</w:t>
      </w:r>
      <w:r>
        <w:t xml:space="preserve"> </w:t>
      </w:r>
      <w:r>
        <w:rPr>
          <w:w w:val="99"/>
        </w:rPr>
        <w:t>the</w:t>
      </w:r>
      <w:r>
        <w:t xml:space="preserve"> </w:t>
      </w:r>
      <w:r>
        <w:rPr>
          <w:w w:val="99"/>
        </w:rPr>
        <w:t>architecture</w:t>
      </w:r>
      <w:r>
        <w:t xml:space="preserve"> </w:t>
      </w:r>
      <w:r>
        <w:rPr>
          <w:w w:val="99"/>
        </w:rPr>
        <w:t>evolves),</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which the</w:t>
      </w:r>
      <w:r>
        <w:t xml:space="preserve"> </w:t>
      </w:r>
      <w:r>
        <w:rPr>
          <w:w w:val="99"/>
        </w:rPr>
        <w:t>shards</w:t>
      </w:r>
      <w:r>
        <w:t xml:space="preserve"> </w:t>
      </w:r>
      <w:r>
        <w:rPr>
          <w:w w:val="99"/>
        </w:rPr>
        <w:t>reorganization</w:t>
      </w:r>
      <w:r>
        <w:t xml:space="preserve"> </w:t>
      </w:r>
      <w:r>
        <w:rPr>
          <w:w w:val="99"/>
        </w:rPr>
        <w:t>and</w:t>
      </w:r>
      <w:r>
        <w:t xml:space="preserve"> </w:t>
      </w:r>
      <w:r>
        <w:rPr>
          <w:w w:val="99"/>
        </w:rPr>
        <w:t>pruning</w:t>
      </w:r>
      <w:r>
        <w:t xml:space="preserve"> </w:t>
      </w:r>
      <w:r>
        <w:rPr>
          <w:w w:val="99"/>
        </w:rPr>
        <w:t>is</w:t>
      </w:r>
      <w:r>
        <w:t xml:space="preserve"> </w:t>
      </w:r>
      <w:r>
        <w:rPr>
          <w:w w:val="99"/>
        </w:rPr>
        <w:t>triggered.</w:t>
      </w:r>
      <w:r>
        <w:t xml:space="preserve"> </w:t>
      </w:r>
      <w:r>
        <w:rPr>
          <w:w w:val="99"/>
        </w:rPr>
        <w:t>The</w:t>
      </w:r>
      <w:r>
        <w:t xml:space="preserve"> </w:t>
      </w:r>
      <w:r>
        <w:rPr>
          <w:w w:val="99"/>
        </w:rPr>
        <w:t>epochs are</w:t>
      </w:r>
      <w:r>
        <w:t xml:space="preserve"> </w:t>
      </w:r>
      <w:r>
        <w:rPr>
          <w:w w:val="99"/>
        </w:rPr>
        <w:t>further</w:t>
      </w:r>
      <w:r>
        <w:t xml:space="preserve"> </w:t>
      </w:r>
      <w:r>
        <w:rPr>
          <w:w w:val="99"/>
        </w:rPr>
        <w:t>divided</w:t>
      </w:r>
      <w:r>
        <w:t xml:space="preserve"> </w:t>
      </w:r>
      <w:r>
        <w:rPr>
          <w:w w:val="99"/>
        </w:rPr>
        <w:t>into</w:t>
      </w:r>
      <w:r>
        <w:t xml:space="preserve"> </w:t>
      </w:r>
      <w:r>
        <w:rPr>
          <w:w w:val="99"/>
        </w:rPr>
        <w:t>rounds,</w:t>
      </w:r>
      <w:r>
        <w:t xml:space="preserve"> </w:t>
      </w:r>
      <w:r>
        <w:rPr>
          <w:w w:val="99"/>
        </w:rPr>
        <w:t>lasting</w:t>
      </w:r>
      <w:r>
        <w:t xml:space="preserve"> </w:t>
      </w:r>
      <w:r>
        <w:rPr>
          <w:w w:val="99"/>
        </w:rPr>
        <w:t>for</w:t>
      </w:r>
      <w:r>
        <w:t xml:space="preserve"> </w:t>
      </w:r>
      <w:r>
        <w:rPr>
          <w:w w:val="99"/>
        </w:rPr>
        <w:t>a</w:t>
      </w:r>
      <w:r>
        <w:t xml:space="preserve"> </w:t>
      </w:r>
      <w:r>
        <w:rPr>
          <w:w w:val="99"/>
        </w:rPr>
        <w:t>fixed</w:t>
      </w:r>
      <w:r>
        <w:t xml:space="preserve"> </w:t>
      </w:r>
      <w:r>
        <w:rPr>
          <w:w w:val="99"/>
        </w:rPr>
        <w:t>timeframe. A</w:t>
      </w:r>
      <w:r>
        <w:t xml:space="preserve"> </w:t>
      </w:r>
      <w:r>
        <w:rPr>
          <w:w w:val="99"/>
        </w:rPr>
        <w:t>new</w:t>
      </w:r>
      <w:r>
        <w:t xml:space="preserve"> </w:t>
      </w:r>
      <w:r>
        <w:rPr>
          <w:w w:val="99"/>
        </w:rPr>
        <w:t>consensus</w:t>
      </w:r>
      <w:r>
        <w:t xml:space="preserve"> </w:t>
      </w:r>
      <w:r>
        <w:rPr>
          <w:w w:val="99"/>
        </w:rPr>
        <w:t>group</w:t>
      </w:r>
      <w:r>
        <w:t xml:space="preserve"> </w:t>
      </w:r>
      <w:r>
        <w:rPr>
          <w:w w:val="99"/>
        </w:rPr>
        <w:t>is</w:t>
      </w:r>
      <w:r>
        <w:t xml:space="preserve"> </w:t>
      </w:r>
      <w:r>
        <w:rPr>
          <w:w w:val="99"/>
        </w:rPr>
        <w:t>randomly</w:t>
      </w:r>
      <w:r>
        <w:t xml:space="preserve"> </w:t>
      </w:r>
      <w:r>
        <w:rPr>
          <w:w w:val="99"/>
        </w:rPr>
        <w:t>selected</w:t>
      </w:r>
      <w:r>
        <w:t xml:space="preserve"> </w:t>
      </w:r>
      <w:r>
        <w:rPr>
          <w:w w:val="99"/>
        </w:rPr>
        <w:t>per</w:t>
      </w:r>
      <w:r>
        <w:t xml:space="preserve"> </w:t>
      </w:r>
      <w:proofErr w:type="spellStart"/>
      <w:r>
        <w:rPr>
          <w:w w:val="99"/>
        </w:rPr>
        <w:t>shard</w:t>
      </w:r>
      <w:proofErr w:type="spellEnd"/>
      <w:r>
        <w:t xml:space="preserve"> </w:t>
      </w:r>
      <w:r>
        <w:rPr>
          <w:w w:val="99"/>
        </w:rPr>
        <w:t>in</w:t>
      </w:r>
      <w:r>
        <w:t xml:space="preserve"> </w:t>
      </w:r>
      <w:r>
        <w:rPr>
          <w:w w:val="99"/>
        </w:rPr>
        <w:t>each round,</w:t>
      </w:r>
      <w:r>
        <w:t xml:space="preserve"> </w:t>
      </w:r>
      <w:r>
        <w:rPr>
          <w:w w:val="99"/>
        </w:rPr>
        <w:t>that</w:t>
      </w:r>
      <w:r>
        <w:t xml:space="preserve"> </w:t>
      </w:r>
      <w:r>
        <w:rPr>
          <w:w w:val="99"/>
        </w:rPr>
        <w:t>can</w:t>
      </w:r>
      <w:r>
        <w:t xml:space="preserve"> </w:t>
      </w:r>
      <w:r>
        <w:rPr>
          <w:w w:val="99"/>
        </w:rPr>
        <w:t>commit</w:t>
      </w:r>
      <w:r>
        <w:t xml:space="preserve"> </w:t>
      </w:r>
      <w:r>
        <w:rPr>
          <w:w w:val="99"/>
        </w:rPr>
        <w:t>a</w:t>
      </w:r>
      <w:r>
        <w:t xml:space="preserve"> </w:t>
      </w:r>
      <w:r>
        <w:rPr>
          <w:w w:val="99"/>
        </w:rPr>
        <w:t>maximum</w:t>
      </w:r>
      <w:r>
        <w:t xml:space="preserve"> </w:t>
      </w:r>
      <w:r>
        <w:rPr>
          <w:w w:val="99"/>
        </w:rPr>
        <w:t>of</w:t>
      </w:r>
      <w:r>
        <w:t xml:space="preserve"> </w:t>
      </w:r>
      <w:r>
        <w:rPr>
          <w:w w:val="99"/>
        </w:rPr>
        <w:t>one</w:t>
      </w:r>
      <w:r>
        <w:t xml:space="preserve"> </w:t>
      </w:r>
      <w:r>
        <w:rPr>
          <w:w w:val="99"/>
        </w:rPr>
        <w:t>block</w:t>
      </w:r>
      <w:r>
        <w:t xml:space="preserve"> </w:t>
      </w:r>
      <w:r>
        <w:rPr>
          <w:w w:val="99"/>
        </w:rPr>
        <w:t>in</w:t>
      </w:r>
      <w:r>
        <w:t xml:space="preserve"> </w:t>
      </w:r>
      <w:r>
        <w:rPr>
          <w:w w:val="99"/>
        </w:rPr>
        <w:t>the</w:t>
      </w:r>
      <w:r>
        <w:t xml:space="preserve"> </w:t>
      </w:r>
      <w:r>
        <w:rPr>
          <w:w w:val="99"/>
        </w:rPr>
        <w:t>shard’s ledger.</w:t>
      </w:r>
    </w:p>
    <w:p w14:paraId="2134E585" w14:textId="77777777" w:rsidR="002A75E2" w:rsidRDefault="008B0E5C">
      <w:pPr>
        <w:spacing w:line="249" w:lineRule="auto"/>
        <w:ind w:right="85" w:firstLine="199"/>
        <w:jc w:val="both"/>
      </w:pPr>
      <w:r>
        <w:rPr>
          <w:w w:val="99"/>
        </w:rPr>
        <w:t>New</w:t>
      </w:r>
      <w:r>
        <w:t xml:space="preserve"> </w:t>
      </w:r>
      <w:r>
        <w:rPr>
          <w:w w:val="99"/>
        </w:rPr>
        <w:t>validators</w:t>
      </w:r>
      <w:r>
        <w:t xml:space="preserve"> </w:t>
      </w:r>
      <w:r>
        <w:rPr>
          <w:w w:val="99"/>
        </w:rPr>
        <w:t>can</w:t>
      </w:r>
      <w:r>
        <w:t xml:space="preserve"> </w:t>
      </w:r>
      <w:r>
        <w:rPr>
          <w:w w:val="99"/>
        </w:rPr>
        <w:t>join</w:t>
      </w:r>
      <w:r>
        <w:t xml:space="preserve"> </w:t>
      </w:r>
      <w:r>
        <w:rPr>
          <w:w w:val="99"/>
        </w:rPr>
        <w:t>the</w:t>
      </w:r>
      <w:r>
        <w:t xml:space="preserve"> </w:t>
      </w:r>
      <w:r>
        <w:rPr>
          <w:w w:val="99"/>
        </w:rPr>
        <w:t>network</w:t>
      </w:r>
      <w:r>
        <w:t xml:space="preserve"> </w:t>
      </w:r>
      <w:r>
        <w:rPr>
          <w:w w:val="99"/>
        </w:rPr>
        <w:t>by</w:t>
      </w:r>
      <w:r>
        <w:t xml:space="preserve"> </w:t>
      </w:r>
      <w:r>
        <w:rPr>
          <w:w w:val="99"/>
        </w:rPr>
        <w:t>locking</w:t>
      </w:r>
      <w:r>
        <w:t xml:space="preserve"> </w:t>
      </w:r>
      <w:r>
        <w:rPr>
          <w:w w:val="99"/>
        </w:rPr>
        <w:t>their</w:t>
      </w:r>
      <w:r>
        <w:t xml:space="preserve"> </w:t>
      </w:r>
      <w:r>
        <w:rPr>
          <w:w w:val="99"/>
        </w:rPr>
        <w:t>stake, as</w:t>
      </w:r>
      <w:r>
        <w:t xml:space="preserve"> </w:t>
      </w:r>
      <w:r>
        <w:rPr>
          <w:w w:val="99"/>
        </w:rPr>
        <w:t>presented</w:t>
      </w:r>
      <w:r>
        <w:t xml:space="preserve"> </w:t>
      </w:r>
      <w:r>
        <w:rPr>
          <w:w w:val="99"/>
        </w:rPr>
        <w:t>in</w:t>
      </w:r>
      <w:r>
        <w:t xml:space="preserve"> </w:t>
      </w:r>
      <w:r>
        <w:rPr>
          <w:w w:val="99"/>
        </w:rPr>
        <w:t>chapter</w:t>
      </w:r>
      <w:r>
        <w:t xml:space="preserve"> </w:t>
      </w:r>
      <w:r>
        <w:rPr>
          <w:w w:val="99"/>
        </w:rPr>
        <w:t>V.2</w:t>
      </w:r>
      <w:r>
        <w:t xml:space="preserve"> </w:t>
      </w:r>
      <w:r>
        <w:rPr>
          <w:w w:val="99"/>
        </w:rPr>
        <w:t>-</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They</w:t>
      </w:r>
      <w:r>
        <w:t xml:space="preserve"> </w:t>
      </w:r>
      <w:r>
        <w:rPr>
          <w:w w:val="99"/>
        </w:rPr>
        <w:t>are added</w:t>
      </w:r>
      <w:r>
        <w:t xml:space="preserve"> </w:t>
      </w:r>
      <w:r>
        <w:rPr>
          <w:w w:val="99"/>
        </w:rPr>
        <w:t>to</w:t>
      </w:r>
      <w:r>
        <w:t xml:space="preserve"> </w:t>
      </w:r>
      <w:r>
        <w:rPr>
          <w:w w:val="99"/>
        </w:rPr>
        <w:t>the</w:t>
      </w:r>
      <w:r>
        <w:t xml:space="preserve"> </w:t>
      </w:r>
      <w:r>
        <w:rPr>
          <w:w w:val="99"/>
        </w:rPr>
        <w:t>unassigned</w:t>
      </w:r>
      <w:r>
        <w:t xml:space="preserve"> </w:t>
      </w:r>
      <w:r>
        <w:rPr>
          <w:w w:val="99"/>
        </w:rPr>
        <w:t>node</w:t>
      </w:r>
      <w:r>
        <w:t xml:space="preserve"> </w:t>
      </w:r>
      <w:r>
        <w:rPr>
          <w:w w:val="99"/>
        </w:rPr>
        <w:t>pool</w:t>
      </w:r>
      <w:r>
        <w:t xml:space="preserve"> </w:t>
      </w:r>
      <w:r>
        <w:rPr>
          <w:w w:val="99"/>
        </w:rPr>
        <w:t>in</w:t>
      </w:r>
      <w:r>
        <w:t xml:space="preserve"> </w:t>
      </w:r>
      <w:r>
        <w:rPr>
          <w:w w:val="99"/>
        </w:rPr>
        <w:t>the</w:t>
      </w:r>
      <w:r>
        <w:t xml:space="preserve"> </w:t>
      </w:r>
      <w:r>
        <w:rPr>
          <w:w w:val="99"/>
        </w:rPr>
        <w:t>current</w:t>
      </w:r>
      <w:r>
        <w:t xml:space="preserve"> </w:t>
      </w:r>
      <w:r>
        <w:rPr>
          <w:w w:val="99"/>
        </w:rPr>
        <w:t>epoch</w:t>
      </w:r>
      <w:r>
        <w:t xml:space="preserve"> </w:t>
      </w:r>
      <w:r>
        <w:rPr>
          <w:w w:val="99"/>
        </w:rPr>
        <w:t>e,</w:t>
      </w:r>
      <w:r>
        <w:t xml:space="preserve"> </w:t>
      </w:r>
      <w:r>
        <w:rPr>
          <w:w w:val="99"/>
        </w:rPr>
        <w:t>are assigned</w:t>
      </w:r>
      <w:r>
        <w:t xml:space="preserve"> </w:t>
      </w:r>
      <w:r>
        <w:rPr>
          <w:w w:val="99"/>
        </w:rPr>
        <w:t>to</w:t>
      </w:r>
      <w:r>
        <w:t xml:space="preserve"> </w:t>
      </w:r>
      <w:r>
        <w:rPr>
          <w:w w:val="99"/>
        </w:rPr>
        <w:t>the</w:t>
      </w:r>
      <w:r>
        <w:t xml:space="preserve"> </w:t>
      </w:r>
      <w:r>
        <w:rPr>
          <w:w w:val="99"/>
        </w:rPr>
        <w:t>waiting</w:t>
      </w:r>
      <w:r>
        <w:t xml:space="preserve"> </w:t>
      </w:r>
      <w:r>
        <w:rPr>
          <w:w w:val="99"/>
        </w:rPr>
        <w:t>list</w:t>
      </w:r>
      <w:r>
        <w:t xml:space="preserve"> </w:t>
      </w:r>
      <w:r>
        <w:rPr>
          <w:w w:val="99"/>
        </w:rPr>
        <w:t>of</w:t>
      </w:r>
      <w:r>
        <w:t xml:space="preserve"> </w:t>
      </w:r>
      <w:r>
        <w:rPr>
          <w:w w:val="99"/>
        </w:rPr>
        <w:t>a</w:t>
      </w:r>
      <w:r>
        <w:t xml:space="preserve"> </w:t>
      </w:r>
      <w:r>
        <w:rPr>
          <w:w w:val="99"/>
        </w:rPr>
        <w:t>shard</w:t>
      </w:r>
      <w:r>
        <w:t xml:space="preserve"> </w:t>
      </w:r>
      <w:r>
        <w:rPr>
          <w:w w:val="99"/>
        </w:rPr>
        <w:t>at</w:t>
      </w:r>
      <w:r>
        <w:t xml:space="preserve"> </w:t>
      </w:r>
      <w:r>
        <w:rPr>
          <w:w w:val="99"/>
        </w:rPr>
        <w:t>the</w:t>
      </w:r>
      <w:r>
        <w:t xml:space="preserve"> </w:t>
      </w:r>
      <w:r>
        <w:rPr>
          <w:w w:val="99"/>
        </w:rPr>
        <w:t>beginning</w:t>
      </w:r>
      <w:r>
        <w:t xml:space="preserve"> </w:t>
      </w:r>
      <w:r>
        <w:rPr>
          <w:w w:val="99"/>
        </w:rPr>
        <w:t>of</w:t>
      </w:r>
      <w:r>
        <w:t xml:space="preserve"> </w:t>
      </w:r>
      <w:r>
        <w:rPr>
          <w:w w:val="99"/>
        </w:rPr>
        <w:t>epoch e</w:t>
      </w:r>
      <w:r>
        <w:t xml:space="preserve"> </w:t>
      </w:r>
      <w:r>
        <w:rPr>
          <w:w w:val="99"/>
        </w:rPr>
        <w:t>+</w:t>
      </w:r>
      <w:r>
        <w:t xml:space="preserve"> </w:t>
      </w:r>
      <w:r>
        <w:rPr>
          <w:w w:val="99"/>
        </w:rPr>
        <w:t>1,</w:t>
      </w:r>
      <w:r>
        <w:t xml:space="preserve">  </w:t>
      </w:r>
      <w:r>
        <w:rPr>
          <w:w w:val="99"/>
        </w:rPr>
        <w:t>but</w:t>
      </w:r>
      <w:r>
        <w:t xml:space="preserve">  </w:t>
      </w:r>
      <w:r>
        <w:rPr>
          <w:w w:val="99"/>
        </w:rPr>
        <w:t>can</w:t>
      </w:r>
      <w:r>
        <w:t xml:space="preserve">  </w:t>
      </w:r>
      <w:r>
        <w:rPr>
          <w:w w:val="99"/>
        </w:rPr>
        <w:t>only</w:t>
      </w:r>
      <w:r>
        <w:t xml:space="preserve">  </w:t>
      </w:r>
      <w:r>
        <w:rPr>
          <w:w w:val="99"/>
        </w:rPr>
        <w:t>become</w:t>
      </w:r>
      <w:r>
        <w:t xml:space="preserve">  </w:t>
      </w:r>
      <w:r>
        <w:rPr>
          <w:w w:val="99"/>
        </w:rPr>
        <w:t>eligible</w:t>
      </w:r>
      <w:r>
        <w:t xml:space="preserve">  </w:t>
      </w:r>
      <w:r>
        <w:rPr>
          <w:w w:val="99"/>
        </w:rPr>
        <w:t>validators</w:t>
      </w:r>
      <w:r>
        <w:t xml:space="preserve">  </w:t>
      </w:r>
      <w:r>
        <w:rPr>
          <w:w w:val="99"/>
        </w:rPr>
        <w:t>to</w:t>
      </w:r>
      <w:r>
        <w:t xml:space="preserve">  </w:t>
      </w:r>
      <w:r>
        <w:rPr>
          <w:w w:val="99"/>
        </w:rPr>
        <w:t>participate in</w:t>
      </w:r>
      <w:r>
        <w:t xml:space="preserve"> </w:t>
      </w:r>
      <w:r>
        <w:rPr>
          <w:w w:val="99"/>
        </w:rPr>
        <w:t>consensus</w:t>
      </w:r>
      <w:r>
        <w:t xml:space="preserve"> </w:t>
      </w:r>
      <w:r>
        <w:rPr>
          <w:w w:val="99"/>
        </w:rPr>
        <w:t>and</w:t>
      </w:r>
      <w:r>
        <w:t xml:space="preserve"> </w:t>
      </w:r>
      <w:r>
        <w:rPr>
          <w:w w:val="99"/>
        </w:rPr>
        <w:t>get</w:t>
      </w:r>
      <w:r>
        <w:t xml:space="preserve"> </w:t>
      </w:r>
      <w:r>
        <w:rPr>
          <w:w w:val="99"/>
        </w:rPr>
        <w:t>rewarded</w:t>
      </w:r>
      <w:r>
        <w:t xml:space="preserve"> </w:t>
      </w:r>
      <w:r>
        <w:rPr>
          <w:w w:val="99"/>
        </w:rPr>
        <w:t>in</w:t>
      </w:r>
      <w:r>
        <w:t xml:space="preserve"> </w:t>
      </w:r>
      <w:r>
        <w:rPr>
          <w:w w:val="99"/>
        </w:rPr>
        <w:t>the</w:t>
      </w:r>
      <w:r>
        <w:t xml:space="preserve"> </w:t>
      </w:r>
      <w:r>
        <w:rPr>
          <w:w w:val="99"/>
        </w:rPr>
        <w:t>next</w:t>
      </w:r>
      <w:r>
        <w:t xml:space="preserve"> </w:t>
      </w:r>
      <w:r>
        <w:rPr>
          <w:w w:val="99"/>
        </w:rPr>
        <w:t>epoch</w:t>
      </w:r>
      <w:r>
        <w:t xml:space="preserve"> </w:t>
      </w:r>
      <w:r>
        <w:rPr>
          <w:w w:val="99"/>
        </w:rPr>
        <w:t>e</w:t>
      </w:r>
      <w:r>
        <w:t xml:space="preserve"> </w:t>
      </w:r>
      <w:r>
        <w:rPr>
          <w:w w:val="99"/>
        </w:rPr>
        <w:t>+</w:t>
      </w:r>
      <w:r>
        <w:t xml:space="preserve"> </w:t>
      </w:r>
      <w:r>
        <w:rPr>
          <w:w w:val="99"/>
        </w:rPr>
        <w:t>2.</w:t>
      </w:r>
    </w:p>
    <w:p w14:paraId="2134E586" w14:textId="77777777" w:rsidR="002A75E2" w:rsidRDefault="008B0E5C">
      <w:pPr>
        <w:ind w:left="164" w:right="265"/>
        <w:jc w:val="center"/>
      </w:pPr>
      <w:r>
        <w:rPr>
          <w:w w:val="99"/>
        </w:rPr>
        <w:t>The</w:t>
      </w:r>
      <w:r>
        <w:t xml:space="preserve"> </w:t>
      </w:r>
      <w:r>
        <w:rPr>
          <w:w w:val="99"/>
        </w:rPr>
        <w:t>timeline</w:t>
      </w:r>
      <w:r>
        <w:t xml:space="preserve"> </w:t>
      </w:r>
      <w:r>
        <w:rPr>
          <w:w w:val="99"/>
        </w:rPr>
        <w:t>aspects</w:t>
      </w:r>
      <w:r>
        <w:t xml:space="preserve"> </w:t>
      </w:r>
      <w:r>
        <w:rPr>
          <w:w w:val="99"/>
        </w:rPr>
        <w:t>are</w:t>
      </w:r>
      <w:r>
        <w:t xml:space="preserve"> </w:t>
      </w:r>
      <w:r>
        <w:rPr>
          <w:w w:val="99"/>
        </w:rPr>
        <w:t>further</w:t>
      </w:r>
      <w:r>
        <w:t xml:space="preserve"> </w:t>
      </w:r>
      <w:r>
        <w:rPr>
          <w:w w:val="99"/>
        </w:rPr>
        <w:t>detailed</w:t>
      </w:r>
      <w:r>
        <w:t xml:space="preserve"> </w:t>
      </w:r>
      <w:r>
        <w:rPr>
          <w:w w:val="99"/>
        </w:rPr>
        <w:t>in</w:t>
      </w:r>
      <w:r>
        <w:t xml:space="preserve"> </w:t>
      </w:r>
      <w:r>
        <w:rPr>
          <w:w w:val="99"/>
        </w:rPr>
        <w:t>section</w:t>
      </w:r>
      <w:r>
        <w:t xml:space="preserve"> </w:t>
      </w:r>
      <w:r>
        <w:rPr>
          <w:w w:val="99"/>
        </w:rPr>
        <w:t>IX.1.</w:t>
      </w:r>
    </w:p>
    <w:p w14:paraId="2134E587" w14:textId="77777777" w:rsidR="002A75E2" w:rsidRDefault="002A75E2">
      <w:pPr>
        <w:spacing w:before="2" w:line="280" w:lineRule="exact"/>
        <w:rPr>
          <w:sz w:val="28"/>
          <w:szCs w:val="28"/>
        </w:rPr>
      </w:pPr>
    </w:p>
    <w:p w14:paraId="2134E588" w14:textId="77777777" w:rsidR="002A75E2" w:rsidRDefault="008B0E5C">
      <w:pPr>
        <w:ind w:left="1556" w:right="1676"/>
        <w:jc w:val="center"/>
        <w:rPr>
          <w:sz w:val="24"/>
          <w:szCs w:val="24"/>
        </w:rPr>
      </w:pPr>
      <w:r>
        <w:rPr>
          <w:b/>
          <w:w w:val="99"/>
          <w:sz w:val="24"/>
          <w:szCs w:val="24"/>
        </w:rPr>
        <w:t>III</w:t>
      </w:r>
      <w:r>
        <w:rPr>
          <w:b/>
          <w:sz w:val="24"/>
          <w:szCs w:val="24"/>
        </w:rPr>
        <w:t xml:space="preserve">  </w:t>
      </w:r>
      <w:r>
        <w:rPr>
          <w:b/>
          <w:w w:val="99"/>
          <w:sz w:val="24"/>
          <w:szCs w:val="24"/>
        </w:rPr>
        <w:t>Related</w:t>
      </w:r>
      <w:r>
        <w:rPr>
          <w:b/>
          <w:sz w:val="24"/>
          <w:szCs w:val="24"/>
        </w:rPr>
        <w:t xml:space="preserve"> </w:t>
      </w:r>
      <w:r>
        <w:rPr>
          <w:b/>
          <w:w w:val="99"/>
          <w:sz w:val="24"/>
          <w:szCs w:val="24"/>
        </w:rPr>
        <w:t>Work</w:t>
      </w:r>
    </w:p>
    <w:p w14:paraId="2134E589" w14:textId="77777777" w:rsidR="002A75E2" w:rsidRDefault="008B0E5C">
      <w:pPr>
        <w:spacing w:before="64" w:line="249" w:lineRule="auto"/>
        <w:ind w:right="85" w:firstLine="199"/>
        <w:jc w:val="both"/>
      </w:pPr>
      <w:r>
        <w:rPr>
          <w:w w:val="99"/>
        </w:rPr>
        <w:t>Elrond</w:t>
      </w:r>
      <w:r>
        <w:t xml:space="preserve">  </w:t>
      </w:r>
      <w:r>
        <w:rPr>
          <w:w w:val="99"/>
        </w:rPr>
        <w:t>was</w:t>
      </w:r>
      <w:r>
        <w:t xml:space="preserve">  </w:t>
      </w:r>
      <w:r>
        <w:rPr>
          <w:w w:val="99"/>
        </w:rPr>
        <w:t>designed</w:t>
      </w:r>
      <w:r>
        <w:t xml:space="preserve">  </w:t>
      </w:r>
      <w:r>
        <w:rPr>
          <w:w w:val="99"/>
        </w:rPr>
        <w:t>upon</w:t>
      </w:r>
      <w:r>
        <w:t xml:space="preserve">  </w:t>
      </w:r>
      <w:r>
        <w:rPr>
          <w:w w:val="99"/>
        </w:rPr>
        <w:t>and</w:t>
      </w:r>
      <w:r>
        <w:t xml:space="preserve">  </w:t>
      </w:r>
      <w:r>
        <w:rPr>
          <w:w w:val="99"/>
        </w:rPr>
        <w:t>inspired</w:t>
      </w:r>
      <w:r>
        <w:t xml:space="preserve">  </w:t>
      </w:r>
      <w:r>
        <w:rPr>
          <w:w w:val="99"/>
        </w:rPr>
        <w:t>by</w:t>
      </w:r>
      <w:r>
        <w:t xml:space="preserve">  </w:t>
      </w:r>
      <w:r>
        <w:rPr>
          <w:w w:val="99"/>
        </w:rPr>
        <w:t>the</w:t>
      </w:r>
      <w:r>
        <w:t xml:space="preserve">  </w:t>
      </w:r>
      <w:r>
        <w:rPr>
          <w:w w:val="99"/>
        </w:rPr>
        <w:t>ideas</w:t>
      </w:r>
      <w:r>
        <w:t xml:space="preserve">  </w:t>
      </w:r>
      <w:r>
        <w:rPr>
          <w:w w:val="99"/>
        </w:rPr>
        <w:t>from Ethereum</w:t>
      </w:r>
      <w:r>
        <w:t xml:space="preserve">  </w:t>
      </w:r>
      <w:r>
        <w:rPr>
          <w:w w:val="99"/>
        </w:rPr>
        <w:t>[6],</w:t>
      </w:r>
      <w:r>
        <w:t xml:space="preserve">  </w:t>
      </w:r>
      <w:proofErr w:type="spellStart"/>
      <w:r>
        <w:rPr>
          <w:w w:val="99"/>
        </w:rPr>
        <w:t>Omniledger</w:t>
      </w:r>
      <w:proofErr w:type="spellEnd"/>
      <w:r>
        <w:t xml:space="preserve">  </w:t>
      </w:r>
      <w:r>
        <w:rPr>
          <w:w w:val="99"/>
        </w:rPr>
        <w:t>[7],</w:t>
      </w:r>
      <w:r>
        <w:t xml:space="preserve">  </w:t>
      </w:r>
      <w:proofErr w:type="spellStart"/>
      <w:r>
        <w:rPr>
          <w:w w:val="99"/>
        </w:rPr>
        <w:t>Zilliqa</w:t>
      </w:r>
      <w:proofErr w:type="spellEnd"/>
      <w:r>
        <w:t xml:space="preserve">  </w:t>
      </w:r>
      <w:r>
        <w:rPr>
          <w:w w:val="99"/>
        </w:rPr>
        <w:t>[8],</w:t>
      </w:r>
      <w:r>
        <w:t xml:space="preserve">  </w:t>
      </w:r>
      <w:proofErr w:type="spellStart"/>
      <w:r>
        <w:rPr>
          <w:w w:val="99"/>
        </w:rPr>
        <w:t>Algorand</w:t>
      </w:r>
      <w:proofErr w:type="spellEnd"/>
      <w:r>
        <w:t xml:space="preserve">  </w:t>
      </w:r>
      <w:r>
        <w:rPr>
          <w:w w:val="99"/>
        </w:rPr>
        <w:t>[3]</w:t>
      </w:r>
      <w:r>
        <w:t xml:space="preserve">  </w:t>
      </w:r>
      <w:r>
        <w:rPr>
          <w:w w:val="99"/>
        </w:rPr>
        <w:t xml:space="preserve">and </w:t>
      </w:r>
      <w:proofErr w:type="spellStart"/>
      <w:r>
        <w:rPr>
          <w:w w:val="99"/>
        </w:rPr>
        <w:t>ChainSpace</w:t>
      </w:r>
      <w:proofErr w:type="spellEnd"/>
      <w:r>
        <w:t xml:space="preserve">  </w:t>
      </w:r>
      <w:r>
        <w:rPr>
          <w:w w:val="99"/>
        </w:rPr>
        <w:t>[9].</w:t>
      </w:r>
      <w:r>
        <w:t xml:space="preserve">  </w:t>
      </w:r>
      <w:r>
        <w:rPr>
          <w:w w:val="99"/>
        </w:rPr>
        <w:t>Our</w:t>
      </w:r>
      <w:r>
        <w:t xml:space="preserve">  </w:t>
      </w:r>
      <w:r>
        <w:rPr>
          <w:w w:val="99"/>
        </w:rPr>
        <w:t>architecture</w:t>
      </w:r>
      <w:r>
        <w:t xml:space="preserve">  </w:t>
      </w:r>
      <w:r>
        <w:rPr>
          <w:w w:val="99"/>
        </w:rPr>
        <w:t>goes</w:t>
      </w:r>
      <w:r>
        <w:t xml:space="preserve">  </w:t>
      </w:r>
      <w:r>
        <w:rPr>
          <w:w w:val="99"/>
        </w:rPr>
        <w:t>beyond</w:t>
      </w:r>
      <w:r>
        <w:t xml:space="preserve">  </w:t>
      </w:r>
      <w:r>
        <w:rPr>
          <w:w w:val="99"/>
        </w:rPr>
        <w:t>state</w:t>
      </w:r>
      <w:r>
        <w:t xml:space="preserve">  </w:t>
      </w:r>
      <w:r>
        <w:rPr>
          <w:w w:val="99"/>
        </w:rPr>
        <w:t>of</w:t>
      </w:r>
      <w:r>
        <w:t xml:space="preserve">  </w:t>
      </w:r>
      <w:r>
        <w:rPr>
          <w:w w:val="99"/>
        </w:rPr>
        <w:t>the art</w:t>
      </w:r>
      <w:r>
        <w:t xml:space="preserve">  </w:t>
      </w:r>
      <w:r>
        <w:rPr>
          <w:w w:val="99"/>
        </w:rPr>
        <w:t>and</w:t>
      </w:r>
      <w:r>
        <w:t xml:space="preserve">  </w:t>
      </w:r>
      <w:r>
        <w:rPr>
          <w:w w:val="99"/>
        </w:rPr>
        <w:t>can</w:t>
      </w:r>
      <w:r>
        <w:t xml:space="preserve">  </w:t>
      </w:r>
      <w:r>
        <w:rPr>
          <w:w w:val="99"/>
        </w:rPr>
        <w:t>be</w:t>
      </w:r>
      <w:r>
        <w:t xml:space="preserve">  </w:t>
      </w:r>
      <w:r>
        <w:rPr>
          <w:w w:val="99"/>
        </w:rPr>
        <w:t>seen</w:t>
      </w:r>
      <w:r>
        <w:t xml:space="preserve">  </w:t>
      </w:r>
      <w:r>
        <w:rPr>
          <w:w w:val="99"/>
        </w:rPr>
        <w:t>as</w:t>
      </w:r>
      <w:r>
        <w:t xml:space="preserve">  </w:t>
      </w:r>
      <w:r>
        <w:rPr>
          <w:w w:val="99"/>
        </w:rPr>
        <w:t>an</w:t>
      </w:r>
      <w:r>
        <w:t xml:space="preserve">  </w:t>
      </w:r>
      <w:r>
        <w:rPr>
          <w:w w:val="99"/>
        </w:rPr>
        <w:t>augmentation</w:t>
      </w:r>
      <w:r>
        <w:t xml:space="preserve">  </w:t>
      </w:r>
      <w:r>
        <w:rPr>
          <w:w w:val="99"/>
        </w:rPr>
        <w:t>of</w:t>
      </w:r>
      <w:r>
        <w:t xml:space="preserve">  </w:t>
      </w:r>
      <w:r>
        <w:rPr>
          <w:w w:val="99"/>
        </w:rPr>
        <w:t>the</w:t>
      </w:r>
      <w:r>
        <w:t xml:space="preserve">  </w:t>
      </w:r>
      <w:r>
        <w:rPr>
          <w:w w:val="99"/>
        </w:rPr>
        <w:t>existing models,</w:t>
      </w:r>
      <w:r>
        <w:t xml:space="preserve"> </w:t>
      </w:r>
      <w:r>
        <w:rPr>
          <w:w w:val="99"/>
        </w:rPr>
        <w:t>improving</w:t>
      </w:r>
      <w:r>
        <w:t xml:space="preserve"> </w:t>
      </w:r>
      <w:r>
        <w:rPr>
          <w:w w:val="99"/>
        </w:rPr>
        <w:t>the</w:t>
      </w:r>
      <w:r>
        <w:t xml:space="preserve"> </w:t>
      </w:r>
      <w:r>
        <w:rPr>
          <w:w w:val="99"/>
        </w:rPr>
        <w:t>performance</w:t>
      </w:r>
      <w:r>
        <w:t xml:space="preserve"> </w:t>
      </w:r>
      <w:r>
        <w:rPr>
          <w:w w:val="99"/>
        </w:rPr>
        <w:t>while</w:t>
      </w:r>
      <w:r>
        <w:t xml:space="preserve"> </w:t>
      </w:r>
      <w:r>
        <w:rPr>
          <w:w w:val="99"/>
        </w:rPr>
        <w:t>focusing</w:t>
      </w:r>
      <w:r>
        <w:t xml:space="preserve"> </w:t>
      </w:r>
      <w:r>
        <w:rPr>
          <w:w w:val="99"/>
        </w:rPr>
        <w:t>to</w:t>
      </w:r>
      <w:r>
        <w:t xml:space="preserve"> </w:t>
      </w:r>
      <w:r>
        <w:rPr>
          <w:w w:val="99"/>
        </w:rPr>
        <w:t>achieve a</w:t>
      </w:r>
      <w:r>
        <w:t xml:space="preserve">  </w:t>
      </w:r>
      <w:r>
        <w:rPr>
          <w:w w:val="99"/>
        </w:rPr>
        <w:t>better</w:t>
      </w:r>
      <w:r>
        <w:t xml:space="preserve">  </w:t>
      </w:r>
      <w:proofErr w:type="spellStart"/>
      <w:r>
        <w:rPr>
          <w:w w:val="99"/>
        </w:rPr>
        <w:t>nash</w:t>
      </w:r>
      <w:proofErr w:type="spellEnd"/>
      <w:r>
        <w:t xml:space="preserve">  </w:t>
      </w:r>
      <w:r>
        <w:rPr>
          <w:w w:val="99"/>
        </w:rPr>
        <w:t>equilibrium</w:t>
      </w:r>
      <w:r>
        <w:t xml:space="preserve">  </w:t>
      </w:r>
      <w:r>
        <w:rPr>
          <w:w w:val="99"/>
        </w:rPr>
        <w:t>state</w:t>
      </w:r>
      <w:r>
        <w:t xml:space="preserve">  </w:t>
      </w:r>
      <w:r>
        <w:rPr>
          <w:w w:val="99"/>
        </w:rPr>
        <w:t>between</w:t>
      </w:r>
      <w:r>
        <w:t xml:space="preserve">  </w:t>
      </w:r>
      <w:r>
        <w:rPr>
          <w:w w:val="99"/>
        </w:rPr>
        <w:t>security,</w:t>
      </w:r>
      <w:r>
        <w:t xml:space="preserve">  </w:t>
      </w:r>
      <w:r>
        <w:rPr>
          <w:w w:val="99"/>
        </w:rPr>
        <w:t>scalability and</w:t>
      </w:r>
      <w:r>
        <w:t xml:space="preserve"> </w:t>
      </w:r>
      <w:r>
        <w:rPr>
          <w:w w:val="99"/>
        </w:rPr>
        <w:t>decentralization.</w:t>
      </w:r>
    </w:p>
    <w:p w14:paraId="2134E58A" w14:textId="77777777" w:rsidR="002A75E2" w:rsidRDefault="002A75E2">
      <w:pPr>
        <w:spacing w:before="6" w:line="100" w:lineRule="exact"/>
        <w:rPr>
          <w:sz w:val="11"/>
          <w:szCs w:val="11"/>
        </w:rPr>
      </w:pPr>
    </w:p>
    <w:p w14:paraId="2134E58B" w14:textId="77777777" w:rsidR="002A75E2" w:rsidRDefault="002A75E2">
      <w:pPr>
        <w:spacing w:line="200" w:lineRule="exact"/>
      </w:pPr>
    </w:p>
    <w:p w14:paraId="2134E58C" w14:textId="77777777" w:rsidR="002A75E2" w:rsidRDefault="008B0E5C">
      <w:r>
        <w:rPr>
          <w:b/>
          <w:w w:val="99"/>
        </w:rPr>
        <w:t>1</w:t>
      </w:r>
      <w:r>
        <w:rPr>
          <w:b/>
        </w:rPr>
        <w:t xml:space="preserve">  </w:t>
      </w:r>
      <w:r>
        <w:rPr>
          <w:b/>
          <w:w w:val="99"/>
        </w:rPr>
        <w:t>Ethereum</w:t>
      </w:r>
    </w:p>
    <w:p w14:paraId="2134E58D" w14:textId="7512FC2B" w:rsidR="002A75E2" w:rsidRDefault="008B0E5C">
      <w:pPr>
        <w:spacing w:before="72" w:line="249" w:lineRule="auto"/>
        <w:ind w:right="85" w:firstLine="199"/>
        <w:jc w:val="both"/>
      </w:pPr>
      <w:r>
        <w:rPr>
          <w:w w:val="99"/>
        </w:rPr>
        <w:t>Much</w:t>
      </w:r>
      <w:r>
        <w:t xml:space="preserve">  </w:t>
      </w:r>
      <w:r>
        <w:rPr>
          <w:w w:val="99"/>
        </w:rPr>
        <w:t>of</w:t>
      </w:r>
      <w:r>
        <w:t xml:space="preserve">  </w:t>
      </w:r>
      <w:r>
        <w:rPr>
          <w:w w:val="99"/>
        </w:rPr>
        <w:t>Ethereum’s</w:t>
      </w:r>
      <w:r>
        <w:t xml:space="preserve">  </w:t>
      </w:r>
      <w:r>
        <w:rPr>
          <w:w w:val="99"/>
        </w:rPr>
        <w:t>[6]</w:t>
      </w:r>
      <w:r>
        <w:t xml:space="preserve">  </w:t>
      </w:r>
      <w:r>
        <w:rPr>
          <w:w w:val="99"/>
        </w:rPr>
        <w:t>success</w:t>
      </w:r>
      <w:r>
        <w:t xml:space="preserve">  </w:t>
      </w:r>
      <w:r>
        <w:rPr>
          <w:w w:val="99"/>
        </w:rPr>
        <w:t>can</w:t>
      </w:r>
      <w:r>
        <w:t xml:space="preserve">  </w:t>
      </w:r>
      <w:r>
        <w:rPr>
          <w:w w:val="99"/>
        </w:rPr>
        <w:t>be</w:t>
      </w:r>
      <w:r>
        <w:t xml:space="preserve">  </w:t>
      </w:r>
      <w:r>
        <w:rPr>
          <w:w w:val="99"/>
        </w:rPr>
        <w:t>attributed</w:t>
      </w:r>
      <w:r>
        <w:t xml:space="preserve">  </w:t>
      </w:r>
      <w:r>
        <w:rPr>
          <w:w w:val="99"/>
        </w:rPr>
        <w:t>to</w:t>
      </w:r>
      <w:r>
        <w:t xml:space="preserve">  </w:t>
      </w:r>
      <w:r>
        <w:rPr>
          <w:w w:val="99"/>
        </w:rPr>
        <w:t>the introduction</w:t>
      </w:r>
      <w:r>
        <w:t xml:space="preserve">  </w:t>
      </w:r>
      <w:r>
        <w:rPr>
          <w:w w:val="99"/>
        </w:rPr>
        <w:t>of</w:t>
      </w:r>
      <w:r>
        <w:t xml:space="preserve">  </w:t>
      </w:r>
      <w:r>
        <w:rPr>
          <w:w w:val="99"/>
        </w:rPr>
        <w:t>its</w:t>
      </w:r>
      <w:r>
        <w:t xml:space="preserve">  </w:t>
      </w:r>
      <w:r>
        <w:rPr>
          <w:w w:val="99"/>
        </w:rPr>
        <w:t>decentralized</w:t>
      </w:r>
      <w:r>
        <w:t xml:space="preserve">  </w:t>
      </w:r>
      <w:r>
        <w:rPr>
          <w:w w:val="99"/>
        </w:rPr>
        <w:t>applications</w:t>
      </w:r>
      <w:r>
        <w:t xml:space="preserve">  </w:t>
      </w:r>
      <w:r>
        <w:rPr>
          <w:w w:val="99"/>
        </w:rPr>
        <w:t>layer</w:t>
      </w:r>
      <w:r>
        <w:t xml:space="preserve">  </w:t>
      </w:r>
      <w:r>
        <w:rPr>
          <w:w w:val="99"/>
        </w:rPr>
        <w:t>through EVM</w:t>
      </w:r>
      <w:r>
        <w:t xml:space="preserve">  </w:t>
      </w:r>
      <w:r>
        <w:rPr>
          <w:w w:val="99"/>
        </w:rPr>
        <w:t>[10],</w:t>
      </w:r>
      <w:r>
        <w:t xml:space="preserve">  </w:t>
      </w:r>
      <w:r>
        <w:rPr>
          <w:w w:val="99"/>
        </w:rPr>
        <w:t>Solidity</w:t>
      </w:r>
      <w:r>
        <w:t xml:space="preserve">  </w:t>
      </w:r>
      <w:r>
        <w:rPr>
          <w:w w:val="99"/>
        </w:rPr>
        <w:t>[11]</w:t>
      </w:r>
      <w:r>
        <w:t xml:space="preserve">  </w:t>
      </w:r>
      <w:r>
        <w:rPr>
          <w:w w:val="99"/>
        </w:rPr>
        <w:t>and</w:t>
      </w:r>
      <w:r>
        <w:t xml:space="preserve">  </w:t>
      </w:r>
      <w:r>
        <w:rPr>
          <w:w w:val="99"/>
        </w:rPr>
        <w:t>Web3j</w:t>
      </w:r>
      <w:r>
        <w:t xml:space="preserve">  </w:t>
      </w:r>
      <w:r>
        <w:rPr>
          <w:w w:val="99"/>
        </w:rPr>
        <w:t>[12].</w:t>
      </w:r>
      <w:r>
        <w:t xml:space="preserve">  </w:t>
      </w:r>
      <w:r>
        <w:rPr>
          <w:w w:val="99"/>
        </w:rPr>
        <w:t>While</w:t>
      </w:r>
      <w:r>
        <w:t xml:space="preserve">  </w:t>
      </w:r>
      <w:proofErr w:type="spellStart"/>
      <w:r>
        <w:rPr>
          <w:w w:val="99"/>
        </w:rPr>
        <w:t>Dapps</w:t>
      </w:r>
      <w:proofErr w:type="spellEnd"/>
      <w:r>
        <w:t xml:space="preserve">  </w:t>
      </w:r>
      <w:r>
        <w:rPr>
          <w:w w:val="99"/>
        </w:rPr>
        <w:t>have been</w:t>
      </w:r>
      <w:r>
        <w:t xml:space="preserve">  </w:t>
      </w:r>
      <w:r>
        <w:rPr>
          <w:w w:val="99"/>
        </w:rPr>
        <w:t>one</w:t>
      </w:r>
      <w:r>
        <w:t xml:space="preserve">  </w:t>
      </w:r>
      <w:r>
        <w:rPr>
          <w:w w:val="99"/>
        </w:rPr>
        <w:t>of</w:t>
      </w:r>
      <w:r>
        <w:t xml:space="preserve">  </w:t>
      </w:r>
      <w:r>
        <w:rPr>
          <w:w w:val="99"/>
        </w:rPr>
        <w:t>the</w:t>
      </w:r>
      <w:r>
        <w:t xml:space="preserve">  </w:t>
      </w:r>
      <w:r>
        <w:rPr>
          <w:w w:val="99"/>
        </w:rPr>
        <w:t>core</w:t>
      </w:r>
      <w:r>
        <w:t xml:space="preserve">  </w:t>
      </w:r>
      <w:r>
        <w:rPr>
          <w:w w:val="99"/>
        </w:rPr>
        <w:t>features</w:t>
      </w:r>
      <w:r>
        <w:t xml:space="preserve">  </w:t>
      </w:r>
      <w:r>
        <w:rPr>
          <w:w w:val="99"/>
        </w:rPr>
        <w:t>of</w:t>
      </w:r>
      <w:r>
        <w:t xml:space="preserve">  </w:t>
      </w:r>
      <w:proofErr w:type="spellStart"/>
      <w:r>
        <w:rPr>
          <w:w w:val="99"/>
        </w:rPr>
        <w:t>ethereum</w:t>
      </w:r>
      <w:proofErr w:type="spellEnd"/>
      <w:r>
        <w:rPr>
          <w:w w:val="99"/>
        </w:rPr>
        <w:t>,</w:t>
      </w:r>
      <w:r>
        <w:t xml:space="preserve">  </w:t>
      </w:r>
      <w:r>
        <w:rPr>
          <w:w w:val="99"/>
        </w:rPr>
        <w:t>scalability</w:t>
      </w:r>
      <w:r>
        <w:t xml:space="preserve">  </w:t>
      </w:r>
      <w:r>
        <w:rPr>
          <w:w w:val="99"/>
        </w:rPr>
        <w:t>has proved</w:t>
      </w:r>
      <w:r>
        <w:t xml:space="preserve">  </w:t>
      </w:r>
      <w:r>
        <w:rPr>
          <w:w w:val="99"/>
        </w:rPr>
        <w:t>a</w:t>
      </w:r>
      <w:r>
        <w:t xml:space="preserve">  </w:t>
      </w:r>
      <w:r>
        <w:rPr>
          <w:w w:val="99"/>
        </w:rPr>
        <w:t>pressing</w:t>
      </w:r>
      <w:r>
        <w:t xml:space="preserve">  </w:t>
      </w:r>
      <w:r>
        <w:rPr>
          <w:w w:val="99"/>
        </w:rPr>
        <w:t>limitation.</w:t>
      </w:r>
      <w:r>
        <w:t xml:space="preserve">  </w:t>
      </w:r>
      <w:r>
        <w:rPr>
          <w:w w:val="99"/>
        </w:rPr>
        <w:t>Considerable</w:t>
      </w:r>
      <w:r>
        <w:t xml:space="preserve">  </w:t>
      </w:r>
      <w:r>
        <w:rPr>
          <w:w w:val="99"/>
        </w:rPr>
        <w:t>research</w:t>
      </w:r>
      <w:r>
        <w:t xml:space="preserve">  </w:t>
      </w:r>
      <w:r>
        <w:rPr>
          <w:w w:val="99"/>
        </w:rPr>
        <w:t>has</w:t>
      </w:r>
      <w:r>
        <w:t xml:space="preserve">  </w:t>
      </w:r>
      <w:r>
        <w:rPr>
          <w:w w:val="99"/>
        </w:rPr>
        <w:t>been put</w:t>
      </w:r>
      <w:r>
        <w:t xml:space="preserve">  </w:t>
      </w:r>
      <w:r>
        <w:rPr>
          <w:w w:val="99"/>
        </w:rPr>
        <w:t>into</w:t>
      </w:r>
      <w:r>
        <w:t xml:space="preserve">  </w:t>
      </w:r>
      <w:r>
        <w:rPr>
          <w:w w:val="99"/>
        </w:rPr>
        <w:t>solving</w:t>
      </w:r>
      <w:r>
        <w:t xml:space="preserve">  </w:t>
      </w:r>
      <w:r>
        <w:rPr>
          <w:w w:val="99"/>
        </w:rPr>
        <w:t>this</w:t>
      </w:r>
      <w:r>
        <w:t xml:space="preserve">  </w:t>
      </w:r>
      <w:r>
        <w:rPr>
          <w:w w:val="99"/>
        </w:rPr>
        <w:t>problem,</w:t>
      </w:r>
      <w:r>
        <w:t xml:space="preserve">  </w:t>
      </w:r>
      <w:r>
        <w:rPr>
          <w:w w:val="99"/>
        </w:rPr>
        <w:t>however</w:t>
      </w:r>
      <w:r>
        <w:t xml:space="preserve">  </w:t>
      </w:r>
      <w:r>
        <w:rPr>
          <w:w w:val="99"/>
        </w:rPr>
        <w:t>results</w:t>
      </w:r>
      <w:r>
        <w:t xml:space="preserve">  </w:t>
      </w:r>
      <w:r>
        <w:rPr>
          <w:w w:val="99"/>
        </w:rPr>
        <w:t>have</w:t>
      </w:r>
      <w:r>
        <w:t xml:space="preserve">  </w:t>
      </w:r>
      <w:r>
        <w:rPr>
          <w:w w:val="99"/>
        </w:rPr>
        <w:t>been negligible</w:t>
      </w:r>
      <w:r>
        <w:t xml:space="preserve"> </w:t>
      </w:r>
      <w:r>
        <w:rPr>
          <w:w w:val="99"/>
        </w:rPr>
        <w:t>up</w:t>
      </w:r>
      <w:r>
        <w:t xml:space="preserve"> </w:t>
      </w:r>
      <w:r>
        <w:rPr>
          <w:w w:val="99"/>
        </w:rPr>
        <w:t>to</w:t>
      </w:r>
      <w:r>
        <w:t xml:space="preserve"> </w:t>
      </w:r>
      <w:r>
        <w:rPr>
          <w:w w:val="99"/>
        </w:rPr>
        <w:t>this</w:t>
      </w:r>
      <w:r>
        <w:t xml:space="preserve"> </w:t>
      </w:r>
      <w:r>
        <w:rPr>
          <w:w w:val="99"/>
        </w:rPr>
        <w:t>point.</w:t>
      </w:r>
      <w:r>
        <w:t xml:space="preserve"> </w:t>
      </w:r>
      <w:r>
        <w:rPr>
          <w:w w:val="99"/>
        </w:rPr>
        <w:t>Still,</w:t>
      </w:r>
      <w:r>
        <w:t xml:space="preserve"> </w:t>
      </w:r>
      <w:r>
        <w:rPr>
          <w:w w:val="99"/>
        </w:rPr>
        <w:t>few</w:t>
      </w:r>
      <w:r>
        <w:t xml:space="preserve"> </w:t>
      </w:r>
      <w:r>
        <w:rPr>
          <w:w w:val="99"/>
        </w:rPr>
        <w:t>promising</w:t>
      </w:r>
      <w:r>
        <w:t xml:space="preserve"> </w:t>
      </w:r>
      <w:r>
        <w:rPr>
          <w:w w:val="99"/>
        </w:rPr>
        <w:t>improvements are</w:t>
      </w:r>
      <w:r>
        <w:t xml:space="preserve"> </w:t>
      </w:r>
      <w:r>
        <w:rPr>
          <w:w w:val="99"/>
        </w:rPr>
        <w:t>being</w:t>
      </w:r>
      <w:r>
        <w:t xml:space="preserve"> </w:t>
      </w:r>
      <w:r>
        <w:rPr>
          <w:w w:val="99"/>
        </w:rPr>
        <w:t>proposed:</w:t>
      </w:r>
      <w:r>
        <w:t xml:space="preserve"> </w:t>
      </w:r>
      <w:r>
        <w:rPr>
          <w:w w:val="99"/>
        </w:rPr>
        <w:t>Casper</w:t>
      </w:r>
      <w:r>
        <w:t xml:space="preserve"> </w:t>
      </w:r>
      <w:r>
        <w:rPr>
          <w:w w:val="99"/>
        </w:rPr>
        <w:t>[13]</w:t>
      </w:r>
      <w:r>
        <w:t xml:space="preserve"> </w:t>
      </w:r>
      <w:r>
        <w:rPr>
          <w:w w:val="99"/>
        </w:rPr>
        <w:t>prepares</w:t>
      </w:r>
      <w:r>
        <w:t xml:space="preserve"> </w:t>
      </w:r>
      <w:r>
        <w:rPr>
          <w:w w:val="99"/>
        </w:rPr>
        <w:t>an</w:t>
      </w:r>
      <w:r>
        <w:t xml:space="preserve"> </w:t>
      </w:r>
      <w:r>
        <w:rPr>
          <w:w w:val="99"/>
        </w:rPr>
        <w:t>update</w:t>
      </w:r>
      <w:r>
        <w:t xml:space="preserve"> </w:t>
      </w:r>
      <w:r>
        <w:rPr>
          <w:w w:val="99"/>
        </w:rPr>
        <w:t>that</w:t>
      </w:r>
      <w:r>
        <w:t xml:space="preserve"> </w:t>
      </w:r>
      <w:r>
        <w:rPr>
          <w:w w:val="99"/>
        </w:rPr>
        <w:t>will replace</w:t>
      </w:r>
      <w:r>
        <w:t xml:space="preserve">  </w:t>
      </w:r>
      <w:r>
        <w:rPr>
          <w:w w:val="99"/>
        </w:rPr>
        <w:t>the</w:t>
      </w:r>
      <w:r>
        <w:t xml:space="preserve">  </w:t>
      </w:r>
      <w:r>
        <w:rPr>
          <w:w w:val="99"/>
        </w:rPr>
        <w:t>current</w:t>
      </w:r>
      <w:r>
        <w:t xml:space="preserve">  </w:t>
      </w:r>
      <w:r>
        <w:rPr>
          <w:w w:val="99"/>
        </w:rPr>
        <w:t>Proof</w:t>
      </w:r>
      <w:r>
        <w:t xml:space="preserve">  </w:t>
      </w:r>
      <w:r>
        <w:rPr>
          <w:w w:val="99"/>
        </w:rPr>
        <w:t>of</w:t>
      </w:r>
      <w:r>
        <w:t xml:space="preserve">  </w:t>
      </w:r>
      <w:r>
        <w:rPr>
          <w:w w:val="99"/>
        </w:rPr>
        <w:t>Work</w:t>
      </w:r>
      <w:r>
        <w:t xml:space="preserve">  </w:t>
      </w:r>
      <w:r>
        <w:rPr>
          <w:w w:val="99"/>
        </w:rPr>
        <w:t>(</w:t>
      </w:r>
      <w:proofErr w:type="spellStart"/>
      <w:r>
        <w:rPr>
          <w:w w:val="99"/>
        </w:rPr>
        <w:t>PoW</w:t>
      </w:r>
      <w:proofErr w:type="spellEnd"/>
      <w:r>
        <w:rPr>
          <w:w w:val="99"/>
        </w:rPr>
        <w:t>)</w:t>
      </w:r>
      <w:r>
        <w:t xml:space="preserve">  </w:t>
      </w:r>
      <w:r>
        <w:rPr>
          <w:w w:val="99"/>
        </w:rPr>
        <w:t>consensus</w:t>
      </w:r>
      <w:r>
        <w:t xml:space="preserve">  </w:t>
      </w:r>
      <w:r>
        <w:rPr>
          <w:w w:val="99"/>
        </w:rPr>
        <w:t>with</w:t>
      </w:r>
      <w:r>
        <w:t xml:space="preserve">  </w:t>
      </w:r>
      <w:r>
        <w:rPr>
          <w:w w:val="99"/>
        </w:rPr>
        <w:t>a Proof</w:t>
      </w:r>
      <w:r>
        <w:t xml:space="preserve">  </w:t>
      </w:r>
      <w:r>
        <w:rPr>
          <w:w w:val="99"/>
        </w:rPr>
        <w:t>of</w:t>
      </w:r>
      <w:r>
        <w:t xml:space="preserve">  </w:t>
      </w:r>
      <w:r>
        <w:rPr>
          <w:w w:val="99"/>
        </w:rPr>
        <w:t>Stake</w:t>
      </w:r>
      <w:r>
        <w:t xml:space="preserve">  </w:t>
      </w:r>
      <w:r>
        <w:rPr>
          <w:w w:val="99"/>
        </w:rPr>
        <w:t>(</w:t>
      </w:r>
      <w:proofErr w:type="spellStart"/>
      <w:r>
        <w:rPr>
          <w:w w:val="99"/>
        </w:rPr>
        <w:t>PoS</w:t>
      </w:r>
      <w:proofErr w:type="spellEnd"/>
      <w:r>
        <w:rPr>
          <w:w w:val="99"/>
        </w:rPr>
        <w:t>),</w:t>
      </w:r>
      <w:r>
        <w:t xml:space="preserve">  </w:t>
      </w:r>
      <w:r>
        <w:rPr>
          <w:w w:val="99"/>
        </w:rPr>
        <w:t>while</w:t>
      </w:r>
      <w:r>
        <w:t xml:space="preserve">  </w:t>
      </w:r>
      <w:r>
        <w:rPr>
          <w:w w:val="99"/>
        </w:rPr>
        <w:t>Plasma</w:t>
      </w:r>
      <w:r>
        <w:t xml:space="preserve">  </w:t>
      </w:r>
      <w:r>
        <w:rPr>
          <w:w w:val="99"/>
        </w:rPr>
        <w:t>based</w:t>
      </w:r>
      <w:r>
        <w:t xml:space="preserve">  </w:t>
      </w:r>
      <w:r>
        <w:rPr>
          <w:w w:val="99"/>
        </w:rPr>
        <w:t>sidechains</w:t>
      </w:r>
      <w:r>
        <w:t xml:space="preserve">  </w:t>
      </w:r>
      <w:r>
        <w:rPr>
          <w:w w:val="99"/>
        </w:rPr>
        <w:t>and sharding</w:t>
      </w:r>
      <w:r>
        <w:t xml:space="preserve"> </w:t>
      </w:r>
      <w:r>
        <w:rPr>
          <w:w w:val="99"/>
        </w:rPr>
        <w:t>are</w:t>
      </w:r>
      <w:r>
        <w:t xml:space="preserve"> </w:t>
      </w:r>
      <w:r>
        <w:rPr>
          <w:w w:val="99"/>
        </w:rPr>
        <w:t>expected</w:t>
      </w:r>
      <w:r>
        <w:t xml:space="preserve"> </w:t>
      </w:r>
      <w:r>
        <w:rPr>
          <w:w w:val="99"/>
        </w:rPr>
        <w:t>to</w:t>
      </w:r>
      <w:r>
        <w:t xml:space="preserve"> </w:t>
      </w:r>
      <w:r>
        <w:rPr>
          <w:w w:val="99"/>
        </w:rPr>
        <w:t>become</w:t>
      </w:r>
      <w:r>
        <w:t xml:space="preserve"> </w:t>
      </w:r>
      <w:r>
        <w:rPr>
          <w:w w:val="99"/>
        </w:rPr>
        <w:t>available</w:t>
      </w:r>
      <w:r>
        <w:t xml:space="preserve"> </w:t>
      </w:r>
      <w:r>
        <w:rPr>
          <w:w w:val="99"/>
        </w:rPr>
        <w:t>in</w:t>
      </w:r>
      <w:r>
        <w:t xml:space="preserve"> </w:t>
      </w:r>
      <w:r>
        <w:rPr>
          <w:w w:val="99"/>
        </w:rPr>
        <w:t>the</w:t>
      </w:r>
      <w:r>
        <w:t xml:space="preserve"> </w:t>
      </w:r>
      <w:r>
        <w:rPr>
          <w:w w:val="99"/>
        </w:rPr>
        <w:t>near</w:t>
      </w:r>
      <w:r>
        <w:t xml:space="preserve"> </w:t>
      </w:r>
      <w:r>
        <w:rPr>
          <w:w w:val="99"/>
        </w:rPr>
        <w:t>future, alleviating</w:t>
      </w:r>
      <w:r>
        <w:t xml:space="preserve">  </w:t>
      </w:r>
      <w:r>
        <w:rPr>
          <w:w w:val="99"/>
        </w:rPr>
        <w:t>Ethereum’s</w:t>
      </w:r>
      <w:r>
        <w:t xml:space="preserve">  </w:t>
      </w:r>
      <w:r>
        <w:rPr>
          <w:w w:val="99"/>
        </w:rPr>
        <w:t>scalability</w:t>
      </w:r>
      <w:r>
        <w:t xml:space="preserve">  </w:t>
      </w:r>
      <w:r>
        <w:rPr>
          <w:w w:val="99"/>
        </w:rPr>
        <w:t>problem</w:t>
      </w:r>
      <w:r>
        <w:t xml:space="preserve">  </w:t>
      </w:r>
      <w:r>
        <w:rPr>
          <w:w w:val="99"/>
        </w:rPr>
        <w:t>at</w:t>
      </w:r>
      <w:r>
        <w:t xml:space="preserve">  </w:t>
      </w:r>
      <w:r>
        <w:rPr>
          <w:w w:val="99"/>
        </w:rPr>
        <w:t>least</w:t>
      </w:r>
      <w:r>
        <w:t xml:space="preserve">  </w:t>
      </w:r>
      <w:r>
        <w:rPr>
          <w:w w:val="99"/>
        </w:rPr>
        <w:t>partially [14].</w:t>
      </w:r>
    </w:p>
    <w:p w14:paraId="2134E58E" w14:textId="77777777" w:rsidR="002A75E2" w:rsidRDefault="008B0E5C">
      <w:pPr>
        <w:spacing w:line="249" w:lineRule="auto"/>
        <w:ind w:right="85" w:firstLine="199"/>
        <w:jc w:val="both"/>
      </w:pPr>
      <w:r>
        <w:rPr>
          <w:w w:val="99"/>
        </w:rPr>
        <w:t>Compared</w:t>
      </w:r>
      <w:r>
        <w:t xml:space="preserve"> </w:t>
      </w:r>
      <w:r>
        <w:rPr>
          <w:w w:val="99"/>
        </w:rPr>
        <w:t>to</w:t>
      </w:r>
      <w:r>
        <w:t xml:space="preserve"> </w:t>
      </w:r>
      <w:r>
        <w:rPr>
          <w:w w:val="99"/>
        </w:rPr>
        <w:t>Ethereum,</w:t>
      </w:r>
      <w:r>
        <w:t xml:space="preserve"> </w:t>
      </w:r>
      <w:r>
        <w:rPr>
          <w:w w:val="99"/>
        </w:rPr>
        <w:t>Elrond</w:t>
      </w:r>
      <w:r>
        <w:t xml:space="preserve"> </w:t>
      </w:r>
      <w:r>
        <w:rPr>
          <w:w w:val="99"/>
        </w:rPr>
        <w:t>eliminates</w:t>
      </w:r>
      <w:r>
        <w:t xml:space="preserve"> </w:t>
      </w:r>
      <w:r>
        <w:rPr>
          <w:w w:val="99"/>
        </w:rPr>
        <w:t>both</w:t>
      </w:r>
      <w:r>
        <w:t xml:space="preserve"> </w:t>
      </w:r>
      <w:r>
        <w:rPr>
          <w:w w:val="99"/>
        </w:rPr>
        <w:t>energy</w:t>
      </w:r>
      <w:r>
        <w:t xml:space="preserve"> </w:t>
      </w:r>
      <w:r>
        <w:rPr>
          <w:w w:val="99"/>
        </w:rPr>
        <w:t>and computational</w:t>
      </w:r>
      <w:r>
        <w:t xml:space="preserve"> </w:t>
      </w:r>
      <w:r>
        <w:rPr>
          <w:w w:val="99"/>
        </w:rPr>
        <w:t>waste</w:t>
      </w:r>
      <w:r>
        <w:t xml:space="preserve"> </w:t>
      </w:r>
      <w:r>
        <w:rPr>
          <w:w w:val="99"/>
        </w:rPr>
        <w:t>from</w:t>
      </w:r>
      <w:r>
        <w:t xml:space="preserve"> </w:t>
      </w:r>
      <w:proofErr w:type="spellStart"/>
      <w:r>
        <w:rPr>
          <w:w w:val="99"/>
        </w:rPr>
        <w:t>PoW</w:t>
      </w:r>
      <w:proofErr w:type="spellEnd"/>
      <w:r>
        <w:t xml:space="preserve"> </w:t>
      </w:r>
      <w:r>
        <w:rPr>
          <w:w w:val="99"/>
        </w:rPr>
        <w:t>algorithms</w:t>
      </w:r>
      <w:r>
        <w:t xml:space="preserve"> </w:t>
      </w:r>
      <w:r>
        <w:rPr>
          <w:w w:val="99"/>
        </w:rPr>
        <w:t>by</w:t>
      </w:r>
      <w:r>
        <w:t xml:space="preserve"> </w:t>
      </w:r>
      <w:r>
        <w:rPr>
          <w:w w:val="99"/>
        </w:rPr>
        <w:t>implementing</w:t>
      </w:r>
      <w:r>
        <w:t xml:space="preserve"> </w:t>
      </w:r>
      <w:r>
        <w:rPr>
          <w:w w:val="99"/>
        </w:rPr>
        <w:t>a SPoS</w:t>
      </w:r>
      <w:r>
        <w:t xml:space="preserve"> </w:t>
      </w:r>
      <w:r>
        <w:rPr>
          <w:w w:val="99"/>
        </w:rPr>
        <w:t>consensus</w:t>
      </w:r>
      <w:r>
        <w:t xml:space="preserve"> </w:t>
      </w:r>
      <w:r>
        <w:rPr>
          <w:w w:val="99"/>
        </w:rPr>
        <w:t>while</w:t>
      </w:r>
      <w:r>
        <w:t xml:space="preserve"> </w:t>
      </w:r>
      <w:r>
        <w:rPr>
          <w:w w:val="99"/>
        </w:rPr>
        <w:t>using</w:t>
      </w:r>
      <w:r>
        <w:t xml:space="preserve"> </w:t>
      </w:r>
      <w:r>
        <w:rPr>
          <w:w w:val="99"/>
        </w:rPr>
        <w:t>transaction</w:t>
      </w:r>
      <w:r>
        <w:t xml:space="preserve"> </w:t>
      </w:r>
      <w:r>
        <w:rPr>
          <w:w w:val="99"/>
        </w:rPr>
        <w:t>processing</w:t>
      </w:r>
      <w:r>
        <w:t xml:space="preserve"> </w:t>
      </w:r>
      <w:r>
        <w:rPr>
          <w:w w:val="99"/>
        </w:rPr>
        <w:t>parallelism through</w:t>
      </w:r>
      <w:r>
        <w:t xml:space="preserve"> </w:t>
      </w:r>
      <w:r>
        <w:rPr>
          <w:w w:val="99"/>
        </w:rPr>
        <w:t>sharding.</w:t>
      </w:r>
    </w:p>
    <w:p w14:paraId="2134E58F" w14:textId="77777777" w:rsidR="002A75E2" w:rsidRDefault="002A75E2">
      <w:pPr>
        <w:spacing w:before="6" w:line="100" w:lineRule="exact"/>
        <w:rPr>
          <w:sz w:val="11"/>
          <w:szCs w:val="11"/>
        </w:rPr>
      </w:pPr>
    </w:p>
    <w:p w14:paraId="2134E590" w14:textId="77777777" w:rsidR="002A75E2" w:rsidRDefault="002A75E2">
      <w:pPr>
        <w:spacing w:line="200" w:lineRule="exact"/>
      </w:pPr>
    </w:p>
    <w:p w14:paraId="2134E591" w14:textId="77777777" w:rsidR="002A75E2" w:rsidRDefault="008B0E5C">
      <w:r>
        <w:rPr>
          <w:b/>
          <w:w w:val="99"/>
        </w:rPr>
        <w:t>2</w:t>
      </w:r>
      <w:r>
        <w:rPr>
          <w:b/>
        </w:rPr>
        <w:t xml:space="preserve">  </w:t>
      </w:r>
      <w:proofErr w:type="spellStart"/>
      <w:r>
        <w:rPr>
          <w:b/>
          <w:w w:val="99"/>
        </w:rPr>
        <w:t>Omniledger</w:t>
      </w:r>
      <w:proofErr w:type="spellEnd"/>
    </w:p>
    <w:p w14:paraId="2134E592" w14:textId="30DB2ACC" w:rsidR="002A75E2" w:rsidRDefault="008B0E5C">
      <w:pPr>
        <w:spacing w:before="72" w:line="249" w:lineRule="auto"/>
        <w:ind w:right="85" w:firstLine="199"/>
        <w:jc w:val="both"/>
        <w:sectPr w:rsidR="002A75E2">
          <w:type w:val="continuous"/>
          <w:pgSz w:w="12240" w:h="15840"/>
          <w:pgMar w:top="640" w:right="860" w:bottom="280" w:left="860" w:header="720" w:footer="720" w:gutter="0"/>
          <w:cols w:num="2" w:space="720" w:equalWidth="0">
            <w:col w:w="5141" w:space="239"/>
            <w:col w:w="5140"/>
          </w:cols>
        </w:sectPr>
      </w:pPr>
      <w:proofErr w:type="spellStart"/>
      <w:r>
        <w:rPr>
          <w:w w:val="99"/>
        </w:rPr>
        <w:t>Omniledger</w:t>
      </w:r>
      <w:proofErr w:type="spellEnd"/>
      <w:r>
        <w:t xml:space="preserve"> </w:t>
      </w:r>
      <w:r>
        <w:rPr>
          <w:w w:val="99"/>
        </w:rPr>
        <w:t>[7]</w:t>
      </w:r>
      <w:r>
        <w:t xml:space="preserve"> </w:t>
      </w:r>
      <w:r>
        <w:rPr>
          <w:w w:val="99"/>
        </w:rPr>
        <w:t>proposes</w:t>
      </w:r>
      <w:r>
        <w:t xml:space="preserve"> </w:t>
      </w:r>
      <w:r>
        <w:rPr>
          <w:w w:val="99"/>
        </w:rPr>
        <w:t>a</w:t>
      </w:r>
      <w:r>
        <w:t xml:space="preserve"> </w:t>
      </w:r>
      <w:r>
        <w:rPr>
          <w:w w:val="99"/>
        </w:rPr>
        <w:t>novel</w:t>
      </w:r>
      <w:r>
        <w:t xml:space="preserve"> </w:t>
      </w:r>
      <w:r>
        <w:rPr>
          <w:w w:val="99"/>
        </w:rPr>
        <w:t>scale-out</w:t>
      </w:r>
      <w:r>
        <w:t xml:space="preserve"> </w:t>
      </w:r>
      <w:r>
        <w:rPr>
          <w:w w:val="99"/>
        </w:rPr>
        <w:t>distributed</w:t>
      </w:r>
      <w:r>
        <w:t xml:space="preserve"> </w:t>
      </w:r>
      <w:r>
        <w:rPr>
          <w:w w:val="99"/>
        </w:rPr>
        <w:t>ledger that</w:t>
      </w:r>
      <w:r>
        <w:t xml:space="preserve">  </w:t>
      </w:r>
      <w:r>
        <w:rPr>
          <w:w w:val="99"/>
        </w:rPr>
        <w:t>preserves</w:t>
      </w:r>
      <w:r>
        <w:t xml:space="preserve">  </w:t>
      </w:r>
      <w:r>
        <w:rPr>
          <w:w w:val="99"/>
        </w:rPr>
        <w:t>long</w:t>
      </w:r>
      <w:r>
        <w:t xml:space="preserve">  </w:t>
      </w:r>
      <w:r>
        <w:rPr>
          <w:w w:val="99"/>
        </w:rPr>
        <w:t>term</w:t>
      </w:r>
      <w:r>
        <w:t xml:space="preserve">  </w:t>
      </w:r>
      <w:r>
        <w:rPr>
          <w:w w:val="99"/>
        </w:rPr>
        <w:t>security</w:t>
      </w:r>
      <w:r>
        <w:t xml:space="preserve">  </w:t>
      </w:r>
      <w:r>
        <w:rPr>
          <w:w w:val="99"/>
        </w:rPr>
        <w:t>under</w:t>
      </w:r>
      <w:r>
        <w:t xml:space="preserve">  </w:t>
      </w:r>
      <w:r>
        <w:rPr>
          <w:w w:val="99"/>
        </w:rPr>
        <w:t>permission-less</w:t>
      </w:r>
      <w:r>
        <w:t xml:space="preserve">  </w:t>
      </w:r>
      <w:r>
        <w:rPr>
          <w:w w:val="99"/>
        </w:rPr>
        <w:t xml:space="preserve">op </w:t>
      </w:r>
      <w:proofErr w:type="spellStart"/>
      <w:r>
        <w:rPr>
          <w:w w:val="99"/>
        </w:rPr>
        <w:t>eration</w:t>
      </w:r>
      <w:proofErr w:type="spellEnd"/>
      <w:r>
        <w:rPr>
          <w:w w:val="99"/>
        </w:rPr>
        <w:t>.</w:t>
      </w:r>
      <w:r>
        <w:t xml:space="preserve">  </w:t>
      </w:r>
      <w:r>
        <w:rPr>
          <w:w w:val="99"/>
        </w:rPr>
        <w:t>It</w:t>
      </w:r>
      <w:r>
        <w:t xml:space="preserve">  </w:t>
      </w:r>
      <w:r>
        <w:rPr>
          <w:w w:val="99"/>
        </w:rPr>
        <w:t>ensures</w:t>
      </w:r>
      <w:r>
        <w:t xml:space="preserve">  </w:t>
      </w:r>
      <w:r>
        <w:rPr>
          <w:w w:val="99"/>
        </w:rPr>
        <w:t>security</w:t>
      </w:r>
      <w:r>
        <w:t xml:space="preserve">  </w:t>
      </w:r>
      <w:r>
        <w:rPr>
          <w:w w:val="99"/>
        </w:rPr>
        <w:t>and</w:t>
      </w:r>
      <w:r>
        <w:t xml:space="preserve">  </w:t>
      </w:r>
      <w:r>
        <w:rPr>
          <w:w w:val="99"/>
        </w:rPr>
        <w:t>correctness</w:t>
      </w:r>
      <w:r>
        <w:t xml:space="preserve">  </w:t>
      </w:r>
      <w:r>
        <w:rPr>
          <w:w w:val="99"/>
        </w:rPr>
        <w:t>by</w:t>
      </w:r>
      <w:r>
        <w:t xml:space="preserve">  </w:t>
      </w:r>
      <w:r>
        <w:rPr>
          <w:w w:val="99"/>
        </w:rPr>
        <w:t>using</w:t>
      </w:r>
      <w:r>
        <w:t xml:space="preserve">  </w:t>
      </w:r>
      <w:r>
        <w:rPr>
          <w:w w:val="99"/>
        </w:rPr>
        <w:t>a</w:t>
      </w:r>
      <w:r>
        <w:t xml:space="preserve">  </w:t>
      </w:r>
      <w:r>
        <w:rPr>
          <w:w w:val="99"/>
        </w:rPr>
        <w:t>bias- resistant</w:t>
      </w:r>
      <w:r>
        <w:t xml:space="preserve"> </w:t>
      </w:r>
      <w:r>
        <w:rPr>
          <w:w w:val="99"/>
        </w:rPr>
        <w:t>public-randomness</w:t>
      </w:r>
      <w:r>
        <w:t xml:space="preserve"> </w:t>
      </w:r>
      <w:r>
        <w:rPr>
          <w:w w:val="99"/>
        </w:rPr>
        <w:t>protocol</w:t>
      </w:r>
      <w:r>
        <w:t xml:space="preserve"> </w:t>
      </w:r>
      <w:r>
        <w:rPr>
          <w:w w:val="99"/>
        </w:rPr>
        <w:t>for</w:t>
      </w:r>
      <w:r>
        <w:t xml:space="preserve"> </w:t>
      </w:r>
      <w:r>
        <w:rPr>
          <w:w w:val="99"/>
        </w:rPr>
        <w:t>choosing</w:t>
      </w:r>
      <w:r>
        <w:t xml:space="preserve"> </w:t>
      </w:r>
      <w:r>
        <w:rPr>
          <w:w w:val="99"/>
        </w:rPr>
        <w:t>large,</w:t>
      </w:r>
      <w:r>
        <w:t xml:space="preserve"> </w:t>
      </w:r>
      <w:r>
        <w:rPr>
          <w:w w:val="99"/>
        </w:rPr>
        <w:t xml:space="preserve">statis </w:t>
      </w:r>
      <w:proofErr w:type="spellStart"/>
      <w:r>
        <w:rPr>
          <w:w w:val="99"/>
        </w:rPr>
        <w:t>tically</w:t>
      </w:r>
      <w:proofErr w:type="spellEnd"/>
      <w:r>
        <w:t xml:space="preserve"> </w:t>
      </w:r>
      <w:r>
        <w:rPr>
          <w:w w:val="99"/>
        </w:rPr>
        <w:t>representative</w:t>
      </w:r>
      <w:r>
        <w:t xml:space="preserve"> </w:t>
      </w:r>
      <w:r>
        <w:rPr>
          <w:w w:val="99"/>
        </w:rPr>
        <w:t>shards</w:t>
      </w:r>
      <w:r>
        <w:t xml:space="preserve"> </w:t>
      </w:r>
      <w:r>
        <w:rPr>
          <w:w w:val="99"/>
        </w:rPr>
        <w:t>that</w:t>
      </w:r>
      <w:r>
        <w:t xml:space="preserve"> </w:t>
      </w:r>
      <w:r>
        <w:rPr>
          <w:w w:val="99"/>
        </w:rPr>
        <w:t>process</w:t>
      </w:r>
      <w:r>
        <w:t xml:space="preserve"> </w:t>
      </w:r>
      <w:r>
        <w:rPr>
          <w:w w:val="99"/>
        </w:rPr>
        <w:t>transactions.</w:t>
      </w:r>
      <w:r>
        <w:t xml:space="preserve"> </w:t>
      </w:r>
      <w:r>
        <w:rPr>
          <w:w w:val="99"/>
        </w:rPr>
        <w:t>To</w:t>
      </w:r>
      <w:r>
        <w:t xml:space="preserve"> </w:t>
      </w:r>
      <w:r>
        <w:rPr>
          <w:w w:val="99"/>
        </w:rPr>
        <w:t>commit</w:t>
      </w:r>
      <w:r>
        <w:t xml:space="preserve">  </w:t>
      </w:r>
      <w:r>
        <w:rPr>
          <w:w w:val="99"/>
        </w:rPr>
        <w:t>transactions</w:t>
      </w:r>
      <w:r>
        <w:t xml:space="preserve">  </w:t>
      </w:r>
      <w:r>
        <w:rPr>
          <w:w w:val="99"/>
        </w:rPr>
        <w:t>atomically</w:t>
      </w:r>
      <w:r>
        <w:t xml:space="preserve">  </w:t>
      </w:r>
      <w:r>
        <w:rPr>
          <w:w w:val="99"/>
        </w:rPr>
        <w:t>across</w:t>
      </w:r>
      <w:r>
        <w:t xml:space="preserve">  </w:t>
      </w:r>
      <w:r>
        <w:rPr>
          <w:w w:val="99"/>
        </w:rPr>
        <w:t>shards,</w:t>
      </w:r>
      <w:r>
        <w:t xml:space="preserve">  </w:t>
      </w:r>
      <w:proofErr w:type="spellStart"/>
      <w:r>
        <w:rPr>
          <w:w w:val="99"/>
        </w:rPr>
        <w:t>Omniledger</w:t>
      </w:r>
      <w:proofErr w:type="spellEnd"/>
      <w:r>
        <w:t xml:space="preserve">  </w:t>
      </w:r>
      <w:r>
        <w:rPr>
          <w:w w:val="99"/>
        </w:rPr>
        <w:t>introduces</w:t>
      </w:r>
      <w:r>
        <w:t xml:space="preserve">  </w:t>
      </w:r>
      <w:proofErr w:type="spellStart"/>
      <w:r>
        <w:rPr>
          <w:w w:val="99"/>
        </w:rPr>
        <w:t>Atomix</w:t>
      </w:r>
      <w:proofErr w:type="spellEnd"/>
      <w:r>
        <w:rPr>
          <w:w w:val="99"/>
        </w:rPr>
        <w:t>,</w:t>
      </w:r>
      <w:r>
        <w:t xml:space="preserve">  </w:t>
      </w:r>
      <w:r>
        <w:rPr>
          <w:w w:val="99"/>
        </w:rPr>
        <w:t>an</w:t>
      </w:r>
      <w:r>
        <w:t xml:space="preserve">  </w:t>
      </w:r>
      <w:r>
        <w:rPr>
          <w:w w:val="99"/>
        </w:rPr>
        <w:t>efficient</w:t>
      </w:r>
      <w:r>
        <w:t xml:space="preserve">  </w:t>
      </w:r>
      <w:r>
        <w:rPr>
          <w:w w:val="99"/>
        </w:rPr>
        <w:t>cross-shard</w:t>
      </w:r>
      <w:r>
        <w:t xml:space="preserve">  </w:t>
      </w:r>
      <w:r>
        <w:rPr>
          <w:w w:val="99"/>
        </w:rPr>
        <w:t>commit</w:t>
      </w:r>
      <w:r>
        <w:t xml:space="preserve">  </w:t>
      </w:r>
      <w:r>
        <w:rPr>
          <w:w w:val="99"/>
        </w:rPr>
        <w:t>protocol.</w:t>
      </w:r>
      <w:r>
        <w:t xml:space="preserve">  </w:t>
      </w:r>
    </w:p>
    <w:p w14:paraId="2134E593" w14:textId="77777777" w:rsidR="002A75E2" w:rsidRDefault="002A75E2">
      <w:pPr>
        <w:spacing w:line="200" w:lineRule="exact"/>
      </w:pPr>
    </w:p>
    <w:p w14:paraId="2134E594" w14:textId="77777777" w:rsidR="002A75E2" w:rsidRDefault="002A75E2">
      <w:pPr>
        <w:spacing w:before="19" w:line="200" w:lineRule="exact"/>
        <w:sectPr w:rsidR="002A75E2">
          <w:pgSz w:w="12240" w:h="15840"/>
          <w:pgMar w:top="640" w:right="860" w:bottom="280" w:left="860" w:header="457" w:footer="0" w:gutter="0"/>
          <w:cols w:space="720"/>
        </w:sectPr>
      </w:pPr>
    </w:p>
    <w:p w14:paraId="2134E595" w14:textId="6305AE19" w:rsidR="002A75E2" w:rsidRDefault="002F07E9">
      <w:pPr>
        <w:spacing w:before="26" w:line="249" w:lineRule="auto"/>
        <w:ind w:left="119" w:right="-34"/>
        <w:jc w:val="both"/>
      </w:pPr>
      <w:r>
        <w:rPr>
          <w:w w:val="99"/>
        </w:rPr>
        <w:t>The concept</w:t>
      </w:r>
      <w:r>
        <w:t xml:space="preserve">  </w:t>
      </w:r>
      <w:r>
        <w:rPr>
          <w:w w:val="99"/>
        </w:rPr>
        <w:t>is</w:t>
      </w:r>
      <w:r>
        <w:t xml:space="preserve">  </w:t>
      </w:r>
      <w:r>
        <w:rPr>
          <w:w w:val="99"/>
        </w:rPr>
        <w:t>a</w:t>
      </w:r>
      <w:r>
        <w:t xml:space="preserve">  </w:t>
      </w:r>
      <w:r>
        <w:rPr>
          <w:w w:val="99"/>
        </w:rPr>
        <w:t>two-phase</w:t>
      </w:r>
      <w:r>
        <w:t xml:space="preserve">  </w:t>
      </w:r>
      <w:r>
        <w:rPr>
          <w:w w:val="99"/>
        </w:rPr>
        <w:t>client-driven</w:t>
      </w:r>
      <w:r>
        <w:t xml:space="preserve">  </w:t>
      </w:r>
      <w:r>
        <w:rPr>
          <w:w w:val="99"/>
        </w:rPr>
        <w:t>”lock/unlock”</w:t>
      </w:r>
      <w:r>
        <w:t xml:space="preserve">  </w:t>
      </w:r>
      <w:r>
        <w:rPr>
          <w:w w:val="99"/>
        </w:rPr>
        <w:t>protocol that</w:t>
      </w:r>
      <w:r>
        <w:t xml:space="preserve">  </w:t>
      </w:r>
      <w:r>
        <w:rPr>
          <w:w w:val="99"/>
        </w:rPr>
        <w:t>ensures</w:t>
      </w:r>
      <w:r>
        <w:t xml:space="preserve">  </w:t>
      </w:r>
      <w:r>
        <w:rPr>
          <w:w w:val="99"/>
        </w:rPr>
        <w:t>that</w:t>
      </w:r>
      <w:r>
        <w:t xml:space="preserve">  </w:t>
      </w:r>
      <w:r>
        <w:rPr>
          <w:w w:val="99"/>
        </w:rPr>
        <w:t>nodes</w:t>
      </w:r>
      <w:r>
        <w:t xml:space="preserve">  </w:t>
      </w:r>
      <w:r>
        <w:rPr>
          <w:w w:val="99"/>
        </w:rPr>
        <w:t>can</w:t>
      </w:r>
      <w:r>
        <w:t xml:space="preserve">  </w:t>
      </w:r>
      <w:r>
        <w:rPr>
          <w:w w:val="99"/>
        </w:rPr>
        <w:t>either</w:t>
      </w:r>
      <w:r>
        <w:t xml:space="preserve">  </w:t>
      </w:r>
      <w:r>
        <w:rPr>
          <w:w w:val="99"/>
        </w:rPr>
        <w:t>fully</w:t>
      </w:r>
      <w:r>
        <w:t xml:space="preserve">  </w:t>
      </w:r>
      <w:r>
        <w:rPr>
          <w:w w:val="99"/>
        </w:rPr>
        <w:t>commit</w:t>
      </w:r>
      <w:r>
        <w:t xml:space="preserve">  </w:t>
      </w:r>
      <w:r>
        <w:rPr>
          <w:w w:val="99"/>
        </w:rPr>
        <w:t>a</w:t>
      </w:r>
      <w:r>
        <w:t xml:space="preserve">  </w:t>
      </w:r>
      <w:r>
        <w:rPr>
          <w:w w:val="99"/>
        </w:rPr>
        <w:t>transaction across</w:t>
      </w:r>
      <w:r>
        <w:t xml:space="preserve"> </w:t>
      </w:r>
      <w:r>
        <w:rPr>
          <w:w w:val="99"/>
        </w:rPr>
        <w:t>shards,</w:t>
      </w:r>
      <w:r>
        <w:t xml:space="preserve"> </w:t>
      </w:r>
      <w:r>
        <w:rPr>
          <w:w w:val="99"/>
        </w:rPr>
        <w:t>or</w:t>
      </w:r>
      <w:r>
        <w:t xml:space="preserve"> </w:t>
      </w:r>
      <w:r>
        <w:rPr>
          <w:w w:val="99"/>
        </w:rPr>
        <w:t>obtain</w:t>
      </w:r>
      <w:r>
        <w:t xml:space="preserve"> </w:t>
      </w:r>
      <w:r>
        <w:rPr>
          <w:w w:val="99"/>
        </w:rPr>
        <w:t>”rejection</w:t>
      </w:r>
      <w:r>
        <w:t xml:space="preserve"> </w:t>
      </w:r>
      <w:r>
        <w:rPr>
          <w:w w:val="99"/>
        </w:rPr>
        <w:t>proofs”</w:t>
      </w:r>
      <w:r>
        <w:t xml:space="preserve"> </w:t>
      </w:r>
      <w:r>
        <w:rPr>
          <w:w w:val="99"/>
        </w:rPr>
        <w:t>to</w:t>
      </w:r>
      <w:r>
        <w:t xml:space="preserve"> </w:t>
      </w:r>
      <w:r>
        <w:rPr>
          <w:w w:val="99"/>
        </w:rPr>
        <w:t>abort</w:t>
      </w:r>
      <w:r>
        <w:t xml:space="preserve"> </w:t>
      </w:r>
      <w:r>
        <w:rPr>
          <w:w w:val="99"/>
        </w:rPr>
        <w:t>and</w:t>
      </w:r>
      <w:r>
        <w:t xml:space="preserve"> </w:t>
      </w:r>
      <w:r>
        <w:rPr>
          <w:w w:val="99"/>
        </w:rPr>
        <w:t xml:space="preserve">unlock </w:t>
      </w:r>
      <w:r w:rsidR="008B0E5C">
        <w:rPr>
          <w:w w:val="99"/>
        </w:rPr>
        <w:t>the</w:t>
      </w:r>
      <w:r w:rsidR="008B0E5C">
        <w:t xml:space="preserve">  </w:t>
      </w:r>
      <w:r w:rsidR="008B0E5C">
        <w:rPr>
          <w:w w:val="99"/>
        </w:rPr>
        <w:t>state</w:t>
      </w:r>
      <w:r w:rsidR="008B0E5C">
        <w:t xml:space="preserve">  </w:t>
      </w:r>
      <w:r w:rsidR="008B0E5C">
        <w:rPr>
          <w:w w:val="99"/>
        </w:rPr>
        <w:t>affected</w:t>
      </w:r>
      <w:r w:rsidR="008B0E5C">
        <w:t xml:space="preserve">  </w:t>
      </w:r>
      <w:r w:rsidR="008B0E5C">
        <w:rPr>
          <w:w w:val="99"/>
        </w:rPr>
        <w:t>by</w:t>
      </w:r>
      <w:r w:rsidR="008B0E5C">
        <w:t xml:space="preserve">  </w:t>
      </w:r>
      <w:r w:rsidR="008B0E5C">
        <w:rPr>
          <w:w w:val="99"/>
        </w:rPr>
        <w:t>partially</w:t>
      </w:r>
      <w:r w:rsidR="008B0E5C">
        <w:t xml:space="preserve">  </w:t>
      </w:r>
      <w:r w:rsidR="008B0E5C">
        <w:rPr>
          <w:w w:val="99"/>
        </w:rPr>
        <w:t>completed</w:t>
      </w:r>
      <w:r w:rsidR="008B0E5C">
        <w:t xml:space="preserve">  </w:t>
      </w:r>
      <w:r w:rsidR="008B0E5C">
        <w:rPr>
          <w:w w:val="99"/>
        </w:rPr>
        <w:t>transactions.</w:t>
      </w:r>
      <w:r w:rsidR="008B0E5C">
        <w:t xml:space="preserve">  </w:t>
      </w:r>
      <w:proofErr w:type="spellStart"/>
      <w:r w:rsidR="008B0E5C">
        <w:rPr>
          <w:w w:val="99"/>
        </w:rPr>
        <w:t>Omniledger</w:t>
      </w:r>
      <w:proofErr w:type="spellEnd"/>
      <w:r w:rsidR="008B0E5C">
        <w:t xml:space="preserve">  </w:t>
      </w:r>
      <w:r w:rsidR="008B0E5C">
        <w:rPr>
          <w:w w:val="99"/>
        </w:rPr>
        <w:t>also</w:t>
      </w:r>
      <w:r w:rsidR="008B0E5C">
        <w:t xml:space="preserve">  </w:t>
      </w:r>
      <w:r w:rsidR="008B0E5C">
        <w:rPr>
          <w:w w:val="99"/>
        </w:rPr>
        <w:t>optimizes</w:t>
      </w:r>
      <w:r w:rsidR="008B0E5C">
        <w:t xml:space="preserve">  </w:t>
      </w:r>
      <w:r w:rsidR="008B0E5C">
        <w:rPr>
          <w:w w:val="99"/>
        </w:rPr>
        <w:t>performance</w:t>
      </w:r>
      <w:r w:rsidR="008B0E5C">
        <w:t xml:space="preserve">  </w:t>
      </w:r>
      <w:r w:rsidR="008B0E5C">
        <w:rPr>
          <w:w w:val="99"/>
        </w:rPr>
        <w:t>via</w:t>
      </w:r>
      <w:r w:rsidR="008B0E5C">
        <w:t xml:space="preserve">  </w:t>
      </w:r>
      <w:r w:rsidR="008B0E5C">
        <w:rPr>
          <w:w w:val="99"/>
        </w:rPr>
        <w:t>parallel</w:t>
      </w:r>
      <w:r w:rsidR="008B0E5C">
        <w:t xml:space="preserve">  </w:t>
      </w:r>
      <w:r w:rsidR="008B0E5C">
        <w:rPr>
          <w:w w:val="99"/>
        </w:rPr>
        <w:t>intra-shard transaction</w:t>
      </w:r>
      <w:r w:rsidR="008B0E5C">
        <w:t xml:space="preserve">  </w:t>
      </w:r>
      <w:r w:rsidR="008B0E5C">
        <w:rPr>
          <w:w w:val="99"/>
        </w:rPr>
        <w:t>processing,</w:t>
      </w:r>
      <w:r w:rsidR="008B0E5C">
        <w:t xml:space="preserve"> </w:t>
      </w:r>
      <w:r w:rsidR="008B0E5C">
        <w:rPr>
          <w:w w:val="99"/>
        </w:rPr>
        <w:t>ledger</w:t>
      </w:r>
      <w:r w:rsidR="008B0E5C">
        <w:t xml:space="preserve">  </w:t>
      </w:r>
      <w:r w:rsidR="008B0E5C">
        <w:rPr>
          <w:w w:val="99"/>
        </w:rPr>
        <w:t>pruning</w:t>
      </w:r>
      <w:r w:rsidR="008B0E5C">
        <w:t xml:space="preserve">  </w:t>
      </w:r>
      <w:r w:rsidR="008B0E5C">
        <w:rPr>
          <w:w w:val="99"/>
        </w:rPr>
        <w:t>via</w:t>
      </w:r>
      <w:r w:rsidR="008B0E5C">
        <w:t xml:space="preserve"> </w:t>
      </w:r>
      <w:r w:rsidR="008B0E5C">
        <w:rPr>
          <w:w w:val="99"/>
        </w:rPr>
        <w:t>collectively-signed state</w:t>
      </w:r>
      <w:r w:rsidR="008B0E5C">
        <w:t xml:space="preserve">  </w:t>
      </w:r>
      <w:r w:rsidR="008B0E5C">
        <w:rPr>
          <w:w w:val="99"/>
        </w:rPr>
        <w:t>blocks,</w:t>
      </w:r>
      <w:r w:rsidR="008B0E5C">
        <w:t xml:space="preserve">  </w:t>
      </w:r>
      <w:r w:rsidR="008B0E5C">
        <w:rPr>
          <w:w w:val="99"/>
        </w:rPr>
        <w:t>and</w:t>
      </w:r>
      <w:r w:rsidR="008B0E5C">
        <w:t xml:space="preserve">  </w:t>
      </w:r>
      <w:r w:rsidR="008B0E5C">
        <w:rPr>
          <w:w w:val="99"/>
        </w:rPr>
        <w:t>low-latency</w:t>
      </w:r>
      <w:r w:rsidR="008B0E5C">
        <w:t xml:space="preserve">  </w:t>
      </w:r>
      <w:r w:rsidR="008B0E5C">
        <w:rPr>
          <w:w w:val="99"/>
        </w:rPr>
        <w:t>”trust-but-verify”</w:t>
      </w:r>
      <w:r w:rsidR="008B0E5C">
        <w:t xml:space="preserve">  </w:t>
      </w:r>
      <w:r w:rsidR="008B0E5C">
        <w:rPr>
          <w:w w:val="99"/>
        </w:rPr>
        <w:t>validation</w:t>
      </w:r>
      <w:r w:rsidR="008B0E5C">
        <w:t xml:space="preserve">  </w:t>
      </w:r>
      <w:r w:rsidR="008B0E5C">
        <w:rPr>
          <w:w w:val="99"/>
        </w:rPr>
        <w:t>for low-value</w:t>
      </w:r>
      <w:r w:rsidR="008B0E5C">
        <w:t xml:space="preserve"> </w:t>
      </w:r>
      <w:r w:rsidR="008B0E5C">
        <w:rPr>
          <w:w w:val="99"/>
        </w:rPr>
        <w:t>transactions.</w:t>
      </w:r>
      <w:r w:rsidR="008B0E5C">
        <w:t xml:space="preserve"> </w:t>
      </w:r>
      <w:r w:rsidR="008B0E5C">
        <w:rPr>
          <w:w w:val="99"/>
        </w:rPr>
        <w:t>The</w:t>
      </w:r>
      <w:r w:rsidR="008B0E5C">
        <w:t xml:space="preserve"> </w:t>
      </w:r>
      <w:r w:rsidR="008B0E5C">
        <w:rPr>
          <w:w w:val="99"/>
        </w:rPr>
        <w:t>consensus</w:t>
      </w:r>
      <w:r w:rsidR="008B0E5C">
        <w:t xml:space="preserve"> </w:t>
      </w:r>
      <w:r w:rsidR="008B0E5C">
        <w:rPr>
          <w:w w:val="99"/>
        </w:rPr>
        <w:t>used</w:t>
      </w:r>
      <w:r w:rsidR="008B0E5C">
        <w:t xml:space="preserve"> </w:t>
      </w:r>
      <w:r w:rsidR="008B0E5C">
        <w:rPr>
          <w:w w:val="99"/>
        </w:rPr>
        <w:t>in</w:t>
      </w:r>
      <w:r w:rsidR="008B0E5C">
        <w:t xml:space="preserve"> </w:t>
      </w:r>
      <w:proofErr w:type="spellStart"/>
      <w:r w:rsidR="008B0E5C">
        <w:rPr>
          <w:w w:val="99"/>
        </w:rPr>
        <w:t>Omniledger</w:t>
      </w:r>
      <w:proofErr w:type="spellEnd"/>
      <w:r w:rsidR="008B0E5C">
        <w:t xml:space="preserve"> </w:t>
      </w:r>
      <w:r w:rsidR="008B0E5C">
        <w:rPr>
          <w:w w:val="99"/>
        </w:rPr>
        <w:t>is</w:t>
      </w:r>
      <w:r w:rsidR="008B0E5C">
        <w:t xml:space="preserve"> </w:t>
      </w:r>
      <w:r w:rsidR="008B0E5C">
        <w:rPr>
          <w:w w:val="99"/>
        </w:rPr>
        <w:t>a BFT</w:t>
      </w:r>
      <w:r w:rsidR="008B0E5C">
        <w:t xml:space="preserve"> </w:t>
      </w:r>
      <w:r w:rsidR="008B0E5C">
        <w:rPr>
          <w:w w:val="99"/>
        </w:rPr>
        <w:t>variation,</w:t>
      </w:r>
      <w:r w:rsidR="008B0E5C">
        <w:t xml:space="preserve"> </w:t>
      </w:r>
      <w:r w:rsidR="008B0E5C">
        <w:rPr>
          <w:w w:val="99"/>
        </w:rPr>
        <w:t>named</w:t>
      </w:r>
      <w:r w:rsidR="008B0E5C">
        <w:t xml:space="preserve"> </w:t>
      </w:r>
      <w:proofErr w:type="spellStart"/>
      <w:r w:rsidR="008B0E5C">
        <w:rPr>
          <w:w w:val="99"/>
        </w:rPr>
        <w:t>ByzCoinX</w:t>
      </w:r>
      <w:proofErr w:type="spellEnd"/>
      <w:r w:rsidR="008B0E5C">
        <w:rPr>
          <w:w w:val="99"/>
        </w:rPr>
        <w:t>,</w:t>
      </w:r>
      <w:r w:rsidR="008B0E5C">
        <w:t xml:space="preserve"> </w:t>
      </w:r>
      <w:r w:rsidR="008B0E5C">
        <w:rPr>
          <w:w w:val="99"/>
        </w:rPr>
        <w:t>that</w:t>
      </w:r>
      <w:r w:rsidR="008B0E5C">
        <w:t xml:space="preserve"> </w:t>
      </w:r>
      <w:r w:rsidR="008B0E5C">
        <w:rPr>
          <w:w w:val="99"/>
        </w:rPr>
        <w:t>increases</w:t>
      </w:r>
      <w:r w:rsidR="008B0E5C">
        <w:t xml:space="preserve"> </w:t>
      </w:r>
      <w:r w:rsidR="008B0E5C">
        <w:rPr>
          <w:w w:val="99"/>
        </w:rPr>
        <w:t>performance and</w:t>
      </w:r>
      <w:r w:rsidR="008B0E5C">
        <w:t xml:space="preserve"> </w:t>
      </w:r>
      <w:r w:rsidR="008B0E5C">
        <w:rPr>
          <w:w w:val="99"/>
        </w:rPr>
        <w:t>robustness</w:t>
      </w:r>
      <w:r w:rsidR="008B0E5C">
        <w:t xml:space="preserve"> </w:t>
      </w:r>
      <w:r w:rsidR="008B0E5C">
        <w:rPr>
          <w:w w:val="99"/>
        </w:rPr>
        <w:t>against</w:t>
      </w:r>
      <w:r w:rsidR="008B0E5C">
        <w:t xml:space="preserve"> </w:t>
      </w:r>
      <w:r w:rsidR="008B0E5C">
        <w:rPr>
          <w:w w:val="99"/>
        </w:rPr>
        <w:t>DoS</w:t>
      </w:r>
      <w:r w:rsidR="008B0E5C">
        <w:t xml:space="preserve"> </w:t>
      </w:r>
      <w:r w:rsidR="008B0E5C">
        <w:rPr>
          <w:w w:val="99"/>
        </w:rPr>
        <w:t>attacks.</w:t>
      </w:r>
    </w:p>
    <w:p w14:paraId="2134E596" w14:textId="77777777" w:rsidR="002A75E2" w:rsidRDefault="008B0E5C">
      <w:pPr>
        <w:spacing w:before="2" w:line="249" w:lineRule="auto"/>
        <w:ind w:left="119" w:right="-34" w:firstLine="199"/>
        <w:jc w:val="both"/>
      </w:pPr>
      <w:r>
        <w:rPr>
          <w:w w:val="99"/>
        </w:rPr>
        <w:t>Compared</w:t>
      </w:r>
      <w:r>
        <w:t xml:space="preserve"> </w:t>
      </w:r>
      <w:r>
        <w:rPr>
          <w:w w:val="99"/>
        </w:rPr>
        <w:t>to</w:t>
      </w:r>
      <w:r>
        <w:t xml:space="preserve"> </w:t>
      </w:r>
      <w:proofErr w:type="spellStart"/>
      <w:r>
        <w:rPr>
          <w:w w:val="99"/>
        </w:rPr>
        <w:t>Omniledger</w:t>
      </w:r>
      <w:proofErr w:type="spellEnd"/>
      <w:r>
        <w:rPr>
          <w:w w:val="99"/>
        </w:rPr>
        <w:t>,</w:t>
      </w:r>
      <w:r>
        <w:t xml:space="preserve"> </w:t>
      </w:r>
      <w:r>
        <w:rPr>
          <w:w w:val="99"/>
        </w:rPr>
        <w:t>Elrond</w:t>
      </w:r>
      <w:r>
        <w:t xml:space="preserve"> </w:t>
      </w:r>
      <w:r>
        <w:rPr>
          <w:w w:val="99"/>
        </w:rPr>
        <w:t>has</w:t>
      </w:r>
      <w:r>
        <w:t xml:space="preserve"> </w:t>
      </w:r>
      <w:r>
        <w:rPr>
          <w:w w:val="99"/>
        </w:rPr>
        <w:t>an</w:t>
      </w:r>
      <w:r>
        <w:t xml:space="preserve"> </w:t>
      </w:r>
      <w:r>
        <w:rPr>
          <w:w w:val="99"/>
        </w:rPr>
        <w:t>adaptive</w:t>
      </w:r>
      <w:r>
        <w:t xml:space="preserve"> </w:t>
      </w:r>
      <w:r>
        <w:rPr>
          <w:w w:val="99"/>
        </w:rPr>
        <w:t>approach on</w:t>
      </w:r>
      <w:r>
        <w:t xml:space="preserve"> </w:t>
      </w:r>
      <w:r>
        <w:rPr>
          <w:w w:val="99"/>
        </w:rPr>
        <w:t>state</w:t>
      </w:r>
      <w:r>
        <w:t xml:space="preserve"> </w:t>
      </w:r>
      <w:r>
        <w:rPr>
          <w:w w:val="99"/>
        </w:rPr>
        <w:t>sharding,</w:t>
      </w:r>
      <w:r>
        <w:t xml:space="preserve"> </w:t>
      </w:r>
      <w:r>
        <w:rPr>
          <w:w w:val="99"/>
        </w:rPr>
        <w:t>a</w:t>
      </w:r>
      <w:r>
        <w:t xml:space="preserve"> </w:t>
      </w:r>
      <w:r>
        <w:rPr>
          <w:w w:val="99"/>
        </w:rPr>
        <w:t>faster</w:t>
      </w:r>
      <w:r>
        <w:t xml:space="preserve"> </w:t>
      </w:r>
      <w:r>
        <w:rPr>
          <w:w w:val="99"/>
        </w:rPr>
        <w:t>random</w:t>
      </w:r>
      <w:r>
        <w:t xml:space="preserve"> </w:t>
      </w:r>
      <w:r>
        <w:rPr>
          <w:w w:val="99"/>
        </w:rPr>
        <w:t>selection</w:t>
      </w:r>
      <w:r>
        <w:t xml:space="preserve"> </w:t>
      </w:r>
      <w:r>
        <w:rPr>
          <w:w w:val="99"/>
        </w:rPr>
        <w:t>of</w:t>
      </w:r>
      <w:r>
        <w:t xml:space="preserve"> </w:t>
      </w:r>
      <w:r>
        <w:rPr>
          <w:w w:val="99"/>
        </w:rPr>
        <w:t>the</w:t>
      </w:r>
      <w:r>
        <w:t xml:space="preserve"> </w:t>
      </w:r>
      <w:r>
        <w:rPr>
          <w:w w:val="99"/>
        </w:rPr>
        <w:t>consensus group</w:t>
      </w:r>
      <w:r>
        <w:t xml:space="preserve">  </w:t>
      </w:r>
      <w:r>
        <w:rPr>
          <w:w w:val="99"/>
        </w:rPr>
        <w:t>and</w:t>
      </w:r>
      <w:r>
        <w:t xml:space="preserve">  </w:t>
      </w:r>
      <w:r>
        <w:rPr>
          <w:w w:val="99"/>
        </w:rPr>
        <w:t>an</w:t>
      </w:r>
      <w:r>
        <w:t xml:space="preserve">  </w:t>
      </w:r>
      <w:r>
        <w:rPr>
          <w:w w:val="99"/>
        </w:rPr>
        <w:t>improved</w:t>
      </w:r>
      <w:r>
        <w:t xml:space="preserve">  </w:t>
      </w:r>
      <w:r>
        <w:rPr>
          <w:w w:val="99"/>
        </w:rPr>
        <w:t>security</w:t>
      </w:r>
      <w:r>
        <w:t xml:space="preserve">  </w:t>
      </w:r>
      <w:r>
        <w:rPr>
          <w:w w:val="99"/>
        </w:rPr>
        <w:t>by</w:t>
      </w:r>
      <w:r>
        <w:t xml:space="preserve">  </w:t>
      </w:r>
      <w:r>
        <w:rPr>
          <w:w w:val="99"/>
        </w:rPr>
        <w:t>replacing</w:t>
      </w:r>
      <w:r>
        <w:t xml:space="preserve">  </w:t>
      </w:r>
      <w:r>
        <w:rPr>
          <w:w w:val="99"/>
        </w:rPr>
        <w:t>the</w:t>
      </w:r>
      <w:r>
        <w:t xml:space="preserve">  </w:t>
      </w:r>
      <w:r>
        <w:rPr>
          <w:w w:val="99"/>
        </w:rPr>
        <w:t>validators’ set</w:t>
      </w:r>
      <w:r>
        <w:t xml:space="preserve"> </w:t>
      </w:r>
      <w:r>
        <w:rPr>
          <w:w w:val="99"/>
        </w:rPr>
        <w:t>after</w:t>
      </w:r>
      <w:r>
        <w:t xml:space="preserve"> </w:t>
      </w:r>
      <w:r>
        <w:rPr>
          <w:w w:val="99"/>
        </w:rPr>
        <w:t>every</w:t>
      </w:r>
      <w:r>
        <w:t xml:space="preserve"> </w:t>
      </w:r>
      <w:r>
        <w:rPr>
          <w:w w:val="99"/>
        </w:rPr>
        <w:t>round</w:t>
      </w:r>
      <w:r>
        <w:t xml:space="preserve"> </w:t>
      </w:r>
      <w:r>
        <w:rPr>
          <w:w w:val="99"/>
        </w:rPr>
        <w:t>(a</w:t>
      </w:r>
      <w:r>
        <w:t xml:space="preserve"> </w:t>
      </w:r>
      <w:r>
        <w:rPr>
          <w:w w:val="99"/>
        </w:rPr>
        <w:t>few</w:t>
      </w:r>
      <w:r>
        <w:t xml:space="preserve"> </w:t>
      </w:r>
      <w:r>
        <w:rPr>
          <w:w w:val="99"/>
        </w:rPr>
        <w:t>seconds)</w:t>
      </w:r>
      <w:r>
        <w:t xml:space="preserve"> </w:t>
      </w:r>
      <w:r>
        <w:rPr>
          <w:w w:val="99"/>
        </w:rPr>
        <w:t>not</w:t>
      </w:r>
      <w:r>
        <w:t xml:space="preserve"> </w:t>
      </w:r>
      <w:r>
        <w:rPr>
          <w:w w:val="99"/>
        </w:rPr>
        <w:t>after</w:t>
      </w:r>
      <w:r>
        <w:t xml:space="preserve"> </w:t>
      </w:r>
      <w:r>
        <w:rPr>
          <w:w w:val="99"/>
        </w:rPr>
        <w:t>every</w:t>
      </w:r>
      <w:r>
        <w:t xml:space="preserve"> </w:t>
      </w:r>
      <w:r>
        <w:rPr>
          <w:w w:val="99"/>
        </w:rPr>
        <w:t>epoch</w:t>
      </w:r>
      <w:r>
        <w:t xml:space="preserve"> </w:t>
      </w:r>
      <w:r>
        <w:rPr>
          <w:w w:val="99"/>
        </w:rPr>
        <w:t>(1 day).</w:t>
      </w:r>
    </w:p>
    <w:p w14:paraId="2134E597" w14:textId="77777777" w:rsidR="002A75E2" w:rsidRDefault="002A75E2">
      <w:pPr>
        <w:spacing w:before="8" w:line="120" w:lineRule="exact"/>
        <w:rPr>
          <w:sz w:val="12"/>
          <w:szCs w:val="12"/>
        </w:rPr>
      </w:pPr>
    </w:p>
    <w:p w14:paraId="2134E598" w14:textId="77777777" w:rsidR="002A75E2" w:rsidRDefault="002A75E2">
      <w:pPr>
        <w:spacing w:line="200" w:lineRule="exact"/>
      </w:pPr>
    </w:p>
    <w:p w14:paraId="2134E599" w14:textId="77777777" w:rsidR="002A75E2" w:rsidRDefault="008B0E5C">
      <w:pPr>
        <w:ind w:left="119" w:right="4205"/>
        <w:jc w:val="both"/>
      </w:pPr>
      <w:r>
        <w:rPr>
          <w:b/>
          <w:w w:val="99"/>
        </w:rPr>
        <w:t>3</w:t>
      </w:r>
      <w:r>
        <w:rPr>
          <w:b/>
        </w:rPr>
        <w:t xml:space="preserve">  </w:t>
      </w:r>
      <w:proofErr w:type="spellStart"/>
      <w:r>
        <w:rPr>
          <w:b/>
          <w:w w:val="99"/>
        </w:rPr>
        <w:t>Zilliqa</w:t>
      </w:r>
      <w:proofErr w:type="spellEnd"/>
    </w:p>
    <w:p w14:paraId="2134E59A" w14:textId="77777777" w:rsidR="002A75E2" w:rsidRDefault="008B0E5C">
      <w:pPr>
        <w:spacing w:before="77" w:line="249" w:lineRule="auto"/>
        <w:ind w:left="119" w:right="-34" w:firstLine="199"/>
        <w:jc w:val="both"/>
      </w:pPr>
      <w:proofErr w:type="spellStart"/>
      <w:r>
        <w:rPr>
          <w:w w:val="99"/>
        </w:rPr>
        <w:t>Zilliqa</w:t>
      </w:r>
      <w:proofErr w:type="spellEnd"/>
      <w:r>
        <w:t xml:space="preserve"> </w:t>
      </w:r>
      <w:r>
        <w:rPr>
          <w:w w:val="99"/>
        </w:rPr>
        <w:t>[8]</w:t>
      </w:r>
      <w:r>
        <w:t xml:space="preserve"> </w:t>
      </w:r>
      <w:r>
        <w:rPr>
          <w:w w:val="99"/>
        </w:rPr>
        <w:t>is</w:t>
      </w:r>
      <w:r>
        <w:t xml:space="preserve"> </w:t>
      </w:r>
      <w:r>
        <w:rPr>
          <w:w w:val="99"/>
        </w:rPr>
        <w:t>the</w:t>
      </w:r>
      <w:r>
        <w:t xml:space="preserve"> </w:t>
      </w:r>
      <w:r>
        <w:rPr>
          <w:w w:val="99"/>
        </w:rPr>
        <w:t>first</w:t>
      </w:r>
      <w:r>
        <w:t xml:space="preserve"> </w:t>
      </w:r>
      <w:r>
        <w:rPr>
          <w:w w:val="99"/>
        </w:rPr>
        <w:t>transaction-sharding</w:t>
      </w:r>
      <w:r>
        <w:t xml:space="preserve"> </w:t>
      </w:r>
      <w:r>
        <w:rPr>
          <w:w w:val="99"/>
        </w:rPr>
        <w:t>architecture</w:t>
      </w:r>
      <w:r>
        <w:t xml:space="preserve"> </w:t>
      </w:r>
      <w:r>
        <w:rPr>
          <w:w w:val="99"/>
        </w:rPr>
        <w:t>that allows</w:t>
      </w:r>
      <w:r>
        <w:t xml:space="preserve"> </w:t>
      </w:r>
      <w:r>
        <w:rPr>
          <w:w w:val="99"/>
        </w:rPr>
        <w:t>the</w:t>
      </w:r>
      <w:r>
        <w:t xml:space="preserve"> </w:t>
      </w:r>
      <w:r>
        <w:rPr>
          <w:w w:val="99"/>
        </w:rPr>
        <w:t>mining</w:t>
      </w:r>
      <w:r>
        <w:t xml:space="preserve"> </w:t>
      </w:r>
      <w:r>
        <w:rPr>
          <w:w w:val="99"/>
        </w:rPr>
        <w:t>network</w:t>
      </w:r>
      <w:r>
        <w:t xml:space="preserve"> </w:t>
      </w:r>
      <w:r>
        <w:rPr>
          <w:w w:val="99"/>
        </w:rPr>
        <w:t>to</w:t>
      </w:r>
      <w:r>
        <w:t xml:space="preserve"> </w:t>
      </w:r>
      <w:r>
        <w:rPr>
          <w:w w:val="99"/>
        </w:rPr>
        <w:t>process</w:t>
      </w:r>
      <w:r>
        <w:t xml:space="preserve"> </w:t>
      </w:r>
      <w:r>
        <w:rPr>
          <w:w w:val="99"/>
        </w:rPr>
        <w:t>transactions</w:t>
      </w:r>
      <w:r>
        <w:t xml:space="preserve"> </w:t>
      </w:r>
      <w:r>
        <w:rPr>
          <w:w w:val="99"/>
        </w:rPr>
        <w:t>in</w:t>
      </w:r>
      <w:r>
        <w:t xml:space="preserve"> </w:t>
      </w:r>
      <w:r>
        <w:rPr>
          <w:w w:val="99"/>
        </w:rPr>
        <w:t>parallel and</w:t>
      </w:r>
      <w:r>
        <w:t xml:space="preserve"> </w:t>
      </w:r>
      <w:r>
        <w:rPr>
          <w:w w:val="99"/>
        </w:rPr>
        <w:t>reach</w:t>
      </w:r>
      <w:r>
        <w:t xml:space="preserve"> </w:t>
      </w:r>
      <w:r>
        <w:rPr>
          <w:w w:val="99"/>
        </w:rPr>
        <w:t>a</w:t>
      </w:r>
      <w:r>
        <w:t xml:space="preserve"> </w:t>
      </w:r>
      <w:r>
        <w:rPr>
          <w:w w:val="99"/>
        </w:rPr>
        <w:t>high</w:t>
      </w:r>
      <w:r>
        <w:t xml:space="preserve"> </w:t>
      </w:r>
      <w:r>
        <w:rPr>
          <w:w w:val="99"/>
        </w:rPr>
        <w:t>throughput</w:t>
      </w:r>
      <w:r>
        <w:t xml:space="preserve"> </w:t>
      </w:r>
      <w:r>
        <w:rPr>
          <w:w w:val="99"/>
        </w:rPr>
        <w:t>by</w:t>
      </w:r>
      <w:r>
        <w:t xml:space="preserve"> </w:t>
      </w:r>
      <w:r>
        <w:rPr>
          <w:w w:val="99"/>
        </w:rPr>
        <w:t>dividing</w:t>
      </w:r>
      <w:r>
        <w:t xml:space="preserve"> </w:t>
      </w:r>
      <w:r>
        <w:rPr>
          <w:w w:val="99"/>
        </w:rPr>
        <w:t>the</w:t>
      </w:r>
      <w:r>
        <w:t xml:space="preserve"> </w:t>
      </w:r>
      <w:r>
        <w:rPr>
          <w:w w:val="99"/>
        </w:rPr>
        <w:t>mining</w:t>
      </w:r>
      <w:r>
        <w:t xml:space="preserve"> </w:t>
      </w:r>
      <w:r>
        <w:rPr>
          <w:w w:val="99"/>
        </w:rPr>
        <w:t>network into</w:t>
      </w:r>
      <w:r>
        <w:t xml:space="preserve"> </w:t>
      </w:r>
      <w:r>
        <w:rPr>
          <w:w w:val="99"/>
        </w:rPr>
        <w:t>shards.</w:t>
      </w:r>
      <w:r>
        <w:t xml:space="preserve"> </w:t>
      </w:r>
      <w:r>
        <w:rPr>
          <w:w w:val="99"/>
        </w:rPr>
        <w:t>Specifically,</w:t>
      </w:r>
      <w:r>
        <w:t xml:space="preserve"> </w:t>
      </w:r>
      <w:r>
        <w:rPr>
          <w:w w:val="99"/>
        </w:rPr>
        <w:t>its</w:t>
      </w:r>
      <w:r>
        <w:t xml:space="preserve"> </w:t>
      </w:r>
      <w:r>
        <w:rPr>
          <w:w w:val="99"/>
        </w:rPr>
        <w:t>design</w:t>
      </w:r>
      <w:r>
        <w:t xml:space="preserve"> </w:t>
      </w:r>
      <w:r>
        <w:rPr>
          <w:w w:val="99"/>
        </w:rPr>
        <w:t>allows</w:t>
      </w:r>
      <w:r>
        <w:t xml:space="preserve"> </w:t>
      </w:r>
      <w:r>
        <w:rPr>
          <w:w w:val="99"/>
        </w:rPr>
        <w:t>a</w:t>
      </w:r>
      <w:r>
        <w:t xml:space="preserve"> </w:t>
      </w:r>
      <w:r>
        <w:rPr>
          <w:w w:val="99"/>
        </w:rPr>
        <w:t>higher</w:t>
      </w:r>
      <w:r>
        <w:t xml:space="preserve"> </w:t>
      </w:r>
      <w:r>
        <w:rPr>
          <w:w w:val="99"/>
        </w:rPr>
        <w:t>transaction rate</w:t>
      </w:r>
      <w:r>
        <w:t xml:space="preserve">  </w:t>
      </w:r>
      <w:r>
        <w:rPr>
          <w:w w:val="99"/>
        </w:rPr>
        <w:t>as</w:t>
      </w:r>
      <w:r>
        <w:t xml:space="preserve">  </w:t>
      </w:r>
      <w:r>
        <w:rPr>
          <w:w w:val="99"/>
        </w:rPr>
        <w:t>more</w:t>
      </w:r>
      <w:r>
        <w:t xml:space="preserve">  </w:t>
      </w:r>
      <w:r>
        <w:rPr>
          <w:w w:val="99"/>
        </w:rPr>
        <w:t>nodes</w:t>
      </w:r>
      <w:r>
        <w:t xml:space="preserve">  </w:t>
      </w:r>
      <w:r>
        <w:rPr>
          <w:w w:val="99"/>
        </w:rPr>
        <w:t>are</w:t>
      </w:r>
      <w:r>
        <w:t xml:space="preserve">  </w:t>
      </w:r>
      <w:r>
        <w:rPr>
          <w:w w:val="99"/>
        </w:rPr>
        <w:t>joining</w:t>
      </w:r>
      <w:r>
        <w:t xml:space="preserve">  </w:t>
      </w:r>
      <w:r>
        <w:rPr>
          <w:w w:val="99"/>
        </w:rPr>
        <w:t>the</w:t>
      </w:r>
      <w:r>
        <w:t xml:space="preserve">  </w:t>
      </w:r>
      <w:r>
        <w:rPr>
          <w:w w:val="99"/>
        </w:rPr>
        <w:t>network.</w:t>
      </w:r>
      <w:r>
        <w:t xml:space="preserve">  </w:t>
      </w:r>
      <w:r>
        <w:rPr>
          <w:w w:val="99"/>
        </w:rPr>
        <w:t>The</w:t>
      </w:r>
      <w:r>
        <w:t xml:space="preserve">  </w:t>
      </w:r>
      <w:r>
        <w:rPr>
          <w:w w:val="99"/>
        </w:rPr>
        <w:t>key</w:t>
      </w:r>
      <w:r>
        <w:t xml:space="preserve">  </w:t>
      </w:r>
      <w:r>
        <w:rPr>
          <w:w w:val="99"/>
        </w:rPr>
        <w:t>is to</w:t>
      </w:r>
      <w:r>
        <w:t xml:space="preserve">  </w:t>
      </w:r>
      <w:r>
        <w:rPr>
          <w:w w:val="99"/>
        </w:rPr>
        <w:t>ensure</w:t>
      </w:r>
      <w:r>
        <w:t xml:space="preserve">  </w:t>
      </w:r>
      <w:r>
        <w:rPr>
          <w:w w:val="99"/>
        </w:rPr>
        <w:t>that</w:t>
      </w:r>
      <w:r>
        <w:t xml:space="preserve">  </w:t>
      </w:r>
      <w:r>
        <w:rPr>
          <w:w w:val="99"/>
        </w:rPr>
        <w:t>shards</w:t>
      </w:r>
      <w:r>
        <w:t xml:space="preserve">  </w:t>
      </w:r>
      <w:r>
        <w:rPr>
          <w:w w:val="99"/>
        </w:rPr>
        <w:t>process</w:t>
      </w:r>
      <w:r>
        <w:t xml:space="preserve">  </w:t>
      </w:r>
      <w:r>
        <w:rPr>
          <w:w w:val="99"/>
        </w:rPr>
        <w:t>different</w:t>
      </w:r>
      <w:r>
        <w:t xml:space="preserve">  </w:t>
      </w:r>
      <w:r>
        <w:rPr>
          <w:w w:val="99"/>
        </w:rPr>
        <w:t>transactions,</w:t>
      </w:r>
      <w:r>
        <w:t xml:space="preserve">  </w:t>
      </w:r>
      <w:r>
        <w:rPr>
          <w:w w:val="99"/>
        </w:rPr>
        <w:t>with</w:t>
      </w:r>
      <w:r>
        <w:t xml:space="preserve">  </w:t>
      </w:r>
      <w:r>
        <w:rPr>
          <w:w w:val="99"/>
        </w:rPr>
        <w:t>no overlaps</w:t>
      </w:r>
      <w:r>
        <w:t xml:space="preserve"> </w:t>
      </w:r>
      <w:r>
        <w:rPr>
          <w:w w:val="99"/>
        </w:rPr>
        <w:t>and</w:t>
      </w:r>
      <w:r>
        <w:t xml:space="preserve"> </w:t>
      </w:r>
      <w:r>
        <w:rPr>
          <w:w w:val="99"/>
        </w:rPr>
        <w:t>therefore</w:t>
      </w:r>
      <w:r>
        <w:t xml:space="preserve"> </w:t>
      </w:r>
      <w:r>
        <w:rPr>
          <w:w w:val="99"/>
        </w:rPr>
        <w:t>no</w:t>
      </w:r>
      <w:r>
        <w:t xml:space="preserve"> </w:t>
      </w:r>
      <w:r>
        <w:rPr>
          <w:w w:val="99"/>
        </w:rPr>
        <w:t>double-spending.</w:t>
      </w:r>
      <w:r>
        <w:t xml:space="preserve"> </w:t>
      </w:r>
      <w:proofErr w:type="spellStart"/>
      <w:r>
        <w:rPr>
          <w:w w:val="99"/>
        </w:rPr>
        <w:t>Zilliqa</w:t>
      </w:r>
      <w:proofErr w:type="spellEnd"/>
      <w:r>
        <w:t xml:space="preserve"> </w:t>
      </w:r>
      <w:r>
        <w:rPr>
          <w:w w:val="99"/>
        </w:rPr>
        <w:t>uses</w:t>
      </w:r>
      <w:r>
        <w:t xml:space="preserve"> </w:t>
      </w:r>
      <w:proofErr w:type="spellStart"/>
      <w:r>
        <w:rPr>
          <w:w w:val="99"/>
        </w:rPr>
        <w:t>pBFT</w:t>
      </w:r>
      <w:proofErr w:type="spellEnd"/>
      <w:r>
        <w:rPr>
          <w:w w:val="99"/>
        </w:rPr>
        <w:t xml:space="preserve"> [15]</w:t>
      </w:r>
      <w:r>
        <w:t xml:space="preserve"> </w:t>
      </w:r>
      <w:r>
        <w:rPr>
          <w:w w:val="99"/>
        </w:rPr>
        <w:t>for</w:t>
      </w:r>
      <w:r>
        <w:t xml:space="preserve"> </w:t>
      </w:r>
      <w:r>
        <w:rPr>
          <w:w w:val="99"/>
        </w:rPr>
        <w:t>consensus</w:t>
      </w:r>
      <w:r>
        <w:t xml:space="preserve"> </w:t>
      </w:r>
      <w:r>
        <w:rPr>
          <w:w w:val="99"/>
        </w:rPr>
        <w:t>and</w:t>
      </w:r>
      <w:r>
        <w:t xml:space="preserve"> </w:t>
      </w:r>
      <w:proofErr w:type="spellStart"/>
      <w:r>
        <w:rPr>
          <w:w w:val="99"/>
        </w:rPr>
        <w:t>PoW</w:t>
      </w:r>
      <w:proofErr w:type="spellEnd"/>
      <w:r>
        <w:t xml:space="preserve"> </w:t>
      </w:r>
      <w:r>
        <w:rPr>
          <w:w w:val="99"/>
        </w:rPr>
        <w:t>to</w:t>
      </w:r>
      <w:r>
        <w:t xml:space="preserve"> </w:t>
      </w:r>
      <w:r>
        <w:rPr>
          <w:w w:val="99"/>
        </w:rPr>
        <w:t>establish</w:t>
      </w:r>
      <w:r>
        <w:t xml:space="preserve"> </w:t>
      </w:r>
      <w:r>
        <w:rPr>
          <w:w w:val="99"/>
        </w:rPr>
        <w:t>identities</w:t>
      </w:r>
      <w:r>
        <w:t xml:space="preserve"> </w:t>
      </w:r>
      <w:r>
        <w:rPr>
          <w:w w:val="99"/>
        </w:rPr>
        <w:t>and</w:t>
      </w:r>
      <w:r>
        <w:t xml:space="preserve"> </w:t>
      </w:r>
      <w:r>
        <w:rPr>
          <w:w w:val="99"/>
        </w:rPr>
        <w:t>prevent Sybil</w:t>
      </w:r>
      <w:r>
        <w:t xml:space="preserve"> </w:t>
      </w:r>
      <w:r>
        <w:rPr>
          <w:w w:val="99"/>
        </w:rPr>
        <w:t>attacks.</w:t>
      </w:r>
    </w:p>
    <w:p w14:paraId="2134E59B" w14:textId="2A905B73" w:rsidR="002A75E2" w:rsidRDefault="008B0E5C">
      <w:pPr>
        <w:spacing w:before="2" w:line="249" w:lineRule="auto"/>
        <w:ind w:left="119" w:right="-34" w:firstLine="199"/>
        <w:jc w:val="both"/>
      </w:pPr>
      <w:r>
        <w:rPr>
          <w:w w:val="99"/>
        </w:rPr>
        <w:t>Compared</w:t>
      </w:r>
      <w:r>
        <w:t xml:space="preserve">  </w:t>
      </w:r>
      <w:r>
        <w:rPr>
          <w:w w:val="99"/>
        </w:rPr>
        <w:t>to</w:t>
      </w:r>
      <w:r>
        <w:t xml:space="preserve">  </w:t>
      </w:r>
      <w:proofErr w:type="spellStart"/>
      <w:r>
        <w:rPr>
          <w:w w:val="99"/>
        </w:rPr>
        <w:t>Zilliqa</w:t>
      </w:r>
      <w:proofErr w:type="spellEnd"/>
      <w:r>
        <w:rPr>
          <w:w w:val="99"/>
        </w:rPr>
        <w:t>,</w:t>
      </w:r>
      <w:r>
        <w:t xml:space="preserve">  </w:t>
      </w:r>
      <w:r>
        <w:rPr>
          <w:w w:val="99"/>
        </w:rPr>
        <w:t>Elrond</w:t>
      </w:r>
      <w:r>
        <w:t xml:space="preserve">  </w:t>
      </w:r>
      <w:r>
        <w:rPr>
          <w:w w:val="99"/>
        </w:rPr>
        <w:t>pushes</w:t>
      </w:r>
      <w:r>
        <w:t xml:space="preserve">  </w:t>
      </w:r>
      <w:r>
        <w:rPr>
          <w:w w:val="99"/>
        </w:rPr>
        <w:t>the</w:t>
      </w:r>
      <w:r>
        <w:t xml:space="preserve">  </w:t>
      </w:r>
      <w:r>
        <w:rPr>
          <w:w w:val="99"/>
        </w:rPr>
        <w:t>limits</w:t>
      </w:r>
      <w:r>
        <w:t xml:space="preserve">  </w:t>
      </w:r>
      <w:r>
        <w:rPr>
          <w:w w:val="99"/>
        </w:rPr>
        <w:t>of</w:t>
      </w:r>
      <w:r>
        <w:t xml:space="preserve">  </w:t>
      </w:r>
      <w:r>
        <w:rPr>
          <w:w w:val="99"/>
        </w:rPr>
        <w:t>sharding by</w:t>
      </w:r>
      <w:r>
        <w:t xml:space="preserve"> </w:t>
      </w:r>
      <w:r>
        <w:rPr>
          <w:w w:val="99"/>
        </w:rPr>
        <w:t>using</w:t>
      </w:r>
      <w:r>
        <w:t xml:space="preserve"> </w:t>
      </w:r>
      <w:r>
        <w:rPr>
          <w:w w:val="99"/>
        </w:rPr>
        <w:t>not</w:t>
      </w:r>
      <w:r>
        <w:t xml:space="preserve"> </w:t>
      </w:r>
      <w:r>
        <w:rPr>
          <w:w w:val="99"/>
        </w:rPr>
        <w:t>only</w:t>
      </w:r>
      <w:r>
        <w:t xml:space="preserve"> </w:t>
      </w:r>
      <w:r>
        <w:rPr>
          <w:w w:val="99"/>
        </w:rPr>
        <w:t>transaction</w:t>
      </w:r>
      <w:r>
        <w:t xml:space="preserve"> </w:t>
      </w:r>
      <w:r>
        <w:rPr>
          <w:w w:val="99"/>
        </w:rPr>
        <w:t>sharding</w:t>
      </w:r>
      <w:r>
        <w:t xml:space="preserve"> </w:t>
      </w:r>
      <w:r>
        <w:rPr>
          <w:w w:val="99"/>
        </w:rPr>
        <w:t>but</w:t>
      </w:r>
      <w:r>
        <w:t xml:space="preserve"> </w:t>
      </w:r>
      <w:r>
        <w:rPr>
          <w:w w:val="99"/>
        </w:rPr>
        <w:t>also</w:t>
      </w:r>
      <w:r>
        <w:t xml:space="preserve"> </w:t>
      </w:r>
      <w:r>
        <w:rPr>
          <w:w w:val="99"/>
        </w:rPr>
        <w:t>state</w:t>
      </w:r>
      <w:r>
        <w:t xml:space="preserve"> </w:t>
      </w:r>
      <w:r>
        <w:rPr>
          <w:w w:val="99"/>
        </w:rPr>
        <w:t>sharding. Elrond</w:t>
      </w:r>
      <w:r>
        <w:t xml:space="preserve">  </w:t>
      </w:r>
      <w:r>
        <w:rPr>
          <w:w w:val="99"/>
        </w:rPr>
        <w:t>completely</w:t>
      </w:r>
      <w:r>
        <w:t xml:space="preserve">  </w:t>
      </w:r>
      <w:r>
        <w:rPr>
          <w:w w:val="99"/>
        </w:rPr>
        <w:t>eliminates</w:t>
      </w:r>
      <w:r>
        <w:t xml:space="preserve">  </w:t>
      </w:r>
      <w:r>
        <w:rPr>
          <w:w w:val="99"/>
        </w:rPr>
        <w:t>the</w:t>
      </w:r>
      <w:r>
        <w:t xml:space="preserve">  </w:t>
      </w:r>
      <w:proofErr w:type="spellStart"/>
      <w:r>
        <w:rPr>
          <w:w w:val="99"/>
        </w:rPr>
        <w:t>PoW</w:t>
      </w:r>
      <w:proofErr w:type="spellEnd"/>
      <w:r>
        <w:t xml:space="preserve">  </w:t>
      </w:r>
      <w:r>
        <w:rPr>
          <w:w w:val="99"/>
        </w:rPr>
        <w:t>mechanism</w:t>
      </w:r>
      <w:r>
        <w:t xml:space="preserve">  </w:t>
      </w:r>
      <w:r>
        <w:rPr>
          <w:w w:val="99"/>
        </w:rPr>
        <w:t>and</w:t>
      </w:r>
      <w:r>
        <w:t xml:space="preserve">  </w:t>
      </w:r>
      <w:r>
        <w:rPr>
          <w:w w:val="99"/>
        </w:rPr>
        <w:t>uses SPoS</w:t>
      </w:r>
      <w:r>
        <w:t xml:space="preserve"> </w:t>
      </w:r>
      <w:r>
        <w:rPr>
          <w:w w:val="99"/>
        </w:rPr>
        <w:t>for</w:t>
      </w:r>
      <w:r>
        <w:t xml:space="preserve"> </w:t>
      </w:r>
      <w:r>
        <w:rPr>
          <w:w w:val="99"/>
        </w:rPr>
        <w:t>consensus.</w:t>
      </w:r>
      <w:r>
        <w:t xml:space="preserve"> </w:t>
      </w:r>
      <w:r>
        <w:rPr>
          <w:w w:val="99"/>
        </w:rPr>
        <w:t>Both</w:t>
      </w:r>
      <w:r>
        <w:t xml:space="preserve"> </w:t>
      </w:r>
      <w:r>
        <w:rPr>
          <w:w w:val="99"/>
        </w:rPr>
        <w:t>architectures</w:t>
      </w:r>
      <w:r>
        <w:t xml:space="preserve"> </w:t>
      </w:r>
      <w:r>
        <w:rPr>
          <w:w w:val="99"/>
        </w:rPr>
        <w:t>are</w:t>
      </w:r>
      <w:r>
        <w:t xml:space="preserve"> </w:t>
      </w:r>
      <w:r>
        <w:rPr>
          <w:w w:val="99"/>
        </w:rPr>
        <w:t>building</w:t>
      </w:r>
      <w:r>
        <w:t xml:space="preserve"> </w:t>
      </w:r>
      <w:r>
        <w:rPr>
          <w:w w:val="99"/>
        </w:rPr>
        <w:t>their</w:t>
      </w:r>
      <w:r>
        <w:t xml:space="preserve"> </w:t>
      </w:r>
      <w:r>
        <w:rPr>
          <w:w w:val="99"/>
        </w:rPr>
        <w:t>own smart</w:t>
      </w:r>
      <w:r>
        <w:t xml:space="preserve"> </w:t>
      </w:r>
      <w:r>
        <w:rPr>
          <w:w w:val="99"/>
        </w:rPr>
        <w:t>contract</w:t>
      </w:r>
      <w:r>
        <w:t xml:space="preserve"> </w:t>
      </w:r>
      <w:r>
        <w:rPr>
          <w:w w:val="99"/>
        </w:rPr>
        <w:t>engine,</w:t>
      </w:r>
      <w:r>
        <w:t xml:space="preserve"> </w:t>
      </w:r>
      <w:r>
        <w:rPr>
          <w:w w:val="99"/>
        </w:rPr>
        <w:t>but</w:t>
      </w:r>
      <w:r>
        <w:t xml:space="preserve"> </w:t>
      </w:r>
      <w:r>
        <w:rPr>
          <w:w w:val="99"/>
        </w:rPr>
        <w:t>Elrond</w:t>
      </w:r>
      <w:r>
        <w:t xml:space="preserve"> </w:t>
      </w:r>
      <w:r>
        <w:rPr>
          <w:w w:val="99"/>
        </w:rPr>
        <w:t>aims</w:t>
      </w:r>
      <w:r>
        <w:t xml:space="preserve"> </w:t>
      </w:r>
      <w:r>
        <w:rPr>
          <w:w w:val="99"/>
        </w:rPr>
        <w:t>not</w:t>
      </w:r>
      <w:r>
        <w:t xml:space="preserve"> </w:t>
      </w:r>
      <w:r>
        <w:rPr>
          <w:w w:val="99"/>
        </w:rPr>
        <w:t>only</w:t>
      </w:r>
      <w:r>
        <w:t xml:space="preserve"> </w:t>
      </w:r>
      <w:r>
        <w:rPr>
          <w:w w:val="99"/>
        </w:rPr>
        <w:t>for</w:t>
      </w:r>
      <w:r>
        <w:t xml:space="preserve"> </w:t>
      </w:r>
      <w:r>
        <w:rPr>
          <w:w w:val="99"/>
        </w:rPr>
        <w:t>EVM</w:t>
      </w:r>
      <w:r>
        <w:t xml:space="preserve"> </w:t>
      </w:r>
      <w:r>
        <w:rPr>
          <w:w w:val="99"/>
        </w:rPr>
        <w:t>compliance,</w:t>
      </w:r>
      <w:r>
        <w:t xml:space="preserve"> </w:t>
      </w:r>
      <w:r>
        <w:rPr>
          <w:w w:val="99"/>
        </w:rPr>
        <w:t>so</w:t>
      </w:r>
      <w:r>
        <w:t xml:space="preserve"> </w:t>
      </w:r>
      <w:r>
        <w:rPr>
          <w:w w:val="99"/>
        </w:rPr>
        <w:t>that</w:t>
      </w:r>
      <w:r>
        <w:t xml:space="preserve"> </w:t>
      </w:r>
      <w:r>
        <w:rPr>
          <w:w w:val="99"/>
        </w:rPr>
        <w:t>SC</w:t>
      </w:r>
      <w:r>
        <w:t xml:space="preserve"> </w:t>
      </w:r>
      <w:r>
        <w:rPr>
          <w:w w:val="99"/>
        </w:rPr>
        <w:t>written</w:t>
      </w:r>
      <w:r>
        <w:t xml:space="preserve"> </w:t>
      </w:r>
      <w:r>
        <w:rPr>
          <w:w w:val="99"/>
        </w:rPr>
        <w:t>for</w:t>
      </w:r>
      <w:r>
        <w:t xml:space="preserve"> </w:t>
      </w:r>
      <w:r>
        <w:rPr>
          <w:w w:val="99"/>
        </w:rPr>
        <w:t>Ethereum</w:t>
      </w:r>
      <w:r>
        <w:t xml:space="preserve"> </w:t>
      </w:r>
      <w:r>
        <w:rPr>
          <w:w w:val="99"/>
        </w:rPr>
        <w:t>will</w:t>
      </w:r>
      <w:r>
        <w:t xml:space="preserve"> </w:t>
      </w:r>
      <w:r>
        <w:rPr>
          <w:w w:val="99"/>
        </w:rPr>
        <w:t>run</w:t>
      </w:r>
      <w:r>
        <w:t xml:space="preserve"> </w:t>
      </w:r>
      <w:r>
        <w:rPr>
          <w:w w:val="99"/>
        </w:rPr>
        <w:t>seamlessly on</w:t>
      </w:r>
      <w:r>
        <w:t xml:space="preserve"> </w:t>
      </w:r>
      <w:r>
        <w:rPr>
          <w:w w:val="99"/>
        </w:rPr>
        <w:t>our</w:t>
      </w:r>
      <w:r>
        <w:t xml:space="preserve"> </w:t>
      </w:r>
      <w:r>
        <w:rPr>
          <w:w w:val="99"/>
        </w:rPr>
        <w:t>VM,</w:t>
      </w:r>
      <w:r>
        <w:t xml:space="preserve"> </w:t>
      </w:r>
      <w:r>
        <w:rPr>
          <w:w w:val="99"/>
        </w:rPr>
        <w:t>but</w:t>
      </w:r>
      <w:r>
        <w:t xml:space="preserve"> </w:t>
      </w:r>
      <w:r>
        <w:rPr>
          <w:w w:val="99"/>
        </w:rPr>
        <w:t>also</w:t>
      </w:r>
      <w:r>
        <w:t xml:space="preserve"> </w:t>
      </w:r>
      <w:r>
        <w:rPr>
          <w:w w:val="99"/>
        </w:rPr>
        <w:t>aims</w:t>
      </w:r>
      <w:r>
        <w:t xml:space="preserve"> </w:t>
      </w:r>
      <w:r>
        <w:rPr>
          <w:w w:val="99"/>
        </w:rPr>
        <w:t>to</w:t>
      </w:r>
      <w:r>
        <w:t xml:space="preserve"> </w:t>
      </w:r>
      <w:r>
        <w:rPr>
          <w:w w:val="99"/>
        </w:rPr>
        <w:t>achieve</w:t>
      </w:r>
      <w:r>
        <w:t xml:space="preserve"> </w:t>
      </w:r>
      <w:r>
        <w:rPr>
          <w:w w:val="99"/>
        </w:rPr>
        <w:t>interoperability</w:t>
      </w:r>
      <w:r>
        <w:t xml:space="preserve"> </w:t>
      </w:r>
      <w:r>
        <w:rPr>
          <w:w w:val="99"/>
        </w:rPr>
        <w:t>between blockchains.</w:t>
      </w:r>
    </w:p>
    <w:p w14:paraId="2134E59C" w14:textId="77777777" w:rsidR="002A75E2" w:rsidRDefault="002A75E2">
      <w:pPr>
        <w:spacing w:before="8" w:line="120" w:lineRule="exact"/>
        <w:rPr>
          <w:sz w:val="12"/>
          <w:szCs w:val="12"/>
        </w:rPr>
      </w:pPr>
    </w:p>
    <w:p w14:paraId="2134E59D" w14:textId="77777777" w:rsidR="002A75E2" w:rsidRDefault="002A75E2">
      <w:pPr>
        <w:spacing w:line="200" w:lineRule="exact"/>
      </w:pPr>
    </w:p>
    <w:p w14:paraId="2134E59E" w14:textId="77777777" w:rsidR="002A75E2" w:rsidRDefault="008B0E5C">
      <w:pPr>
        <w:ind w:left="119" w:right="3906"/>
        <w:jc w:val="both"/>
      </w:pPr>
      <w:r>
        <w:rPr>
          <w:b/>
          <w:w w:val="99"/>
        </w:rPr>
        <w:t>4</w:t>
      </w:r>
      <w:r>
        <w:rPr>
          <w:b/>
        </w:rPr>
        <w:t xml:space="preserve">  </w:t>
      </w:r>
      <w:proofErr w:type="spellStart"/>
      <w:r>
        <w:rPr>
          <w:b/>
          <w:w w:val="99"/>
        </w:rPr>
        <w:t>Algorand</w:t>
      </w:r>
      <w:proofErr w:type="spellEnd"/>
    </w:p>
    <w:p w14:paraId="2134E59F" w14:textId="7171053A" w:rsidR="002A75E2" w:rsidRDefault="008B0E5C">
      <w:pPr>
        <w:spacing w:before="77" w:line="249" w:lineRule="auto"/>
        <w:ind w:left="85" w:firstLine="199"/>
        <w:jc w:val="right"/>
      </w:pPr>
      <w:proofErr w:type="spellStart"/>
      <w:r>
        <w:rPr>
          <w:w w:val="99"/>
        </w:rPr>
        <w:t>Algorand</w:t>
      </w:r>
      <w:proofErr w:type="spellEnd"/>
      <w:r>
        <w:t xml:space="preserve">  </w:t>
      </w:r>
      <w:r>
        <w:rPr>
          <w:w w:val="99"/>
        </w:rPr>
        <w:t>[3]</w:t>
      </w:r>
      <w:r>
        <w:t xml:space="preserve">  </w:t>
      </w:r>
      <w:r>
        <w:rPr>
          <w:w w:val="99"/>
        </w:rPr>
        <w:t>proposes</w:t>
      </w:r>
      <w:r>
        <w:t xml:space="preserve">  </w:t>
      </w:r>
      <w:r>
        <w:rPr>
          <w:w w:val="99"/>
        </w:rPr>
        <w:t>a</w:t>
      </w:r>
      <w:r>
        <w:t xml:space="preserve">  </w:t>
      </w:r>
      <w:r>
        <w:rPr>
          <w:w w:val="99"/>
        </w:rPr>
        <w:t>public</w:t>
      </w:r>
      <w:r>
        <w:t xml:space="preserve">  </w:t>
      </w:r>
      <w:r>
        <w:rPr>
          <w:w w:val="99"/>
        </w:rPr>
        <w:t>ledger</w:t>
      </w:r>
      <w:r>
        <w:t xml:space="preserve">  </w:t>
      </w:r>
      <w:r>
        <w:rPr>
          <w:w w:val="99"/>
        </w:rPr>
        <w:t>that</w:t>
      </w:r>
      <w:r>
        <w:t xml:space="preserve">  </w:t>
      </w:r>
      <w:r>
        <w:rPr>
          <w:w w:val="99"/>
        </w:rPr>
        <w:t>keeps</w:t>
      </w:r>
      <w:r>
        <w:t xml:space="preserve">  </w:t>
      </w:r>
      <w:r>
        <w:rPr>
          <w:w w:val="99"/>
        </w:rPr>
        <w:t>the</w:t>
      </w:r>
      <w:r>
        <w:t xml:space="preserve">  </w:t>
      </w:r>
      <w:r>
        <w:rPr>
          <w:w w:val="99"/>
        </w:rPr>
        <w:t>convenience</w:t>
      </w:r>
      <w:r>
        <w:t xml:space="preserve">  </w:t>
      </w:r>
      <w:r>
        <w:rPr>
          <w:w w:val="99"/>
        </w:rPr>
        <w:t>and</w:t>
      </w:r>
      <w:r>
        <w:t xml:space="preserve">  </w:t>
      </w:r>
      <w:r>
        <w:rPr>
          <w:w w:val="99"/>
        </w:rPr>
        <w:t>efficiency</w:t>
      </w:r>
      <w:r>
        <w:t xml:space="preserve">  </w:t>
      </w:r>
      <w:r>
        <w:rPr>
          <w:w w:val="99"/>
        </w:rPr>
        <w:t>of</w:t>
      </w:r>
      <w:r>
        <w:t xml:space="preserve">  </w:t>
      </w:r>
      <w:r>
        <w:rPr>
          <w:w w:val="99"/>
        </w:rPr>
        <w:t>centralized</w:t>
      </w:r>
      <w:r>
        <w:t xml:space="preserve">  </w:t>
      </w:r>
      <w:r>
        <w:rPr>
          <w:w w:val="99"/>
        </w:rPr>
        <w:t>systems,</w:t>
      </w:r>
      <w:r>
        <w:t xml:space="preserve">  </w:t>
      </w:r>
      <w:r>
        <w:rPr>
          <w:w w:val="99"/>
        </w:rPr>
        <w:t>without</w:t>
      </w:r>
      <w:r>
        <w:t xml:space="preserve">  </w:t>
      </w:r>
      <w:r>
        <w:rPr>
          <w:w w:val="99"/>
        </w:rPr>
        <w:t>the inefficiencies</w:t>
      </w:r>
      <w:r>
        <w:t xml:space="preserve"> </w:t>
      </w:r>
      <w:r>
        <w:rPr>
          <w:w w:val="99"/>
        </w:rPr>
        <w:t>and</w:t>
      </w:r>
      <w:r>
        <w:t xml:space="preserve"> </w:t>
      </w:r>
      <w:r>
        <w:rPr>
          <w:w w:val="99"/>
        </w:rPr>
        <w:t>weaknesses</w:t>
      </w:r>
      <w:r>
        <w:t xml:space="preserve"> </w:t>
      </w:r>
      <w:r>
        <w:rPr>
          <w:w w:val="99"/>
        </w:rPr>
        <w:t>of</w:t>
      </w:r>
      <w:r>
        <w:t xml:space="preserve"> </w:t>
      </w:r>
      <w:r>
        <w:rPr>
          <w:w w:val="99"/>
        </w:rPr>
        <w:t>current</w:t>
      </w:r>
      <w:r>
        <w:t xml:space="preserve"> </w:t>
      </w:r>
      <w:r>
        <w:rPr>
          <w:w w:val="99"/>
        </w:rPr>
        <w:t>decentralized</w:t>
      </w:r>
      <w:r>
        <w:t xml:space="preserve"> </w:t>
      </w:r>
      <w:r>
        <w:rPr>
          <w:w w:val="99"/>
        </w:rPr>
        <w:t>implementations.</w:t>
      </w:r>
      <w:r>
        <w:t xml:space="preserve">  </w:t>
      </w:r>
      <w:r>
        <w:rPr>
          <w:w w:val="99"/>
        </w:rPr>
        <w:t>The</w:t>
      </w:r>
      <w:r>
        <w:t xml:space="preserve">  </w:t>
      </w:r>
      <w:r>
        <w:rPr>
          <w:w w:val="99"/>
        </w:rPr>
        <w:t>leader</w:t>
      </w:r>
      <w:r>
        <w:t xml:space="preserve">  </w:t>
      </w:r>
      <w:r>
        <w:rPr>
          <w:w w:val="99"/>
        </w:rPr>
        <w:t>and</w:t>
      </w:r>
      <w:r>
        <w:t xml:space="preserve">  </w:t>
      </w:r>
      <w:r>
        <w:rPr>
          <w:w w:val="99"/>
        </w:rPr>
        <w:t>the</w:t>
      </w:r>
      <w:r>
        <w:t xml:space="preserve">  </w:t>
      </w:r>
      <w:r>
        <w:rPr>
          <w:w w:val="99"/>
        </w:rPr>
        <w:t>set</w:t>
      </w:r>
      <w:r>
        <w:t xml:space="preserve">  </w:t>
      </w:r>
      <w:r>
        <w:rPr>
          <w:w w:val="99"/>
        </w:rPr>
        <w:t>of</w:t>
      </w:r>
      <w:r>
        <w:t xml:space="preserve">  </w:t>
      </w:r>
      <w:r>
        <w:rPr>
          <w:w w:val="99"/>
        </w:rPr>
        <w:t>verifiers</w:t>
      </w:r>
      <w:r>
        <w:t xml:space="preserve">  </w:t>
      </w:r>
      <w:r>
        <w:rPr>
          <w:w w:val="99"/>
        </w:rPr>
        <w:t>are</w:t>
      </w:r>
      <w:r>
        <w:t xml:space="preserve">  </w:t>
      </w:r>
      <w:r>
        <w:rPr>
          <w:w w:val="99"/>
        </w:rPr>
        <w:t>randomly chosen,</w:t>
      </w:r>
      <w:r>
        <w:t xml:space="preserve">  </w:t>
      </w:r>
      <w:r>
        <w:rPr>
          <w:w w:val="99"/>
        </w:rPr>
        <w:t>based</w:t>
      </w:r>
      <w:r>
        <w:t xml:space="preserve">  </w:t>
      </w:r>
      <w:r>
        <w:rPr>
          <w:w w:val="99"/>
        </w:rPr>
        <w:t>on</w:t>
      </w:r>
      <w:r>
        <w:t xml:space="preserve">  </w:t>
      </w:r>
      <w:r>
        <w:rPr>
          <w:w w:val="99"/>
        </w:rPr>
        <w:t>their</w:t>
      </w:r>
      <w:r>
        <w:t xml:space="preserve">  </w:t>
      </w:r>
      <w:r>
        <w:rPr>
          <w:w w:val="99"/>
        </w:rPr>
        <w:t>signature</w:t>
      </w:r>
      <w:r>
        <w:t xml:space="preserve">  </w:t>
      </w:r>
      <w:r>
        <w:rPr>
          <w:w w:val="99"/>
        </w:rPr>
        <w:t>applied</w:t>
      </w:r>
      <w:r>
        <w:t xml:space="preserve">  </w:t>
      </w:r>
      <w:r>
        <w:rPr>
          <w:w w:val="99"/>
        </w:rPr>
        <w:t>to</w:t>
      </w:r>
      <w:r>
        <w:t xml:space="preserve">  </w:t>
      </w:r>
      <w:r>
        <w:rPr>
          <w:w w:val="99"/>
        </w:rPr>
        <w:t>the</w:t>
      </w:r>
      <w:r>
        <w:t xml:space="preserve">  </w:t>
      </w:r>
      <w:r>
        <w:rPr>
          <w:w w:val="99"/>
        </w:rPr>
        <w:t>last</w:t>
      </w:r>
      <w:r>
        <w:t xml:space="preserve">  </w:t>
      </w:r>
      <w:r>
        <w:rPr>
          <w:w w:val="99"/>
        </w:rPr>
        <w:t>block’s quantity</w:t>
      </w:r>
      <w:r>
        <w:t xml:space="preserve">  </w:t>
      </w:r>
      <w:r>
        <w:rPr>
          <w:w w:val="99"/>
        </w:rPr>
        <w:t>value.</w:t>
      </w:r>
      <w:r>
        <w:t xml:space="preserve">  </w:t>
      </w:r>
      <w:r>
        <w:rPr>
          <w:w w:val="99"/>
        </w:rPr>
        <w:t>The</w:t>
      </w:r>
      <w:r>
        <w:t xml:space="preserve">  </w:t>
      </w:r>
      <w:r>
        <w:rPr>
          <w:w w:val="99"/>
        </w:rPr>
        <w:t>selections</w:t>
      </w:r>
      <w:r>
        <w:t xml:space="preserve">  </w:t>
      </w:r>
      <w:r>
        <w:rPr>
          <w:w w:val="99"/>
        </w:rPr>
        <w:t>are</w:t>
      </w:r>
      <w:r>
        <w:t xml:space="preserve">  </w:t>
      </w:r>
      <w:r>
        <w:rPr>
          <w:w w:val="99"/>
        </w:rPr>
        <w:t>immune</w:t>
      </w:r>
      <w:r>
        <w:t xml:space="preserve">  </w:t>
      </w:r>
      <w:r>
        <w:rPr>
          <w:w w:val="99"/>
        </w:rPr>
        <w:t>to</w:t>
      </w:r>
      <w:r>
        <w:t xml:space="preserve">  </w:t>
      </w:r>
      <w:r>
        <w:rPr>
          <w:w w:val="99"/>
        </w:rPr>
        <w:t>manipulations and</w:t>
      </w:r>
      <w:r>
        <w:t xml:space="preserve"> </w:t>
      </w:r>
      <w:r>
        <w:rPr>
          <w:w w:val="99"/>
        </w:rPr>
        <w:t>unpredictable</w:t>
      </w:r>
      <w:r>
        <w:t xml:space="preserve"> </w:t>
      </w:r>
      <w:r>
        <w:rPr>
          <w:w w:val="99"/>
        </w:rPr>
        <w:t>until</w:t>
      </w:r>
      <w:r>
        <w:t xml:space="preserve"> </w:t>
      </w:r>
      <w:r>
        <w:rPr>
          <w:w w:val="99"/>
        </w:rPr>
        <w:t>the</w:t>
      </w:r>
      <w:r>
        <w:t xml:space="preserve"> </w:t>
      </w:r>
      <w:r>
        <w:rPr>
          <w:w w:val="99"/>
        </w:rPr>
        <w:t>last</w:t>
      </w:r>
      <w:r>
        <w:t xml:space="preserve"> </w:t>
      </w:r>
      <w:r>
        <w:rPr>
          <w:w w:val="99"/>
        </w:rPr>
        <w:t>moment.</w:t>
      </w:r>
      <w:r>
        <w:t xml:space="preserve"> </w:t>
      </w:r>
      <w:r>
        <w:rPr>
          <w:w w:val="99"/>
        </w:rPr>
        <w:t>The</w:t>
      </w:r>
      <w:r>
        <w:t xml:space="preserve"> </w:t>
      </w:r>
      <w:r>
        <w:rPr>
          <w:w w:val="99"/>
        </w:rPr>
        <w:t>consensus</w:t>
      </w:r>
      <w:r>
        <w:t xml:space="preserve"> </w:t>
      </w:r>
      <w:r>
        <w:rPr>
          <w:w w:val="99"/>
        </w:rPr>
        <w:t>relies on</w:t>
      </w:r>
      <w:r>
        <w:t xml:space="preserve"> </w:t>
      </w:r>
      <w:r>
        <w:rPr>
          <w:w w:val="99"/>
        </w:rPr>
        <w:t>a</w:t>
      </w:r>
      <w:r>
        <w:t xml:space="preserve"> </w:t>
      </w:r>
      <w:r>
        <w:rPr>
          <w:w w:val="99"/>
        </w:rPr>
        <w:t>novel</w:t>
      </w:r>
      <w:r>
        <w:t xml:space="preserve"> </w:t>
      </w:r>
      <w:r>
        <w:rPr>
          <w:w w:val="99"/>
        </w:rPr>
        <w:t>message-passing</w:t>
      </w:r>
      <w:r>
        <w:t xml:space="preserve"> </w:t>
      </w:r>
      <w:r>
        <w:rPr>
          <w:w w:val="99"/>
        </w:rPr>
        <w:t>Byzantine</w:t>
      </w:r>
      <w:r>
        <w:t xml:space="preserve"> </w:t>
      </w:r>
      <w:r>
        <w:rPr>
          <w:w w:val="99"/>
        </w:rPr>
        <w:t>Agreement</w:t>
      </w:r>
      <w:r>
        <w:t xml:space="preserve"> </w:t>
      </w:r>
      <w:r>
        <w:rPr>
          <w:w w:val="99"/>
        </w:rPr>
        <w:t>that</w:t>
      </w:r>
      <w:r>
        <w:t xml:space="preserve"> </w:t>
      </w:r>
      <w:r>
        <w:rPr>
          <w:w w:val="99"/>
        </w:rPr>
        <w:t>enables the</w:t>
      </w:r>
      <w:r>
        <w:t xml:space="preserve"> </w:t>
      </w:r>
      <w:r>
        <w:rPr>
          <w:w w:val="99"/>
        </w:rPr>
        <w:t>community</w:t>
      </w:r>
      <w:r>
        <w:t xml:space="preserve"> </w:t>
      </w:r>
      <w:r>
        <w:rPr>
          <w:w w:val="99"/>
        </w:rPr>
        <w:t>and</w:t>
      </w:r>
      <w:r>
        <w:t xml:space="preserve"> </w:t>
      </w:r>
      <w:r>
        <w:rPr>
          <w:w w:val="99"/>
        </w:rPr>
        <w:t>the</w:t>
      </w:r>
      <w:r>
        <w:t xml:space="preserve"> </w:t>
      </w:r>
      <w:r>
        <w:rPr>
          <w:w w:val="99"/>
        </w:rPr>
        <w:t>protocol</w:t>
      </w:r>
      <w:r>
        <w:t xml:space="preserve"> </w:t>
      </w:r>
      <w:r>
        <w:rPr>
          <w:w w:val="99"/>
        </w:rPr>
        <w:t>to</w:t>
      </w:r>
      <w:r>
        <w:t xml:space="preserve"> </w:t>
      </w:r>
      <w:r>
        <w:rPr>
          <w:w w:val="99"/>
        </w:rPr>
        <w:t>evolve</w:t>
      </w:r>
      <w:r>
        <w:t xml:space="preserve"> </w:t>
      </w:r>
      <w:r>
        <w:rPr>
          <w:w w:val="99"/>
        </w:rPr>
        <w:t>without</w:t>
      </w:r>
      <w:r>
        <w:t xml:space="preserve"> </w:t>
      </w:r>
      <w:r>
        <w:rPr>
          <w:w w:val="99"/>
        </w:rPr>
        <w:t>hard</w:t>
      </w:r>
      <w:r>
        <w:t xml:space="preserve"> </w:t>
      </w:r>
      <w:r>
        <w:rPr>
          <w:w w:val="99"/>
        </w:rPr>
        <w:t>forks. Compared</w:t>
      </w:r>
      <w:r>
        <w:t xml:space="preserve">   </w:t>
      </w:r>
      <w:r>
        <w:rPr>
          <w:w w:val="99"/>
        </w:rPr>
        <w:t>to</w:t>
      </w:r>
      <w:r>
        <w:t xml:space="preserve">   </w:t>
      </w:r>
      <w:proofErr w:type="spellStart"/>
      <w:r>
        <w:rPr>
          <w:w w:val="99"/>
        </w:rPr>
        <w:t>Algorand</w:t>
      </w:r>
      <w:proofErr w:type="spellEnd"/>
      <w:r>
        <w:rPr>
          <w:w w:val="99"/>
        </w:rPr>
        <w:t>,</w:t>
      </w:r>
      <w:r>
        <w:t xml:space="preserve">   </w:t>
      </w:r>
      <w:r>
        <w:rPr>
          <w:w w:val="99"/>
        </w:rPr>
        <w:t>Elrond</w:t>
      </w:r>
      <w:r>
        <w:t xml:space="preserve">   </w:t>
      </w:r>
      <w:r>
        <w:rPr>
          <w:w w:val="99"/>
        </w:rPr>
        <w:t>doesn’t</w:t>
      </w:r>
      <w:r>
        <w:t xml:space="preserve">   </w:t>
      </w:r>
      <w:r>
        <w:rPr>
          <w:w w:val="99"/>
        </w:rPr>
        <w:t>have</w:t>
      </w:r>
      <w:r>
        <w:t xml:space="preserve">   </w:t>
      </w:r>
      <w:r>
        <w:rPr>
          <w:w w:val="99"/>
        </w:rPr>
        <w:t>a</w:t>
      </w:r>
      <w:r>
        <w:t xml:space="preserve">   </w:t>
      </w:r>
      <w:r>
        <w:rPr>
          <w:w w:val="99"/>
        </w:rPr>
        <w:t>single blockchain,</w:t>
      </w:r>
      <w:r>
        <w:t xml:space="preserve"> </w:t>
      </w:r>
      <w:r>
        <w:rPr>
          <w:w w:val="99"/>
        </w:rPr>
        <w:t>instead</w:t>
      </w:r>
      <w:r>
        <w:t xml:space="preserve"> </w:t>
      </w:r>
      <w:r>
        <w:rPr>
          <w:w w:val="99"/>
        </w:rPr>
        <w:t>it</w:t>
      </w:r>
      <w:r>
        <w:t xml:space="preserve"> </w:t>
      </w:r>
      <w:r>
        <w:rPr>
          <w:w w:val="99"/>
        </w:rPr>
        <w:t>increases</w:t>
      </w:r>
      <w:r>
        <w:t xml:space="preserve"> </w:t>
      </w:r>
      <w:r>
        <w:rPr>
          <w:w w:val="99"/>
        </w:rPr>
        <w:t>transaction’s</w:t>
      </w:r>
      <w:r>
        <w:t xml:space="preserve"> </w:t>
      </w:r>
      <w:r>
        <w:rPr>
          <w:w w:val="99"/>
        </w:rPr>
        <w:t>throughput</w:t>
      </w:r>
      <w:r>
        <w:t xml:space="preserve"> </w:t>
      </w:r>
      <w:r>
        <w:rPr>
          <w:w w:val="99"/>
        </w:rPr>
        <w:t>using sharding.</w:t>
      </w:r>
      <w:r>
        <w:t xml:space="preserve"> </w:t>
      </w:r>
      <w:r>
        <w:rPr>
          <w:w w:val="99"/>
        </w:rPr>
        <w:t>Elrond</w:t>
      </w:r>
      <w:r>
        <w:t xml:space="preserve"> </w:t>
      </w:r>
      <w:r>
        <w:rPr>
          <w:w w:val="99"/>
        </w:rPr>
        <w:t>also</w:t>
      </w:r>
      <w:r>
        <w:t xml:space="preserve"> </w:t>
      </w:r>
      <w:r>
        <w:rPr>
          <w:w w:val="99"/>
        </w:rPr>
        <w:t>improves</w:t>
      </w:r>
      <w:r>
        <w:t xml:space="preserve"> </w:t>
      </w:r>
      <w:r>
        <w:rPr>
          <w:w w:val="99"/>
        </w:rPr>
        <w:t>on</w:t>
      </w:r>
      <w:r>
        <w:t xml:space="preserve"> </w:t>
      </w:r>
      <w:proofErr w:type="spellStart"/>
      <w:r>
        <w:rPr>
          <w:w w:val="99"/>
        </w:rPr>
        <w:t>Algorand’s</w:t>
      </w:r>
      <w:proofErr w:type="spellEnd"/>
      <w:r>
        <w:t xml:space="preserve"> </w:t>
      </w:r>
      <w:r>
        <w:rPr>
          <w:w w:val="99"/>
        </w:rPr>
        <w:t>idea</w:t>
      </w:r>
      <w:r>
        <w:t xml:space="preserve"> </w:t>
      </w:r>
      <w:r>
        <w:rPr>
          <w:w w:val="99"/>
        </w:rPr>
        <w:t>of</w:t>
      </w:r>
      <w:r>
        <w:t xml:space="preserve"> </w:t>
      </w:r>
      <w:r>
        <w:rPr>
          <w:w w:val="99"/>
        </w:rPr>
        <w:t>random selection</w:t>
      </w:r>
      <w:r>
        <w:t xml:space="preserve"> </w:t>
      </w:r>
      <w:r>
        <w:rPr>
          <w:w w:val="99"/>
        </w:rPr>
        <w:t>by</w:t>
      </w:r>
      <w:r>
        <w:t xml:space="preserve"> </w:t>
      </w:r>
      <w:r>
        <w:rPr>
          <w:w w:val="99"/>
        </w:rPr>
        <w:t>reducing</w:t>
      </w:r>
      <w:r>
        <w:t xml:space="preserve"> </w:t>
      </w:r>
      <w:r>
        <w:rPr>
          <w:w w:val="99"/>
        </w:rPr>
        <w:t>the</w:t>
      </w:r>
      <w:r>
        <w:t xml:space="preserve"> </w:t>
      </w:r>
      <w:r>
        <w:rPr>
          <w:w w:val="99"/>
        </w:rPr>
        <w:t>selection</w:t>
      </w:r>
      <w:r>
        <w:t xml:space="preserve"> </w:t>
      </w:r>
      <w:r>
        <w:rPr>
          <w:w w:val="99"/>
        </w:rPr>
        <w:t>time</w:t>
      </w:r>
      <w:r>
        <w:t xml:space="preserve"> </w:t>
      </w:r>
      <w:r>
        <w:rPr>
          <w:w w:val="99"/>
        </w:rPr>
        <w:t>of</w:t>
      </w:r>
      <w:r>
        <w:t xml:space="preserve"> </w:t>
      </w:r>
      <w:r>
        <w:rPr>
          <w:w w:val="99"/>
        </w:rPr>
        <w:t>the</w:t>
      </w:r>
      <w:r>
        <w:t xml:space="preserve"> </w:t>
      </w:r>
      <w:r>
        <w:rPr>
          <w:w w:val="99"/>
        </w:rPr>
        <w:t>consensus</w:t>
      </w:r>
      <w:r>
        <w:t xml:space="preserve"> </w:t>
      </w:r>
      <w:r>
        <w:rPr>
          <w:w w:val="99"/>
        </w:rPr>
        <w:t>group from</w:t>
      </w:r>
      <w:r>
        <w:t xml:space="preserve"> </w:t>
      </w:r>
      <w:r>
        <w:rPr>
          <w:w w:val="99"/>
        </w:rPr>
        <w:t>over</w:t>
      </w:r>
      <w:r>
        <w:t xml:space="preserve"> </w:t>
      </w:r>
      <w:r>
        <w:rPr>
          <w:w w:val="99"/>
        </w:rPr>
        <w:t>12</w:t>
      </w:r>
      <w:r>
        <w:t xml:space="preserve"> </w:t>
      </w:r>
      <w:r>
        <w:rPr>
          <w:w w:val="99"/>
        </w:rPr>
        <w:t>seconds</w:t>
      </w:r>
      <w:r>
        <w:t xml:space="preserve"> </w:t>
      </w:r>
      <w:r>
        <w:rPr>
          <w:w w:val="99"/>
        </w:rPr>
        <w:t>to</w:t>
      </w:r>
      <w:r>
        <w:t xml:space="preserve"> </w:t>
      </w:r>
      <w:r>
        <w:rPr>
          <w:w w:val="99"/>
        </w:rPr>
        <w:t>less</w:t>
      </w:r>
      <w:r>
        <w:t xml:space="preserve"> </w:t>
      </w:r>
      <w:r>
        <w:rPr>
          <w:w w:val="99"/>
        </w:rPr>
        <w:t>than</w:t>
      </w:r>
      <w:r>
        <w:t xml:space="preserve"> </w:t>
      </w:r>
      <w:r>
        <w:rPr>
          <w:w w:val="99"/>
        </w:rPr>
        <w:t>a</w:t>
      </w:r>
      <w:r>
        <w:t xml:space="preserve"> </w:t>
      </w:r>
      <w:r>
        <w:rPr>
          <w:w w:val="99"/>
        </w:rPr>
        <w:t>second,</w:t>
      </w:r>
      <w:r>
        <w:t xml:space="preserve"> </w:t>
      </w:r>
      <w:r>
        <w:rPr>
          <w:w w:val="99"/>
        </w:rPr>
        <w:t>but</w:t>
      </w:r>
      <w:r>
        <w:t xml:space="preserve"> </w:t>
      </w:r>
      <w:r>
        <w:rPr>
          <w:w w:val="99"/>
        </w:rPr>
        <w:t>assumes</w:t>
      </w:r>
      <w:r>
        <w:t xml:space="preserve"> </w:t>
      </w:r>
      <w:r>
        <w:rPr>
          <w:w w:val="99"/>
        </w:rPr>
        <w:t>that</w:t>
      </w:r>
    </w:p>
    <w:p w14:paraId="2134E5A0" w14:textId="77777777" w:rsidR="002A75E2" w:rsidRDefault="008B0E5C">
      <w:pPr>
        <w:ind w:left="119" w:right="1361"/>
        <w:jc w:val="both"/>
      </w:pPr>
      <w:r>
        <w:rPr>
          <w:w w:val="99"/>
        </w:rPr>
        <w:t>the</w:t>
      </w:r>
      <w:r>
        <w:t xml:space="preserve"> </w:t>
      </w:r>
      <w:r>
        <w:rPr>
          <w:w w:val="99"/>
        </w:rPr>
        <w:t>adversaries</w:t>
      </w:r>
      <w:r>
        <w:t xml:space="preserve"> </w:t>
      </w:r>
      <w:r>
        <w:rPr>
          <w:w w:val="99"/>
        </w:rPr>
        <w:t>cannot</w:t>
      </w:r>
      <w:r>
        <w:t xml:space="preserve"> </w:t>
      </w:r>
      <w:r>
        <w:rPr>
          <w:w w:val="99"/>
        </w:rPr>
        <w:t>adapt</w:t>
      </w:r>
      <w:r>
        <w:t xml:space="preserve"> </w:t>
      </w:r>
      <w:r>
        <w:rPr>
          <w:w w:val="99"/>
        </w:rPr>
        <w:t>within</w:t>
      </w:r>
      <w:r>
        <w:t xml:space="preserve"> </w:t>
      </w:r>
      <w:r>
        <w:rPr>
          <w:w w:val="99"/>
        </w:rPr>
        <w:t>a</w:t>
      </w:r>
      <w:r>
        <w:t xml:space="preserve"> </w:t>
      </w:r>
      <w:r>
        <w:rPr>
          <w:w w:val="99"/>
        </w:rPr>
        <w:t>round.</w:t>
      </w:r>
    </w:p>
    <w:p w14:paraId="2134E5A1" w14:textId="77777777" w:rsidR="002A75E2" w:rsidRDefault="002A75E2">
      <w:pPr>
        <w:spacing w:before="7" w:line="120" w:lineRule="exact"/>
        <w:rPr>
          <w:sz w:val="13"/>
          <w:szCs w:val="13"/>
        </w:rPr>
      </w:pPr>
    </w:p>
    <w:p w14:paraId="2134E5A6" w14:textId="55B36693" w:rsidR="002A75E2" w:rsidRDefault="008B0E5C">
      <w:pPr>
        <w:spacing w:before="4" w:line="249" w:lineRule="auto"/>
        <w:ind w:right="85" w:firstLine="199"/>
        <w:jc w:val="both"/>
      </w:pPr>
      <w:r>
        <w:rPr>
          <w:w w:val="99"/>
        </w:rPr>
        <w:t>Compared</w:t>
      </w:r>
      <w:r>
        <w:t xml:space="preserve">  </w:t>
      </w:r>
      <w:r>
        <w:rPr>
          <w:w w:val="99"/>
        </w:rPr>
        <w:t>to</w:t>
      </w:r>
      <w:r>
        <w:t xml:space="preserve">  </w:t>
      </w:r>
      <w:proofErr w:type="spellStart"/>
      <w:r>
        <w:rPr>
          <w:w w:val="99"/>
        </w:rPr>
        <w:t>Chainspace</w:t>
      </w:r>
      <w:proofErr w:type="spellEnd"/>
      <w:r>
        <w:rPr>
          <w:w w:val="99"/>
        </w:rPr>
        <w:t>,</w:t>
      </w:r>
      <w:r>
        <w:t xml:space="preserve">  </w:t>
      </w:r>
      <w:r>
        <w:rPr>
          <w:w w:val="99"/>
        </w:rPr>
        <w:t>where</w:t>
      </w:r>
      <w:r>
        <w:t xml:space="preserve">  </w:t>
      </w:r>
      <w:r>
        <w:rPr>
          <w:w w:val="99"/>
        </w:rPr>
        <w:t>the</w:t>
      </w:r>
      <w:r>
        <w:t xml:space="preserve">  </w:t>
      </w:r>
      <w:r>
        <w:rPr>
          <w:w w:val="99"/>
        </w:rPr>
        <w:t>TPS</w:t>
      </w:r>
      <w:r>
        <w:t xml:space="preserve">  </w:t>
      </w:r>
      <w:r>
        <w:rPr>
          <w:w w:val="99"/>
        </w:rPr>
        <w:t>decreases</w:t>
      </w:r>
      <w:r>
        <w:t xml:space="preserve">  </w:t>
      </w:r>
      <w:r>
        <w:rPr>
          <w:w w:val="99"/>
        </w:rPr>
        <w:t>with each</w:t>
      </w:r>
      <w:r>
        <w:t xml:space="preserve">  </w:t>
      </w:r>
      <w:r>
        <w:rPr>
          <w:w w:val="99"/>
        </w:rPr>
        <w:t>node</w:t>
      </w:r>
      <w:r>
        <w:t xml:space="preserve">  </w:t>
      </w:r>
      <w:r>
        <w:rPr>
          <w:w w:val="99"/>
        </w:rPr>
        <w:t>added</w:t>
      </w:r>
      <w:r>
        <w:t xml:space="preserve">  </w:t>
      </w:r>
      <w:r>
        <w:rPr>
          <w:w w:val="99"/>
        </w:rPr>
        <w:t>in</w:t>
      </w:r>
      <w:r>
        <w:t xml:space="preserve">  </w:t>
      </w:r>
      <w:r>
        <w:rPr>
          <w:w w:val="99"/>
        </w:rPr>
        <w:t>a</w:t>
      </w:r>
      <w:r>
        <w:t xml:space="preserve">  </w:t>
      </w:r>
      <w:r>
        <w:rPr>
          <w:w w:val="99"/>
        </w:rPr>
        <w:t>shard,</w:t>
      </w:r>
      <w:r>
        <w:t xml:space="preserve">  </w:t>
      </w:r>
      <w:r>
        <w:rPr>
          <w:w w:val="99"/>
        </w:rPr>
        <w:t>Elrond’s</w:t>
      </w:r>
      <w:r>
        <w:t xml:space="preserve">  </w:t>
      </w:r>
      <w:r>
        <w:rPr>
          <w:w w:val="99"/>
        </w:rPr>
        <w:t>approach</w:t>
      </w:r>
      <w:r>
        <w:t xml:space="preserve">  </w:t>
      </w:r>
      <w:r>
        <w:rPr>
          <w:w w:val="99"/>
        </w:rPr>
        <w:t>is</w:t>
      </w:r>
      <w:r>
        <w:t xml:space="preserve">  </w:t>
      </w:r>
      <w:r>
        <w:rPr>
          <w:w w:val="99"/>
        </w:rPr>
        <w:t>not</w:t>
      </w:r>
      <w:r>
        <w:t xml:space="preserve">  </w:t>
      </w:r>
      <w:r>
        <w:rPr>
          <w:w w:val="99"/>
        </w:rPr>
        <w:t>influenced</w:t>
      </w:r>
      <w:r>
        <w:t xml:space="preserve">  </w:t>
      </w:r>
      <w:r>
        <w:rPr>
          <w:w w:val="99"/>
        </w:rPr>
        <w:t>by</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in</w:t>
      </w:r>
      <w:r>
        <w:t xml:space="preserve">  </w:t>
      </w:r>
      <w:r>
        <w:rPr>
          <w:w w:val="99"/>
        </w:rPr>
        <w:t>a</w:t>
      </w:r>
      <w:r>
        <w:t xml:space="preserve">  </w:t>
      </w:r>
      <w:r>
        <w:rPr>
          <w:w w:val="99"/>
        </w:rPr>
        <w:t>shard,</w:t>
      </w:r>
      <w:r>
        <w:t xml:space="preserve">  </w:t>
      </w:r>
      <w:r>
        <w:rPr>
          <w:w w:val="99"/>
        </w:rPr>
        <w:t>because</w:t>
      </w:r>
      <w:r>
        <w:t xml:space="preserve">  </w:t>
      </w:r>
      <w:r>
        <w:rPr>
          <w:w w:val="99"/>
        </w:rPr>
        <w:t>the</w:t>
      </w:r>
      <w:r>
        <w:t xml:space="preserve">  </w:t>
      </w:r>
      <w:r>
        <w:rPr>
          <w:w w:val="99"/>
        </w:rPr>
        <w:t>consensus</w:t>
      </w:r>
      <w:r>
        <w:t xml:space="preserve"> </w:t>
      </w:r>
      <w:r>
        <w:rPr>
          <w:w w:val="99"/>
        </w:rPr>
        <w:t>group</w:t>
      </w:r>
      <w:r>
        <w:t xml:space="preserve"> </w:t>
      </w:r>
      <w:r>
        <w:rPr>
          <w:w w:val="99"/>
        </w:rPr>
        <w:t>has</w:t>
      </w:r>
      <w:r>
        <w:t xml:space="preserve"> </w:t>
      </w:r>
      <w:r>
        <w:rPr>
          <w:w w:val="99"/>
        </w:rPr>
        <w:t>a</w:t>
      </w:r>
      <w:r>
        <w:t xml:space="preserve"> </w:t>
      </w:r>
      <w:r>
        <w:rPr>
          <w:w w:val="99"/>
        </w:rPr>
        <w:t>fixed</w:t>
      </w:r>
      <w:r>
        <w:t xml:space="preserve"> </w:t>
      </w:r>
      <w:r>
        <w:rPr>
          <w:w w:val="99"/>
        </w:rPr>
        <w:t>size.</w:t>
      </w:r>
      <w:r>
        <w:t xml:space="preserve"> </w:t>
      </w:r>
      <w:r>
        <w:rPr>
          <w:w w:val="99"/>
        </w:rPr>
        <w:t>A</w:t>
      </w:r>
      <w:r>
        <w:t xml:space="preserve"> </w:t>
      </w:r>
      <w:r>
        <w:rPr>
          <w:w w:val="99"/>
        </w:rPr>
        <w:t>strong</w:t>
      </w:r>
      <w:r>
        <w:t xml:space="preserve"> </w:t>
      </w:r>
      <w:r>
        <w:rPr>
          <w:w w:val="99"/>
        </w:rPr>
        <w:t>point</w:t>
      </w:r>
      <w:r>
        <w:t xml:space="preserve"> </w:t>
      </w:r>
      <w:r>
        <w:rPr>
          <w:w w:val="99"/>
        </w:rPr>
        <w:t>for</w:t>
      </w:r>
      <w:r>
        <w:t xml:space="preserve"> </w:t>
      </w:r>
      <w:proofErr w:type="spellStart"/>
      <w:r>
        <w:rPr>
          <w:w w:val="99"/>
        </w:rPr>
        <w:t>Chainspace</w:t>
      </w:r>
      <w:proofErr w:type="spellEnd"/>
      <w:r>
        <w:rPr>
          <w:w w:val="99"/>
        </w:rPr>
        <w:t xml:space="preserve"> is</w:t>
      </w:r>
      <w:r>
        <w:t xml:space="preserve">  </w:t>
      </w:r>
      <w:r>
        <w:rPr>
          <w:w w:val="99"/>
        </w:rPr>
        <w:t>the</w:t>
      </w:r>
      <w:r>
        <w:t xml:space="preserve">  </w:t>
      </w:r>
      <w:r>
        <w:rPr>
          <w:w w:val="99"/>
        </w:rPr>
        <w:t>approach</w:t>
      </w:r>
      <w:r>
        <w:t xml:space="preserve">  </w:t>
      </w:r>
      <w:r>
        <w:rPr>
          <w:w w:val="99"/>
        </w:rPr>
        <w:t>for</w:t>
      </w:r>
      <w:r>
        <w:t xml:space="preserve">  </w:t>
      </w:r>
      <w:r>
        <w:rPr>
          <w:w w:val="99"/>
        </w:rPr>
        <w:t>language</w:t>
      </w:r>
      <w:r>
        <w:t xml:space="preserve">  </w:t>
      </w:r>
      <w:r>
        <w:rPr>
          <w:w w:val="99"/>
        </w:rPr>
        <w:t>agnostic</w:t>
      </w:r>
      <w:r>
        <w:t xml:space="preserve">  </w:t>
      </w:r>
      <w:r>
        <w:rPr>
          <w:w w:val="99"/>
        </w:rPr>
        <w:t>smart</w:t>
      </w:r>
      <w:r>
        <w:t xml:space="preserve">  </w:t>
      </w:r>
      <w:r>
        <w:rPr>
          <w:w w:val="99"/>
        </w:rPr>
        <w:t>contracts,</w:t>
      </w:r>
      <w:r>
        <w:t xml:space="preserve">  </w:t>
      </w:r>
      <w:r>
        <w:rPr>
          <w:w w:val="99"/>
        </w:rPr>
        <w:t>while Elrond</w:t>
      </w:r>
      <w:r>
        <w:t xml:space="preserve">  </w:t>
      </w:r>
      <w:r>
        <w:rPr>
          <w:w w:val="99"/>
        </w:rPr>
        <w:t>focuses</w:t>
      </w:r>
      <w:r>
        <w:t xml:space="preserve">  </w:t>
      </w:r>
      <w:r>
        <w:rPr>
          <w:w w:val="99"/>
        </w:rPr>
        <w:t>on</w:t>
      </w:r>
      <w:r>
        <w:t xml:space="preserve">  </w:t>
      </w:r>
      <w:r>
        <w:rPr>
          <w:w w:val="99"/>
        </w:rPr>
        <w:t>building</w:t>
      </w:r>
      <w:r>
        <w:t xml:space="preserve">  </w:t>
      </w:r>
      <w:r>
        <w:rPr>
          <w:w w:val="99"/>
        </w:rPr>
        <w:t>an</w:t>
      </w:r>
      <w:r>
        <w:t xml:space="preserve">  </w:t>
      </w:r>
      <w:r>
        <w:rPr>
          <w:w w:val="99"/>
        </w:rPr>
        <w:t>abstraction</w:t>
      </w:r>
      <w:r>
        <w:t xml:space="preserve">  </w:t>
      </w:r>
      <w:r>
        <w:rPr>
          <w:w w:val="99"/>
        </w:rPr>
        <w:t>layer</w:t>
      </w:r>
      <w:r>
        <w:t xml:space="preserve">  </w:t>
      </w:r>
      <w:r>
        <w:rPr>
          <w:w w:val="99"/>
        </w:rPr>
        <w:t>for</w:t>
      </w:r>
      <w:r>
        <w:t xml:space="preserve">  </w:t>
      </w:r>
      <w:r>
        <w:rPr>
          <w:w w:val="99"/>
        </w:rPr>
        <w:t>EVM compliance.</w:t>
      </w:r>
      <w:r w:rsidR="004215CC">
        <w:rPr>
          <w:w w:val="99"/>
        </w:rPr>
        <w:t xml:space="preserve"> </w:t>
      </w:r>
      <w:r>
        <w:rPr>
          <w:w w:val="99"/>
        </w:rPr>
        <w:t>Both</w:t>
      </w:r>
      <w:r>
        <w:t xml:space="preserve">  </w:t>
      </w:r>
      <w:r>
        <w:rPr>
          <w:w w:val="99"/>
        </w:rPr>
        <w:t>projects</w:t>
      </w:r>
      <w:r>
        <w:t xml:space="preserve">  </w:t>
      </w:r>
      <w:r>
        <w:rPr>
          <w:w w:val="99"/>
        </w:rPr>
        <w:t>use</w:t>
      </w:r>
      <w:r>
        <w:t xml:space="preserve">  </w:t>
      </w:r>
      <w:r>
        <w:rPr>
          <w:w w:val="99"/>
        </w:rPr>
        <w:t>different</w:t>
      </w:r>
      <w:r>
        <w:t xml:space="preserve">  </w:t>
      </w:r>
      <w:r>
        <w:rPr>
          <w:w w:val="99"/>
        </w:rPr>
        <w:t>approaches</w:t>
      </w:r>
      <w:r>
        <w:t xml:space="preserve">  </w:t>
      </w:r>
      <w:r>
        <w:rPr>
          <w:w w:val="99"/>
        </w:rPr>
        <w:t>for</w:t>
      </w:r>
      <w:r>
        <w:t xml:space="preserve">  </w:t>
      </w:r>
      <w:r>
        <w:rPr>
          <w:w w:val="99"/>
        </w:rPr>
        <w:t xml:space="preserve">state </w:t>
      </w:r>
      <w:r>
        <w:rPr>
          <w:w w:val="99"/>
        </w:rPr>
        <w:t>sharding</w:t>
      </w:r>
      <w:r>
        <w:t xml:space="preserve">  </w:t>
      </w:r>
      <w:r>
        <w:rPr>
          <w:w w:val="99"/>
        </w:rPr>
        <w:t>to</w:t>
      </w:r>
      <w:r>
        <w:t xml:space="preserve">  </w:t>
      </w:r>
      <w:r>
        <w:rPr>
          <w:w w:val="99"/>
        </w:rPr>
        <w:t>enhance</w:t>
      </w:r>
      <w:r>
        <w:t xml:space="preserve">  </w:t>
      </w:r>
      <w:r>
        <w:rPr>
          <w:w w:val="99"/>
        </w:rPr>
        <w:t>performance.</w:t>
      </w:r>
      <w:r>
        <w:t xml:space="preserve">  </w:t>
      </w:r>
      <w:r>
        <w:rPr>
          <w:w w:val="99"/>
        </w:rPr>
        <w:t>However,</w:t>
      </w:r>
      <w:r>
        <w:t xml:space="preserve">  </w:t>
      </w:r>
      <w:r>
        <w:rPr>
          <w:w w:val="99"/>
        </w:rPr>
        <w:t>Elrond</w:t>
      </w:r>
      <w:r>
        <w:t xml:space="preserve">  </w:t>
      </w:r>
      <w:r>
        <w:rPr>
          <w:w w:val="99"/>
        </w:rPr>
        <w:t>goes</w:t>
      </w:r>
      <w:r>
        <w:t xml:space="preserve">  </w:t>
      </w:r>
      <w:r>
        <w:rPr>
          <w:w w:val="99"/>
        </w:rPr>
        <w:t>a step</w:t>
      </w:r>
      <w:r>
        <w:t xml:space="preserve">  </w:t>
      </w:r>
      <w:r>
        <w:rPr>
          <w:w w:val="99"/>
        </w:rPr>
        <w:t>further</w:t>
      </w:r>
      <w:r>
        <w:t xml:space="preserve">  </w:t>
      </w:r>
      <w:r>
        <w:rPr>
          <w:w w:val="99"/>
        </w:rPr>
        <w:t>by</w:t>
      </w:r>
      <w:r>
        <w:t xml:space="preserve">  </w:t>
      </w:r>
      <w:r>
        <w:rPr>
          <w:w w:val="99"/>
        </w:rPr>
        <w:t>anticipating</w:t>
      </w:r>
      <w:r>
        <w:t xml:space="preserve">  </w:t>
      </w:r>
      <w:r>
        <w:rPr>
          <w:w w:val="99"/>
        </w:rPr>
        <w:t>the</w:t>
      </w:r>
      <w:r>
        <w:t xml:space="preserve">  </w:t>
      </w:r>
      <w:r>
        <w:rPr>
          <w:w w:val="99"/>
        </w:rPr>
        <w:t>blockchain</w:t>
      </w:r>
      <w:r>
        <w:t xml:space="preserve">  </w:t>
      </w:r>
      <w:r>
        <w:rPr>
          <w:w w:val="99"/>
        </w:rPr>
        <w:t>size</w:t>
      </w:r>
      <w:r>
        <w:t xml:space="preserve">  </w:t>
      </w:r>
      <w:r>
        <w:rPr>
          <w:w w:val="99"/>
        </w:rPr>
        <w:t>problem</w:t>
      </w:r>
      <w:r>
        <w:t xml:space="preserve">  </w:t>
      </w:r>
      <w:r>
        <w:rPr>
          <w:w w:val="99"/>
        </w:rPr>
        <w:t>in high</w:t>
      </w:r>
      <w:r>
        <w:t xml:space="preserve">  </w:t>
      </w:r>
      <w:r>
        <w:rPr>
          <w:w w:val="99"/>
        </w:rPr>
        <w:t>throughput</w:t>
      </w:r>
      <w:r>
        <w:t xml:space="preserve">  </w:t>
      </w:r>
      <w:r>
        <w:rPr>
          <w:w w:val="99"/>
        </w:rPr>
        <w:t>architectures</w:t>
      </w:r>
      <w:r>
        <w:t xml:space="preserve">  </w:t>
      </w:r>
      <w:r>
        <w:rPr>
          <w:w w:val="99"/>
        </w:rPr>
        <w:t>and</w:t>
      </w:r>
      <w:r>
        <w:t xml:space="preserve">  </w:t>
      </w:r>
      <w:r>
        <w:rPr>
          <w:w w:val="99"/>
        </w:rPr>
        <w:t>uses</w:t>
      </w:r>
      <w:r>
        <w:t xml:space="preserve">  </w:t>
      </w:r>
      <w:r>
        <w:rPr>
          <w:w w:val="99"/>
        </w:rPr>
        <w:t>an</w:t>
      </w:r>
      <w:r>
        <w:t xml:space="preserve">  </w:t>
      </w:r>
      <w:r>
        <w:rPr>
          <w:w w:val="99"/>
        </w:rPr>
        <w:t>efficient</w:t>
      </w:r>
      <w:r>
        <w:t xml:space="preserve">  </w:t>
      </w:r>
      <w:r>
        <w:rPr>
          <w:w w:val="99"/>
        </w:rPr>
        <w:t>pruning mechanism.</w:t>
      </w:r>
      <w:r>
        <w:t xml:space="preserve">  </w:t>
      </w:r>
      <w:r>
        <w:rPr>
          <w:w w:val="99"/>
        </w:rPr>
        <w:t>Moreover,</w:t>
      </w:r>
      <w:r>
        <w:t xml:space="preserve">  </w:t>
      </w:r>
      <w:r>
        <w:rPr>
          <w:w w:val="99"/>
        </w:rPr>
        <w:t>Elrond</w:t>
      </w:r>
      <w:r>
        <w:t xml:space="preserve">  </w:t>
      </w:r>
      <w:r>
        <w:rPr>
          <w:w w:val="99"/>
        </w:rPr>
        <w:t>exhibits</w:t>
      </w:r>
      <w:r>
        <w:t xml:space="preserve">  </w:t>
      </w:r>
      <w:r>
        <w:rPr>
          <w:w w:val="99"/>
        </w:rPr>
        <w:t>a</w:t>
      </w:r>
      <w:r>
        <w:t xml:space="preserve">  </w:t>
      </w:r>
      <w:r>
        <w:rPr>
          <w:w w:val="99"/>
        </w:rPr>
        <w:t>higher</w:t>
      </w:r>
      <w:r>
        <w:t xml:space="preserve">  </w:t>
      </w:r>
      <w:r>
        <w:rPr>
          <w:w w:val="99"/>
        </w:rPr>
        <w:t>resistance to</w:t>
      </w:r>
      <w:r>
        <w:t xml:space="preserve">  </w:t>
      </w:r>
      <w:r>
        <w:rPr>
          <w:w w:val="99"/>
        </w:rPr>
        <w:t>sudden</w:t>
      </w:r>
      <w:r>
        <w:t xml:space="preserve">  </w:t>
      </w:r>
      <w:r>
        <w:rPr>
          <w:w w:val="99"/>
        </w:rPr>
        <w:t>changes</w:t>
      </w:r>
      <w:r>
        <w:t xml:space="preserve">  </w:t>
      </w:r>
      <w:r>
        <w:rPr>
          <w:w w:val="99"/>
        </w:rPr>
        <w:t>in</w:t>
      </w:r>
      <w:r>
        <w:t xml:space="preserve">  </w:t>
      </w:r>
      <w:r>
        <w:rPr>
          <w:w w:val="99"/>
        </w:rPr>
        <w:t>node</w:t>
      </w:r>
      <w:r>
        <w:t xml:space="preserve">  </w:t>
      </w:r>
      <w:r>
        <w:rPr>
          <w:w w:val="99"/>
        </w:rPr>
        <w:t>population</w:t>
      </w:r>
      <w:r>
        <w:t xml:space="preserve">  </w:t>
      </w:r>
      <w:r>
        <w:rPr>
          <w:w w:val="99"/>
        </w:rPr>
        <w:t>and</w:t>
      </w:r>
      <w:r>
        <w:t xml:space="preserve">  </w:t>
      </w:r>
      <w:r>
        <w:rPr>
          <w:w w:val="99"/>
        </w:rPr>
        <w:t>malicious</w:t>
      </w:r>
      <w:r>
        <w:t xml:space="preserve">  </w:t>
      </w:r>
      <w:r>
        <w:rPr>
          <w:w w:val="99"/>
        </w:rPr>
        <w:t>shard takeover</w:t>
      </w:r>
      <w:r>
        <w:t xml:space="preserve">  </w:t>
      </w:r>
      <w:r>
        <w:rPr>
          <w:w w:val="99"/>
        </w:rPr>
        <w:t>by</w:t>
      </w:r>
      <w:r>
        <w:t xml:space="preserve">  </w:t>
      </w:r>
      <w:r>
        <w:rPr>
          <w:w w:val="99"/>
        </w:rPr>
        <w:t>introducing</w:t>
      </w:r>
      <w:r>
        <w:t xml:space="preserve">  </w:t>
      </w:r>
      <w:r>
        <w:rPr>
          <w:w w:val="99"/>
        </w:rPr>
        <w:t>shard</w:t>
      </w:r>
      <w:r>
        <w:t xml:space="preserve">  </w:t>
      </w:r>
      <w:r>
        <w:rPr>
          <w:w w:val="99"/>
        </w:rPr>
        <w:t>redundancy,</w:t>
      </w:r>
      <w:r>
        <w:t xml:space="preserve">  </w:t>
      </w:r>
      <w:r>
        <w:rPr>
          <w:w w:val="99"/>
        </w:rPr>
        <w:t>a</w:t>
      </w:r>
      <w:r>
        <w:t xml:space="preserve">  </w:t>
      </w:r>
      <w:r>
        <w:rPr>
          <w:w w:val="99"/>
        </w:rPr>
        <w:t>new</w:t>
      </w:r>
      <w:r>
        <w:t xml:space="preserve">  </w:t>
      </w:r>
      <w:r>
        <w:rPr>
          <w:w w:val="99"/>
        </w:rPr>
        <w:t>feature</w:t>
      </w:r>
      <w:r>
        <w:t xml:space="preserve">  </w:t>
      </w:r>
      <w:r>
        <w:rPr>
          <w:w w:val="99"/>
        </w:rPr>
        <w:t>for sharded</w:t>
      </w:r>
      <w:r>
        <w:t xml:space="preserve"> </w:t>
      </w:r>
      <w:r>
        <w:rPr>
          <w:w w:val="99"/>
        </w:rPr>
        <w:t>blockchains.</w:t>
      </w:r>
    </w:p>
    <w:p w14:paraId="2134E5A7" w14:textId="77777777" w:rsidR="002A75E2" w:rsidRDefault="002A75E2">
      <w:pPr>
        <w:spacing w:before="8" w:line="100" w:lineRule="exact"/>
        <w:rPr>
          <w:sz w:val="10"/>
          <w:szCs w:val="10"/>
        </w:rPr>
      </w:pPr>
    </w:p>
    <w:p w14:paraId="2134E5A8" w14:textId="77777777" w:rsidR="002A75E2" w:rsidRDefault="002A75E2">
      <w:pPr>
        <w:spacing w:line="200" w:lineRule="exact"/>
      </w:pPr>
    </w:p>
    <w:p w14:paraId="2134E5A9" w14:textId="77777777" w:rsidR="002A75E2" w:rsidRDefault="008B0E5C">
      <w:pPr>
        <w:ind w:left="134"/>
        <w:rPr>
          <w:sz w:val="24"/>
          <w:szCs w:val="24"/>
        </w:rPr>
      </w:pPr>
      <w:r>
        <w:rPr>
          <w:b/>
          <w:w w:val="99"/>
          <w:sz w:val="24"/>
          <w:szCs w:val="24"/>
        </w:rPr>
        <w:t>IV</w:t>
      </w:r>
      <w:r>
        <w:rPr>
          <w:b/>
          <w:sz w:val="24"/>
          <w:szCs w:val="24"/>
        </w:rPr>
        <w:t xml:space="preserve">  </w:t>
      </w:r>
      <w:r>
        <w:rPr>
          <w:b/>
          <w:w w:val="99"/>
          <w:sz w:val="24"/>
          <w:szCs w:val="24"/>
        </w:rPr>
        <w:t>Scalability</w:t>
      </w:r>
      <w:r>
        <w:rPr>
          <w:b/>
          <w:sz w:val="24"/>
          <w:szCs w:val="24"/>
        </w:rPr>
        <w:t xml:space="preserve"> </w:t>
      </w:r>
      <w:r>
        <w:rPr>
          <w:b/>
          <w:w w:val="99"/>
          <w:sz w:val="24"/>
          <w:szCs w:val="24"/>
        </w:rPr>
        <w:t>via</w:t>
      </w:r>
      <w:r>
        <w:rPr>
          <w:b/>
          <w:sz w:val="24"/>
          <w:szCs w:val="24"/>
        </w:rPr>
        <w:t xml:space="preserve"> </w:t>
      </w:r>
      <w:r>
        <w:rPr>
          <w:b/>
          <w:w w:val="99"/>
          <w:sz w:val="24"/>
          <w:szCs w:val="24"/>
        </w:rPr>
        <w:t>Adaptive</w:t>
      </w:r>
      <w:r>
        <w:rPr>
          <w:b/>
          <w:sz w:val="24"/>
          <w:szCs w:val="24"/>
        </w:rPr>
        <w:t xml:space="preserve"> </w:t>
      </w:r>
      <w:r>
        <w:rPr>
          <w:b/>
          <w:w w:val="99"/>
          <w:sz w:val="24"/>
          <w:szCs w:val="24"/>
        </w:rPr>
        <w:t>State</w:t>
      </w:r>
      <w:r>
        <w:rPr>
          <w:b/>
          <w:sz w:val="24"/>
          <w:szCs w:val="24"/>
        </w:rPr>
        <w:t xml:space="preserve"> </w:t>
      </w:r>
      <w:r>
        <w:rPr>
          <w:b/>
          <w:w w:val="99"/>
          <w:sz w:val="24"/>
          <w:szCs w:val="24"/>
        </w:rPr>
        <w:t>Sharding</w:t>
      </w:r>
    </w:p>
    <w:p w14:paraId="2134E5AA" w14:textId="77777777" w:rsidR="002A75E2" w:rsidRDefault="002A75E2">
      <w:pPr>
        <w:spacing w:before="1" w:line="100" w:lineRule="exact"/>
        <w:rPr>
          <w:sz w:val="10"/>
          <w:szCs w:val="10"/>
        </w:rPr>
      </w:pPr>
    </w:p>
    <w:p w14:paraId="2134E5AB" w14:textId="77777777" w:rsidR="002A75E2" w:rsidRDefault="008B0E5C">
      <w:pPr>
        <w:ind w:right="3591"/>
        <w:jc w:val="both"/>
      </w:pPr>
      <w:r>
        <w:rPr>
          <w:b/>
          <w:w w:val="99"/>
        </w:rPr>
        <w:t>1</w:t>
      </w:r>
      <w:r>
        <w:rPr>
          <w:b/>
        </w:rPr>
        <w:t xml:space="preserve">  </w:t>
      </w:r>
      <w:r>
        <w:rPr>
          <w:b/>
          <w:w w:val="99"/>
        </w:rPr>
        <w:t>Why</w:t>
      </w:r>
      <w:r>
        <w:rPr>
          <w:b/>
        </w:rPr>
        <w:t xml:space="preserve"> </w:t>
      </w:r>
      <w:r>
        <w:rPr>
          <w:b/>
          <w:w w:val="99"/>
        </w:rPr>
        <w:t>sharding</w:t>
      </w:r>
    </w:p>
    <w:p w14:paraId="2134E5AC" w14:textId="53CBD52B" w:rsidR="002A75E2" w:rsidRDefault="008B0E5C">
      <w:pPr>
        <w:spacing w:before="87" w:line="249" w:lineRule="auto"/>
        <w:ind w:right="85" w:firstLine="199"/>
        <w:jc w:val="both"/>
      </w:pPr>
      <w:r>
        <w:rPr>
          <w:w w:val="99"/>
        </w:rPr>
        <w:t>Sharding</w:t>
      </w:r>
      <w:r>
        <w:t xml:space="preserve"> </w:t>
      </w:r>
      <w:r>
        <w:rPr>
          <w:w w:val="99"/>
        </w:rPr>
        <w:t>was</w:t>
      </w:r>
      <w:r>
        <w:t xml:space="preserve"> </w:t>
      </w:r>
      <w:r>
        <w:rPr>
          <w:w w:val="99"/>
        </w:rPr>
        <w:t>first</w:t>
      </w:r>
      <w:r>
        <w:t xml:space="preserve"> </w:t>
      </w:r>
      <w:r>
        <w:rPr>
          <w:w w:val="99"/>
        </w:rPr>
        <w:t>used</w:t>
      </w:r>
      <w:r>
        <w:t xml:space="preserve"> </w:t>
      </w:r>
      <w:r>
        <w:rPr>
          <w:w w:val="99"/>
        </w:rPr>
        <w:t>in</w:t>
      </w:r>
      <w:r>
        <w:t xml:space="preserve"> </w:t>
      </w:r>
      <w:r>
        <w:rPr>
          <w:w w:val="99"/>
        </w:rPr>
        <w:t>databases</w:t>
      </w:r>
      <w:r>
        <w:t xml:space="preserve"> </w:t>
      </w:r>
      <w:r>
        <w:rPr>
          <w:w w:val="99"/>
        </w:rPr>
        <w:t>and</w:t>
      </w:r>
      <w:r>
        <w:t xml:space="preserve"> </w:t>
      </w:r>
      <w:r>
        <w:rPr>
          <w:w w:val="99"/>
        </w:rPr>
        <w:t>is</w:t>
      </w:r>
      <w:r>
        <w:t xml:space="preserve"> </w:t>
      </w:r>
      <w:r>
        <w:rPr>
          <w:w w:val="99"/>
        </w:rPr>
        <w:t>a</w:t>
      </w:r>
      <w:r>
        <w:t xml:space="preserve"> </w:t>
      </w:r>
      <w:r>
        <w:rPr>
          <w:w w:val="99"/>
        </w:rPr>
        <w:t>method</w:t>
      </w:r>
      <w:r>
        <w:t xml:space="preserve"> </w:t>
      </w:r>
      <w:r>
        <w:rPr>
          <w:w w:val="99"/>
        </w:rPr>
        <w:t>for</w:t>
      </w:r>
      <w:r>
        <w:t xml:space="preserve"> </w:t>
      </w:r>
      <w:r>
        <w:rPr>
          <w:w w:val="99"/>
        </w:rPr>
        <w:t>distributing</w:t>
      </w:r>
      <w:r>
        <w:t xml:space="preserve"> </w:t>
      </w:r>
      <w:r>
        <w:rPr>
          <w:w w:val="99"/>
        </w:rPr>
        <w:t>data</w:t>
      </w:r>
      <w:r>
        <w:t xml:space="preserve"> </w:t>
      </w:r>
      <w:r>
        <w:rPr>
          <w:w w:val="99"/>
        </w:rPr>
        <w:t>across</w:t>
      </w:r>
      <w:r>
        <w:t xml:space="preserve"> </w:t>
      </w:r>
      <w:r>
        <w:rPr>
          <w:w w:val="99"/>
        </w:rPr>
        <w:t>multiple</w:t>
      </w:r>
      <w:r>
        <w:t xml:space="preserve"> </w:t>
      </w:r>
      <w:r>
        <w:rPr>
          <w:w w:val="99"/>
        </w:rPr>
        <w:t>machines.</w:t>
      </w:r>
      <w:r>
        <w:t xml:space="preserve"> </w:t>
      </w:r>
      <w:r>
        <w:rPr>
          <w:w w:val="99"/>
        </w:rPr>
        <w:t>This</w:t>
      </w:r>
      <w:r>
        <w:t xml:space="preserve"> </w:t>
      </w:r>
      <w:r>
        <w:rPr>
          <w:w w:val="99"/>
        </w:rPr>
        <w:t>scaling</w:t>
      </w:r>
      <w:r>
        <w:t xml:space="preserve"> </w:t>
      </w:r>
      <w:r>
        <w:rPr>
          <w:w w:val="99"/>
        </w:rPr>
        <w:t>technique can</w:t>
      </w:r>
      <w:r>
        <w:t xml:space="preserve"> </w:t>
      </w:r>
      <w:r>
        <w:rPr>
          <w:w w:val="99"/>
        </w:rPr>
        <w:t>be</w:t>
      </w:r>
      <w:r>
        <w:t xml:space="preserve"> </w:t>
      </w:r>
      <w:r>
        <w:rPr>
          <w:w w:val="99"/>
        </w:rPr>
        <w:t>used</w:t>
      </w:r>
      <w:r>
        <w:t xml:space="preserve"> </w:t>
      </w:r>
      <w:r>
        <w:rPr>
          <w:w w:val="99"/>
        </w:rPr>
        <w:t>in</w:t>
      </w:r>
      <w:r>
        <w:t xml:space="preserve"> </w:t>
      </w:r>
      <w:r>
        <w:rPr>
          <w:w w:val="99"/>
        </w:rPr>
        <w:t>blockchains</w:t>
      </w:r>
      <w:r>
        <w:t xml:space="preserve"> </w:t>
      </w:r>
      <w:r>
        <w:rPr>
          <w:w w:val="99"/>
        </w:rPr>
        <w:t>to</w:t>
      </w:r>
      <w:r>
        <w:t xml:space="preserve"> </w:t>
      </w:r>
      <w:r>
        <w:rPr>
          <w:w w:val="99"/>
        </w:rPr>
        <w:t>partition</w:t>
      </w:r>
      <w:r>
        <w:t xml:space="preserve"> </w:t>
      </w:r>
      <w:r>
        <w:rPr>
          <w:w w:val="99"/>
        </w:rPr>
        <w:t>states</w:t>
      </w:r>
      <w:r>
        <w:t xml:space="preserve"> </w:t>
      </w:r>
      <w:r>
        <w:rPr>
          <w:w w:val="99"/>
        </w:rPr>
        <w:t>and</w:t>
      </w:r>
      <w:r>
        <w:t xml:space="preserve"> </w:t>
      </w:r>
      <w:r>
        <w:rPr>
          <w:w w:val="99"/>
        </w:rPr>
        <w:t>transaction processing,</w:t>
      </w:r>
      <w:r>
        <w:t xml:space="preserve"> </w:t>
      </w:r>
      <w:r>
        <w:rPr>
          <w:w w:val="99"/>
        </w:rPr>
        <w:t>so</w:t>
      </w:r>
      <w:r>
        <w:t xml:space="preserve"> </w:t>
      </w:r>
      <w:r>
        <w:rPr>
          <w:w w:val="99"/>
        </w:rPr>
        <w:t>that</w:t>
      </w:r>
      <w:r>
        <w:t xml:space="preserve"> </w:t>
      </w:r>
      <w:r>
        <w:rPr>
          <w:w w:val="99"/>
        </w:rPr>
        <w:t>each</w:t>
      </w:r>
      <w:r>
        <w:t xml:space="preserve"> </w:t>
      </w:r>
      <w:r>
        <w:rPr>
          <w:w w:val="99"/>
        </w:rPr>
        <w:t>node</w:t>
      </w:r>
      <w:r>
        <w:t xml:space="preserve"> </w:t>
      </w:r>
      <w:r>
        <w:rPr>
          <w:w w:val="99"/>
        </w:rPr>
        <w:t>would</w:t>
      </w:r>
      <w:r>
        <w:t xml:space="preserve"> </w:t>
      </w:r>
      <w:r>
        <w:rPr>
          <w:w w:val="99"/>
        </w:rPr>
        <w:t>process</w:t>
      </w:r>
      <w:r>
        <w:t xml:space="preserve"> </w:t>
      </w:r>
      <w:r>
        <w:rPr>
          <w:w w:val="99"/>
        </w:rPr>
        <w:t>only</w:t>
      </w:r>
      <w:r>
        <w:t xml:space="preserve"> </w:t>
      </w:r>
      <w:r>
        <w:rPr>
          <w:w w:val="99"/>
        </w:rPr>
        <w:t>a</w:t>
      </w:r>
      <w:r>
        <w:t xml:space="preserve"> </w:t>
      </w:r>
      <w:r>
        <w:rPr>
          <w:w w:val="99"/>
        </w:rPr>
        <w:t>fraction</w:t>
      </w:r>
      <w:r>
        <w:t xml:space="preserve"> </w:t>
      </w:r>
      <w:r>
        <w:rPr>
          <w:w w:val="99"/>
        </w:rPr>
        <w:t>of all</w:t>
      </w:r>
      <w:r>
        <w:t xml:space="preserve"> </w:t>
      </w:r>
      <w:r>
        <w:rPr>
          <w:w w:val="99"/>
        </w:rPr>
        <w:t>transactions</w:t>
      </w:r>
      <w:r>
        <w:t xml:space="preserve"> </w:t>
      </w:r>
      <w:r>
        <w:rPr>
          <w:w w:val="99"/>
        </w:rPr>
        <w:t>in</w:t>
      </w:r>
      <w:r>
        <w:t xml:space="preserve"> </w:t>
      </w:r>
      <w:r>
        <w:rPr>
          <w:w w:val="99"/>
        </w:rPr>
        <w:t>parallel</w:t>
      </w:r>
      <w:r>
        <w:t xml:space="preserve"> </w:t>
      </w:r>
      <w:r>
        <w:rPr>
          <w:w w:val="99"/>
        </w:rPr>
        <w:t>with</w:t>
      </w:r>
      <w:r>
        <w:t xml:space="preserve"> </w:t>
      </w:r>
      <w:r>
        <w:rPr>
          <w:w w:val="99"/>
        </w:rPr>
        <w:t>other</w:t>
      </w:r>
      <w:r>
        <w:t xml:space="preserve"> </w:t>
      </w:r>
      <w:r>
        <w:rPr>
          <w:w w:val="99"/>
        </w:rPr>
        <w:t>nodes.</w:t>
      </w:r>
      <w:r>
        <w:t xml:space="preserve"> </w:t>
      </w:r>
      <w:r>
        <w:rPr>
          <w:w w:val="99"/>
        </w:rPr>
        <w:t>As</w:t>
      </w:r>
      <w:r>
        <w:t xml:space="preserve"> </w:t>
      </w:r>
      <w:r>
        <w:rPr>
          <w:w w:val="99"/>
        </w:rPr>
        <w:t>long</w:t>
      </w:r>
      <w:r>
        <w:t xml:space="preserve"> </w:t>
      </w:r>
      <w:r>
        <w:rPr>
          <w:w w:val="99"/>
        </w:rPr>
        <w:t>as</w:t>
      </w:r>
      <w:r>
        <w:t xml:space="preserve"> </w:t>
      </w:r>
      <w:r>
        <w:rPr>
          <w:w w:val="99"/>
        </w:rPr>
        <w:t>there is</w:t>
      </w:r>
      <w:r>
        <w:t xml:space="preserve">  </w:t>
      </w:r>
      <w:r>
        <w:rPr>
          <w:w w:val="99"/>
        </w:rPr>
        <w:t>a</w:t>
      </w:r>
      <w:r>
        <w:t xml:space="preserve">  </w:t>
      </w:r>
      <w:r>
        <w:rPr>
          <w:w w:val="99"/>
        </w:rPr>
        <w:t>sufficient</w:t>
      </w:r>
      <w:r>
        <w:t xml:space="preserve">  </w:t>
      </w:r>
      <w:r>
        <w:rPr>
          <w:w w:val="99"/>
        </w:rPr>
        <w:t>number</w:t>
      </w:r>
      <w:r>
        <w:t xml:space="preserve">  </w:t>
      </w:r>
      <w:r>
        <w:rPr>
          <w:w w:val="99"/>
        </w:rPr>
        <w:t>of</w:t>
      </w:r>
      <w:r>
        <w:t xml:space="preserve">  </w:t>
      </w:r>
      <w:r>
        <w:rPr>
          <w:w w:val="99"/>
        </w:rPr>
        <w:t>nodes</w:t>
      </w:r>
      <w:r>
        <w:t xml:space="preserve">  </w:t>
      </w:r>
      <w:r>
        <w:rPr>
          <w:w w:val="99"/>
        </w:rPr>
        <w:t>verifying</w:t>
      </w:r>
      <w:r>
        <w:t xml:space="preserve">  </w:t>
      </w:r>
      <w:r>
        <w:rPr>
          <w:w w:val="99"/>
        </w:rPr>
        <w:t>each</w:t>
      </w:r>
      <w:r>
        <w:t xml:space="preserve">  </w:t>
      </w:r>
      <w:r>
        <w:rPr>
          <w:w w:val="99"/>
        </w:rPr>
        <w:t>transaction</w:t>
      </w:r>
      <w:r>
        <w:t xml:space="preserve">  </w:t>
      </w:r>
      <w:r>
        <w:rPr>
          <w:w w:val="99"/>
        </w:rPr>
        <w:t>so that</w:t>
      </w:r>
      <w:r>
        <w:t xml:space="preserve">  </w:t>
      </w:r>
      <w:r>
        <w:rPr>
          <w:w w:val="99"/>
        </w:rPr>
        <w:t>the</w:t>
      </w:r>
      <w:r>
        <w:t xml:space="preserve">  </w:t>
      </w:r>
      <w:r>
        <w:rPr>
          <w:w w:val="99"/>
        </w:rPr>
        <w:t>system</w:t>
      </w:r>
      <w:r>
        <w:t xml:space="preserve">  </w:t>
      </w:r>
      <w:r>
        <w:rPr>
          <w:w w:val="99"/>
        </w:rPr>
        <w:t>maintains</w:t>
      </w:r>
      <w:r>
        <w:t xml:space="preserve">  </w:t>
      </w:r>
      <w:r>
        <w:rPr>
          <w:w w:val="99"/>
        </w:rPr>
        <w:t>high</w:t>
      </w:r>
      <w:r>
        <w:t xml:space="preserve">  </w:t>
      </w:r>
      <w:r>
        <w:rPr>
          <w:w w:val="99"/>
        </w:rPr>
        <w:t>reliability</w:t>
      </w:r>
      <w:r>
        <w:t xml:space="preserve">  </w:t>
      </w:r>
      <w:r>
        <w:rPr>
          <w:w w:val="99"/>
        </w:rPr>
        <w:t>and</w:t>
      </w:r>
      <w:r>
        <w:t xml:space="preserve">  </w:t>
      </w:r>
      <w:r>
        <w:rPr>
          <w:w w:val="99"/>
        </w:rPr>
        <w:t>security,</w:t>
      </w:r>
      <w:r>
        <w:t xml:space="preserve">  </w:t>
      </w:r>
      <w:r>
        <w:rPr>
          <w:w w:val="99"/>
        </w:rPr>
        <w:t>then splitting</w:t>
      </w:r>
      <w:r>
        <w:t xml:space="preserve"> </w:t>
      </w:r>
      <w:r>
        <w:rPr>
          <w:w w:val="99"/>
        </w:rPr>
        <w:t>a</w:t>
      </w:r>
      <w:r>
        <w:t xml:space="preserve"> </w:t>
      </w:r>
      <w:r>
        <w:rPr>
          <w:w w:val="99"/>
        </w:rPr>
        <w:t>blockchain</w:t>
      </w:r>
      <w:r>
        <w:t xml:space="preserve"> </w:t>
      </w:r>
      <w:r>
        <w:rPr>
          <w:w w:val="99"/>
        </w:rPr>
        <w:t>into</w:t>
      </w:r>
      <w:r>
        <w:t xml:space="preserve"> </w:t>
      </w:r>
      <w:r>
        <w:rPr>
          <w:w w:val="99"/>
        </w:rPr>
        <w:t>shards</w:t>
      </w:r>
      <w:r>
        <w:t xml:space="preserve"> </w:t>
      </w:r>
      <w:r>
        <w:rPr>
          <w:w w:val="99"/>
        </w:rPr>
        <w:t>will</w:t>
      </w:r>
      <w:r>
        <w:t xml:space="preserve"> </w:t>
      </w:r>
      <w:r>
        <w:rPr>
          <w:w w:val="99"/>
        </w:rPr>
        <w:t>allow</w:t>
      </w:r>
      <w:r>
        <w:t xml:space="preserve"> </w:t>
      </w:r>
      <w:r>
        <w:rPr>
          <w:w w:val="99"/>
        </w:rPr>
        <w:t>it</w:t>
      </w:r>
      <w:r>
        <w:t xml:space="preserve"> </w:t>
      </w:r>
      <w:r>
        <w:rPr>
          <w:w w:val="99"/>
        </w:rPr>
        <w:t>to</w:t>
      </w:r>
      <w:r>
        <w:t xml:space="preserve"> </w:t>
      </w:r>
      <w:r>
        <w:rPr>
          <w:w w:val="99"/>
        </w:rPr>
        <w:t>process</w:t>
      </w:r>
      <w:r>
        <w:t xml:space="preserve"> </w:t>
      </w:r>
      <w:r>
        <w:rPr>
          <w:w w:val="99"/>
        </w:rPr>
        <w:t>many transactions</w:t>
      </w:r>
      <w:r>
        <w:t xml:space="preserve"> </w:t>
      </w:r>
      <w:r>
        <w:rPr>
          <w:w w:val="99"/>
        </w:rPr>
        <w:t>in</w:t>
      </w:r>
      <w:r>
        <w:t xml:space="preserve"> </w:t>
      </w:r>
      <w:r>
        <w:rPr>
          <w:w w:val="99"/>
        </w:rPr>
        <w:t>parallel,</w:t>
      </w:r>
      <w:r>
        <w:t xml:space="preserve"> </w:t>
      </w:r>
      <w:r>
        <w:rPr>
          <w:w w:val="99"/>
        </w:rPr>
        <w:t>and</w:t>
      </w:r>
      <w:r>
        <w:t xml:space="preserve"> </w:t>
      </w:r>
      <w:r>
        <w:rPr>
          <w:w w:val="99"/>
        </w:rPr>
        <w:t>thus</w:t>
      </w:r>
      <w:r>
        <w:t xml:space="preserve"> </w:t>
      </w:r>
      <w:r>
        <w:rPr>
          <w:w w:val="99"/>
        </w:rPr>
        <w:t>greatly</w:t>
      </w:r>
      <w:r>
        <w:t xml:space="preserve"> </w:t>
      </w:r>
      <w:r>
        <w:rPr>
          <w:w w:val="99"/>
        </w:rPr>
        <w:t>improving</w:t>
      </w:r>
      <w:r>
        <w:t xml:space="preserve"> </w:t>
      </w:r>
      <w:r>
        <w:rPr>
          <w:w w:val="99"/>
        </w:rPr>
        <w:t>transaction throughput</w:t>
      </w:r>
      <w:r>
        <w:t xml:space="preserve">  </w:t>
      </w:r>
      <w:r>
        <w:rPr>
          <w:w w:val="99"/>
        </w:rPr>
        <w:t>and</w:t>
      </w:r>
      <w:r>
        <w:t xml:space="preserve">  </w:t>
      </w:r>
      <w:r>
        <w:rPr>
          <w:w w:val="99"/>
        </w:rPr>
        <w:t>efficiency.</w:t>
      </w:r>
      <w:r>
        <w:t xml:space="preserve">  </w:t>
      </w:r>
      <w:r>
        <w:rPr>
          <w:w w:val="99"/>
        </w:rPr>
        <w:t>Sharding</w:t>
      </w:r>
      <w:r>
        <w:t xml:space="preserve">  </w:t>
      </w:r>
      <w:r>
        <w:rPr>
          <w:w w:val="99"/>
        </w:rPr>
        <w:t>promises</w:t>
      </w:r>
      <w:r>
        <w:t xml:space="preserve">  </w:t>
      </w:r>
      <w:r>
        <w:rPr>
          <w:w w:val="99"/>
        </w:rPr>
        <w:t>to</w:t>
      </w:r>
      <w:r>
        <w:t xml:space="preserve">  </w:t>
      </w:r>
      <w:r>
        <w:rPr>
          <w:w w:val="99"/>
        </w:rPr>
        <w:t>increase</w:t>
      </w:r>
      <w:r>
        <w:t xml:space="preserve">  </w:t>
      </w:r>
      <w:r>
        <w:rPr>
          <w:w w:val="99"/>
        </w:rPr>
        <w:t>the throughput</w:t>
      </w:r>
      <w:r>
        <w:t xml:space="preserve">  </w:t>
      </w:r>
      <w:r>
        <w:rPr>
          <w:w w:val="99"/>
        </w:rPr>
        <w:t>as</w:t>
      </w:r>
      <w:r>
        <w:t xml:space="preserve">  </w:t>
      </w:r>
      <w:r>
        <w:rPr>
          <w:w w:val="99"/>
        </w:rPr>
        <w:t>the</w:t>
      </w:r>
      <w:r>
        <w:t xml:space="preserve">  </w:t>
      </w:r>
      <w:r>
        <w:rPr>
          <w:w w:val="99"/>
        </w:rPr>
        <w:t>validator</w:t>
      </w:r>
      <w:r>
        <w:t xml:space="preserve">  </w:t>
      </w:r>
      <w:r>
        <w:rPr>
          <w:w w:val="99"/>
        </w:rPr>
        <w:t>network</w:t>
      </w:r>
      <w:r>
        <w:t xml:space="preserve">  </w:t>
      </w:r>
      <w:r>
        <w:rPr>
          <w:w w:val="99"/>
        </w:rPr>
        <w:t>expands,</w:t>
      </w:r>
      <w:r>
        <w:t xml:space="preserve">  </w:t>
      </w:r>
      <w:r>
        <w:rPr>
          <w:w w:val="99"/>
        </w:rPr>
        <w:t>a</w:t>
      </w:r>
      <w:r>
        <w:t xml:space="preserve">  </w:t>
      </w:r>
      <w:r>
        <w:rPr>
          <w:w w:val="99"/>
        </w:rPr>
        <w:t>property</w:t>
      </w:r>
      <w:r>
        <w:t xml:space="preserve">  </w:t>
      </w:r>
      <w:r>
        <w:rPr>
          <w:w w:val="99"/>
        </w:rPr>
        <w:t>that is</w:t>
      </w:r>
      <w:r>
        <w:t xml:space="preserve"> </w:t>
      </w:r>
      <w:r>
        <w:rPr>
          <w:w w:val="99"/>
        </w:rPr>
        <w:t>referred</w:t>
      </w:r>
      <w:r>
        <w:t xml:space="preserve"> </w:t>
      </w:r>
      <w:r>
        <w:rPr>
          <w:w w:val="99"/>
        </w:rPr>
        <w:t>to</w:t>
      </w:r>
      <w:r>
        <w:t xml:space="preserve"> </w:t>
      </w:r>
      <w:r>
        <w:rPr>
          <w:w w:val="99"/>
        </w:rPr>
        <w:t>as</w:t>
      </w:r>
      <w:r>
        <w:t xml:space="preserve"> </w:t>
      </w:r>
      <w:r>
        <w:rPr>
          <w:w w:val="99"/>
        </w:rPr>
        <w:t>horizontal</w:t>
      </w:r>
      <w:r>
        <w:t xml:space="preserve"> </w:t>
      </w:r>
      <w:r>
        <w:rPr>
          <w:w w:val="99"/>
        </w:rPr>
        <w:t>scaling.</w:t>
      </w:r>
    </w:p>
    <w:p w14:paraId="2134E5AD" w14:textId="77777777" w:rsidR="002A75E2" w:rsidRDefault="002A75E2">
      <w:pPr>
        <w:spacing w:before="1" w:line="140" w:lineRule="exact"/>
        <w:rPr>
          <w:sz w:val="15"/>
          <w:szCs w:val="15"/>
        </w:rPr>
      </w:pPr>
    </w:p>
    <w:p w14:paraId="2134E5AE" w14:textId="77777777" w:rsidR="002A75E2" w:rsidRDefault="002A75E2">
      <w:pPr>
        <w:spacing w:line="200" w:lineRule="exact"/>
      </w:pPr>
    </w:p>
    <w:p w14:paraId="2134E5AF" w14:textId="77777777" w:rsidR="002A75E2" w:rsidRDefault="008B0E5C">
      <w:pPr>
        <w:ind w:right="3465"/>
        <w:jc w:val="both"/>
      </w:pPr>
      <w:r>
        <w:rPr>
          <w:b/>
          <w:w w:val="99"/>
        </w:rPr>
        <w:t>2</w:t>
      </w:r>
      <w:r>
        <w:rPr>
          <w:b/>
        </w:rPr>
        <w:t xml:space="preserve">  </w:t>
      </w:r>
      <w:r>
        <w:rPr>
          <w:b/>
          <w:w w:val="99"/>
        </w:rPr>
        <w:t>Sharding</w:t>
      </w:r>
      <w:r>
        <w:rPr>
          <w:b/>
        </w:rPr>
        <w:t xml:space="preserve"> </w:t>
      </w:r>
      <w:r>
        <w:rPr>
          <w:b/>
          <w:w w:val="99"/>
        </w:rPr>
        <w:t>types</w:t>
      </w:r>
    </w:p>
    <w:p w14:paraId="651E2500" w14:textId="0D9D4BCC" w:rsidR="002A75E2" w:rsidRDefault="008B0E5C" w:rsidP="008633C9">
      <w:pPr>
        <w:spacing w:before="87" w:line="249" w:lineRule="auto"/>
        <w:ind w:right="85" w:firstLine="199"/>
        <w:jc w:val="both"/>
        <w:rPr>
          <w:w w:val="99"/>
        </w:rPr>
      </w:pPr>
      <w:r>
        <w:rPr>
          <w:w w:val="99"/>
        </w:rPr>
        <w:t>A</w:t>
      </w:r>
      <w:r>
        <w:t xml:space="preserve">  </w:t>
      </w:r>
      <w:r>
        <w:rPr>
          <w:w w:val="99"/>
        </w:rPr>
        <w:t>comprehensive</w:t>
      </w:r>
      <w:r>
        <w:t xml:space="preserve">  </w:t>
      </w:r>
      <w:r>
        <w:rPr>
          <w:w w:val="99"/>
        </w:rPr>
        <w:t>and</w:t>
      </w:r>
      <w:r>
        <w:t xml:space="preserve">  </w:t>
      </w:r>
      <w:r>
        <w:rPr>
          <w:w w:val="99"/>
        </w:rPr>
        <w:t>thorough</w:t>
      </w:r>
      <w:r>
        <w:t xml:space="preserve">  </w:t>
      </w:r>
      <w:r>
        <w:rPr>
          <w:w w:val="99"/>
        </w:rPr>
        <w:t>introduction</w:t>
      </w:r>
      <w:r>
        <w:t xml:space="preserve">  </w:t>
      </w:r>
      <w:r>
        <w:rPr>
          <w:w w:val="99"/>
        </w:rPr>
        <w:t>[16]</w:t>
      </w:r>
      <w:r>
        <w:t xml:space="preserve">  </w:t>
      </w:r>
      <w:r>
        <w:rPr>
          <w:w w:val="99"/>
        </w:rPr>
        <w:t>emphasizes</w:t>
      </w:r>
      <w:r>
        <w:t xml:space="preserve">  </w:t>
      </w:r>
      <w:r>
        <w:rPr>
          <w:w w:val="99"/>
        </w:rPr>
        <w:t>the</w:t>
      </w:r>
      <w:r>
        <w:t xml:space="preserve">  </w:t>
      </w:r>
      <w:r>
        <w:rPr>
          <w:w w:val="99"/>
        </w:rPr>
        <w:t>three</w:t>
      </w:r>
      <w:r>
        <w:t xml:space="preserve">  </w:t>
      </w:r>
      <w:r>
        <w:rPr>
          <w:w w:val="99"/>
        </w:rPr>
        <w:t>main</w:t>
      </w:r>
      <w:r>
        <w:t xml:space="preserve">  </w:t>
      </w:r>
      <w:r>
        <w:rPr>
          <w:w w:val="99"/>
        </w:rPr>
        <w:t>types</w:t>
      </w:r>
      <w:r>
        <w:t xml:space="preserve">  </w:t>
      </w:r>
      <w:r>
        <w:rPr>
          <w:w w:val="99"/>
        </w:rPr>
        <w:t>of</w:t>
      </w:r>
      <w:r>
        <w:t xml:space="preserve">  </w:t>
      </w:r>
      <w:r>
        <w:rPr>
          <w:w w:val="99"/>
        </w:rPr>
        <w:t>sharding:</w:t>
      </w:r>
      <w:r>
        <w:t xml:space="preserve">  </w:t>
      </w:r>
      <w:r>
        <w:rPr>
          <w:w w:val="99"/>
        </w:rPr>
        <w:t>network</w:t>
      </w:r>
      <w:r>
        <w:t xml:space="preserve">  </w:t>
      </w:r>
      <w:r>
        <w:rPr>
          <w:w w:val="99"/>
        </w:rPr>
        <w:t>sharding, transaction</w:t>
      </w:r>
      <w:r>
        <w:t xml:space="preserve">  </w:t>
      </w:r>
      <w:r>
        <w:rPr>
          <w:w w:val="99"/>
        </w:rPr>
        <w:t>sharding</w:t>
      </w:r>
      <w:r>
        <w:t xml:space="preserve">  </w:t>
      </w:r>
      <w:r>
        <w:rPr>
          <w:w w:val="99"/>
        </w:rPr>
        <w:t>and</w:t>
      </w:r>
      <w:r>
        <w:t xml:space="preserve">  </w:t>
      </w:r>
      <w:r>
        <w:rPr>
          <w:w w:val="99"/>
        </w:rPr>
        <w:t>state</w:t>
      </w:r>
      <w:r>
        <w:t xml:space="preserve">  </w:t>
      </w:r>
      <w:r>
        <w:rPr>
          <w:w w:val="99"/>
        </w:rPr>
        <w:t>sharding.</w:t>
      </w:r>
      <w:r>
        <w:t xml:space="preserve">  </w:t>
      </w:r>
      <w:r>
        <w:rPr>
          <w:w w:val="99"/>
        </w:rPr>
        <w:t>Network</w:t>
      </w:r>
      <w:r>
        <w:t xml:space="preserve">  </w:t>
      </w:r>
      <w:r>
        <w:rPr>
          <w:w w:val="99"/>
        </w:rPr>
        <w:t>sharding handles</w:t>
      </w:r>
      <w:r>
        <w:t xml:space="preserve">  </w:t>
      </w:r>
      <w:r>
        <w:rPr>
          <w:w w:val="99"/>
        </w:rPr>
        <w:t>the</w:t>
      </w:r>
      <w:r>
        <w:t xml:space="preserve">  </w:t>
      </w:r>
      <w:r>
        <w:rPr>
          <w:w w:val="99"/>
        </w:rPr>
        <w:t>way</w:t>
      </w:r>
      <w:r>
        <w:t xml:space="preserve">  </w:t>
      </w:r>
      <w:r>
        <w:rPr>
          <w:w w:val="99"/>
        </w:rPr>
        <w:t>the</w:t>
      </w:r>
      <w:r>
        <w:t xml:space="preserve">  </w:t>
      </w:r>
      <w:r>
        <w:rPr>
          <w:w w:val="99"/>
        </w:rPr>
        <w:t>nodes</w:t>
      </w:r>
      <w:r>
        <w:t xml:space="preserve">  </w:t>
      </w:r>
      <w:r>
        <w:rPr>
          <w:w w:val="99"/>
        </w:rPr>
        <w:t>are</w:t>
      </w:r>
      <w:r>
        <w:t xml:space="preserve">  </w:t>
      </w:r>
      <w:r>
        <w:rPr>
          <w:w w:val="99"/>
        </w:rPr>
        <w:t>grouped</w:t>
      </w:r>
      <w:r>
        <w:t xml:space="preserve">  </w:t>
      </w:r>
      <w:r>
        <w:rPr>
          <w:w w:val="99"/>
        </w:rPr>
        <w:t>into</w:t>
      </w:r>
      <w:r>
        <w:t xml:space="preserve">  </w:t>
      </w:r>
      <w:r>
        <w:rPr>
          <w:w w:val="99"/>
        </w:rPr>
        <w:t>shards</w:t>
      </w:r>
      <w:r>
        <w:t xml:space="preserve">  </w:t>
      </w:r>
      <w:r>
        <w:rPr>
          <w:w w:val="99"/>
        </w:rPr>
        <w:t>and</w:t>
      </w:r>
      <w:r>
        <w:t xml:space="preserve">  </w:t>
      </w:r>
      <w:r>
        <w:rPr>
          <w:w w:val="99"/>
        </w:rPr>
        <w:t>can be</w:t>
      </w:r>
      <w:r>
        <w:t xml:space="preserve">  </w:t>
      </w:r>
      <w:r>
        <w:rPr>
          <w:w w:val="99"/>
        </w:rPr>
        <w:t>used</w:t>
      </w:r>
      <w:r>
        <w:t xml:space="preserve">  </w:t>
      </w:r>
      <w:r>
        <w:rPr>
          <w:w w:val="99"/>
        </w:rPr>
        <w:t>to</w:t>
      </w:r>
      <w:r>
        <w:t xml:space="preserve">  </w:t>
      </w:r>
      <w:r>
        <w:rPr>
          <w:w w:val="99"/>
        </w:rPr>
        <w:t>optimize</w:t>
      </w:r>
      <w:r>
        <w:t xml:space="preserve">  </w:t>
      </w:r>
      <w:r>
        <w:rPr>
          <w:w w:val="99"/>
        </w:rPr>
        <w:t>communication,</w:t>
      </w:r>
      <w:r>
        <w:t xml:space="preserve">  </w:t>
      </w:r>
      <w:r>
        <w:rPr>
          <w:w w:val="99"/>
        </w:rPr>
        <w:t>as</w:t>
      </w:r>
      <w:r>
        <w:t xml:space="preserve">  </w:t>
      </w:r>
      <w:r>
        <w:rPr>
          <w:w w:val="99"/>
        </w:rPr>
        <w:t>message</w:t>
      </w:r>
      <w:r>
        <w:t xml:space="preserve">  </w:t>
      </w:r>
      <w:r>
        <w:rPr>
          <w:w w:val="99"/>
        </w:rPr>
        <w:t>propagation inside</w:t>
      </w:r>
      <w:r>
        <w:t xml:space="preserve">  </w:t>
      </w:r>
      <w:r>
        <w:rPr>
          <w:w w:val="99"/>
        </w:rPr>
        <w:t>a</w:t>
      </w:r>
      <w:r>
        <w:t xml:space="preserve">  </w:t>
      </w:r>
      <w:r>
        <w:rPr>
          <w:w w:val="99"/>
        </w:rPr>
        <w:t>shard</w:t>
      </w:r>
      <w:r>
        <w:t xml:space="preserve">  </w:t>
      </w:r>
      <w:r>
        <w:rPr>
          <w:w w:val="99"/>
        </w:rPr>
        <w:t>can</w:t>
      </w:r>
      <w:r>
        <w:t xml:space="preserve">  </w:t>
      </w:r>
      <w:r>
        <w:rPr>
          <w:w w:val="99"/>
        </w:rPr>
        <w:t>be</w:t>
      </w:r>
      <w:r>
        <w:t xml:space="preserve">  </w:t>
      </w:r>
      <w:r>
        <w:rPr>
          <w:w w:val="99"/>
        </w:rPr>
        <w:t>done</w:t>
      </w:r>
      <w:r>
        <w:t xml:space="preserve">  </w:t>
      </w:r>
      <w:r>
        <w:rPr>
          <w:w w:val="99"/>
        </w:rPr>
        <w:t>much</w:t>
      </w:r>
      <w:r>
        <w:t xml:space="preserve">  </w:t>
      </w:r>
      <w:r>
        <w:rPr>
          <w:w w:val="99"/>
        </w:rPr>
        <w:t>faster</w:t>
      </w:r>
      <w:r>
        <w:t xml:space="preserve">  </w:t>
      </w:r>
      <w:r>
        <w:rPr>
          <w:w w:val="99"/>
        </w:rPr>
        <w:t>than</w:t>
      </w:r>
      <w:r>
        <w:t xml:space="preserve">  </w:t>
      </w:r>
      <w:r>
        <w:rPr>
          <w:w w:val="99"/>
        </w:rPr>
        <w:t>propagation to</w:t>
      </w:r>
      <w:r>
        <w:t xml:space="preserve">  </w:t>
      </w:r>
      <w:r>
        <w:rPr>
          <w:w w:val="99"/>
        </w:rPr>
        <w:t>the</w:t>
      </w:r>
      <w:r>
        <w:t xml:space="preserve">  </w:t>
      </w:r>
      <w:r>
        <w:rPr>
          <w:w w:val="99"/>
        </w:rPr>
        <w:t>entire</w:t>
      </w:r>
      <w:r>
        <w:t xml:space="preserve">  </w:t>
      </w:r>
      <w:r>
        <w:rPr>
          <w:w w:val="99"/>
        </w:rPr>
        <w:t>network.</w:t>
      </w:r>
      <w:r>
        <w:t xml:space="preserve">  </w:t>
      </w:r>
      <w:r>
        <w:rPr>
          <w:w w:val="99"/>
        </w:rPr>
        <w:t>This</w:t>
      </w:r>
      <w:r>
        <w:t xml:space="preserve">  </w:t>
      </w:r>
      <w:r>
        <w:rPr>
          <w:w w:val="99"/>
        </w:rPr>
        <w:t>is</w:t>
      </w:r>
      <w:r>
        <w:t xml:space="preserve">  </w:t>
      </w:r>
      <w:r>
        <w:rPr>
          <w:w w:val="99"/>
        </w:rPr>
        <w:t>the</w:t>
      </w:r>
      <w:r>
        <w:t xml:space="preserve">  </w:t>
      </w:r>
      <w:r>
        <w:rPr>
          <w:w w:val="99"/>
        </w:rPr>
        <w:t>first</w:t>
      </w:r>
      <w:r>
        <w:t xml:space="preserve">  </w:t>
      </w:r>
      <w:r>
        <w:rPr>
          <w:w w:val="99"/>
        </w:rPr>
        <w:t>challenge</w:t>
      </w:r>
      <w:r>
        <w:t xml:space="preserve">  </w:t>
      </w:r>
      <w:r>
        <w:rPr>
          <w:w w:val="99"/>
        </w:rPr>
        <w:t>in</w:t>
      </w:r>
      <w:r>
        <w:t xml:space="preserve">  </w:t>
      </w:r>
      <w:r>
        <w:rPr>
          <w:w w:val="99"/>
        </w:rPr>
        <w:t>every sharding</w:t>
      </w:r>
      <w:r>
        <w:t xml:space="preserve">  </w:t>
      </w:r>
      <w:r>
        <w:rPr>
          <w:w w:val="99"/>
        </w:rPr>
        <w:t>approach</w:t>
      </w:r>
      <w:r>
        <w:t xml:space="preserve">  </w:t>
      </w:r>
      <w:r>
        <w:rPr>
          <w:w w:val="99"/>
        </w:rPr>
        <w:t>and</w:t>
      </w:r>
      <w:r>
        <w:t xml:space="preserve">  </w:t>
      </w:r>
      <w:r>
        <w:rPr>
          <w:w w:val="99"/>
        </w:rPr>
        <w:t>the</w:t>
      </w:r>
      <w:r>
        <w:t xml:space="preserve">  </w:t>
      </w:r>
      <w:r>
        <w:rPr>
          <w:w w:val="99"/>
        </w:rPr>
        <w:t>mechanism</w:t>
      </w:r>
      <w:r>
        <w:t xml:space="preserve">  </w:t>
      </w:r>
      <w:r>
        <w:rPr>
          <w:w w:val="99"/>
        </w:rPr>
        <w:t>that</w:t>
      </w:r>
      <w:r>
        <w:t xml:space="preserve">  </w:t>
      </w:r>
      <w:r>
        <w:rPr>
          <w:w w:val="99"/>
        </w:rPr>
        <w:t>maps</w:t>
      </w:r>
      <w:r>
        <w:t xml:space="preserve">  </w:t>
      </w:r>
      <w:r>
        <w:rPr>
          <w:w w:val="99"/>
        </w:rPr>
        <w:t>nodes</w:t>
      </w:r>
      <w:r>
        <w:t xml:space="preserve">  </w:t>
      </w:r>
      <w:r>
        <w:rPr>
          <w:w w:val="99"/>
        </w:rPr>
        <w:t>to shards</w:t>
      </w:r>
      <w:r>
        <w:t xml:space="preserve"> </w:t>
      </w:r>
      <w:r>
        <w:rPr>
          <w:w w:val="99"/>
        </w:rPr>
        <w:t>has</w:t>
      </w:r>
      <w:r>
        <w:t xml:space="preserve"> </w:t>
      </w:r>
      <w:r>
        <w:rPr>
          <w:w w:val="99"/>
        </w:rPr>
        <w:t>to</w:t>
      </w:r>
      <w:r>
        <w:t xml:space="preserve"> </w:t>
      </w:r>
      <w:r>
        <w:rPr>
          <w:w w:val="99"/>
        </w:rPr>
        <w:t>take</w:t>
      </w:r>
      <w:r>
        <w:t xml:space="preserve"> </w:t>
      </w:r>
      <w:r>
        <w:rPr>
          <w:w w:val="99"/>
        </w:rPr>
        <w:t>into</w:t>
      </w:r>
      <w:r>
        <w:t xml:space="preserve"> </w:t>
      </w:r>
      <w:r>
        <w:rPr>
          <w:w w:val="99"/>
        </w:rPr>
        <w:t>consideration</w:t>
      </w:r>
      <w:r>
        <w:t xml:space="preserve"> </w:t>
      </w:r>
      <w:r>
        <w:rPr>
          <w:w w:val="99"/>
        </w:rPr>
        <w:t>the</w:t>
      </w:r>
      <w:r>
        <w:t xml:space="preserve"> </w:t>
      </w:r>
      <w:r>
        <w:rPr>
          <w:w w:val="99"/>
        </w:rPr>
        <w:t>possible</w:t>
      </w:r>
      <w:r>
        <w:t xml:space="preserve"> </w:t>
      </w:r>
      <w:r>
        <w:rPr>
          <w:w w:val="99"/>
        </w:rPr>
        <w:t>attacks</w:t>
      </w:r>
      <w:r>
        <w:t xml:space="preserve"> </w:t>
      </w:r>
      <w:r>
        <w:rPr>
          <w:w w:val="99"/>
        </w:rPr>
        <w:t>from an</w:t>
      </w:r>
      <w:r>
        <w:t xml:space="preserve"> </w:t>
      </w:r>
      <w:r>
        <w:rPr>
          <w:w w:val="99"/>
        </w:rPr>
        <w:t>attacker</w:t>
      </w:r>
      <w:r>
        <w:t xml:space="preserve"> </w:t>
      </w:r>
      <w:r>
        <w:rPr>
          <w:w w:val="99"/>
        </w:rPr>
        <w:t>that</w:t>
      </w:r>
      <w:r>
        <w:t xml:space="preserve"> </w:t>
      </w:r>
      <w:r>
        <w:rPr>
          <w:w w:val="99"/>
        </w:rPr>
        <w:t>gains</w:t>
      </w:r>
      <w:r>
        <w:t xml:space="preserve"> </w:t>
      </w:r>
      <w:r>
        <w:rPr>
          <w:w w:val="99"/>
        </w:rPr>
        <w:t>control</w:t>
      </w:r>
      <w:r>
        <w:t xml:space="preserve"> </w:t>
      </w:r>
      <w:r>
        <w:rPr>
          <w:w w:val="99"/>
        </w:rPr>
        <w:t>over</w:t>
      </w:r>
      <w:r>
        <w:t xml:space="preserve"> </w:t>
      </w:r>
      <w:r>
        <w:rPr>
          <w:w w:val="99"/>
        </w:rPr>
        <w:t>a</w:t>
      </w:r>
      <w:r>
        <w:t xml:space="preserve"> </w:t>
      </w:r>
      <w:r>
        <w:rPr>
          <w:w w:val="99"/>
        </w:rPr>
        <w:t>specific</w:t>
      </w:r>
      <w:r>
        <w:t xml:space="preserve"> </w:t>
      </w:r>
      <w:r>
        <w:rPr>
          <w:w w:val="99"/>
        </w:rPr>
        <w:t>shard.</w:t>
      </w:r>
      <w:r>
        <w:t xml:space="preserve"> </w:t>
      </w:r>
      <w:r>
        <w:rPr>
          <w:w w:val="99"/>
        </w:rPr>
        <w:t>Transaction sharding</w:t>
      </w:r>
      <w:r>
        <w:t xml:space="preserve">  </w:t>
      </w:r>
      <w:r>
        <w:rPr>
          <w:w w:val="99"/>
        </w:rPr>
        <w:t>handles</w:t>
      </w:r>
      <w:r>
        <w:t xml:space="preserve">  </w:t>
      </w:r>
      <w:r>
        <w:rPr>
          <w:w w:val="99"/>
        </w:rPr>
        <w:t>the</w:t>
      </w:r>
      <w:r>
        <w:t xml:space="preserve">  </w:t>
      </w:r>
      <w:r>
        <w:rPr>
          <w:w w:val="99"/>
        </w:rPr>
        <w:t>way</w:t>
      </w:r>
      <w:r>
        <w:t xml:space="preserve">  </w:t>
      </w:r>
      <w:r>
        <w:rPr>
          <w:w w:val="99"/>
        </w:rPr>
        <w:t>the</w:t>
      </w:r>
      <w:r>
        <w:t xml:space="preserve">  </w:t>
      </w:r>
      <w:r>
        <w:rPr>
          <w:w w:val="99"/>
        </w:rPr>
        <w:t>transactions</w:t>
      </w:r>
      <w:r>
        <w:t xml:space="preserve">  </w:t>
      </w:r>
      <w:r>
        <w:rPr>
          <w:w w:val="99"/>
        </w:rPr>
        <w:t>are</w:t>
      </w:r>
      <w:r>
        <w:t xml:space="preserve">  </w:t>
      </w:r>
      <w:r>
        <w:rPr>
          <w:w w:val="99"/>
        </w:rPr>
        <w:t>mapped</w:t>
      </w:r>
      <w:r>
        <w:t xml:space="preserve">  </w:t>
      </w:r>
      <w:r>
        <w:rPr>
          <w:w w:val="99"/>
        </w:rPr>
        <w:t>to</w:t>
      </w:r>
      <w:r>
        <w:t xml:space="preserve">  </w:t>
      </w:r>
      <w:r>
        <w:rPr>
          <w:w w:val="99"/>
        </w:rPr>
        <w:t>the shards</w:t>
      </w:r>
      <w:r>
        <w:t xml:space="preserve">  </w:t>
      </w:r>
      <w:r>
        <w:rPr>
          <w:w w:val="99"/>
        </w:rPr>
        <w:t>where</w:t>
      </w:r>
      <w:r>
        <w:t xml:space="preserve">  </w:t>
      </w:r>
      <w:r>
        <w:rPr>
          <w:w w:val="99"/>
        </w:rPr>
        <w:t>they</w:t>
      </w:r>
      <w:r>
        <w:t xml:space="preserve">  </w:t>
      </w:r>
      <w:r>
        <w:rPr>
          <w:w w:val="99"/>
        </w:rPr>
        <w:t>will</w:t>
      </w:r>
      <w:r>
        <w:t xml:space="preserve">  </w:t>
      </w:r>
      <w:r>
        <w:rPr>
          <w:w w:val="99"/>
        </w:rPr>
        <w:t>be</w:t>
      </w:r>
      <w:r>
        <w:t xml:space="preserve">  </w:t>
      </w:r>
      <w:r>
        <w:rPr>
          <w:w w:val="99"/>
        </w:rPr>
        <w:t>processed.</w:t>
      </w:r>
      <w:r>
        <w:t xml:space="preserve">  </w:t>
      </w:r>
      <w:r>
        <w:rPr>
          <w:w w:val="99"/>
        </w:rPr>
        <w:t>In</w:t>
      </w:r>
      <w:r>
        <w:t xml:space="preserve">  </w:t>
      </w:r>
      <w:r>
        <w:rPr>
          <w:w w:val="99"/>
        </w:rPr>
        <w:t>an</w:t>
      </w:r>
      <w:r>
        <w:t xml:space="preserve">  </w:t>
      </w:r>
      <w:r>
        <w:rPr>
          <w:w w:val="99"/>
        </w:rPr>
        <w:t>account-based system,</w:t>
      </w:r>
      <w:r>
        <w:t xml:space="preserve"> </w:t>
      </w:r>
      <w:r>
        <w:rPr>
          <w:w w:val="99"/>
        </w:rPr>
        <w:t>the</w:t>
      </w:r>
      <w:r>
        <w:t xml:space="preserve"> </w:t>
      </w:r>
      <w:r>
        <w:rPr>
          <w:w w:val="99"/>
        </w:rPr>
        <w:t>transactions</w:t>
      </w:r>
      <w:r>
        <w:t xml:space="preserve"> </w:t>
      </w:r>
      <w:r>
        <w:rPr>
          <w:w w:val="99"/>
        </w:rPr>
        <w:t>could</w:t>
      </w:r>
      <w:r>
        <w:t xml:space="preserve"> </w:t>
      </w:r>
      <w:r>
        <w:rPr>
          <w:w w:val="99"/>
        </w:rPr>
        <w:t>be</w:t>
      </w:r>
      <w:r>
        <w:t xml:space="preserve"> </w:t>
      </w:r>
      <w:r>
        <w:rPr>
          <w:w w:val="99"/>
        </w:rPr>
        <w:t>assigned</w:t>
      </w:r>
      <w:r>
        <w:t xml:space="preserve"> </w:t>
      </w:r>
      <w:r>
        <w:rPr>
          <w:w w:val="99"/>
        </w:rPr>
        <w:t>to</w:t>
      </w:r>
      <w:r>
        <w:t xml:space="preserve"> </w:t>
      </w:r>
      <w:r>
        <w:rPr>
          <w:w w:val="99"/>
        </w:rPr>
        <w:t>shards</w:t>
      </w:r>
      <w:r>
        <w:t xml:space="preserve"> </w:t>
      </w:r>
      <w:r>
        <w:rPr>
          <w:w w:val="99"/>
        </w:rPr>
        <w:t>based</w:t>
      </w:r>
      <w:r>
        <w:t xml:space="preserve"> </w:t>
      </w:r>
      <w:r>
        <w:rPr>
          <w:w w:val="99"/>
        </w:rPr>
        <w:t>on the</w:t>
      </w:r>
      <w:r>
        <w:t xml:space="preserve">  </w:t>
      </w:r>
      <w:r>
        <w:rPr>
          <w:w w:val="99"/>
        </w:rPr>
        <w:t>sender’s</w:t>
      </w:r>
      <w:r>
        <w:t xml:space="preserve">  </w:t>
      </w:r>
      <w:r>
        <w:rPr>
          <w:w w:val="99"/>
        </w:rPr>
        <w:t>address.</w:t>
      </w:r>
      <w:r>
        <w:t xml:space="preserve">  </w:t>
      </w:r>
      <w:r>
        <w:rPr>
          <w:w w:val="99"/>
        </w:rPr>
        <w:t>State</w:t>
      </w:r>
      <w:r>
        <w:t xml:space="preserve">  </w:t>
      </w:r>
      <w:r>
        <w:rPr>
          <w:w w:val="99"/>
        </w:rPr>
        <w:t>sharding</w:t>
      </w:r>
      <w:r>
        <w:t xml:space="preserve">  </w:t>
      </w:r>
      <w:r>
        <w:rPr>
          <w:w w:val="99"/>
        </w:rPr>
        <w:t>is</w:t>
      </w:r>
      <w:r>
        <w:t xml:space="preserve">  </w:t>
      </w:r>
      <w:r>
        <w:rPr>
          <w:w w:val="99"/>
        </w:rPr>
        <w:t>the</w:t>
      </w:r>
      <w:r>
        <w:t xml:space="preserve">  </w:t>
      </w:r>
      <w:r>
        <w:rPr>
          <w:w w:val="99"/>
        </w:rPr>
        <w:t>most</w:t>
      </w:r>
      <w:r>
        <w:t xml:space="preserve">  </w:t>
      </w:r>
      <w:r>
        <w:rPr>
          <w:w w:val="99"/>
        </w:rPr>
        <w:t>challenging approach.</w:t>
      </w:r>
      <w:r>
        <w:t xml:space="preserve">  </w:t>
      </w:r>
      <w:r>
        <w:rPr>
          <w:w w:val="99"/>
        </w:rPr>
        <w:t>In</w:t>
      </w:r>
      <w:r>
        <w:t xml:space="preserve">  </w:t>
      </w:r>
      <w:r>
        <w:rPr>
          <w:w w:val="99"/>
        </w:rPr>
        <w:t>contrast</w:t>
      </w:r>
      <w:r>
        <w:t xml:space="preserve">  </w:t>
      </w:r>
      <w:r>
        <w:rPr>
          <w:w w:val="99"/>
        </w:rPr>
        <w:t>to</w:t>
      </w:r>
      <w:r>
        <w:t xml:space="preserve">  </w:t>
      </w:r>
      <w:r>
        <w:rPr>
          <w:w w:val="99"/>
        </w:rPr>
        <w:t>the</w:t>
      </w:r>
      <w:r>
        <w:t xml:space="preserve">  </w:t>
      </w:r>
      <w:r>
        <w:rPr>
          <w:w w:val="99"/>
        </w:rPr>
        <w:t>previously</w:t>
      </w:r>
      <w:r>
        <w:t xml:space="preserve">  </w:t>
      </w:r>
      <w:r>
        <w:rPr>
          <w:w w:val="99"/>
        </w:rPr>
        <w:t>described</w:t>
      </w:r>
      <w:r>
        <w:t xml:space="preserve">  </w:t>
      </w:r>
      <w:r>
        <w:rPr>
          <w:w w:val="99"/>
        </w:rPr>
        <w:t>sharding mechanisms,</w:t>
      </w:r>
      <w:r>
        <w:t xml:space="preserve">  </w:t>
      </w:r>
      <w:r>
        <w:rPr>
          <w:w w:val="99"/>
        </w:rPr>
        <w:t>where</w:t>
      </w:r>
      <w:r>
        <w:t xml:space="preserve">  </w:t>
      </w:r>
      <w:r>
        <w:rPr>
          <w:w w:val="99"/>
        </w:rPr>
        <w:t>all</w:t>
      </w:r>
      <w:r>
        <w:t xml:space="preserve">  </w:t>
      </w:r>
      <w:r>
        <w:rPr>
          <w:w w:val="99"/>
        </w:rPr>
        <w:t>nodes</w:t>
      </w:r>
      <w:r>
        <w:t xml:space="preserve">  </w:t>
      </w:r>
      <w:r>
        <w:rPr>
          <w:w w:val="99"/>
        </w:rPr>
        <w:t>store</w:t>
      </w:r>
      <w:r>
        <w:t xml:space="preserve">  </w:t>
      </w:r>
      <w:r>
        <w:rPr>
          <w:w w:val="99"/>
        </w:rPr>
        <w:t>the</w:t>
      </w:r>
      <w:r>
        <w:t xml:space="preserve">  </w:t>
      </w:r>
      <w:r>
        <w:rPr>
          <w:w w:val="99"/>
        </w:rPr>
        <w:t>entire</w:t>
      </w:r>
      <w:r>
        <w:t xml:space="preserve">  </w:t>
      </w:r>
      <w:r>
        <w:rPr>
          <w:w w:val="99"/>
        </w:rPr>
        <w:t>state,</w:t>
      </w:r>
      <w:r>
        <w:t xml:space="preserve">  </w:t>
      </w:r>
      <w:r>
        <w:rPr>
          <w:w w:val="99"/>
        </w:rPr>
        <w:t>in</w:t>
      </w:r>
      <w:r>
        <w:t xml:space="preserve">  </w:t>
      </w:r>
      <w:r>
        <w:rPr>
          <w:w w:val="99"/>
        </w:rPr>
        <w:t>state- sharded</w:t>
      </w:r>
      <w:r>
        <w:t xml:space="preserve">  </w:t>
      </w:r>
      <w:r>
        <w:rPr>
          <w:w w:val="99"/>
        </w:rPr>
        <w:t>blockchains,</w:t>
      </w:r>
      <w:r>
        <w:t xml:space="preserve">  </w:t>
      </w:r>
      <w:r>
        <w:rPr>
          <w:w w:val="99"/>
        </w:rPr>
        <w:t>each</w:t>
      </w:r>
      <w:r>
        <w:t xml:space="preserve">  </w:t>
      </w:r>
      <w:r>
        <w:rPr>
          <w:w w:val="99"/>
        </w:rPr>
        <w:t>shard</w:t>
      </w:r>
      <w:r>
        <w:t xml:space="preserve">  </w:t>
      </w:r>
      <w:r>
        <w:rPr>
          <w:w w:val="99"/>
        </w:rPr>
        <w:t>maintains</w:t>
      </w:r>
      <w:r>
        <w:t xml:space="preserve">  </w:t>
      </w:r>
      <w:r>
        <w:rPr>
          <w:w w:val="99"/>
        </w:rPr>
        <w:t>only</w:t>
      </w:r>
      <w:r>
        <w:t xml:space="preserve">  </w:t>
      </w:r>
      <w:r>
        <w:rPr>
          <w:w w:val="99"/>
        </w:rPr>
        <w:t>a</w:t>
      </w:r>
      <w:r>
        <w:t xml:space="preserve">  </w:t>
      </w:r>
      <w:r>
        <w:rPr>
          <w:w w:val="99"/>
        </w:rPr>
        <w:t>portion</w:t>
      </w:r>
      <w:r>
        <w:t xml:space="preserve">  </w:t>
      </w:r>
      <w:r>
        <w:rPr>
          <w:w w:val="99"/>
        </w:rPr>
        <w:t>of the</w:t>
      </w:r>
      <w:r>
        <w:t xml:space="preserve">  </w:t>
      </w:r>
      <w:r>
        <w:rPr>
          <w:w w:val="99"/>
        </w:rPr>
        <w:t>state.</w:t>
      </w:r>
      <w:r>
        <w:t xml:space="preserve">  </w:t>
      </w:r>
      <w:r>
        <w:rPr>
          <w:w w:val="99"/>
        </w:rPr>
        <w:t>Every</w:t>
      </w:r>
      <w:r>
        <w:t xml:space="preserve">  </w:t>
      </w:r>
      <w:r>
        <w:rPr>
          <w:w w:val="99"/>
        </w:rPr>
        <w:t>transaction</w:t>
      </w:r>
      <w:r>
        <w:t xml:space="preserve">  </w:t>
      </w:r>
      <w:r>
        <w:rPr>
          <w:w w:val="99"/>
        </w:rPr>
        <w:t>handling</w:t>
      </w:r>
      <w:r>
        <w:t xml:space="preserve">  </w:t>
      </w:r>
      <w:r>
        <w:rPr>
          <w:w w:val="99"/>
        </w:rPr>
        <w:t>accounts</w:t>
      </w:r>
      <w:r>
        <w:t xml:space="preserve">  </w:t>
      </w:r>
      <w:r>
        <w:rPr>
          <w:w w:val="99"/>
        </w:rPr>
        <w:t>that</w:t>
      </w:r>
      <w:r>
        <w:t xml:space="preserve">  </w:t>
      </w:r>
      <w:r>
        <w:rPr>
          <w:w w:val="99"/>
        </w:rPr>
        <w:t>are</w:t>
      </w:r>
      <w:r>
        <w:t xml:space="preserve">  </w:t>
      </w:r>
      <w:r>
        <w:rPr>
          <w:w w:val="99"/>
        </w:rPr>
        <w:t>in different</w:t>
      </w:r>
      <w:r>
        <w:t xml:space="preserve"> </w:t>
      </w:r>
      <w:r>
        <w:rPr>
          <w:w w:val="99"/>
        </w:rPr>
        <w:t>shards,</w:t>
      </w:r>
      <w:r>
        <w:t xml:space="preserve"> </w:t>
      </w:r>
      <w:r>
        <w:rPr>
          <w:w w:val="99"/>
        </w:rPr>
        <w:t>would</w:t>
      </w:r>
      <w:r>
        <w:t xml:space="preserve"> </w:t>
      </w:r>
      <w:r>
        <w:rPr>
          <w:w w:val="99"/>
        </w:rPr>
        <w:t>need</w:t>
      </w:r>
      <w:r>
        <w:t xml:space="preserve"> </w:t>
      </w:r>
      <w:r>
        <w:rPr>
          <w:w w:val="99"/>
        </w:rPr>
        <w:t>to</w:t>
      </w:r>
      <w:r>
        <w:t xml:space="preserve"> </w:t>
      </w:r>
      <w:r>
        <w:rPr>
          <w:w w:val="99"/>
        </w:rPr>
        <w:t>exchange</w:t>
      </w:r>
      <w:r>
        <w:t xml:space="preserve"> </w:t>
      </w:r>
      <w:r>
        <w:rPr>
          <w:w w:val="99"/>
        </w:rPr>
        <w:t>messages</w:t>
      </w:r>
      <w:r>
        <w:t xml:space="preserve"> </w:t>
      </w:r>
      <w:r>
        <w:rPr>
          <w:w w:val="99"/>
        </w:rPr>
        <w:t>and</w:t>
      </w:r>
      <w:r>
        <w:t xml:space="preserve"> </w:t>
      </w:r>
      <w:r>
        <w:rPr>
          <w:w w:val="99"/>
        </w:rPr>
        <w:t>update states</w:t>
      </w:r>
      <w:r>
        <w:t xml:space="preserve">  </w:t>
      </w:r>
      <w:r>
        <w:rPr>
          <w:w w:val="99"/>
        </w:rPr>
        <w:t>in</w:t>
      </w:r>
      <w:r>
        <w:t xml:space="preserve">  </w:t>
      </w:r>
      <w:r>
        <w:rPr>
          <w:w w:val="99"/>
        </w:rPr>
        <w:t>different</w:t>
      </w:r>
      <w:r>
        <w:t xml:space="preserve">  </w:t>
      </w:r>
      <w:r>
        <w:rPr>
          <w:w w:val="99"/>
        </w:rPr>
        <w:t>shards.</w:t>
      </w:r>
      <w:r>
        <w:t xml:space="preserve"> </w:t>
      </w:r>
      <w:r w:rsidR="006F5E60">
        <w:rPr>
          <w:w w:val="99"/>
        </w:rPr>
        <w:t>In</w:t>
      </w:r>
      <w:r w:rsidR="006F5E60">
        <w:t xml:space="preserve">  </w:t>
      </w:r>
      <w:r w:rsidR="006F5E60">
        <w:rPr>
          <w:w w:val="99"/>
        </w:rPr>
        <w:t>order</w:t>
      </w:r>
      <w:r w:rsidR="006F5E60">
        <w:t xml:space="preserve">  </w:t>
      </w:r>
      <w:r w:rsidR="006F5E60">
        <w:rPr>
          <w:w w:val="99"/>
        </w:rPr>
        <w:t>to</w:t>
      </w:r>
      <w:r w:rsidR="006F5E60">
        <w:t xml:space="preserve">  </w:t>
      </w:r>
      <w:r w:rsidR="006F5E60">
        <w:rPr>
          <w:w w:val="99"/>
        </w:rPr>
        <w:t>increase</w:t>
      </w:r>
      <w:r w:rsidR="006F5E60">
        <w:t xml:space="preserve">  </w:t>
      </w:r>
      <w:r w:rsidR="006F5E60">
        <w:rPr>
          <w:w w:val="99"/>
        </w:rPr>
        <w:t>resiliency</w:t>
      </w:r>
      <w:r w:rsidR="006F5E60">
        <w:t xml:space="preserve">  </w:t>
      </w:r>
      <w:r w:rsidR="006F5E60">
        <w:rPr>
          <w:w w:val="99"/>
        </w:rPr>
        <w:t>to malicious</w:t>
      </w:r>
      <w:r w:rsidR="006F5E60">
        <w:t xml:space="preserve"> </w:t>
      </w:r>
      <w:r w:rsidR="006F5E60">
        <w:rPr>
          <w:w w:val="99"/>
        </w:rPr>
        <w:t>attacks,</w:t>
      </w:r>
      <w:r w:rsidR="006F5E60">
        <w:t xml:space="preserve"> </w:t>
      </w:r>
      <w:r w:rsidR="006F5E60">
        <w:rPr>
          <w:w w:val="99"/>
        </w:rPr>
        <w:t>the</w:t>
      </w:r>
      <w:r w:rsidR="006F5E60">
        <w:t xml:space="preserve"> </w:t>
      </w:r>
      <w:r w:rsidR="006F5E60">
        <w:rPr>
          <w:w w:val="99"/>
        </w:rPr>
        <w:t>nodes</w:t>
      </w:r>
      <w:r w:rsidR="006F5E60">
        <w:t xml:space="preserve"> </w:t>
      </w:r>
      <w:r w:rsidR="006F5E60">
        <w:rPr>
          <w:w w:val="99"/>
        </w:rPr>
        <w:t>in</w:t>
      </w:r>
      <w:r w:rsidR="006F5E60">
        <w:t xml:space="preserve"> </w:t>
      </w:r>
      <w:r w:rsidR="006F5E60">
        <w:rPr>
          <w:w w:val="99"/>
        </w:rPr>
        <w:t>the</w:t>
      </w:r>
      <w:r w:rsidR="006F5E60">
        <w:t xml:space="preserve"> </w:t>
      </w:r>
      <w:r w:rsidR="006F5E60">
        <w:rPr>
          <w:w w:val="99"/>
        </w:rPr>
        <w:t>shards</w:t>
      </w:r>
      <w:r w:rsidR="006F5E60">
        <w:t xml:space="preserve"> </w:t>
      </w:r>
      <w:r w:rsidR="006F5E60">
        <w:rPr>
          <w:w w:val="99"/>
        </w:rPr>
        <w:t>have</w:t>
      </w:r>
      <w:r w:rsidR="006F5E60">
        <w:t xml:space="preserve"> </w:t>
      </w:r>
      <w:r w:rsidR="006F5E60">
        <w:rPr>
          <w:w w:val="99"/>
        </w:rPr>
        <w:t>to</w:t>
      </w:r>
      <w:r w:rsidR="006F5E60">
        <w:t xml:space="preserve"> </w:t>
      </w:r>
      <w:r w:rsidR="006F5E60">
        <w:rPr>
          <w:w w:val="99"/>
        </w:rPr>
        <w:t>be</w:t>
      </w:r>
      <w:r w:rsidR="006F5E60">
        <w:t xml:space="preserve"> </w:t>
      </w:r>
      <w:r w:rsidR="006F5E60">
        <w:rPr>
          <w:w w:val="99"/>
        </w:rPr>
        <w:t>reshuffled from</w:t>
      </w:r>
      <w:r w:rsidR="006F5E60">
        <w:t xml:space="preserve">  </w:t>
      </w:r>
      <w:r w:rsidR="006F5E60">
        <w:rPr>
          <w:w w:val="99"/>
        </w:rPr>
        <w:t>time</w:t>
      </w:r>
      <w:r w:rsidR="006F5E60">
        <w:t xml:space="preserve">  </w:t>
      </w:r>
      <w:r w:rsidR="006F5E60">
        <w:rPr>
          <w:w w:val="99"/>
        </w:rPr>
        <w:t>to</w:t>
      </w:r>
      <w:r w:rsidR="006F5E60">
        <w:t xml:space="preserve">  </w:t>
      </w:r>
      <w:r w:rsidR="006F5E60">
        <w:rPr>
          <w:w w:val="99"/>
        </w:rPr>
        <w:t>time. However,</w:t>
      </w:r>
      <w:r w:rsidR="006F5E60">
        <w:t xml:space="preserve">  </w:t>
      </w:r>
      <w:r w:rsidR="006F5E60">
        <w:rPr>
          <w:w w:val="99"/>
        </w:rPr>
        <w:t>moving</w:t>
      </w:r>
      <w:r w:rsidR="006F5E60">
        <w:t xml:space="preserve">  </w:t>
      </w:r>
      <w:r w:rsidR="006F5E60">
        <w:rPr>
          <w:w w:val="99"/>
        </w:rPr>
        <w:t>nodes</w:t>
      </w:r>
      <w:r w:rsidR="006F5E60">
        <w:t xml:space="preserve">  </w:t>
      </w:r>
      <w:r w:rsidR="006F5E60">
        <w:rPr>
          <w:w w:val="99"/>
        </w:rPr>
        <w:t>between</w:t>
      </w:r>
      <w:r w:rsidR="006F5E60">
        <w:t xml:space="preserve">  </w:t>
      </w:r>
      <w:r w:rsidR="006F5E60">
        <w:rPr>
          <w:w w:val="99"/>
        </w:rPr>
        <w:t>shards introduces</w:t>
      </w:r>
      <w:r w:rsidR="006F5E60">
        <w:t xml:space="preserve">  </w:t>
      </w:r>
      <w:r w:rsidR="006F5E60">
        <w:rPr>
          <w:w w:val="99"/>
        </w:rPr>
        <w:t>synchronization</w:t>
      </w:r>
      <w:r w:rsidR="006F5E60">
        <w:t xml:space="preserve">  </w:t>
      </w:r>
      <w:r w:rsidR="006F5E60">
        <w:rPr>
          <w:w w:val="99"/>
        </w:rPr>
        <w:t>overheads,</w:t>
      </w:r>
      <w:r w:rsidR="006F5E60">
        <w:t xml:space="preserve">  </w:t>
      </w:r>
      <w:r w:rsidR="006F5E60">
        <w:rPr>
          <w:w w:val="99"/>
        </w:rPr>
        <w:t>that</w:t>
      </w:r>
      <w:r w:rsidR="006F5E60">
        <w:t xml:space="preserve">  </w:t>
      </w:r>
      <w:r w:rsidR="006F5E60">
        <w:rPr>
          <w:w w:val="99"/>
        </w:rPr>
        <w:t>is,</w:t>
      </w:r>
      <w:r w:rsidR="006F5E60">
        <w:t xml:space="preserve">  </w:t>
      </w:r>
      <w:r w:rsidR="006F5E60">
        <w:rPr>
          <w:w w:val="99"/>
        </w:rPr>
        <w:t>the</w:t>
      </w:r>
      <w:r w:rsidR="006F5E60">
        <w:t xml:space="preserve">  </w:t>
      </w:r>
      <w:r w:rsidR="006F5E60">
        <w:rPr>
          <w:w w:val="99"/>
        </w:rPr>
        <w:t>time</w:t>
      </w:r>
      <w:r w:rsidR="006F5E60">
        <w:t xml:space="preserve">  </w:t>
      </w:r>
      <w:r w:rsidR="006F5E60">
        <w:rPr>
          <w:w w:val="99"/>
        </w:rPr>
        <w:t>taken for</w:t>
      </w:r>
      <w:r w:rsidR="006F5E60">
        <w:t xml:space="preserve"> </w:t>
      </w:r>
      <w:r w:rsidR="006F5E60">
        <w:rPr>
          <w:w w:val="99"/>
        </w:rPr>
        <w:t>the</w:t>
      </w:r>
      <w:r w:rsidR="006F5E60">
        <w:t xml:space="preserve"> </w:t>
      </w:r>
      <w:r w:rsidR="006F5E60">
        <w:rPr>
          <w:w w:val="99"/>
        </w:rPr>
        <w:t>newly</w:t>
      </w:r>
      <w:r w:rsidR="006F5E60">
        <w:t xml:space="preserve"> </w:t>
      </w:r>
      <w:r w:rsidR="006F5E60">
        <w:rPr>
          <w:w w:val="99"/>
        </w:rPr>
        <w:t>added</w:t>
      </w:r>
      <w:r w:rsidR="006F5E60">
        <w:t xml:space="preserve"> </w:t>
      </w:r>
      <w:r w:rsidR="006F5E60">
        <w:rPr>
          <w:w w:val="99"/>
        </w:rPr>
        <w:t>nodes</w:t>
      </w:r>
      <w:r w:rsidR="006F5E60">
        <w:t xml:space="preserve"> </w:t>
      </w:r>
      <w:r w:rsidR="006F5E60">
        <w:rPr>
          <w:w w:val="99"/>
        </w:rPr>
        <w:t>to</w:t>
      </w:r>
      <w:r w:rsidR="006F5E60">
        <w:t xml:space="preserve"> </w:t>
      </w:r>
      <w:r w:rsidR="006F5E60">
        <w:rPr>
          <w:w w:val="99"/>
        </w:rPr>
        <w:t>download</w:t>
      </w:r>
      <w:r w:rsidR="006F5E60">
        <w:t xml:space="preserve"> </w:t>
      </w:r>
      <w:r w:rsidR="006F5E60">
        <w:rPr>
          <w:w w:val="99"/>
        </w:rPr>
        <w:t>the</w:t>
      </w:r>
      <w:r w:rsidR="006F5E60">
        <w:t xml:space="preserve"> </w:t>
      </w:r>
      <w:r w:rsidR="006F5E60">
        <w:rPr>
          <w:w w:val="99"/>
        </w:rPr>
        <w:t>latest</w:t>
      </w:r>
      <w:r w:rsidR="006F5E60">
        <w:t xml:space="preserve"> </w:t>
      </w:r>
      <w:r w:rsidR="006F5E60">
        <w:rPr>
          <w:w w:val="99"/>
        </w:rPr>
        <w:t>state.</w:t>
      </w:r>
      <w:r w:rsidR="006F5E60">
        <w:t xml:space="preserve"> </w:t>
      </w:r>
      <w:proofErr w:type="spellStart"/>
      <w:r w:rsidR="008633C9" w:rsidRPr="008633C9">
        <w:rPr>
          <w:w w:val="99"/>
        </w:rPr>
        <w:t>Thus,it</w:t>
      </w:r>
      <w:proofErr w:type="spellEnd"/>
      <w:r w:rsidR="008633C9" w:rsidRPr="008633C9">
        <w:rPr>
          <w:w w:val="99"/>
        </w:rPr>
        <w:t xml:space="preserve"> is imperative that only a subset of all nodes should be</w:t>
      </w:r>
      <w:r w:rsidR="008633C9">
        <w:rPr>
          <w:w w:val="99"/>
        </w:rPr>
        <w:t xml:space="preserve"> </w:t>
      </w:r>
      <w:r w:rsidR="008633C9" w:rsidRPr="008633C9">
        <w:rPr>
          <w:w w:val="99"/>
        </w:rPr>
        <w:t>redistributed during each epoch, to prevent down times during</w:t>
      </w:r>
      <w:r w:rsidR="008633C9">
        <w:rPr>
          <w:w w:val="99"/>
        </w:rPr>
        <w:t xml:space="preserve"> </w:t>
      </w:r>
      <w:r w:rsidR="008633C9" w:rsidRPr="008633C9">
        <w:rPr>
          <w:w w:val="99"/>
        </w:rPr>
        <w:t>the synchronization process.</w:t>
      </w:r>
    </w:p>
    <w:p w14:paraId="66717CA4" w14:textId="2AC78DE0" w:rsidR="00031B25" w:rsidRDefault="00031B25" w:rsidP="008633C9">
      <w:pPr>
        <w:spacing w:before="87" w:line="249" w:lineRule="auto"/>
        <w:ind w:right="85" w:firstLine="199"/>
        <w:jc w:val="both"/>
        <w:rPr>
          <w:w w:val="99"/>
        </w:rPr>
      </w:pPr>
    </w:p>
    <w:p w14:paraId="449A8C3D" w14:textId="7802CD09" w:rsidR="00031B25" w:rsidRDefault="00031B25" w:rsidP="008633C9">
      <w:pPr>
        <w:spacing w:before="87" w:line="249" w:lineRule="auto"/>
        <w:ind w:right="85" w:firstLine="199"/>
        <w:jc w:val="both"/>
        <w:rPr>
          <w:w w:val="99"/>
        </w:rPr>
      </w:pPr>
    </w:p>
    <w:p w14:paraId="1E80BA0C" w14:textId="4B6E27DD" w:rsidR="00031B25" w:rsidRDefault="00031B25" w:rsidP="008633C9">
      <w:pPr>
        <w:spacing w:before="87" w:line="249" w:lineRule="auto"/>
        <w:ind w:right="85" w:firstLine="199"/>
        <w:jc w:val="both"/>
        <w:rPr>
          <w:w w:val="99"/>
        </w:rPr>
      </w:pPr>
    </w:p>
    <w:p w14:paraId="5BFC2A64" w14:textId="73F327C0" w:rsidR="00031B25" w:rsidRDefault="00031B25" w:rsidP="008633C9">
      <w:pPr>
        <w:spacing w:before="87" w:line="249" w:lineRule="auto"/>
        <w:ind w:right="85" w:firstLine="199"/>
        <w:jc w:val="both"/>
        <w:rPr>
          <w:w w:val="99"/>
        </w:rPr>
      </w:pPr>
    </w:p>
    <w:p w14:paraId="5248E064" w14:textId="50D54F0B" w:rsidR="00031B25" w:rsidRDefault="00031B25" w:rsidP="008633C9">
      <w:pPr>
        <w:spacing w:before="87" w:line="249" w:lineRule="auto"/>
        <w:ind w:right="85" w:firstLine="199"/>
        <w:jc w:val="both"/>
        <w:rPr>
          <w:w w:val="99"/>
        </w:rPr>
      </w:pPr>
    </w:p>
    <w:p w14:paraId="2246365C" w14:textId="77777777" w:rsidR="00031B25" w:rsidRDefault="00031B25" w:rsidP="008633C9">
      <w:pPr>
        <w:spacing w:before="87" w:line="249" w:lineRule="auto"/>
        <w:ind w:right="85" w:firstLine="199"/>
        <w:jc w:val="both"/>
        <w:rPr>
          <w:w w:val="99"/>
        </w:rPr>
      </w:pPr>
    </w:p>
    <w:p w14:paraId="507E516F" w14:textId="77777777" w:rsidR="00031B25" w:rsidRDefault="00031B25" w:rsidP="00031B25">
      <w:pPr>
        <w:ind w:left="119"/>
      </w:pPr>
      <w:r>
        <w:rPr>
          <w:b/>
          <w:w w:val="99"/>
        </w:rPr>
        <w:lastRenderedPageBreak/>
        <w:t>3</w:t>
      </w:r>
      <w:r>
        <w:rPr>
          <w:b/>
        </w:rPr>
        <w:t xml:space="preserve">  </w:t>
      </w:r>
      <w:r>
        <w:rPr>
          <w:b/>
          <w:w w:val="99"/>
        </w:rPr>
        <w:t>Sharding</w:t>
      </w:r>
      <w:r>
        <w:rPr>
          <w:b/>
        </w:rPr>
        <w:t xml:space="preserve"> </w:t>
      </w:r>
      <w:r>
        <w:rPr>
          <w:b/>
          <w:w w:val="99"/>
        </w:rPr>
        <w:t>directions</w:t>
      </w:r>
    </w:p>
    <w:p w14:paraId="6D11E5C2" w14:textId="77777777" w:rsidR="00031B25" w:rsidRDefault="00031B25" w:rsidP="008633C9">
      <w:pPr>
        <w:spacing w:before="87" w:line="249" w:lineRule="auto"/>
        <w:ind w:right="85" w:firstLine="199"/>
        <w:jc w:val="both"/>
        <w:rPr>
          <w:w w:val="99"/>
          <w:position w:val="-2"/>
        </w:rPr>
      </w:pPr>
      <w:r>
        <w:rPr>
          <w:w w:val="99"/>
        </w:rPr>
        <w:t>Some</w:t>
      </w:r>
      <w:r>
        <w:t xml:space="preserve"> </w:t>
      </w:r>
      <w:r>
        <w:rPr>
          <w:w w:val="99"/>
        </w:rPr>
        <w:t>sharding</w:t>
      </w:r>
      <w:r>
        <w:t xml:space="preserve"> </w:t>
      </w:r>
      <w:r>
        <w:rPr>
          <w:w w:val="99"/>
        </w:rPr>
        <w:t>proposals</w:t>
      </w:r>
      <w:r>
        <w:t xml:space="preserve"> </w:t>
      </w:r>
      <w:r>
        <w:rPr>
          <w:w w:val="99"/>
        </w:rPr>
        <w:t>attempt</w:t>
      </w:r>
      <w:r>
        <w:t xml:space="preserve"> </w:t>
      </w:r>
      <w:r>
        <w:rPr>
          <w:w w:val="99"/>
        </w:rPr>
        <w:t>to</w:t>
      </w:r>
      <w:r>
        <w:t xml:space="preserve"> </w:t>
      </w:r>
      <w:r>
        <w:rPr>
          <w:w w:val="99"/>
        </w:rPr>
        <w:t>only</w:t>
      </w:r>
      <w:r>
        <w:t xml:space="preserve"> </w:t>
      </w:r>
      <w:r>
        <w:rPr>
          <w:w w:val="99"/>
        </w:rPr>
        <w:t>shard</w:t>
      </w:r>
      <w:r>
        <w:t xml:space="preserve"> </w:t>
      </w:r>
      <w:r>
        <w:rPr>
          <w:w w:val="99"/>
        </w:rPr>
        <w:t>transactions [8]</w:t>
      </w:r>
      <w:r>
        <w:t xml:space="preserve">  </w:t>
      </w:r>
      <w:r>
        <w:rPr>
          <w:w w:val="99"/>
        </w:rPr>
        <w:t>or</w:t>
      </w:r>
      <w:r>
        <w:t xml:space="preserve">  </w:t>
      </w:r>
      <w:r>
        <w:rPr>
          <w:w w:val="99"/>
        </w:rPr>
        <w:t>only</w:t>
      </w:r>
      <w:r>
        <w:t xml:space="preserve">  </w:t>
      </w:r>
      <w:r>
        <w:rPr>
          <w:w w:val="99"/>
        </w:rPr>
        <w:t>shard</w:t>
      </w:r>
      <w:r>
        <w:t xml:space="preserve">  </w:t>
      </w:r>
      <w:r>
        <w:rPr>
          <w:w w:val="99"/>
        </w:rPr>
        <w:t>state</w:t>
      </w:r>
      <w:r>
        <w:t xml:space="preserve">  </w:t>
      </w:r>
      <w:r>
        <w:rPr>
          <w:w w:val="99"/>
        </w:rPr>
        <w:t>[17],</w:t>
      </w:r>
      <w:r>
        <w:t xml:space="preserve">  </w:t>
      </w:r>
      <w:r>
        <w:rPr>
          <w:w w:val="99"/>
        </w:rPr>
        <w:t>which</w:t>
      </w:r>
      <w:r>
        <w:t xml:space="preserve">  </w:t>
      </w:r>
      <w:r>
        <w:rPr>
          <w:w w:val="99"/>
        </w:rPr>
        <w:t>increases</w:t>
      </w:r>
      <w:r>
        <w:t xml:space="preserve">  </w:t>
      </w:r>
      <w:r>
        <w:rPr>
          <w:w w:val="99"/>
        </w:rPr>
        <w:t>transaction’s throughput,</w:t>
      </w:r>
      <w:r>
        <w:t xml:space="preserve"> </w:t>
      </w:r>
      <w:r>
        <w:rPr>
          <w:w w:val="99"/>
        </w:rPr>
        <w:t>either</w:t>
      </w:r>
      <w:r>
        <w:t xml:space="preserve"> </w:t>
      </w:r>
      <w:r>
        <w:rPr>
          <w:w w:val="99"/>
        </w:rPr>
        <w:t>by</w:t>
      </w:r>
      <w:r>
        <w:t xml:space="preserve"> </w:t>
      </w:r>
      <w:r>
        <w:rPr>
          <w:w w:val="99"/>
        </w:rPr>
        <w:t>forcing</w:t>
      </w:r>
      <w:r>
        <w:t xml:space="preserve"> </w:t>
      </w:r>
      <w:r>
        <w:rPr>
          <w:w w:val="99"/>
        </w:rPr>
        <w:t>every</w:t>
      </w:r>
      <w:r>
        <w:t xml:space="preserve"> </w:t>
      </w:r>
      <w:r>
        <w:rPr>
          <w:w w:val="99"/>
        </w:rPr>
        <w:t>node</w:t>
      </w:r>
      <w:r>
        <w:t xml:space="preserve"> </w:t>
      </w:r>
      <w:r>
        <w:rPr>
          <w:w w:val="99"/>
        </w:rPr>
        <w:t>to</w:t>
      </w:r>
      <w:r>
        <w:t xml:space="preserve"> </w:t>
      </w:r>
      <w:r>
        <w:rPr>
          <w:w w:val="99"/>
        </w:rPr>
        <w:t>store</w:t>
      </w:r>
      <w:r>
        <w:t xml:space="preserve"> </w:t>
      </w:r>
      <w:r>
        <w:rPr>
          <w:w w:val="99"/>
        </w:rPr>
        <w:t>lots</w:t>
      </w:r>
      <w:r>
        <w:t xml:space="preserve"> </w:t>
      </w:r>
      <w:r>
        <w:rPr>
          <w:w w:val="99"/>
        </w:rPr>
        <w:t>of</w:t>
      </w:r>
      <w:r>
        <w:t xml:space="preserve"> </w:t>
      </w:r>
      <w:r>
        <w:rPr>
          <w:w w:val="99"/>
        </w:rPr>
        <w:t>state data</w:t>
      </w:r>
      <w:r>
        <w:t xml:space="preserve">  </w:t>
      </w:r>
      <w:r>
        <w:rPr>
          <w:w w:val="99"/>
        </w:rPr>
        <w:t>or</w:t>
      </w:r>
      <w:r>
        <w:t xml:space="preserve">  </w:t>
      </w:r>
      <w:r>
        <w:rPr>
          <w:w w:val="99"/>
        </w:rPr>
        <w:t>to</w:t>
      </w:r>
      <w:r>
        <w:t xml:space="preserve">  </w:t>
      </w:r>
      <w:r>
        <w:rPr>
          <w:w w:val="99"/>
        </w:rPr>
        <w:t>be</w:t>
      </w:r>
      <w:r>
        <w:t xml:space="preserve">  </w:t>
      </w:r>
      <w:r>
        <w:rPr>
          <w:w w:val="99"/>
        </w:rPr>
        <w:t>a</w:t>
      </w:r>
      <w:r>
        <w:t xml:space="preserve">  </w:t>
      </w:r>
      <w:r>
        <w:rPr>
          <w:w w:val="99"/>
        </w:rPr>
        <w:t>supercomputer</w:t>
      </w:r>
      <w:r>
        <w:t xml:space="preserve">  </w:t>
      </w:r>
      <w:r>
        <w:rPr>
          <w:w w:val="99"/>
        </w:rPr>
        <w:t>[2].</w:t>
      </w:r>
      <w:r>
        <w:t xml:space="preserve">  </w:t>
      </w:r>
      <w:r>
        <w:rPr>
          <w:w w:val="99"/>
        </w:rPr>
        <w:t>Still,</w:t>
      </w:r>
      <w:r>
        <w:t xml:space="preserve">  </w:t>
      </w:r>
      <w:r>
        <w:rPr>
          <w:w w:val="99"/>
        </w:rPr>
        <w:t>more</w:t>
      </w:r>
      <w:r>
        <w:t xml:space="preserve">  </w:t>
      </w:r>
      <w:r>
        <w:rPr>
          <w:w w:val="99"/>
        </w:rPr>
        <w:t>recently,</w:t>
      </w:r>
      <w:r>
        <w:t xml:space="preserve">  </w:t>
      </w:r>
      <w:r>
        <w:rPr>
          <w:w w:val="99"/>
        </w:rPr>
        <w:t>at least</w:t>
      </w:r>
      <w:r>
        <w:t xml:space="preserve"> </w:t>
      </w:r>
      <w:r>
        <w:rPr>
          <w:w w:val="99"/>
        </w:rPr>
        <w:t>one</w:t>
      </w:r>
      <w:r>
        <w:t xml:space="preserve"> </w:t>
      </w:r>
      <w:r>
        <w:rPr>
          <w:w w:val="99"/>
        </w:rPr>
        <w:t>claim</w:t>
      </w:r>
      <w:r>
        <w:t xml:space="preserve"> </w:t>
      </w:r>
      <w:r>
        <w:rPr>
          <w:w w:val="99"/>
        </w:rPr>
        <w:t>has</w:t>
      </w:r>
      <w:r>
        <w:t xml:space="preserve"> </w:t>
      </w:r>
      <w:r>
        <w:rPr>
          <w:w w:val="99"/>
        </w:rPr>
        <w:t>been</w:t>
      </w:r>
      <w:r>
        <w:t xml:space="preserve"> </w:t>
      </w:r>
      <w:r>
        <w:rPr>
          <w:w w:val="99"/>
        </w:rPr>
        <w:t>made</w:t>
      </w:r>
      <w:r>
        <w:t xml:space="preserve"> </w:t>
      </w:r>
      <w:r>
        <w:rPr>
          <w:w w:val="99"/>
        </w:rPr>
        <w:t>about</w:t>
      </w:r>
      <w:r>
        <w:t xml:space="preserve"> </w:t>
      </w:r>
      <w:r>
        <w:rPr>
          <w:w w:val="99"/>
        </w:rPr>
        <w:t>successfully</w:t>
      </w:r>
      <w:r>
        <w:t xml:space="preserve"> </w:t>
      </w:r>
      <w:r>
        <w:rPr>
          <w:w w:val="99"/>
        </w:rPr>
        <w:t>performing</w:t>
      </w:r>
      <w:r w:rsidRPr="004215CC">
        <w:rPr>
          <w:w w:val="99"/>
        </w:rPr>
        <w:t xml:space="preserve"> </w:t>
      </w:r>
      <w:r>
        <w:rPr>
          <w:w w:val="99"/>
        </w:rPr>
        <w:t>both</w:t>
      </w:r>
      <w:r>
        <w:t xml:space="preserve"> </w:t>
      </w:r>
      <w:r>
        <w:rPr>
          <w:w w:val="99"/>
        </w:rPr>
        <w:t>transaction</w:t>
      </w:r>
      <w:r>
        <w:t xml:space="preserve"> </w:t>
      </w:r>
      <w:r>
        <w:rPr>
          <w:w w:val="99"/>
        </w:rPr>
        <w:t>and</w:t>
      </w:r>
      <w:r>
        <w:t xml:space="preserve"> </w:t>
      </w:r>
      <w:r>
        <w:rPr>
          <w:w w:val="99"/>
        </w:rPr>
        <w:t>state</w:t>
      </w:r>
      <w:r>
        <w:t xml:space="preserve"> </w:t>
      </w:r>
      <w:r>
        <w:rPr>
          <w:w w:val="99"/>
        </w:rPr>
        <w:t>sharding,</w:t>
      </w:r>
      <w:r>
        <w:t xml:space="preserve"> </w:t>
      </w:r>
      <w:r>
        <w:rPr>
          <w:w w:val="99"/>
        </w:rPr>
        <w:t>without</w:t>
      </w:r>
      <w:r>
        <w:t xml:space="preserve"> </w:t>
      </w:r>
      <w:r>
        <w:rPr>
          <w:w w:val="99"/>
        </w:rPr>
        <w:t>compromising</w:t>
      </w:r>
      <w:r>
        <w:t xml:space="preserve"> </w:t>
      </w:r>
      <w:r>
        <w:rPr>
          <w:w w:val="99"/>
        </w:rPr>
        <w:t xml:space="preserve">on </w:t>
      </w:r>
      <w:r>
        <w:rPr>
          <w:w w:val="99"/>
          <w:position w:val="-2"/>
        </w:rPr>
        <w:t>storage</w:t>
      </w:r>
      <w:r>
        <w:rPr>
          <w:position w:val="-2"/>
        </w:rPr>
        <w:t xml:space="preserve"> </w:t>
      </w:r>
      <w:r>
        <w:rPr>
          <w:w w:val="99"/>
          <w:position w:val="-2"/>
        </w:rPr>
        <w:t>or</w:t>
      </w:r>
      <w:r>
        <w:rPr>
          <w:position w:val="-2"/>
        </w:rPr>
        <w:t xml:space="preserve"> </w:t>
      </w:r>
      <w:r>
        <w:rPr>
          <w:w w:val="99"/>
          <w:position w:val="-2"/>
        </w:rPr>
        <w:t>processing</w:t>
      </w:r>
      <w:r>
        <w:rPr>
          <w:position w:val="-2"/>
        </w:rPr>
        <w:t xml:space="preserve"> </w:t>
      </w:r>
      <w:r>
        <w:rPr>
          <w:w w:val="99"/>
          <w:position w:val="-2"/>
        </w:rPr>
        <w:t>power</w:t>
      </w:r>
      <w:r>
        <w:rPr>
          <w:position w:val="-2"/>
        </w:rPr>
        <w:t xml:space="preserve"> </w:t>
      </w:r>
      <w:r>
        <w:rPr>
          <w:w w:val="99"/>
          <w:position w:val="-2"/>
        </w:rPr>
        <w:t>[13].</w:t>
      </w:r>
    </w:p>
    <w:p w14:paraId="675F73D3" w14:textId="6045C901" w:rsidR="00031B25" w:rsidRDefault="00CB0675" w:rsidP="00031B25">
      <w:pPr>
        <w:spacing w:before="87" w:line="249" w:lineRule="auto"/>
        <w:ind w:right="85"/>
        <w:jc w:val="both"/>
        <w:rPr>
          <w:w w:val="99"/>
          <w:position w:val="-2"/>
        </w:rPr>
      </w:pPr>
      <w:r w:rsidRPr="00CB0675">
        <w:rPr>
          <w:w w:val="99"/>
          <w:position w:val="-2"/>
        </w:rPr>
        <w:t xml:space="preserve">But  sharding  introduces  some  new  challenges  like:  single- </w:t>
      </w:r>
      <w:proofErr w:type="spellStart"/>
      <w:r w:rsidRPr="00CB0675">
        <w:rPr>
          <w:w w:val="99"/>
          <w:position w:val="-2"/>
        </w:rPr>
        <w:t>shard</w:t>
      </w:r>
      <w:proofErr w:type="spellEnd"/>
      <w:r w:rsidRPr="00CB0675">
        <w:rPr>
          <w:w w:val="99"/>
          <w:position w:val="-2"/>
        </w:rPr>
        <w:t xml:space="preserve"> takeover attack, cross-shard communication, data availability  and  the  need  of  an  abstraction  layer  that  hides  the shards.   However,   conditional   on   the   fact   that   the   above problems  are  addressed  correctly,  state  sharding  brings  considerable  overall  improvements:  transaction  throughput  will increase  significantly  due  to  parallel  transaction  processing and transaction fees will be considerably reduced. Two main </w:t>
      </w:r>
      <w:proofErr w:type="spellStart"/>
      <w:r w:rsidRPr="00CB0675">
        <w:rPr>
          <w:w w:val="99"/>
          <w:position w:val="-2"/>
        </w:rPr>
        <w:t>criterias</w:t>
      </w:r>
      <w:proofErr w:type="spellEnd"/>
      <w:r w:rsidRPr="00CB0675">
        <w:rPr>
          <w:w w:val="99"/>
          <w:position w:val="-2"/>
        </w:rPr>
        <w:t xml:space="preserve">  widely  considered  to  be  obstacles  transforming  into advantages  and  incentives  for  mainstream  adoption  of  the blockchain technology.</w:t>
      </w:r>
    </w:p>
    <w:p w14:paraId="703D262B" w14:textId="77777777" w:rsidR="00CB0675" w:rsidRDefault="00CB0675" w:rsidP="00031B25">
      <w:pPr>
        <w:spacing w:before="87" w:line="249" w:lineRule="auto"/>
        <w:ind w:right="85"/>
        <w:jc w:val="both"/>
        <w:rPr>
          <w:w w:val="99"/>
          <w:position w:val="-2"/>
        </w:rPr>
      </w:pPr>
    </w:p>
    <w:p w14:paraId="29E8159B" w14:textId="77777777" w:rsidR="00CB0675" w:rsidRDefault="00CB0675" w:rsidP="00CB0675">
      <w:pPr>
        <w:ind w:left="119" w:right="2315"/>
        <w:jc w:val="both"/>
      </w:pPr>
      <w:r>
        <w:rPr>
          <w:b/>
          <w:w w:val="99"/>
        </w:rPr>
        <w:t>4</w:t>
      </w:r>
      <w:r>
        <w:rPr>
          <w:b/>
        </w:rPr>
        <w:t xml:space="preserve">  </w:t>
      </w:r>
      <w:r>
        <w:rPr>
          <w:b/>
          <w:w w:val="99"/>
        </w:rPr>
        <w:t>Elrond</w:t>
      </w:r>
      <w:r>
        <w:rPr>
          <w:b/>
        </w:rPr>
        <w:t xml:space="preserve"> </w:t>
      </w:r>
      <w:r>
        <w:rPr>
          <w:b/>
          <w:w w:val="99"/>
        </w:rPr>
        <w:t>sharding</w:t>
      </w:r>
      <w:r>
        <w:rPr>
          <w:b/>
        </w:rPr>
        <w:t xml:space="preserve"> </w:t>
      </w:r>
      <w:r>
        <w:rPr>
          <w:b/>
          <w:w w:val="99"/>
        </w:rPr>
        <w:t>approach</w:t>
      </w:r>
    </w:p>
    <w:p w14:paraId="4791A38A" w14:textId="77777777" w:rsidR="00CB0675" w:rsidRDefault="00CB0675" w:rsidP="00CB0675">
      <w:pPr>
        <w:spacing w:before="86" w:line="249" w:lineRule="auto"/>
        <w:ind w:left="119" w:right="-34" w:firstLine="199"/>
        <w:jc w:val="both"/>
      </w:pPr>
      <w:r>
        <w:rPr>
          <w:w w:val="99"/>
        </w:rPr>
        <w:t>While</w:t>
      </w:r>
      <w:r>
        <w:t xml:space="preserve">  </w:t>
      </w:r>
      <w:r>
        <w:rPr>
          <w:w w:val="99"/>
        </w:rPr>
        <w:t>dealing</w:t>
      </w:r>
      <w:r>
        <w:t xml:space="preserve">  </w:t>
      </w:r>
      <w:r>
        <w:rPr>
          <w:w w:val="99"/>
        </w:rPr>
        <w:t>with</w:t>
      </w:r>
      <w:r>
        <w:t xml:space="preserve">  </w:t>
      </w:r>
      <w:r>
        <w:rPr>
          <w:w w:val="99"/>
        </w:rPr>
        <w:t>the</w:t>
      </w:r>
      <w:r>
        <w:t xml:space="preserve">  </w:t>
      </w:r>
      <w:r>
        <w:rPr>
          <w:w w:val="99"/>
        </w:rPr>
        <w:t>complexity</w:t>
      </w:r>
      <w:r>
        <w:t xml:space="preserve">  </w:t>
      </w:r>
      <w:r>
        <w:rPr>
          <w:w w:val="99"/>
        </w:rPr>
        <w:t>of</w:t>
      </w:r>
      <w:r>
        <w:t xml:space="preserve">  </w:t>
      </w:r>
      <w:r>
        <w:rPr>
          <w:w w:val="99"/>
        </w:rPr>
        <w:t>combining</w:t>
      </w:r>
      <w:r>
        <w:t xml:space="preserve">  </w:t>
      </w:r>
      <w:r>
        <w:rPr>
          <w:w w:val="99"/>
        </w:rPr>
        <w:t>network, transaction</w:t>
      </w:r>
      <w:r>
        <w:t xml:space="preserve"> </w:t>
      </w:r>
      <w:r>
        <w:rPr>
          <w:w w:val="99"/>
        </w:rPr>
        <w:t>and</w:t>
      </w:r>
      <w:r>
        <w:t xml:space="preserve"> </w:t>
      </w:r>
      <w:r>
        <w:rPr>
          <w:w w:val="99"/>
        </w:rPr>
        <w:t>state</w:t>
      </w:r>
      <w:r>
        <w:t xml:space="preserve"> </w:t>
      </w:r>
      <w:r>
        <w:rPr>
          <w:w w:val="99"/>
        </w:rPr>
        <w:t>sharding,</w:t>
      </w:r>
      <w:r>
        <w:t xml:space="preserve"> </w:t>
      </w:r>
      <w:r>
        <w:rPr>
          <w:w w:val="99"/>
        </w:rPr>
        <w:t>Elrond’s</w:t>
      </w:r>
      <w:r>
        <w:t xml:space="preserve"> </w:t>
      </w:r>
      <w:r>
        <w:rPr>
          <w:w w:val="99"/>
        </w:rPr>
        <w:t>approach</w:t>
      </w:r>
      <w:r>
        <w:t xml:space="preserve"> </w:t>
      </w:r>
      <w:r>
        <w:rPr>
          <w:w w:val="99"/>
        </w:rPr>
        <w:t>was</w:t>
      </w:r>
      <w:r>
        <w:t xml:space="preserve"> </w:t>
      </w:r>
      <w:r>
        <w:rPr>
          <w:w w:val="99"/>
        </w:rPr>
        <w:t>designed with</w:t>
      </w:r>
      <w:r>
        <w:t xml:space="preserve"> </w:t>
      </w:r>
      <w:r>
        <w:rPr>
          <w:w w:val="99"/>
        </w:rPr>
        <w:t>the</w:t>
      </w:r>
      <w:r>
        <w:t xml:space="preserve"> </w:t>
      </w:r>
      <w:r>
        <w:rPr>
          <w:w w:val="99"/>
        </w:rPr>
        <w:t>following</w:t>
      </w:r>
      <w:r>
        <w:t xml:space="preserve"> </w:t>
      </w:r>
      <w:r>
        <w:rPr>
          <w:w w:val="99"/>
        </w:rPr>
        <w:t>goals</w:t>
      </w:r>
      <w:r>
        <w:t xml:space="preserve"> </w:t>
      </w:r>
      <w:r>
        <w:rPr>
          <w:w w:val="99"/>
        </w:rPr>
        <w:t>in</w:t>
      </w:r>
      <w:r>
        <w:t xml:space="preserve"> </w:t>
      </w:r>
      <w:r>
        <w:rPr>
          <w:w w:val="99"/>
        </w:rPr>
        <w:t>mind:</w:t>
      </w:r>
    </w:p>
    <w:p w14:paraId="393BC2DE" w14:textId="77777777" w:rsidR="00CB0675" w:rsidRDefault="00CB0675" w:rsidP="00CB0675">
      <w:pPr>
        <w:spacing w:before="48" w:line="249" w:lineRule="auto"/>
        <w:ind w:left="604" w:right="-34" w:hanging="286"/>
        <w:jc w:val="both"/>
      </w:pPr>
      <w:r>
        <w:rPr>
          <w:w w:val="99"/>
        </w:rPr>
        <w:t>1)</w:t>
      </w:r>
      <w:r>
        <w:t xml:space="preserve">  </w:t>
      </w:r>
      <w:r>
        <w:rPr>
          <w:w w:val="99"/>
        </w:rPr>
        <w:t>Scalability</w:t>
      </w:r>
      <w:r>
        <w:t xml:space="preserve">  </w:t>
      </w:r>
      <w:r>
        <w:rPr>
          <w:w w:val="99"/>
        </w:rPr>
        <w:t>without</w:t>
      </w:r>
      <w:r>
        <w:t xml:space="preserve">  </w:t>
      </w:r>
      <w:r>
        <w:rPr>
          <w:w w:val="99"/>
        </w:rPr>
        <w:t>affecting</w:t>
      </w:r>
      <w:r>
        <w:t xml:space="preserve">  </w:t>
      </w:r>
      <w:r>
        <w:rPr>
          <w:w w:val="99"/>
        </w:rPr>
        <w:t>availability:</w:t>
      </w:r>
      <w:r>
        <w:t xml:space="preserve">  </w:t>
      </w:r>
      <w:r>
        <w:rPr>
          <w:w w:val="99"/>
        </w:rPr>
        <w:t>Increasing or</w:t>
      </w:r>
      <w:r>
        <w:t xml:space="preserve">  </w:t>
      </w:r>
      <w:r>
        <w:rPr>
          <w:w w:val="99"/>
        </w:rPr>
        <w:t>decreasing</w:t>
      </w:r>
      <w:r>
        <w:t xml:space="preserve">  </w:t>
      </w:r>
      <w:r>
        <w:rPr>
          <w:w w:val="99"/>
        </w:rPr>
        <w:t>the</w:t>
      </w:r>
      <w:r>
        <w:t xml:space="preserve">  </w:t>
      </w:r>
      <w:r>
        <w:rPr>
          <w:w w:val="99"/>
        </w:rPr>
        <w:t>number</w:t>
      </w:r>
      <w:r>
        <w:t xml:space="preserve">  </w:t>
      </w:r>
      <w:r>
        <w:rPr>
          <w:w w:val="99"/>
        </w:rPr>
        <w:t>of</w:t>
      </w:r>
      <w:r>
        <w:t xml:space="preserve">  </w:t>
      </w:r>
      <w:r>
        <w:rPr>
          <w:w w:val="99"/>
        </w:rPr>
        <w:t>shards</w:t>
      </w:r>
      <w:r>
        <w:t xml:space="preserve">  </w:t>
      </w:r>
      <w:r>
        <w:rPr>
          <w:w w:val="99"/>
        </w:rPr>
        <w:t>should</w:t>
      </w:r>
      <w:r>
        <w:t xml:space="preserve">  </w:t>
      </w:r>
      <w:r>
        <w:rPr>
          <w:w w:val="99"/>
        </w:rPr>
        <w:t>affect</w:t>
      </w:r>
      <w:r>
        <w:t xml:space="preserve">  </w:t>
      </w:r>
      <w:r>
        <w:rPr>
          <w:w w:val="99"/>
        </w:rPr>
        <w:t>a negligibly</w:t>
      </w:r>
      <w:r>
        <w:t xml:space="preserve"> </w:t>
      </w:r>
      <w:r>
        <w:rPr>
          <w:w w:val="99"/>
        </w:rPr>
        <w:t>small</w:t>
      </w:r>
      <w:r>
        <w:t xml:space="preserve"> </w:t>
      </w:r>
      <w:r>
        <w:rPr>
          <w:w w:val="99"/>
        </w:rPr>
        <w:t>vicinity</w:t>
      </w:r>
      <w:r>
        <w:t xml:space="preserve"> </w:t>
      </w:r>
      <w:r>
        <w:rPr>
          <w:w w:val="99"/>
        </w:rPr>
        <w:t>of</w:t>
      </w:r>
      <w:r>
        <w:t xml:space="preserve"> </w:t>
      </w:r>
      <w:r>
        <w:rPr>
          <w:w w:val="99"/>
        </w:rPr>
        <w:t>nodes</w:t>
      </w:r>
      <w:r>
        <w:t xml:space="preserve"> </w:t>
      </w:r>
      <w:r>
        <w:rPr>
          <w:w w:val="99"/>
        </w:rPr>
        <w:t>without</w:t>
      </w:r>
      <w:r>
        <w:t xml:space="preserve"> </w:t>
      </w:r>
      <w:r>
        <w:rPr>
          <w:w w:val="99"/>
        </w:rPr>
        <w:t>causing</w:t>
      </w:r>
      <w:r>
        <w:t xml:space="preserve"> </w:t>
      </w:r>
      <w:r>
        <w:rPr>
          <w:w w:val="99"/>
        </w:rPr>
        <w:t>down- times,</w:t>
      </w:r>
      <w:r>
        <w:t xml:space="preserve"> </w:t>
      </w:r>
      <w:r>
        <w:rPr>
          <w:w w:val="99"/>
        </w:rPr>
        <w:t>or</w:t>
      </w:r>
      <w:r>
        <w:t xml:space="preserve"> </w:t>
      </w:r>
      <w:r>
        <w:rPr>
          <w:w w:val="99"/>
        </w:rPr>
        <w:t>minimizing</w:t>
      </w:r>
      <w:r>
        <w:t xml:space="preserve"> </w:t>
      </w:r>
      <w:r>
        <w:rPr>
          <w:w w:val="99"/>
        </w:rPr>
        <w:t>them</w:t>
      </w:r>
      <w:r>
        <w:t xml:space="preserve"> </w:t>
      </w:r>
      <w:r>
        <w:rPr>
          <w:w w:val="99"/>
        </w:rPr>
        <w:t>while</w:t>
      </w:r>
      <w:r>
        <w:t xml:space="preserve"> </w:t>
      </w:r>
      <w:r>
        <w:rPr>
          <w:w w:val="99"/>
        </w:rPr>
        <w:t>updating</w:t>
      </w:r>
      <w:r>
        <w:t xml:space="preserve"> </w:t>
      </w:r>
      <w:r>
        <w:rPr>
          <w:w w:val="99"/>
        </w:rPr>
        <w:t>states;</w:t>
      </w:r>
    </w:p>
    <w:p w14:paraId="44AFA167" w14:textId="77777777" w:rsidR="00CB0675" w:rsidRDefault="00CB0675" w:rsidP="00CB0675">
      <w:pPr>
        <w:spacing w:line="249" w:lineRule="auto"/>
        <w:ind w:left="604" w:right="-34" w:hanging="286"/>
        <w:jc w:val="both"/>
      </w:pPr>
      <w:r>
        <w:rPr>
          <w:w w:val="99"/>
        </w:rPr>
        <w:t>2)</w:t>
      </w:r>
      <w:r>
        <w:t xml:space="preserve">  </w:t>
      </w:r>
      <w:r>
        <w:rPr>
          <w:w w:val="99"/>
        </w:rPr>
        <w:t>Dispatching</w:t>
      </w:r>
      <w:r>
        <w:t xml:space="preserve">  </w:t>
      </w:r>
      <w:r>
        <w:rPr>
          <w:w w:val="99"/>
        </w:rPr>
        <w:t>and</w:t>
      </w:r>
      <w:r>
        <w:t xml:space="preserve">  </w:t>
      </w:r>
      <w:r>
        <w:rPr>
          <w:w w:val="99"/>
        </w:rPr>
        <w:t>instant</w:t>
      </w:r>
      <w:r>
        <w:t xml:space="preserve">  </w:t>
      </w:r>
      <w:r>
        <w:rPr>
          <w:w w:val="99"/>
        </w:rPr>
        <w:t>traceability:</w:t>
      </w:r>
      <w:r>
        <w:t xml:space="preserve"> </w:t>
      </w:r>
      <w:r>
        <w:rPr>
          <w:w w:val="99"/>
        </w:rPr>
        <w:t>Finding</w:t>
      </w:r>
      <w:r>
        <w:t xml:space="preserve"> </w:t>
      </w:r>
      <w:r>
        <w:rPr>
          <w:w w:val="99"/>
        </w:rPr>
        <w:t>out</w:t>
      </w:r>
      <w:r>
        <w:t xml:space="preserve"> </w:t>
      </w:r>
      <w:r>
        <w:rPr>
          <w:w w:val="99"/>
        </w:rPr>
        <w:t>the destination</w:t>
      </w:r>
      <w:r>
        <w:t xml:space="preserve"> </w:t>
      </w:r>
      <w:r>
        <w:rPr>
          <w:w w:val="99"/>
        </w:rPr>
        <w:t>shard</w:t>
      </w:r>
      <w:r>
        <w:t xml:space="preserve"> </w:t>
      </w:r>
      <w:r>
        <w:rPr>
          <w:w w:val="99"/>
        </w:rPr>
        <w:t>of</w:t>
      </w:r>
      <w:r>
        <w:t xml:space="preserve"> </w:t>
      </w:r>
      <w:r>
        <w:rPr>
          <w:w w:val="99"/>
        </w:rPr>
        <w:t>a</w:t>
      </w:r>
      <w:r>
        <w:t xml:space="preserve"> </w:t>
      </w:r>
      <w:r>
        <w:rPr>
          <w:w w:val="99"/>
        </w:rPr>
        <w:t>transaction</w:t>
      </w:r>
      <w:r>
        <w:t xml:space="preserve"> </w:t>
      </w:r>
      <w:r>
        <w:rPr>
          <w:w w:val="99"/>
        </w:rPr>
        <w:t>should</w:t>
      </w:r>
      <w:r>
        <w:t xml:space="preserve"> </w:t>
      </w:r>
      <w:r>
        <w:rPr>
          <w:w w:val="99"/>
        </w:rPr>
        <w:t>be</w:t>
      </w:r>
      <w:r>
        <w:t xml:space="preserve"> </w:t>
      </w:r>
      <w:r>
        <w:rPr>
          <w:w w:val="99"/>
        </w:rPr>
        <w:t>deterministic,</w:t>
      </w:r>
      <w:r>
        <w:t xml:space="preserve"> </w:t>
      </w:r>
      <w:r>
        <w:rPr>
          <w:w w:val="99"/>
        </w:rPr>
        <w:t>trivial</w:t>
      </w:r>
      <w:r>
        <w:t xml:space="preserve"> </w:t>
      </w:r>
      <w:r>
        <w:rPr>
          <w:w w:val="99"/>
        </w:rPr>
        <w:t>to</w:t>
      </w:r>
      <w:r>
        <w:t xml:space="preserve"> </w:t>
      </w:r>
      <w:r>
        <w:rPr>
          <w:w w:val="99"/>
        </w:rPr>
        <w:t>calculate,</w:t>
      </w:r>
      <w:r>
        <w:t xml:space="preserve"> </w:t>
      </w:r>
      <w:r>
        <w:rPr>
          <w:w w:val="99"/>
        </w:rPr>
        <w:t>eliminating</w:t>
      </w:r>
      <w:r>
        <w:t xml:space="preserve"> </w:t>
      </w:r>
      <w:r>
        <w:rPr>
          <w:w w:val="99"/>
        </w:rPr>
        <w:t>the</w:t>
      </w:r>
      <w:r>
        <w:t xml:space="preserve"> </w:t>
      </w:r>
      <w:r>
        <w:rPr>
          <w:w w:val="99"/>
        </w:rPr>
        <w:t>need</w:t>
      </w:r>
      <w:r>
        <w:t xml:space="preserve"> </w:t>
      </w:r>
      <w:r>
        <w:rPr>
          <w:w w:val="99"/>
        </w:rPr>
        <w:t>for</w:t>
      </w:r>
      <w:r>
        <w:t xml:space="preserve"> </w:t>
      </w:r>
      <w:r>
        <w:rPr>
          <w:w w:val="99"/>
        </w:rPr>
        <w:t>communication</w:t>
      </w:r>
      <w:r>
        <w:t xml:space="preserve"> </w:t>
      </w:r>
      <w:r>
        <w:rPr>
          <w:w w:val="99"/>
        </w:rPr>
        <w:t>rounds;</w:t>
      </w:r>
    </w:p>
    <w:p w14:paraId="20CFD5B2" w14:textId="77777777" w:rsidR="00CB0675" w:rsidRDefault="00CB0675" w:rsidP="00CB0675">
      <w:pPr>
        <w:spacing w:line="249" w:lineRule="auto"/>
        <w:ind w:left="604" w:right="-34" w:hanging="286"/>
        <w:jc w:val="both"/>
      </w:pPr>
      <w:r>
        <w:rPr>
          <w:w w:val="99"/>
        </w:rPr>
        <w:t>3)</w:t>
      </w:r>
      <w:r>
        <w:t xml:space="preserve">  </w:t>
      </w:r>
      <w:r>
        <w:rPr>
          <w:w w:val="99"/>
        </w:rPr>
        <w:t>Efficiency</w:t>
      </w:r>
      <w:r>
        <w:t xml:space="preserve">  </w:t>
      </w:r>
      <w:r>
        <w:rPr>
          <w:w w:val="99"/>
        </w:rPr>
        <w:t>and</w:t>
      </w:r>
      <w:r>
        <w:t xml:space="preserve">  </w:t>
      </w:r>
      <w:r>
        <w:rPr>
          <w:w w:val="99"/>
        </w:rPr>
        <w:t>adaptability:</w:t>
      </w:r>
      <w:r>
        <w:t xml:space="preserve">  </w:t>
      </w:r>
      <w:r>
        <w:rPr>
          <w:w w:val="99"/>
        </w:rPr>
        <w:t>The</w:t>
      </w:r>
      <w:r>
        <w:t xml:space="preserve">  </w:t>
      </w:r>
      <w:r>
        <w:rPr>
          <w:w w:val="99"/>
        </w:rPr>
        <w:t>shards</w:t>
      </w:r>
      <w:r>
        <w:t xml:space="preserve">  </w:t>
      </w:r>
      <w:r>
        <w:rPr>
          <w:w w:val="99"/>
        </w:rPr>
        <w:t>should</w:t>
      </w:r>
      <w:r>
        <w:t xml:space="preserve">  </w:t>
      </w:r>
      <w:r>
        <w:rPr>
          <w:w w:val="99"/>
        </w:rPr>
        <w:t>be</w:t>
      </w:r>
      <w:r>
        <w:t xml:space="preserve">  </w:t>
      </w:r>
      <w:r>
        <w:rPr>
          <w:w w:val="99"/>
        </w:rPr>
        <w:t>as balanced</w:t>
      </w:r>
      <w:r>
        <w:t xml:space="preserve"> </w:t>
      </w:r>
      <w:r>
        <w:rPr>
          <w:w w:val="99"/>
        </w:rPr>
        <w:t>as</w:t>
      </w:r>
      <w:r>
        <w:t xml:space="preserve"> </w:t>
      </w:r>
      <w:r>
        <w:rPr>
          <w:w w:val="99"/>
        </w:rPr>
        <w:t>possible</w:t>
      </w:r>
      <w:r>
        <w:t xml:space="preserve"> </w:t>
      </w:r>
      <w:r>
        <w:rPr>
          <w:w w:val="99"/>
        </w:rPr>
        <w:t>at</w:t>
      </w:r>
      <w:r>
        <w:t xml:space="preserve"> </w:t>
      </w:r>
      <w:r>
        <w:rPr>
          <w:w w:val="99"/>
        </w:rPr>
        <w:t>any</w:t>
      </w:r>
      <w:r>
        <w:t xml:space="preserve"> </w:t>
      </w:r>
      <w:r>
        <w:rPr>
          <w:w w:val="99"/>
        </w:rPr>
        <w:t>given</w:t>
      </w:r>
      <w:r>
        <w:t xml:space="preserve"> </w:t>
      </w:r>
      <w:r>
        <w:rPr>
          <w:w w:val="99"/>
        </w:rPr>
        <w:t>time.</w:t>
      </w:r>
    </w:p>
    <w:p w14:paraId="7BAD965D" w14:textId="77777777" w:rsidR="00404CAD" w:rsidRDefault="00404CAD" w:rsidP="00404CAD">
      <w:pPr>
        <w:spacing w:before="48"/>
        <w:ind w:left="319"/>
      </w:pPr>
      <w:r>
        <w:rPr>
          <w:w w:val="99"/>
        </w:rPr>
        <w:t>Method</w:t>
      </w:r>
      <w:r>
        <w:t xml:space="preserve"> </w:t>
      </w:r>
      <w:r>
        <w:rPr>
          <w:w w:val="99"/>
        </w:rPr>
        <w:t>Description</w:t>
      </w:r>
    </w:p>
    <w:p w14:paraId="063F904C" w14:textId="1D9B95F9" w:rsidR="00031B25" w:rsidRDefault="00404CAD" w:rsidP="00404CAD">
      <w:pPr>
        <w:spacing w:before="87" w:line="249" w:lineRule="auto"/>
        <w:ind w:right="85"/>
        <w:jc w:val="both"/>
        <w:rPr>
          <w:w w:val="99"/>
        </w:rPr>
      </w:pPr>
      <w:r>
        <w:rPr>
          <w:w w:val="99"/>
        </w:rPr>
        <w:t>To</w:t>
      </w:r>
      <w:r>
        <w:t xml:space="preserve">  </w:t>
      </w:r>
      <w:r>
        <w:rPr>
          <w:w w:val="99"/>
        </w:rPr>
        <w:t>calculate</w:t>
      </w:r>
      <w:r>
        <w:t xml:space="preserve">  </w:t>
      </w:r>
      <w:r>
        <w:rPr>
          <w:w w:val="99"/>
        </w:rPr>
        <w:t>an</w:t>
      </w:r>
      <w:r>
        <w:t xml:space="preserve">  </w:t>
      </w:r>
      <w:r>
        <w:rPr>
          <w:w w:val="99"/>
        </w:rPr>
        <w:t>optimum</w:t>
      </w:r>
      <w:r>
        <w:t xml:space="preserve">  </w:t>
      </w:r>
      <w:r>
        <w:rPr>
          <w:w w:val="99"/>
        </w:rPr>
        <w:t>number</w:t>
      </w:r>
      <w:r>
        <w:t xml:space="preserve">  </w:t>
      </w:r>
      <w:r>
        <w:rPr>
          <w:w w:val="99"/>
        </w:rPr>
        <w:t>of</w:t>
      </w:r>
      <w:r>
        <w:t xml:space="preserve">  </w:t>
      </w:r>
      <w:r>
        <w:rPr>
          <w:w w:val="99"/>
        </w:rPr>
        <w:t>shards</w:t>
      </w:r>
      <w:r>
        <w:t xml:space="preserve">  </w:t>
      </w:r>
      <w:r>
        <w:rPr>
          <w:w w:val="99"/>
        </w:rPr>
        <w:t>N</w:t>
      </w:r>
      <w:proofErr w:type="spellStart"/>
      <w:r>
        <w:rPr>
          <w:w w:val="99"/>
          <w:position w:val="-3"/>
          <w:sz w:val="14"/>
          <w:szCs w:val="14"/>
        </w:rPr>
        <w:t>sh</w:t>
      </w:r>
      <w:proofErr w:type="spellEnd"/>
      <w:r>
        <w:rPr>
          <w:position w:val="-3"/>
          <w:sz w:val="14"/>
          <w:szCs w:val="14"/>
        </w:rPr>
        <w:t xml:space="preserve">   </w:t>
      </w:r>
      <w:r>
        <w:rPr>
          <w:w w:val="99"/>
        </w:rPr>
        <w:t>in</w:t>
      </w:r>
      <w:r>
        <w:t xml:space="preserve">  </w:t>
      </w:r>
      <w:r>
        <w:rPr>
          <w:w w:val="99"/>
        </w:rPr>
        <w:t>epoch e</w:t>
      </w:r>
      <w:r>
        <w:rPr>
          <w:w w:val="99"/>
          <w:position w:val="-3"/>
          <w:sz w:val="14"/>
          <w:szCs w:val="14"/>
        </w:rPr>
        <w:t>i+1</w:t>
      </w:r>
      <w:r>
        <w:rPr>
          <w:position w:val="-3"/>
          <w:sz w:val="14"/>
          <w:szCs w:val="14"/>
        </w:rPr>
        <w:t xml:space="preserve">   </w:t>
      </w:r>
      <w:r>
        <w:rPr>
          <w:w w:val="99"/>
        </w:rPr>
        <w:t>(N</w:t>
      </w:r>
      <w:r>
        <w:rPr>
          <w:w w:val="99"/>
          <w:position w:val="-3"/>
          <w:sz w:val="14"/>
          <w:szCs w:val="14"/>
        </w:rPr>
        <w:t>sh,i+1</w:t>
      </w:r>
      <w:r>
        <w:rPr>
          <w:w w:val="99"/>
        </w:rPr>
        <w:t>),</w:t>
      </w:r>
      <w:r>
        <w:t xml:space="preserve">  </w:t>
      </w:r>
      <w:r>
        <w:rPr>
          <w:w w:val="99"/>
        </w:rPr>
        <w:t>we</w:t>
      </w:r>
      <w:r>
        <w:t xml:space="preserve">  </w:t>
      </w:r>
      <w:r>
        <w:rPr>
          <w:w w:val="99"/>
        </w:rPr>
        <w:t>have</w:t>
      </w:r>
      <w:r>
        <w:t xml:space="preserve">  </w:t>
      </w:r>
      <w:r>
        <w:rPr>
          <w:w w:val="99"/>
        </w:rPr>
        <w:t>defined</w:t>
      </w:r>
      <w:r>
        <w:t xml:space="preserve">  </w:t>
      </w:r>
      <w:r>
        <w:rPr>
          <w:w w:val="99"/>
        </w:rPr>
        <w:t>one</w:t>
      </w:r>
      <w:r>
        <w:t xml:space="preserve">  </w:t>
      </w:r>
      <w:r>
        <w:rPr>
          <w:w w:val="99"/>
        </w:rPr>
        <w:t>threshold</w:t>
      </w:r>
      <w:r>
        <w:t xml:space="preserve">  </w:t>
      </w:r>
      <w:r>
        <w:rPr>
          <w:w w:val="99"/>
        </w:rPr>
        <w:t>coefficient for</w:t>
      </w:r>
      <w:r>
        <w:t xml:space="preserve">  </w:t>
      </w:r>
      <w:r>
        <w:rPr>
          <w:w w:val="99"/>
        </w:rPr>
        <w:t>the</w:t>
      </w:r>
      <w:r>
        <w:t xml:space="preserve">  </w:t>
      </w:r>
      <w:r>
        <w:rPr>
          <w:w w:val="99"/>
        </w:rPr>
        <w:t>number</w:t>
      </w:r>
      <w:r>
        <w:t xml:space="preserve">  </w:t>
      </w:r>
      <w:r>
        <w:rPr>
          <w:w w:val="99"/>
        </w:rPr>
        <w:t>of</w:t>
      </w:r>
      <w:r>
        <w:t xml:space="preserve">  </w:t>
      </w:r>
      <w:r>
        <w:rPr>
          <w:w w:val="99"/>
        </w:rPr>
        <w:t>transactions</w:t>
      </w:r>
      <w:r>
        <w:t xml:space="preserve">  </w:t>
      </w:r>
      <w:r>
        <w:rPr>
          <w:w w:val="99"/>
        </w:rPr>
        <w:t>in</w:t>
      </w:r>
      <w:r>
        <w:t xml:space="preserve">  </w:t>
      </w:r>
      <w:r>
        <w:rPr>
          <w:w w:val="99"/>
        </w:rPr>
        <w:t>a</w:t>
      </w:r>
      <w:r>
        <w:t xml:space="preserve">  </w:t>
      </w:r>
      <w:r>
        <w:rPr>
          <w:w w:val="99"/>
        </w:rPr>
        <w:t>block,</w:t>
      </w:r>
      <w:r>
        <w:t xml:space="preserve">  </w:t>
      </w:r>
      <w:r>
        <w:rPr>
          <w:w w:val="99"/>
        </w:rPr>
        <w:t>θ</w:t>
      </w:r>
      <w:r>
        <w:rPr>
          <w:w w:val="99"/>
          <w:position w:val="-3"/>
          <w:sz w:val="14"/>
          <w:szCs w:val="14"/>
        </w:rPr>
        <w:t>T</w:t>
      </w:r>
      <w:r>
        <w:rPr>
          <w:position w:val="-3"/>
          <w:sz w:val="14"/>
          <w:szCs w:val="14"/>
        </w:rPr>
        <w:t xml:space="preserve"> </w:t>
      </w:r>
      <w:r>
        <w:rPr>
          <w:w w:val="99"/>
          <w:position w:val="-3"/>
          <w:sz w:val="14"/>
          <w:szCs w:val="14"/>
        </w:rPr>
        <w:t>X</w:t>
      </w:r>
      <w:r>
        <w:rPr>
          <w:position w:val="-3"/>
          <w:sz w:val="14"/>
          <w:szCs w:val="14"/>
        </w:rPr>
        <w:t xml:space="preserve"> </w:t>
      </w:r>
      <w:r>
        <w:rPr>
          <w:w w:val="99"/>
        </w:rPr>
        <w:t>.</w:t>
      </w:r>
      <w:r>
        <w:t xml:space="preserve">  </w:t>
      </w:r>
      <w:r>
        <w:rPr>
          <w:w w:val="99"/>
        </w:rPr>
        <w:t xml:space="preserve">Variable </w:t>
      </w:r>
      <w:proofErr w:type="spellStart"/>
      <w:r>
        <w:rPr>
          <w:w w:val="99"/>
        </w:rPr>
        <w:t>optN</w:t>
      </w:r>
      <w:proofErr w:type="spellEnd"/>
      <w:r>
        <w:t xml:space="preserve">   </w:t>
      </w:r>
      <w:r>
        <w:rPr>
          <w:w w:val="99"/>
        </w:rPr>
        <w:t>represents</w:t>
      </w:r>
      <w:r>
        <w:t xml:space="preserve">  </w:t>
      </w:r>
      <w:r>
        <w:rPr>
          <w:w w:val="99"/>
        </w:rPr>
        <w:t>the</w:t>
      </w:r>
      <w:r>
        <w:t xml:space="preserve">  </w:t>
      </w:r>
      <w:r>
        <w:rPr>
          <w:w w:val="99"/>
        </w:rPr>
        <w:t>optimal</w:t>
      </w:r>
      <w:r>
        <w:t xml:space="preserve">  </w:t>
      </w:r>
      <w:r>
        <w:rPr>
          <w:w w:val="99"/>
        </w:rPr>
        <w:t>number</w:t>
      </w:r>
      <w:r>
        <w:t xml:space="preserve">  </w:t>
      </w:r>
      <w:r>
        <w:rPr>
          <w:w w:val="99"/>
        </w:rPr>
        <w:t>of</w:t>
      </w:r>
      <w:r>
        <w:t xml:space="preserve">  </w:t>
      </w:r>
      <w:r>
        <w:rPr>
          <w:w w:val="99"/>
        </w:rPr>
        <w:t>nodes</w:t>
      </w:r>
      <w:r>
        <w:t xml:space="preserve">  </w:t>
      </w:r>
      <w:r>
        <w:rPr>
          <w:w w:val="99"/>
        </w:rPr>
        <w:t>in</w:t>
      </w:r>
      <w:r>
        <w:t xml:space="preserve">  </w:t>
      </w:r>
      <w:r>
        <w:rPr>
          <w:w w:val="99"/>
        </w:rPr>
        <w:t>a</w:t>
      </w:r>
      <w:r>
        <w:t xml:space="preserve">  </w:t>
      </w:r>
      <w:r>
        <w:rPr>
          <w:w w:val="99"/>
        </w:rPr>
        <w:t>shard,</w:t>
      </w:r>
      <w:r>
        <w:rPr>
          <w:w w:val="99"/>
        </w:rPr>
        <w:sym w:font="Symbol" w:char="F0CE"/>
      </w:r>
      <w:r>
        <w:rPr>
          <w:w w:val="99"/>
        </w:rPr>
        <w:t xml:space="preserve"> </w:t>
      </w:r>
      <w:proofErr w:type="spellStart"/>
      <w:r>
        <w:rPr>
          <w:w w:val="99"/>
          <w:position w:val="-3"/>
          <w:sz w:val="14"/>
          <w:szCs w:val="14"/>
        </w:rPr>
        <w:t>sh</w:t>
      </w:r>
      <w:proofErr w:type="spellEnd"/>
      <w:r>
        <w:rPr>
          <w:position w:val="-3"/>
          <w:sz w:val="14"/>
          <w:szCs w:val="14"/>
        </w:rPr>
        <w:t xml:space="preserve">  </w:t>
      </w:r>
      <w:r>
        <w:rPr>
          <w:w w:val="99"/>
        </w:rPr>
        <w:t>is</w:t>
      </w:r>
      <w:r>
        <w:t xml:space="preserve"> </w:t>
      </w:r>
      <w:r>
        <w:rPr>
          <w:w w:val="99"/>
        </w:rPr>
        <w:t>a</w:t>
      </w:r>
      <w:r>
        <w:t xml:space="preserve"> </w:t>
      </w:r>
      <w:r>
        <w:rPr>
          <w:w w:val="99"/>
        </w:rPr>
        <w:t>positive</w:t>
      </w:r>
      <w:r>
        <w:t xml:space="preserve"> </w:t>
      </w:r>
      <w:r>
        <w:rPr>
          <w:w w:val="99"/>
        </w:rPr>
        <w:t>number</w:t>
      </w:r>
      <w:r>
        <w:t xml:space="preserve"> </w:t>
      </w:r>
      <w:r>
        <w:rPr>
          <w:w w:val="99"/>
        </w:rPr>
        <w:t>and</w:t>
      </w:r>
      <w:r>
        <w:t xml:space="preserve"> </w:t>
      </w:r>
      <w:r>
        <w:rPr>
          <w:w w:val="99"/>
        </w:rPr>
        <w:t>represents</w:t>
      </w:r>
      <w:r>
        <w:t xml:space="preserve"> </w:t>
      </w:r>
      <w:r>
        <w:rPr>
          <w:w w:val="99"/>
        </w:rPr>
        <w:t>the</w:t>
      </w:r>
      <w:r>
        <w:t xml:space="preserve"> </w:t>
      </w:r>
      <w:r>
        <w:rPr>
          <w:w w:val="99"/>
        </w:rPr>
        <w:t>number</w:t>
      </w:r>
      <w:r>
        <w:t xml:space="preserve"> </w:t>
      </w:r>
      <w:r>
        <w:rPr>
          <w:w w:val="99"/>
        </w:rPr>
        <w:t>of</w:t>
      </w:r>
      <w:r>
        <w:t xml:space="preserve"> </w:t>
      </w:r>
      <w:r>
        <w:rPr>
          <w:w w:val="99"/>
        </w:rPr>
        <w:t>nodes a</w:t>
      </w:r>
      <w:r>
        <w:t xml:space="preserve">  </w:t>
      </w:r>
      <w:r>
        <w:rPr>
          <w:w w:val="99"/>
        </w:rPr>
        <w:t>shard</w:t>
      </w:r>
      <w:r>
        <w:t xml:space="preserve">  </w:t>
      </w:r>
      <w:r>
        <w:rPr>
          <w:w w:val="99"/>
        </w:rPr>
        <w:t>can</w:t>
      </w:r>
      <w:r>
        <w:t xml:space="preserve">  </w:t>
      </w:r>
      <w:r>
        <w:rPr>
          <w:w w:val="99"/>
        </w:rPr>
        <w:t>vary</w:t>
      </w:r>
      <w:r>
        <w:t xml:space="preserve">  </w:t>
      </w:r>
      <w:r>
        <w:rPr>
          <w:w w:val="99"/>
        </w:rPr>
        <w:t>by.</w:t>
      </w:r>
      <w:r>
        <w:t xml:space="preserve">  </w:t>
      </w:r>
      <w:proofErr w:type="spellStart"/>
      <w:r>
        <w:rPr>
          <w:w w:val="99"/>
        </w:rPr>
        <w:t>totalN</w:t>
      </w:r>
      <w:r>
        <w:rPr>
          <w:w w:val="99"/>
          <w:position w:val="-3"/>
          <w:sz w:val="14"/>
          <w:szCs w:val="14"/>
        </w:rPr>
        <w:t>i</w:t>
      </w:r>
      <w:proofErr w:type="spellEnd"/>
      <w:r>
        <w:rPr>
          <w:position w:val="-3"/>
          <w:sz w:val="14"/>
          <w:szCs w:val="14"/>
        </w:rPr>
        <w:t xml:space="preserve">   </w:t>
      </w:r>
      <w:r>
        <w:rPr>
          <w:w w:val="99"/>
        </w:rPr>
        <w:t>is</w:t>
      </w:r>
      <w:r>
        <w:t xml:space="preserve">  </w:t>
      </w:r>
      <w:r>
        <w:rPr>
          <w:w w:val="99"/>
        </w:rPr>
        <w:t>the</w:t>
      </w:r>
      <w:r>
        <w:t xml:space="preserve">  </w:t>
      </w:r>
      <w:r>
        <w:rPr>
          <w:w w:val="99"/>
        </w:rPr>
        <w:t>total</w:t>
      </w:r>
      <w:r>
        <w:t xml:space="preserve">  </w:t>
      </w:r>
      <w:r>
        <w:rPr>
          <w:w w:val="99"/>
        </w:rPr>
        <w:t>number</w:t>
      </w:r>
      <w:r>
        <w:t xml:space="preserve">  </w:t>
      </w:r>
      <w:r>
        <w:rPr>
          <w:w w:val="99"/>
        </w:rPr>
        <w:t>of</w:t>
      </w:r>
      <w:r>
        <w:t xml:space="preserve">  </w:t>
      </w:r>
      <w:r>
        <w:rPr>
          <w:w w:val="99"/>
        </w:rPr>
        <w:t>nodes (eligible</w:t>
      </w:r>
      <w:r>
        <w:t xml:space="preserve"> </w:t>
      </w:r>
      <w:r>
        <w:rPr>
          <w:w w:val="99"/>
        </w:rPr>
        <w:t>validators,</w:t>
      </w:r>
      <w:r>
        <w:t xml:space="preserve"> </w:t>
      </w:r>
      <w:r>
        <w:rPr>
          <w:w w:val="99"/>
        </w:rPr>
        <w:t>nodes</w:t>
      </w:r>
      <w:r>
        <w:t xml:space="preserve"> </w:t>
      </w:r>
      <w:r>
        <w:rPr>
          <w:w w:val="99"/>
        </w:rPr>
        <w:t>in</w:t>
      </w:r>
      <w:r>
        <w:t xml:space="preserve"> </w:t>
      </w:r>
      <w:r>
        <w:rPr>
          <w:w w:val="99"/>
        </w:rPr>
        <w:t>the</w:t>
      </w:r>
      <w:r>
        <w:t xml:space="preserve"> </w:t>
      </w:r>
      <w:r>
        <w:rPr>
          <w:w w:val="99"/>
        </w:rPr>
        <w:t>waiting</w:t>
      </w:r>
      <w:r>
        <w:t xml:space="preserve"> </w:t>
      </w:r>
      <w:r>
        <w:rPr>
          <w:w w:val="99"/>
        </w:rPr>
        <w:t>lists</w:t>
      </w:r>
      <w:r>
        <w:t xml:space="preserve"> </w:t>
      </w:r>
      <w:r>
        <w:rPr>
          <w:w w:val="99"/>
        </w:rPr>
        <w:t>and</w:t>
      </w:r>
      <w:r>
        <w:t xml:space="preserve"> </w:t>
      </w:r>
      <w:r>
        <w:rPr>
          <w:w w:val="99"/>
        </w:rPr>
        <w:t>newly</w:t>
      </w:r>
      <w:r>
        <w:t xml:space="preserve"> </w:t>
      </w:r>
      <w:r>
        <w:rPr>
          <w:w w:val="99"/>
        </w:rPr>
        <w:t>added nodes</w:t>
      </w:r>
      <w:r>
        <w:t xml:space="preserve">  </w:t>
      </w:r>
      <w:r>
        <w:rPr>
          <w:w w:val="99"/>
        </w:rPr>
        <w:t>in</w:t>
      </w:r>
      <w:r>
        <w:t xml:space="preserve">  </w:t>
      </w:r>
      <w:r>
        <w:rPr>
          <w:w w:val="99"/>
        </w:rPr>
        <w:t>the</w:t>
      </w:r>
      <w:r>
        <w:t xml:space="preserve">  </w:t>
      </w:r>
      <w:r>
        <w:rPr>
          <w:w w:val="99"/>
        </w:rPr>
        <w:t>node</w:t>
      </w:r>
      <w:r>
        <w:t xml:space="preserve">  </w:t>
      </w:r>
      <w:r>
        <w:rPr>
          <w:w w:val="99"/>
        </w:rPr>
        <w:t>pool)</w:t>
      </w:r>
      <w:r>
        <w:t xml:space="preserve">  </w:t>
      </w:r>
      <w:r>
        <w:rPr>
          <w:w w:val="99"/>
        </w:rPr>
        <w:t>on</w:t>
      </w:r>
      <w:r>
        <w:t xml:space="preserve">  </w:t>
      </w:r>
      <w:r>
        <w:rPr>
          <w:w w:val="99"/>
        </w:rPr>
        <w:t>all</w:t>
      </w:r>
      <w:r>
        <w:t xml:space="preserve">  </w:t>
      </w:r>
      <w:r>
        <w:rPr>
          <w:w w:val="99"/>
        </w:rPr>
        <w:t>shards</w:t>
      </w:r>
      <w:r>
        <w:t xml:space="preserve">  </w:t>
      </w:r>
      <w:r>
        <w:rPr>
          <w:w w:val="99"/>
        </w:rPr>
        <w:t>in</w:t>
      </w:r>
      <w:r>
        <w:t xml:space="preserve">  </w:t>
      </w:r>
      <w:r>
        <w:rPr>
          <w:w w:val="99"/>
        </w:rPr>
        <w:t>epoch</w:t>
      </w:r>
      <w:r>
        <w:t xml:space="preserve">  </w:t>
      </w:r>
      <w:r>
        <w:rPr>
          <w:w w:val="99"/>
        </w:rPr>
        <w:t>e</w:t>
      </w:r>
      <w:proofErr w:type="spellStart"/>
      <w:r>
        <w:rPr>
          <w:w w:val="99"/>
          <w:position w:val="-3"/>
          <w:sz w:val="14"/>
          <w:szCs w:val="14"/>
        </w:rPr>
        <w:t>i</w:t>
      </w:r>
      <w:proofErr w:type="spellEnd"/>
      <w:r>
        <w:rPr>
          <w:w w:val="99"/>
        </w:rPr>
        <w:t>,</w:t>
      </w:r>
      <w:r>
        <w:t xml:space="preserve">  </w:t>
      </w:r>
      <w:r>
        <w:rPr>
          <w:w w:val="99"/>
        </w:rPr>
        <w:t>while N</w:t>
      </w:r>
      <w:r>
        <w:rPr>
          <w:w w:val="99"/>
          <w:position w:val="-3"/>
          <w:sz w:val="14"/>
          <w:szCs w:val="14"/>
        </w:rPr>
        <w:t>T</w:t>
      </w:r>
      <w:r>
        <w:rPr>
          <w:position w:val="-3"/>
          <w:sz w:val="14"/>
          <w:szCs w:val="14"/>
        </w:rPr>
        <w:t xml:space="preserve"> </w:t>
      </w:r>
      <w:proofErr w:type="spellStart"/>
      <w:r>
        <w:rPr>
          <w:w w:val="99"/>
          <w:position w:val="-3"/>
          <w:sz w:val="14"/>
          <w:szCs w:val="14"/>
        </w:rPr>
        <w:t>XB,i</w:t>
      </w:r>
      <w:proofErr w:type="spellEnd"/>
      <w:r>
        <w:rPr>
          <w:position w:val="-3"/>
          <w:sz w:val="14"/>
          <w:szCs w:val="14"/>
        </w:rPr>
        <w:t xml:space="preserve">  </w:t>
      </w:r>
      <w:r>
        <w:rPr>
          <w:w w:val="99"/>
        </w:rPr>
        <w:t>is</w:t>
      </w:r>
      <w:r>
        <w:t xml:space="preserve">  </w:t>
      </w:r>
      <w:r>
        <w:rPr>
          <w:w w:val="99"/>
        </w:rPr>
        <w:t>the</w:t>
      </w:r>
      <w:r>
        <w:t xml:space="preserve">  </w:t>
      </w:r>
      <w:r>
        <w:rPr>
          <w:w w:val="99"/>
        </w:rPr>
        <w:t>average</w:t>
      </w:r>
      <w:r>
        <w:t xml:space="preserve">  </w:t>
      </w:r>
      <w:r>
        <w:rPr>
          <w:w w:val="99"/>
        </w:rPr>
        <w:t>number</w:t>
      </w:r>
      <w:r>
        <w:t xml:space="preserve">  </w:t>
      </w:r>
      <w:r>
        <w:rPr>
          <w:w w:val="99"/>
        </w:rPr>
        <w:t>of</w:t>
      </w:r>
      <w:r>
        <w:t xml:space="preserve">  </w:t>
      </w:r>
      <w:r>
        <w:rPr>
          <w:w w:val="99"/>
        </w:rPr>
        <w:t>transactions</w:t>
      </w:r>
      <w:r>
        <w:t xml:space="preserve">  </w:t>
      </w:r>
      <w:r>
        <w:rPr>
          <w:w w:val="99"/>
        </w:rPr>
        <w:t>in</w:t>
      </w:r>
      <w:r>
        <w:t xml:space="preserve">  </w:t>
      </w:r>
      <w:r>
        <w:rPr>
          <w:w w:val="99"/>
        </w:rPr>
        <w:t>a</w:t>
      </w:r>
      <w:r>
        <w:t xml:space="preserve">  </w:t>
      </w:r>
      <w:r>
        <w:rPr>
          <w:w w:val="99"/>
        </w:rPr>
        <w:t>block</w:t>
      </w:r>
      <w:r>
        <w:t xml:space="preserve">  </w:t>
      </w:r>
      <w:r>
        <w:rPr>
          <w:w w:val="99"/>
        </w:rPr>
        <w:t>on all</w:t>
      </w:r>
      <w:r>
        <w:t xml:space="preserve">  </w:t>
      </w:r>
      <w:r>
        <w:rPr>
          <w:w w:val="99"/>
        </w:rPr>
        <w:t>shards</w:t>
      </w:r>
      <w:r>
        <w:t xml:space="preserve">  </w:t>
      </w:r>
      <w:r>
        <w:rPr>
          <w:w w:val="99"/>
        </w:rPr>
        <w:t>in</w:t>
      </w:r>
      <w:r>
        <w:t xml:space="preserve">  </w:t>
      </w:r>
      <w:r>
        <w:rPr>
          <w:w w:val="99"/>
        </w:rPr>
        <w:t>epoch</w:t>
      </w:r>
      <w:r>
        <w:t xml:space="preserve">  </w:t>
      </w:r>
      <w:r>
        <w:rPr>
          <w:w w:val="99"/>
        </w:rPr>
        <w:t>e</w:t>
      </w:r>
      <w:proofErr w:type="spellStart"/>
      <w:r>
        <w:rPr>
          <w:w w:val="99"/>
          <w:position w:val="-3"/>
          <w:sz w:val="14"/>
          <w:szCs w:val="14"/>
        </w:rPr>
        <w:t>i</w:t>
      </w:r>
      <w:proofErr w:type="spellEnd"/>
      <w:r>
        <w:rPr>
          <w:w w:val="99"/>
        </w:rPr>
        <w:t>.</w:t>
      </w:r>
      <w:r>
        <w:t xml:space="preserve">  </w:t>
      </w:r>
      <w:r>
        <w:rPr>
          <w:w w:val="99"/>
        </w:rPr>
        <w:t>N</w:t>
      </w:r>
      <w:r>
        <w:rPr>
          <w:w w:val="99"/>
          <w:position w:val="-3"/>
          <w:sz w:val="14"/>
          <w:szCs w:val="14"/>
        </w:rPr>
        <w:t>sh,0</w:t>
      </w:r>
      <w:r>
        <w:rPr>
          <w:position w:val="-3"/>
          <w:sz w:val="14"/>
          <w:szCs w:val="14"/>
        </w:rPr>
        <w:t xml:space="preserve">   </w:t>
      </w:r>
      <w:r>
        <w:rPr>
          <w:w w:val="99"/>
        </w:rPr>
        <w:t>will</w:t>
      </w:r>
      <w:r>
        <w:t xml:space="preserve">  </w:t>
      </w:r>
      <w:r>
        <w:rPr>
          <w:w w:val="99"/>
        </w:rPr>
        <w:t>be</w:t>
      </w:r>
      <w:r>
        <w:t xml:space="preserve">  </w:t>
      </w:r>
      <w:r>
        <w:rPr>
          <w:w w:val="99"/>
        </w:rPr>
        <w:t>considered</w:t>
      </w:r>
      <w:r>
        <w:t xml:space="preserve">  </w:t>
      </w:r>
      <w:r>
        <w:rPr>
          <w:w w:val="99"/>
        </w:rPr>
        <w:t>as</w:t>
      </w:r>
      <w:r>
        <w:t xml:space="preserve">  </w:t>
      </w:r>
      <w:r>
        <w:rPr>
          <w:w w:val="99"/>
        </w:rPr>
        <w:t>1.</w:t>
      </w:r>
    </w:p>
    <w:p w14:paraId="74D5235B" w14:textId="2FBA5937" w:rsidR="00404CAD" w:rsidRDefault="00404CAD" w:rsidP="00404CAD">
      <w:pPr>
        <w:spacing w:before="87" w:line="249" w:lineRule="auto"/>
        <w:ind w:right="85"/>
        <w:jc w:val="both"/>
        <w:rPr>
          <w:w w:val="99"/>
        </w:rPr>
      </w:pPr>
    </w:p>
    <w:p w14:paraId="24A85DF6" w14:textId="4D0CE754" w:rsidR="00404CAD" w:rsidRDefault="00E404BD" w:rsidP="00D742C7">
      <w:pPr>
        <w:spacing w:before="26" w:line="249" w:lineRule="auto"/>
        <w:ind w:left="119" w:right="-34"/>
        <w:jc w:val="both"/>
        <w:rPr>
          <w:w w:val="99"/>
        </w:rPr>
      </w:pPr>
      <w:r>
        <w:rPr>
          <w:w w:val="99"/>
        </w:rPr>
        <w:t>The total</w:t>
      </w:r>
      <w:r>
        <w:t xml:space="preserve"> </w:t>
      </w:r>
      <w:r>
        <w:rPr>
          <w:w w:val="99"/>
        </w:rPr>
        <w:t>number</w:t>
      </w:r>
      <w:r>
        <w:t xml:space="preserve"> </w:t>
      </w:r>
      <w:r>
        <w:rPr>
          <w:w w:val="99"/>
        </w:rPr>
        <w:t>of</w:t>
      </w:r>
      <w:r>
        <w:t xml:space="preserve"> </w:t>
      </w:r>
      <w:r>
        <w:rPr>
          <w:w w:val="99"/>
        </w:rPr>
        <w:t>shards</w:t>
      </w:r>
      <w:r>
        <w:t xml:space="preserve"> </w:t>
      </w:r>
      <w:r>
        <w:rPr>
          <w:w w:val="99"/>
        </w:rPr>
        <w:t>N</w:t>
      </w:r>
      <w:r>
        <w:rPr>
          <w:w w:val="99"/>
          <w:position w:val="-3"/>
          <w:sz w:val="14"/>
          <w:szCs w:val="14"/>
        </w:rPr>
        <w:t>sh,i+1</w:t>
      </w:r>
      <w:r>
        <w:rPr>
          <w:position w:val="-3"/>
          <w:sz w:val="14"/>
          <w:szCs w:val="14"/>
        </w:rPr>
        <w:t xml:space="preserve">  </w:t>
      </w:r>
      <w:r>
        <w:rPr>
          <w:w w:val="99"/>
        </w:rPr>
        <w:t>will</w:t>
      </w:r>
      <w:r>
        <w:t xml:space="preserve"> </w:t>
      </w:r>
      <w:r>
        <w:rPr>
          <w:w w:val="99"/>
        </w:rPr>
        <w:t>change</w:t>
      </w:r>
      <w:r>
        <w:t xml:space="preserve"> </w:t>
      </w:r>
      <w:r>
        <w:rPr>
          <w:w w:val="99"/>
        </w:rPr>
        <w:t>if</w:t>
      </w:r>
      <w:r>
        <w:t xml:space="preserve"> </w:t>
      </w:r>
      <w:r>
        <w:rPr>
          <w:w w:val="99"/>
        </w:rPr>
        <w:t>the</w:t>
      </w:r>
      <w:r>
        <w:t xml:space="preserve"> </w:t>
      </w:r>
      <w:r>
        <w:rPr>
          <w:w w:val="99"/>
        </w:rPr>
        <w:t>number</w:t>
      </w:r>
      <w:r>
        <w:t xml:space="preserve"> </w:t>
      </w:r>
      <w:r>
        <w:rPr>
          <w:w w:val="99"/>
        </w:rPr>
        <w:t>of nodes</w:t>
      </w:r>
      <w:r>
        <w:t xml:space="preserve">  </w:t>
      </w:r>
      <w:proofErr w:type="spellStart"/>
      <w:r>
        <w:rPr>
          <w:w w:val="99"/>
        </w:rPr>
        <w:t>totalN</w:t>
      </w:r>
      <w:r>
        <w:rPr>
          <w:w w:val="99"/>
          <w:position w:val="-3"/>
          <w:sz w:val="14"/>
          <w:szCs w:val="14"/>
        </w:rPr>
        <w:t>i</w:t>
      </w:r>
      <w:proofErr w:type="spellEnd"/>
      <w:r>
        <w:rPr>
          <w:position w:val="-3"/>
          <w:sz w:val="14"/>
          <w:szCs w:val="14"/>
        </w:rPr>
        <w:t xml:space="preserve">   </w:t>
      </w:r>
      <w:r>
        <w:rPr>
          <w:w w:val="99"/>
        </w:rPr>
        <w:t>in</w:t>
      </w:r>
      <w:r>
        <w:t xml:space="preserve">  </w:t>
      </w:r>
      <w:r>
        <w:rPr>
          <w:w w:val="99"/>
        </w:rPr>
        <w:t>the</w:t>
      </w:r>
      <w:r>
        <w:t xml:space="preserve">  </w:t>
      </w:r>
      <w:r>
        <w:rPr>
          <w:w w:val="99"/>
        </w:rPr>
        <w:t>network</w:t>
      </w:r>
      <w:r>
        <w:t xml:space="preserve">  </w:t>
      </w:r>
      <w:r>
        <w:rPr>
          <w:w w:val="99"/>
        </w:rPr>
        <w:t>changes</w:t>
      </w:r>
      <w:r>
        <w:t xml:space="preserve">  </w:t>
      </w:r>
      <w:r>
        <w:rPr>
          <w:w w:val="99"/>
        </w:rPr>
        <w:t>and</w:t>
      </w:r>
      <w:r>
        <w:t xml:space="preserve">  </w:t>
      </w:r>
      <w:r>
        <w:rPr>
          <w:w w:val="99"/>
        </w:rPr>
        <w:t>if</w:t>
      </w:r>
      <w:r>
        <w:t xml:space="preserve">  </w:t>
      </w:r>
      <w:r>
        <w:rPr>
          <w:w w:val="99"/>
        </w:rPr>
        <w:t>the</w:t>
      </w:r>
      <w:r>
        <w:t xml:space="preserve">  </w:t>
      </w:r>
      <w:r>
        <w:rPr>
          <w:w w:val="99"/>
        </w:rPr>
        <w:t>blockchain utilization</w:t>
      </w:r>
      <w:r>
        <w:t xml:space="preserve"> </w:t>
      </w:r>
      <w:r>
        <w:rPr>
          <w:w w:val="99"/>
        </w:rPr>
        <w:t>needs</w:t>
      </w:r>
      <w:r>
        <w:t xml:space="preserve"> </w:t>
      </w:r>
      <w:r>
        <w:rPr>
          <w:w w:val="99"/>
        </w:rPr>
        <w:t>it:</w:t>
      </w:r>
      <w:r>
        <w:t xml:space="preserve"> </w:t>
      </w:r>
      <w:r>
        <w:rPr>
          <w:w w:val="99"/>
        </w:rPr>
        <w:t>if</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increases</w:t>
      </w:r>
      <w:r>
        <w:t xml:space="preserve"> </w:t>
      </w:r>
      <w:r>
        <w:rPr>
          <w:w w:val="99"/>
        </w:rPr>
        <w:t>above</w:t>
      </w:r>
      <w:r>
        <w:t xml:space="preserve"> </w:t>
      </w:r>
      <w:r>
        <w:rPr>
          <w:w w:val="99"/>
        </w:rPr>
        <w:t>a threshold</w:t>
      </w:r>
      <w:r>
        <w:t xml:space="preserve"> </w:t>
      </w:r>
      <w:proofErr w:type="spellStart"/>
      <w:r>
        <w:rPr>
          <w:w w:val="99"/>
        </w:rPr>
        <w:t>nSplit</w:t>
      </w:r>
      <w:proofErr w:type="spellEnd"/>
      <w:r>
        <w:t xml:space="preserve">  </w:t>
      </w:r>
      <w:r>
        <w:rPr>
          <w:w w:val="99"/>
        </w:rPr>
        <w:t>from</w:t>
      </w:r>
      <w:r>
        <w:t xml:space="preserve"> </w:t>
      </w:r>
      <w:r>
        <w:rPr>
          <w:w w:val="99"/>
        </w:rPr>
        <w:t>one</w:t>
      </w:r>
      <w:r>
        <w:t xml:space="preserve">  </w:t>
      </w:r>
      <w:r>
        <w:rPr>
          <w:w w:val="99"/>
        </w:rPr>
        <w:t>epoch</w:t>
      </w:r>
      <w:r>
        <w:t xml:space="preserve"> </w:t>
      </w:r>
      <w:r>
        <w:rPr>
          <w:w w:val="99"/>
        </w:rPr>
        <w:t>to</w:t>
      </w:r>
      <w:r>
        <w:t xml:space="preserve"> </w:t>
      </w:r>
      <w:r>
        <w:rPr>
          <w:w w:val="99"/>
        </w:rPr>
        <w:t>another</w:t>
      </w:r>
      <w:r>
        <w:t xml:space="preserve">  </w:t>
      </w:r>
      <w:r>
        <w:rPr>
          <w:w w:val="99"/>
        </w:rPr>
        <w:t>and</w:t>
      </w:r>
      <w:r>
        <w:t xml:space="preserve"> </w:t>
      </w:r>
      <w:r>
        <w:rPr>
          <w:w w:val="99"/>
        </w:rPr>
        <w:t>the</w:t>
      </w:r>
      <w:r>
        <w:t xml:space="preserve">  </w:t>
      </w:r>
      <w:r>
        <w:rPr>
          <w:w w:val="99"/>
        </w:rPr>
        <w:t>average number</w:t>
      </w:r>
      <w:r>
        <w:t xml:space="preserve"> </w:t>
      </w:r>
      <w:r>
        <w:rPr>
          <w:w w:val="99"/>
        </w:rPr>
        <w:t>of</w:t>
      </w:r>
      <w:r>
        <w:t xml:space="preserve"> </w:t>
      </w:r>
      <w:r>
        <w:rPr>
          <w:w w:val="99"/>
        </w:rPr>
        <w:t>transactions</w:t>
      </w:r>
      <w:r>
        <w:t xml:space="preserve"> </w:t>
      </w:r>
      <w:r>
        <w:rPr>
          <w:w w:val="99"/>
        </w:rPr>
        <w:t>per</w:t>
      </w:r>
      <w:r>
        <w:t xml:space="preserve"> </w:t>
      </w:r>
      <w:r>
        <w:rPr>
          <w:w w:val="99"/>
        </w:rPr>
        <w:t>block</w:t>
      </w:r>
      <w:r>
        <w:t xml:space="preserve"> </w:t>
      </w:r>
      <w:r>
        <w:rPr>
          <w:w w:val="99"/>
        </w:rPr>
        <w:t>is</w:t>
      </w:r>
      <w:r>
        <w:t xml:space="preserve"> </w:t>
      </w:r>
      <w:r>
        <w:rPr>
          <w:w w:val="99"/>
        </w:rPr>
        <w:t>greater</w:t>
      </w:r>
      <w:r>
        <w:t xml:space="preserve"> </w:t>
      </w:r>
      <w:r>
        <w:rPr>
          <w:w w:val="99"/>
        </w:rPr>
        <w:t>than</w:t>
      </w:r>
      <w:r>
        <w:t xml:space="preserve"> </w:t>
      </w:r>
      <w:r>
        <w:rPr>
          <w:w w:val="99"/>
        </w:rPr>
        <w:t>the</w:t>
      </w:r>
      <w:r>
        <w:t xml:space="preserve"> </w:t>
      </w:r>
      <w:r>
        <w:rPr>
          <w:w w:val="99"/>
        </w:rPr>
        <w:t>threshold subset</w:t>
      </w:r>
      <w:r>
        <w:t xml:space="preserve">  </w:t>
      </w:r>
      <w:r>
        <w:rPr>
          <w:w w:val="99"/>
        </w:rPr>
        <w:t>of</w:t>
      </w:r>
      <w:r>
        <w:t xml:space="preserve">  </w:t>
      </w:r>
      <w:r>
        <w:rPr>
          <w:w w:val="99"/>
        </w:rPr>
        <w:t>all</w:t>
      </w:r>
      <w:r>
        <w:t xml:space="preserve">  </w:t>
      </w:r>
      <w:r>
        <w:rPr>
          <w:w w:val="99"/>
        </w:rPr>
        <w:t>nodes</w:t>
      </w:r>
      <w:r>
        <w:t xml:space="preserve">  </w:t>
      </w:r>
      <w:r>
        <w:rPr>
          <w:w w:val="99"/>
        </w:rPr>
        <w:t>should</w:t>
      </w:r>
      <w:r>
        <w:t xml:space="preserve">  </w:t>
      </w:r>
      <w:r>
        <w:rPr>
          <w:w w:val="99"/>
        </w:rPr>
        <w:t>be number</w:t>
      </w:r>
      <w:r>
        <w:t xml:space="preserve">  </w:t>
      </w:r>
      <w:r>
        <w:rPr>
          <w:w w:val="99"/>
        </w:rPr>
        <w:t>of</w:t>
      </w:r>
      <w:r>
        <w:t xml:space="preserve">  </w:t>
      </w:r>
      <w:r>
        <w:rPr>
          <w:w w:val="99"/>
        </w:rPr>
        <w:t>transactions</w:t>
      </w:r>
      <w:r>
        <w:t xml:space="preserve">  </w:t>
      </w:r>
      <w:r>
        <w:rPr>
          <w:w w:val="99"/>
        </w:rPr>
        <w:t>per</w:t>
      </w:r>
      <w:r>
        <w:t xml:space="preserve">  </w:t>
      </w:r>
      <w:r>
        <w:rPr>
          <w:w w:val="99"/>
        </w:rPr>
        <w:t>block</w:t>
      </w:r>
      <w:r>
        <w:t xml:space="preserve">  </w:t>
      </w:r>
      <w:r>
        <w:rPr>
          <w:w w:val="99"/>
        </w:rPr>
        <w:t>N</w:t>
      </w:r>
      <w:r>
        <w:rPr>
          <w:w w:val="99"/>
          <w:position w:val="-3"/>
          <w:sz w:val="14"/>
          <w:szCs w:val="14"/>
        </w:rPr>
        <w:t>T</w:t>
      </w:r>
      <w:r>
        <w:rPr>
          <w:position w:val="-3"/>
          <w:sz w:val="14"/>
          <w:szCs w:val="14"/>
        </w:rPr>
        <w:t xml:space="preserve"> </w:t>
      </w:r>
      <w:proofErr w:type="spellStart"/>
      <w:r>
        <w:rPr>
          <w:w w:val="99"/>
          <w:position w:val="-3"/>
          <w:sz w:val="14"/>
          <w:szCs w:val="14"/>
        </w:rPr>
        <w:t>XB,i</w:t>
      </w:r>
      <w:proofErr w:type="spellEnd"/>
      <w:r>
        <w:rPr>
          <w:position w:val="-3"/>
          <w:sz w:val="14"/>
          <w:szCs w:val="14"/>
        </w:rPr>
        <w:t xml:space="preserve">   </w:t>
      </w:r>
      <w:r>
        <w:rPr>
          <w:w w:val="99"/>
        </w:rPr>
        <w:t>&gt;</w:t>
      </w:r>
      <w:r>
        <w:t xml:space="preserve">  </w:t>
      </w:r>
      <w:r>
        <w:rPr>
          <w:w w:val="99"/>
        </w:rPr>
        <w:t>θ</w:t>
      </w:r>
      <w:r>
        <w:rPr>
          <w:w w:val="99"/>
          <w:position w:val="-3"/>
          <w:sz w:val="14"/>
          <w:szCs w:val="14"/>
        </w:rPr>
        <w:t>T</w:t>
      </w:r>
      <w:r>
        <w:rPr>
          <w:position w:val="-3"/>
          <w:sz w:val="14"/>
          <w:szCs w:val="14"/>
        </w:rPr>
        <w:t xml:space="preserve"> </w:t>
      </w:r>
      <w:r>
        <w:rPr>
          <w:w w:val="99"/>
          <w:position w:val="-3"/>
          <w:sz w:val="14"/>
          <w:szCs w:val="14"/>
        </w:rPr>
        <w:t>X</w:t>
      </w:r>
      <w:r>
        <w:rPr>
          <w:position w:val="-3"/>
          <w:sz w:val="14"/>
          <w:szCs w:val="14"/>
        </w:rPr>
        <w:t xml:space="preserve">   </w:t>
      </w:r>
      <w:r>
        <w:rPr>
          <w:w w:val="99"/>
        </w:rPr>
        <w:t>or</w:t>
      </w:r>
      <w:r>
        <w:t xml:space="preserve">  </w:t>
      </w:r>
      <w:r>
        <w:rPr>
          <w:w w:val="99"/>
        </w:rPr>
        <w:t>if</w:t>
      </w:r>
      <w:r>
        <w:t xml:space="preserve">  </w:t>
      </w:r>
      <w:r>
        <w:rPr>
          <w:w w:val="99"/>
        </w:rPr>
        <w:t>the number</w:t>
      </w:r>
      <w:r>
        <w:t xml:space="preserve">  </w:t>
      </w:r>
      <w:r>
        <w:rPr>
          <w:w w:val="99"/>
        </w:rPr>
        <w:t>of</w:t>
      </w:r>
      <w:r>
        <w:t xml:space="preserve">  </w:t>
      </w:r>
      <w:r>
        <w:rPr>
          <w:w w:val="99"/>
        </w:rPr>
        <w:t>nodes</w:t>
      </w:r>
      <w:r>
        <w:t xml:space="preserve">  </w:t>
      </w:r>
      <w:r>
        <w:rPr>
          <w:w w:val="99"/>
        </w:rPr>
        <w:t>decreases</w:t>
      </w:r>
      <w:r>
        <w:t xml:space="preserve">  </w:t>
      </w:r>
      <w:r>
        <w:rPr>
          <w:w w:val="99"/>
        </w:rPr>
        <w:t>below</w:t>
      </w:r>
      <w:r>
        <w:t xml:space="preserve">  </w:t>
      </w:r>
      <w:r>
        <w:rPr>
          <w:w w:val="99"/>
        </w:rPr>
        <w:t>a</w:t>
      </w:r>
      <w:r>
        <w:t xml:space="preserve">  </w:t>
      </w:r>
      <w:r>
        <w:rPr>
          <w:w w:val="99"/>
        </w:rPr>
        <w:t>threshold</w:t>
      </w:r>
      <w:r>
        <w:t xml:space="preserve">  </w:t>
      </w:r>
      <w:proofErr w:type="spellStart"/>
      <w:r>
        <w:rPr>
          <w:w w:val="99"/>
        </w:rPr>
        <w:t>nMerge</w:t>
      </w:r>
      <w:proofErr w:type="spellEnd"/>
      <w:r>
        <w:t xml:space="preserve">  </w:t>
      </w:r>
      <w:r>
        <w:rPr>
          <w:w w:val="99"/>
        </w:rPr>
        <w:t>as shown</w:t>
      </w:r>
      <w:r>
        <w:t xml:space="preserve"> </w:t>
      </w:r>
      <w:r>
        <w:rPr>
          <w:w w:val="99"/>
        </w:rPr>
        <w:t>in</w:t>
      </w:r>
      <w:r>
        <w:t xml:space="preserve"> </w:t>
      </w:r>
      <w:r>
        <w:rPr>
          <w:w w:val="99"/>
        </w:rPr>
        <w:t>function</w:t>
      </w:r>
      <w:r>
        <w:t xml:space="preserve"> </w:t>
      </w:r>
      <w:proofErr w:type="spellStart"/>
      <w:r>
        <w:rPr>
          <w:w w:val="99"/>
        </w:rPr>
        <w:t>ComputeShardsN</w:t>
      </w:r>
      <w:proofErr w:type="spellEnd"/>
      <w:r>
        <w:rPr>
          <w:w w:val="99"/>
        </w:rPr>
        <w:t>.</w:t>
      </w:r>
    </w:p>
    <w:p w14:paraId="03135E0E" w14:textId="190BFF14" w:rsidR="00D742C7" w:rsidRDefault="00D742C7" w:rsidP="00D742C7">
      <w:pPr>
        <w:spacing w:before="26" w:line="249" w:lineRule="auto"/>
        <w:ind w:left="119" w:right="-34"/>
        <w:jc w:val="both"/>
        <w:rPr>
          <w:w w:val="99"/>
        </w:rPr>
      </w:pPr>
    </w:p>
    <w:p w14:paraId="7C455A63" w14:textId="0BA97AAF" w:rsidR="00D742C7" w:rsidRDefault="00D742C7" w:rsidP="00D742C7">
      <w:pPr>
        <w:spacing w:before="26" w:line="249" w:lineRule="auto"/>
        <w:ind w:left="119" w:right="-34"/>
        <w:jc w:val="both"/>
        <w:rPr>
          <w:w w:val="99"/>
        </w:rPr>
      </w:pPr>
    </w:p>
    <w:p w14:paraId="7FD442A5" w14:textId="47D6C355" w:rsidR="00D742C7" w:rsidRDefault="004A5DA2" w:rsidP="00D742C7">
      <w:pPr>
        <w:spacing w:before="26" w:line="249" w:lineRule="auto"/>
        <w:ind w:left="119" w:right="-34"/>
        <w:jc w:val="both"/>
        <w:rPr>
          <w:w w:val="99"/>
        </w:rPr>
      </w:pPr>
      <w:r>
        <w:rPr>
          <w:noProof/>
        </w:rPr>
        <w:drawing>
          <wp:inline distT="0" distB="0" distL="0" distR="0" wp14:anchorId="15107943" wp14:editId="3EA6D700">
            <wp:extent cx="3111500" cy="1482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1500" cy="1482090"/>
                    </a:xfrm>
                    <a:prstGeom prst="rect">
                      <a:avLst/>
                    </a:prstGeom>
                  </pic:spPr>
                </pic:pic>
              </a:graphicData>
            </a:graphic>
          </wp:inline>
        </w:drawing>
      </w:r>
    </w:p>
    <w:p w14:paraId="6DDD6FFF" w14:textId="77777777" w:rsidR="009C4ABD" w:rsidRDefault="009C4ABD" w:rsidP="009C4ABD">
      <w:pPr>
        <w:spacing w:line="180" w:lineRule="exact"/>
        <w:ind w:left="199"/>
      </w:pPr>
      <w:r>
        <w:rPr>
          <w:w w:val="99"/>
        </w:rPr>
        <w:t>From</w:t>
      </w:r>
      <w:r>
        <w:t xml:space="preserve">  </w:t>
      </w:r>
      <w:r>
        <w:rPr>
          <w:w w:val="99"/>
        </w:rPr>
        <w:t>one</w:t>
      </w:r>
      <w:r>
        <w:t xml:space="preserve">  </w:t>
      </w:r>
      <w:r>
        <w:rPr>
          <w:w w:val="99"/>
        </w:rPr>
        <w:t>epoch</w:t>
      </w:r>
      <w:r>
        <w:t xml:space="preserve">  </w:t>
      </w:r>
      <w:r>
        <w:rPr>
          <w:w w:val="99"/>
        </w:rPr>
        <w:t>to</w:t>
      </w:r>
      <w:r>
        <w:t xml:space="preserve">  </w:t>
      </w:r>
      <w:r>
        <w:rPr>
          <w:w w:val="99"/>
        </w:rPr>
        <w:t>another,</w:t>
      </w:r>
      <w:r>
        <w:t xml:space="preserve">  </w:t>
      </w:r>
      <w:r>
        <w:rPr>
          <w:w w:val="99"/>
        </w:rPr>
        <w:t>there</w:t>
      </w:r>
      <w:r>
        <w:t xml:space="preserve">  </w:t>
      </w:r>
      <w:r>
        <w:rPr>
          <w:w w:val="99"/>
        </w:rPr>
        <w:t>is</w:t>
      </w:r>
      <w:r>
        <w:t xml:space="preserve">  </w:t>
      </w:r>
      <w:r>
        <w:rPr>
          <w:w w:val="99"/>
        </w:rPr>
        <w:t>a</w:t>
      </w:r>
      <w:r>
        <w:t xml:space="preserve">  </w:t>
      </w:r>
      <w:r>
        <w:rPr>
          <w:w w:val="99"/>
        </w:rPr>
        <w:t>probability</w:t>
      </w:r>
      <w:r>
        <w:t xml:space="preserve">  </w:t>
      </w:r>
      <w:r>
        <w:rPr>
          <w:w w:val="99"/>
        </w:rPr>
        <w:t>that</w:t>
      </w:r>
      <w:r>
        <w:t xml:space="preserve">  </w:t>
      </w:r>
      <w:r>
        <w:rPr>
          <w:w w:val="99"/>
        </w:rPr>
        <w:t>the</w:t>
      </w:r>
    </w:p>
    <w:p w14:paraId="631E6AD1" w14:textId="77777777" w:rsidR="009C4ABD" w:rsidRDefault="009C4ABD" w:rsidP="009C4ABD">
      <w:pPr>
        <w:spacing w:before="9"/>
        <w:ind w:right="82"/>
        <w:jc w:val="both"/>
      </w:pPr>
      <w:r>
        <w:rPr>
          <w:w w:val="99"/>
        </w:rPr>
        <w:t>number</w:t>
      </w:r>
      <w:r>
        <w:t xml:space="preserve"> </w:t>
      </w:r>
      <w:r>
        <w:rPr>
          <w:w w:val="99"/>
        </w:rPr>
        <w:t>of</w:t>
      </w:r>
      <w:r>
        <w:t xml:space="preserve"> </w:t>
      </w:r>
      <w:r>
        <w:rPr>
          <w:w w:val="99"/>
        </w:rPr>
        <w:t>active</w:t>
      </w:r>
      <w:r>
        <w:t xml:space="preserve"> </w:t>
      </w:r>
      <w:r>
        <w:rPr>
          <w:w w:val="99"/>
        </w:rPr>
        <w:t>nodes</w:t>
      </w:r>
      <w:r>
        <w:t xml:space="preserve"> </w:t>
      </w:r>
      <w:r>
        <w:rPr>
          <w:w w:val="99"/>
        </w:rPr>
        <w:t>changes.</w:t>
      </w:r>
      <w:r>
        <w:t xml:space="preserve"> </w:t>
      </w:r>
      <w:r>
        <w:rPr>
          <w:w w:val="99"/>
        </w:rPr>
        <w:t>If</w:t>
      </w:r>
      <w:r>
        <w:t xml:space="preserve"> </w:t>
      </w:r>
      <w:r>
        <w:rPr>
          <w:w w:val="99"/>
        </w:rPr>
        <w:t>this</w:t>
      </w:r>
      <w:r>
        <w:t xml:space="preserve"> </w:t>
      </w:r>
      <w:r>
        <w:rPr>
          <w:w w:val="99"/>
        </w:rPr>
        <w:t>aspect</w:t>
      </w:r>
      <w:r>
        <w:t xml:space="preserve"> </w:t>
      </w:r>
      <w:r>
        <w:rPr>
          <w:w w:val="99"/>
        </w:rPr>
        <w:t>influences</w:t>
      </w:r>
      <w:r>
        <w:t xml:space="preserve"> </w:t>
      </w:r>
      <w:r>
        <w:rPr>
          <w:w w:val="99"/>
        </w:rPr>
        <w:t>the number</w:t>
      </w:r>
      <w:r>
        <w:t xml:space="preserve"> </w:t>
      </w:r>
      <w:r>
        <w:rPr>
          <w:w w:val="99"/>
        </w:rPr>
        <w:t>of</w:t>
      </w:r>
      <w:r>
        <w:t xml:space="preserve"> </w:t>
      </w:r>
      <w:r>
        <w:rPr>
          <w:w w:val="99"/>
        </w:rPr>
        <w:t>shards,</w:t>
      </w:r>
      <w:r>
        <w:t xml:space="preserve"> </w:t>
      </w:r>
      <w:r>
        <w:rPr>
          <w:w w:val="99"/>
        </w:rPr>
        <w:t>anyone</w:t>
      </w:r>
      <w:r>
        <w:t xml:space="preserve"> </w:t>
      </w:r>
      <w:r>
        <w:rPr>
          <w:w w:val="99"/>
        </w:rPr>
        <w:t>can</w:t>
      </w:r>
      <w:r>
        <w:t xml:space="preserve"> </w:t>
      </w:r>
      <w:r>
        <w:rPr>
          <w:w w:val="99"/>
        </w:rPr>
        <w:t>calculate</w:t>
      </w:r>
      <w:r>
        <w:t xml:space="preserve"> </w:t>
      </w:r>
      <w:r>
        <w:rPr>
          <w:w w:val="99"/>
        </w:rPr>
        <w:t>the</w:t>
      </w:r>
      <w:r>
        <w:t xml:space="preserve"> </w:t>
      </w:r>
      <w:r>
        <w:rPr>
          <w:w w:val="99"/>
        </w:rPr>
        <w:t>two</w:t>
      </w:r>
      <w:r>
        <w:t xml:space="preserve"> </w:t>
      </w:r>
      <w:r>
        <w:rPr>
          <w:w w:val="99"/>
        </w:rPr>
        <w:t>masks</w:t>
      </w:r>
      <w:r>
        <w:t xml:space="preserve"> </w:t>
      </w:r>
      <w:r>
        <w:rPr>
          <w:w w:val="99"/>
        </w:rPr>
        <w:t>m</w:t>
      </w:r>
      <w:r>
        <w:rPr>
          <w:w w:val="99"/>
          <w:position w:val="-3"/>
          <w:sz w:val="14"/>
          <w:szCs w:val="14"/>
        </w:rPr>
        <w:t>1</w:t>
      </w:r>
      <w:r>
        <w:rPr>
          <w:position w:val="-3"/>
          <w:sz w:val="14"/>
          <w:szCs w:val="14"/>
        </w:rPr>
        <w:t xml:space="preserve">  </w:t>
      </w:r>
      <w:r>
        <w:rPr>
          <w:w w:val="99"/>
        </w:rPr>
        <w:t>and m</w:t>
      </w:r>
      <w:r>
        <w:rPr>
          <w:w w:val="99"/>
          <w:position w:val="-3"/>
          <w:sz w:val="14"/>
          <w:szCs w:val="14"/>
        </w:rPr>
        <w:t>2</w:t>
      </w:r>
      <w:r>
        <w:rPr>
          <w:w w:val="99"/>
        </w:rPr>
        <w:t>,</w:t>
      </w:r>
      <w:r>
        <w:t xml:space="preserve"> </w:t>
      </w:r>
      <w:r>
        <w:rPr>
          <w:w w:val="99"/>
        </w:rPr>
        <w:t>used</w:t>
      </w:r>
      <w:r>
        <w:t xml:space="preserve"> </w:t>
      </w:r>
      <w:r>
        <w:rPr>
          <w:w w:val="99"/>
        </w:rPr>
        <w:t>in</w:t>
      </w:r>
      <w:r>
        <w:t xml:space="preserve"> </w:t>
      </w:r>
      <w:r>
        <w:rPr>
          <w:w w:val="99"/>
        </w:rPr>
        <w:t>transaction</w:t>
      </w:r>
      <w:r>
        <w:t xml:space="preserve"> </w:t>
      </w:r>
      <w:r>
        <w:rPr>
          <w:w w:val="99"/>
        </w:rPr>
        <w:t>dispatching.</w:t>
      </w:r>
    </w:p>
    <w:p w14:paraId="4D2A54E0" w14:textId="02CA82A4" w:rsidR="00031B25" w:rsidRDefault="00D61D19" w:rsidP="00031B25">
      <w:pPr>
        <w:spacing w:before="87" w:line="249" w:lineRule="auto"/>
        <w:ind w:right="85"/>
        <w:jc w:val="both"/>
        <w:rPr>
          <w:w w:val="99"/>
          <w:position w:val="-2"/>
        </w:rPr>
      </w:pPr>
      <w:r>
        <w:rPr>
          <w:noProof/>
        </w:rPr>
        <w:drawing>
          <wp:inline distT="0" distB="0" distL="0" distR="0" wp14:anchorId="2E028421" wp14:editId="10680F61">
            <wp:extent cx="3111500" cy="87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500" cy="879475"/>
                    </a:xfrm>
                    <a:prstGeom prst="rect">
                      <a:avLst/>
                    </a:prstGeom>
                  </pic:spPr>
                </pic:pic>
              </a:graphicData>
            </a:graphic>
          </wp:inline>
        </w:drawing>
      </w:r>
    </w:p>
    <w:p w14:paraId="71681E71" w14:textId="77777777" w:rsidR="00D61D19" w:rsidRDefault="00D61D19" w:rsidP="00D61D19">
      <w:pPr>
        <w:spacing w:line="249" w:lineRule="auto"/>
        <w:ind w:right="85" w:firstLine="199"/>
        <w:jc w:val="both"/>
      </w:pPr>
      <w:r>
        <w:rPr>
          <w:w w:val="99"/>
        </w:rPr>
        <w:t>As</w:t>
      </w:r>
      <w:r>
        <w:t xml:space="preserve">  </w:t>
      </w:r>
      <w:r>
        <w:rPr>
          <w:w w:val="99"/>
        </w:rPr>
        <w:t>the</w:t>
      </w:r>
      <w:r>
        <w:t xml:space="preserve">  </w:t>
      </w:r>
      <w:r>
        <w:rPr>
          <w:w w:val="99"/>
        </w:rPr>
        <w:t>main</w:t>
      </w:r>
      <w:r>
        <w:t xml:space="preserve">  </w:t>
      </w:r>
      <w:r>
        <w:rPr>
          <w:w w:val="99"/>
        </w:rPr>
        <w:t>goal</w:t>
      </w:r>
      <w:r>
        <w:t xml:space="preserve">  </w:t>
      </w:r>
      <w:r>
        <w:rPr>
          <w:w w:val="99"/>
        </w:rPr>
        <w:t>is</w:t>
      </w:r>
      <w:r>
        <w:t xml:space="preserve">  </w:t>
      </w:r>
      <w:r>
        <w:rPr>
          <w:w w:val="99"/>
        </w:rPr>
        <w:t>to</w:t>
      </w:r>
      <w:r>
        <w:t xml:space="preserve">  </w:t>
      </w:r>
      <w:r>
        <w:rPr>
          <w:w w:val="99"/>
        </w:rPr>
        <w:t>increase</w:t>
      </w:r>
      <w:r>
        <w:t xml:space="preserve">  </w:t>
      </w:r>
      <w:r>
        <w:rPr>
          <w:w w:val="99"/>
        </w:rPr>
        <w:t>the</w:t>
      </w:r>
      <w:r>
        <w:t xml:space="preserve">  </w:t>
      </w:r>
      <w:r>
        <w:rPr>
          <w:w w:val="99"/>
        </w:rPr>
        <w:t>throughput</w:t>
      </w:r>
      <w:r>
        <w:t xml:space="preserve">  </w:t>
      </w:r>
      <w:r>
        <w:rPr>
          <w:w w:val="99"/>
        </w:rPr>
        <w:t>beyond thousands</w:t>
      </w:r>
      <w:r>
        <w:t xml:space="preserve"> </w:t>
      </w:r>
      <w:r>
        <w:rPr>
          <w:w w:val="99"/>
        </w:rPr>
        <w:t>of</w:t>
      </w:r>
      <w:r>
        <w:t xml:space="preserve"> </w:t>
      </w:r>
      <w:r>
        <w:rPr>
          <w:w w:val="99"/>
        </w:rPr>
        <w:t>transactions</w:t>
      </w:r>
      <w:r>
        <w:t xml:space="preserve"> </w:t>
      </w:r>
      <w:r>
        <w:rPr>
          <w:w w:val="99"/>
        </w:rPr>
        <w:t>per</w:t>
      </w:r>
      <w:r>
        <w:t xml:space="preserve"> </w:t>
      </w:r>
      <w:r>
        <w:rPr>
          <w:w w:val="99"/>
        </w:rPr>
        <w:t>second</w:t>
      </w:r>
      <w:r>
        <w:t xml:space="preserve"> </w:t>
      </w:r>
      <w:r>
        <w:rPr>
          <w:w w:val="99"/>
        </w:rPr>
        <w:t>and</w:t>
      </w:r>
      <w:r>
        <w:t xml:space="preserve"> </w:t>
      </w:r>
      <w:r>
        <w:rPr>
          <w:w w:val="99"/>
        </w:rPr>
        <w:t>to</w:t>
      </w:r>
      <w:r>
        <w:t xml:space="preserve"> </w:t>
      </w:r>
      <w:r>
        <w:rPr>
          <w:w w:val="99"/>
        </w:rPr>
        <w:t>diminish</w:t>
      </w:r>
      <w:r>
        <w:t xml:space="preserve"> </w:t>
      </w:r>
      <w:r>
        <w:rPr>
          <w:w w:val="99"/>
        </w:rPr>
        <w:t>the</w:t>
      </w:r>
      <w:r>
        <w:t xml:space="preserve"> </w:t>
      </w:r>
      <w:r>
        <w:rPr>
          <w:w w:val="99"/>
        </w:rPr>
        <w:t>cross- shard</w:t>
      </w:r>
      <w:r>
        <w:t xml:space="preserve">  </w:t>
      </w:r>
      <w:r>
        <w:rPr>
          <w:w w:val="99"/>
        </w:rPr>
        <w:t>communication,</w:t>
      </w:r>
      <w:r>
        <w:t xml:space="preserve">  </w:t>
      </w:r>
      <w:r>
        <w:rPr>
          <w:w w:val="99"/>
        </w:rPr>
        <w:t>Elrond</w:t>
      </w:r>
      <w:r>
        <w:t xml:space="preserve">  </w:t>
      </w:r>
      <w:r>
        <w:rPr>
          <w:w w:val="99"/>
        </w:rPr>
        <w:t>proposes</w:t>
      </w:r>
      <w:r>
        <w:t xml:space="preserve">  </w:t>
      </w:r>
      <w:r>
        <w:rPr>
          <w:w w:val="99"/>
        </w:rPr>
        <w:t>a</w:t>
      </w:r>
      <w:r>
        <w:t xml:space="preserve">  </w:t>
      </w:r>
      <w:r>
        <w:rPr>
          <w:w w:val="99"/>
        </w:rPr>
        <w:t>dispatching</w:t>
      </w:r>
      <w:r>
        <w:t xml:space="preserve">  </w:t>
      </w:r>
      <w:r>
        <w:rPr>
          <w:w w:val="99"/>
        </w:rPr>
        <w:t>mechanism</w:t>
      </w:r>
      <w:r>
        <w:t xml:space="preserve">  </w:t>
      </w:r>
      <w:r>
        <w:rPr>
          <w:w w:val="99"/>
        </w:rPr>
        <w:t>which</w:t>
      </w:r>
      <w:r>
        <w:t xml:space="preserve">  </w:t>
      </w:r>
      <w:r>
        <w:rPr>
          <w:w w:val="99"/>
        </w:rPr>
        <w:t>determines</w:t>
      </w:r>
      <w:r>
        <w:t xml:space="preserve">  </w:t>
      </w:r>
      <w:r>
        <w:rPr>
          <w:w w:val="99"/>
        </w:rPr>
        <w:t>automatically</w:t>
      </w:r>
      <w:r>
        <w:t xml:space="preserve">  </w:t>
      </w:r>
      <w:r>
        <w:rPr>
          <w:w w:val="99"/>
        </w:rPr>
        <w:t>the</w:t>
      </w:r>
      <w:r>
        <w:t xml:space="preserve">  </w:t>
      </w:r>
      <w:r>
        <w:rPr>
          <w:w w:val="99"/>
        </w:rPr>
        <w:t>shards</w:t>
      </w:r>
      <w:r>
        <w:t xml:space="preserve">  </w:t>
      </w:r>
      <w:r>
        <w:rPr>
          <w:w w:val="99"/>
        </w:rPr>
        <w:t>involved</w:t>
      </w:r>
      <w:r>
        <w:t xml:space="preserve">  </w:t>
      </w:r>
      <w:r>
        <w:rPr>
          <w:w w:val="99"/>
        </w:rPr>
        <w:t>in the</w:t>
      </w:r>
      <w:r>
        <w:t xml:space="preserve"> </w:t>
      </w:r>
      <w:r>
        <w:rPr>
          <w:w w:val="99"/>
        </w:rPr>
        <w:t>current</w:t>
      </w:r>
      <w:r>
        <w:t xml:space="preserve"> </w:t>
      </w:r>
      <w:r>
        <w:rPr>
          <w:w w:val="99"/>
        </w:rPr>
        <w:t>transaction</w:t>
      </w:r>
      <w:r>
        <w:t xml:space="preserve"> </w:t>
      </w:r>
      <w:r>
        <w:rPr>
          <w:w w:val="99"/>
        </w:rPr>
        <w:t>and</w:t>
      </w:r>
      <w:r>
        <w:t xml:space="preserve"> </w:t>
      </w:r>
      <w:r>
        <w:rPr>
          <w:w w:val="99"/>
        </w:rPr>
        <w:t>routes</w:t>
      </w:r>
      <w:r>
        <w:t xml:space="preserve"> </w:t>
      </w:r>
      <w:r>
        <w:rPr>
          <w:w w:val="99"/>
        </w:rPr>
        <w:t>the</w:t>
      </w:r>
      <w:r>
        <w:t xml:space="preserve"> </w:t>
      </w:r>
      <w:r>
        <w:rPr>
          <w:w w:val="99"/>
        </w:rPr>
        <w:t>transaction</w:t>
      </w:r>
      <w:r>
        <w:t xml:space="preserve"> </w:t>
      </w:r>
      <w:r>
        <w:rPr>
          <w:w w:val="99"/>
        </w:rPr>
        <w:t>accordingly. The</w:t>
      </w:r>
      <w:r>
        <w:t xml:space="preserve"> </w:t>
      </w:r>
      <w:r>
        <w:rPr>
          <w:w w:val="99"/>
        </w:rPr>
        <w:t>dispatcher</w:t>
      </w:r>
      <w:r>
        <w:t xml:space="preserve"> </w:t>
      </w:r>
      <w:r>
        <w:rPr>
          <w:w w:val="99"/>
        </w:rPr>
        <w:t>will</w:t>
      </w:r>
      <w:r>
        <w:t xml:space="preserve"> </w:t>
      </w:r>
      <w:r>
        <w:rPr>
          <w:w w:val="99"/>
        </w:rPr>
        <w:t>take</w:t>
      </w:r>
      <w:r>
        <w:t xml:space="preserve"> </w:t>
      </w:r>
      <w:r>
        <w:rPr>
          <w:w w:val="99"/>
        </w:rPr>
        <w:t>into</w:t>
      </w:r>
      <w:r>
        <w:t xml:space="preserve"> </w:t>
      </w:r>
      <w:r>
        <w:rPr>
          <w:w w:val="99"/>
        </w:rPr>
        <w:t>consideration</w:t>
      </w:r>
      <w:r>
        <w:t xml:space="preserve"> </w:t>
      </w:r>
      <w:r>
        <w:rPr>
          <w:w w:val="99"/>
        </w:rPr>
        <w:t>the</w:t>
      </w:r>
      <w:r>
        <w:t xml:space="preserve"> </w:t>
      </w:r>
      <w:r>
        <w:rPr>
          <w:w w:val="99"/>
        </w:rPr>
        <w:t>account</w:t>
      </w:r>
      <w:r>
        <w:t xml:space="preserve"> </w:t>
      </w:r>
      <w:r>
        <w:rPr>
          <w:w w:val="99"/>
        </w:rPr>
        <w:t>address (</w:t>
      </w:r>
      <w:proofErr w:type="spellStart"/>
      <w:r>
        <w:rPr>
          <w:w w:val="99"/>
        </w:rPr>
        <w:t>addr</w:t>
      </w:r>
      <w:proofErr w:type="spellEnd"/>
      <w:r>
        <w:rPr>
          <w:w w:val="99"/>
        </w:rPr>
        <w:t>)</w:t>
      </w:r>
      <w:r>
        <w:t xml:space="preserve">  </w:t>
      </w:r>
      <w:r>
        <w:rPr>
          <w:w w:val="99"/>
        </w:rPr>
        <w:t>of</w:t>
      </w:r>
      <w:r>
        <w:t xml:space="preserve">  </w:t>
      </w:r>
      <w:r>
        <w:rPr>
          <w:w w:val="99"/>
        </w:rPr>
        <w:t>the</w:t>
      </w:r>
      <w:r>
        <w:t xml:space="preserve">  </w:t>
      </w:r>
      <w:r>
        <w:rPr>
          <w:w w:val="99"/>
        </w:rPr>
        <w:t>transaction</w:t>
      </w:r>
      <w:r>
        <w:t xml:space="preserve">  </w:t>
      </w:r>
      <w:r>
        <w:rPr>
          <w:w w:val="99"/>
        </w:rPr>
        <w:t>sender/receiver.</w:t>
      </w:r>
      <w:r>
        <w:t xml:space="preserve">  </w:t>
      </w:r>
      <w:r>
        <w:rPr>
          <w:w w:val="99"/>
        </w:rPr>
        <w:t>The</w:t>
      </w:r>
      <w:r>
        <w:t xml:space="preserve">  </w:t>
      </w:r>
      <w:r>
        <w:rPr>
          <w:w w:val="99"/>
        </w:rPr>
        <w:t>result</w:t>
      </w:r>
      <w:r>
        <w:t xml:space="preserve">  </w:t>
      </w:r>
      <w:r>
        <w:rPr>
          <w:w w:val="99"/>
        </w:rPr>
        <w:t>is</w:t>
      </w:r>
      <w:r>
        <w:t xml:space="preserve">  </w:t>
      </w:r>
      <w:r>
        <w:rPr>
          <w:w w:val="99"/>
        </w:rPr>
        <w:t>the number</w:t>
      </w:r>
      <w:r>
        <w:t xml:space="preserve"> </w:t>
      </w:r>
      <w:r>
        <w:rPr>
          <w:w w:val="99"/>
        </w:rPr>
        <w:t>of</w:t>
      </w:r>
      <w:r>
        <w:t xml:space="preserve"> </w:t>
      </w:r>
      <w:r>
        <w:rPr>
          <w:w w:val="99"/>
        </w:rPr>
        <w:t>the</w:t>
      </w:r>
      <w:r>
        <w:t xml:space="preserve"> </w:t>
      </w:r>
      <w:r>
        <w:rPr>
          <w:w w:val="99"/>
        </w:rPr>
        <w:t>shard</w:t>
      </w:r>
      <w:r>
        <w:t xml:space="preserve"> </w:t>
      </w:r>
      <w:r>
        <w:rPr>
          <w:w w:val="99"/>
        </w:rPr>
        <w:t>(shard)</w:t>
      </w:r>
      <w:r>
        <w:t xml:space="preserve"> </w:t>
      </w:r>
      <w:r>
        <w:rPr>
          <w:w w:val="99"/>
        </w:rPr>
        <w:t>the</w:t>
      </w:r>
      <w:r>
        <w:t xml:space="preserve"> </w:t>
      </w:r>
      <w:r>
        <w:rPr>
          <w:w w:val="99"/>
        </w:rPr>
        <w:t>transaction</w:t>
      </w:r>
      <w:r>
        <w:t xml:space="preserve"> </w:t>
      </w:r>
      <w:r>
        <w:rPr>
          <w:w w:val="99"/>
        </w:rPr>
        <w:t>will</w:t>
      </w:r>
      <w:r>
        <w:t xml:space="preserve"> </w:t>
      </w:r>
      <w:r>
        <w:rPr>
          <w:w w:val="99"/>
        </w:rPr>
        <w:t>be</w:t>
      </w:r>
      <w:r>
        <w:t xml:space="preserve"> </w:t>
      </w:r>
      <w:r>
        <w:rPr>
          <w:w w:val="99"/>
        </w:rPr>
        <w:t>dispatched to.</w:t>
      </w:r>
    </w:p>
    <w:p w14:paraId="44CEFF9F" w14:textId="66A2933D" w:rsidR="009C4ABD" w:rsidRDefault="00CE69F5" w:rsidP="00031B25">
      <w:pPr>
        <w:spacing w:before="87" w:line="249" w:lineRule="auto"/>
        <w:ind w:right="85"/>
        <w:jc w:val="both"/>
      </w:pPr>
      <w:r>
        <w:rPr>
          <w:noProof/>
        </w:rPr>
        <w:drawing>
          <wp:inline distT="0" distB="0" distL="0" distR="0" wp14:anchorId="05F7812D" wp14:editId="2F3D85A6">
            <wp:extent cx="3111500" cy="866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1500" cy="866775"/>
                    </a:xfrm>
                    <a:prstGeom prst="rect">
                      <a:avLst/>
                    </a:prstGeom>
                  </pic:spPr>
                </pic:pic>
              </a:graphicData>
            </a:graphic>
          </wp:inline>
        </w:drawing>
      </w:r>
    </w:p>
    <w:p w14:paraId="0A1C8191" w14:textId="77777777" w:rsidR="00CE69F5" w:rsidRDefault="00CE69F5" w:rsidP="00CE69F5">
      <w:pPr>
        <w:spacing w:line="249" w:lineRule="auto"/>
        <w:ind w:right="85" w:firstLine="199"/>
        <w:jc w:val="both"/>
      </w:pPr>
      <w:r>
        <w:rPr>
          <w:w w:val="99"/>
        </w:rPr>
        <w:t>The</w:t>
      </w:r>
      <w:r>
        <w:t xml:space="preserve">  </w:t>
      </w:r>
      <w:r>
        <w:rPr>
          <w:w w:val="99"/>
        </w:rPr>
        <w:t>entire</w:t>
      </w:r>
      <w:r>
        <w:t xml:space="preserve">  </w:t>
      </w:r>
      <w:r>
        <w:rPr>
          <w:w w:val="99"/>
        </w:rPr>
        <w:t>sharding</w:t>
      </w:r>
      <w:r>
        <w:t xml:space="preserve">  </w:t>
      </w:r>
      <w:r>
        <w:rPr>
          <w:w w:val="99"/>
        </w:rPr>
        <w:t>scheme</w:t>
      </w:r>
      <w:r>
        <w:t xml:space="preserve">  </w:t>
      </w:r>
      <w:r>
        <w:rPr>
          <w:w w:val="99"/>
        </w:rPr>
        <w:t>is</w:t>
      </w:r>
      <w:r>
        <w:t xml:space="preserve">  </w:t>
      </w:r>
      <w:r>
        <w:rPr>
          <w:w w:val="99"/>
        </w:rPr>
        <w:t>based</w:t>
      </w:r>
      <w:r>
        <w:t xml:space="preserve">  </w:t>
      </w:r>
      <w:r>
        <w:rPr>
          <w:w w:val="99"/>
        </w:rPr>
        <w:t>on</w:t>
      </w:r>
      <w:r>
        <w:t xml:space="preserve">  </w:t>
      </w:r>
      <w:r>
        <w:rPr>
          <w:w w:val="99"/>
        </w:rPr>
        <w:t>a</w:t>
      </w:r>
      <w:r>
        <w:t xml:space="preserve">  </w:t>
      </w:r>
      <w:r>
        <w:rPr>
          <w:w w:val="99"/>
        </w:rPr>
        <w:t>binary</w:t>
      </w:r>
      <w:r>
        <w:t xml:space="preserve">  </w:t>
      </w:r>
      <w:r>
        <w:rPr>
          <w:w w:val="99"/>
        </w:rPr>
        <w:t>tree structure</w:t>
      </w:r>
      <w:r>
        <w:t xml:space="preserve">  </w:t>
      </w:r>
      <w:r>
        <w:rPr>
          <w:w w:val="99"/>
        </w:rPr>
        <w:t>that</w:t>
      </w:r>
      <w:r>
        <w:t xml:space="preserve">  </w:t>
      </w:r>
      <w:r>
        <w:rPr>
          <w:w w:val="99"/>
        </w:rPr>
        <w:t>distributes</w:t>
      </w:r>
      <w:r>
        <w:t xml:space="preserve">  </w:t>
      </w:r>
      <w:r>
        <w:rPr>
          <w:w w:val="99"/>
        </w:rPr>
        <w:t>the</w:t>
      </w:r>
      <w:r>
        <w:t xml:space="preserve">  </w:t>
      </w:r>
      <w:r>
        <w:rPr>
          <w:w w:val="99"/>
        </w:rPr>
        <w:t>account</w:t>
      </w:r>
      <w:r>
        <w:t xml:space="preserve">  </w:t>
      </w:r>
      <w:r>
        <w:rPr>
          <w:w w:val="99"/>
        </w:rPr>
        <w:t>addresses,</w:t>
      </w:r>
      <w:r>
        <w:t xml:space="preserve">  </w:t>
      </w:r>
      <w:r>
        <w:rPr>
          <w:w w:val="99"/>
        </w:rPr>
        <w:t>favors</w:t>
      </w:r>
      <w:r>
        <w:t xml:space="preserve">  </w:t>
      </w:r>
      <w:r>
        <w:rPr>
          <w:w w:val="99"/>
        </w:rPr>
        <w:t>the scalability</w:t>
      </w:r>
      <w:r>
        <w:t xml:space="preserve"> </w:t>
      </w:r>
      <w:r>
        <w:rPr>
          <w:w w:val="99"/>
        </w:rPr>
        <w:t>and</w:t>
      </w:r>
      <w:r>
        <w:t xml:space="preserve"> </w:t>
      </w:r>
      <w:r>
        <w:rPr>
          <w:w w:val="99"/>
        </w:rPr>
        <w:t>deals</w:t>
      </w:r>
      <w:r>
        <w:t xml:space="preserve"> </w:t>
      </w:r>
      <w:r>
        <w:rPr>
          <w:w w:val="99"/>
        </w:rPr>
        <w:t>with</w:t>
      </w:r>
      <w:r>
        <w:t xml:space="preserve"> </w:t>
      </w:r>
      <w:r>
        <w:rPr>
          <w:w w:val="99"/>
        </w:rPr>
        <w:t>the</w:t>
      </w:r>
      <w:r>
        <w:t xml:space="preserve"> </w:t>
      </w:r>
      <w:r>
        <w:rPr>
          <w:w w:val="99"/>
        </w:rPr>
        <w:t>state</w:t>
      </w:r>
      <w:r>
        <w:t xml:space="preserve"> </w:t>
      </w:r>
      <w:r>
        <w:rPr>
          <w:w w:val="99"/>
        </w:rPr>
        <w:t>transitions.</w:t>
      </w:r>
      <w:r>
        <w:t xml:space="preserve"> </w:t>
      </w:r>
      <w:r>
        <w:rPr>
          <w:w w:val="99"/>
        </w:rPr>
        <w:t>A</w:t>
      </w:r>
      <w:r>
        <w:t xml:space="preserve"> </w:t>
      </w:r>
      <w:r>
        <w:rPr>
          <w:w w:val="99"/>
        </w:rPr>
        <w:t>representation of</w:t>
      </w:r>
      <w:r>
        <w:t xml:space="preserve"> </w:t>
      </w:r>
      <w:r>
        <w:rPr>
          <w:w w:val="99"/>
        </w:rPr>
        <w:t>the</w:t>
      </w:r>
      <w:r>
        <w:t xml:space="preserve"> </w:t>
      </w:r>
      <w:r>
        <w:rPr>
          <w:w w:val="99"/>
        </w:rPr>
        <w:t>tree</w:t>
      </w:r>
      <w:r>
        <w:t xml:space="preserve"> </w:t>
      </w:r>
      <w:r>
        <w:rPr>
          <w:w w:val="99"/>
        </w:rPr>
        <w:t>can</w:t>
      </w:r>
      <w:r>
        <w:t xml:space="preserve"> </w:t>
      </w:r>
      <w:r>
        <w:rPr>
          <w:w w:val="99"/>
        </w:rPr>
        <w:t>be</w:t>
      </w:r>
      <w:r>
        <w:t xml:space="preserve"> </w:t>
      </w:r>
      <w:r>
        <w:rPr>
          <w:w w:val="99"/>
        </w:rPr>
        <w:t>seen</w:t>
      </w:r>
      <w:r>
        <w:t xml:space="preserve"> </w:t>
      </w:r>
      <w:r>
        <w:rPr>
          <w:w w:val="99"/>
        </w:rPr>
        <w:t>in</w:t>
      </w:r>
      <w:r>
        <w:t xml:space="preserve"> </w:t>
      </w:r>
      <w:r>
        <w:rPr>
          <w:w w:val="99"/>
        </w:rPr>
        <w:t>Fig.</w:t>
      </w:r>
      <w:r>
        <w:t xml:space="preserve"> </w:t>
      </w:r>
      <w:r>
        <w:rPr>
          <w:w w:val="99"/>
        </w:rPr>
        <w:t>2.</w:t>
      </w:r>
    </w:p>
    <w:p w14:paraId="02A342FD" w14:textId="77777777" w:rsidR="00CE69F5" w:rsidRDefault="00CE69F5" w:rsidP="00CE69F5">
      <w:pPr>
        <w:spacing w:before="7" w:line="247" w:lineRule="auto"/>
        <w:ind w:right="82" w:firstLine="199"/>
        <w:jc w:val="both"/>
      </w:pPr>
      <w:r>
        <w:rPr>
          <w:w w:val="99"/>
        </w:rPr>
        <w:t>The</w:t>
      </w:r>
      <w:r>
        <w:t xml:space="preserve">  </w:t>
      </w:r>
      <w:r>
        <w:rPr>
          <w:w w:val="99"/>
        </w:rPr>
        <w:t>presented</w:t>
      </w:r>
      <w:r>
        <w:t xml:space="preserve">  </w:t>
      </w:r>
      <w:r>
        <w:rPr>
          <w:w w:val="99"/>
        </w:rPr>
        <w:t>tree</w:t>
      </w:r>
      <w:r>
        <w:t xml:space="preserve">  </w:t>
      </w:r>
      <w:r>
        <w:rPr>
          <w:w w:val="99"/>
        </w:rPr>
        <w:t>structure</w:t>
      </w:r>
      <w:r>
        <w:t xml:space="preserve">  </w:t>
      </w:r>
      <w:r>
        <w:rPr>
          <w:w w:val="99"/>
        </w:rPr>
        <w:t>is</w:t>
      </w:r>
      <w:r>
        <w:t xml:space="preserve">  </w:t>
      </w:r>
      <w:r>
        <w:rPr>
          <w:w w:val="99"/>
        </w:rPr>
        <w:t>merely</w:t>
      </w:r>
      <w:r>
        <w:t xml:space="preserve">  </w:t>
      </w:r>
      <w:r>
        <w:rPr>
          <w:w w:val="99"/>
        </w:rPr>
        <w:t>a</w:t>
      </w:r>
      <w:r>
        <w:t xml:space="preserve">  </w:t>
      </w:r>
      <w:r>
        <w:rPr>
          <w:w w:val="99"/>
        </w:rPr>
        <w:t>logical</w:t>
      </w:r>
      <w:r>
        <w:t xml:space="preserve">  </w:t>
      </w:r>
      <w:r>
        <w:rPr>
          <w:w w:val="99"/>
        </w:rPr>
        <w:t>representation</w:t>
      </w:r>
      <w:r>
        <w:t xml:space="preserve">  </w:t>
      </w:r>
      <w:r>
        <w:rPr>
          <w:w w:val="99"/>
        </w:rPr>
        <w:t>of</w:t>
      </w:r>
      <w:r>
        <w:t xml:space="preserve">  </w:t>
      </w:r>
      <w:r>
        <w:rPr>
          <w:w w:val="99"/>
        </w:rPr>
        <w:t>the</w:t>
      </w:r>
      <w:r>
        <w:t xml:space="preserve">  </w:t>
      </w:r>
      <w:r>
        <w:rPr>
          <w:w w:val="99"/>
        </w:rPr>
        <w:t>account</w:t>
      </w:r>
      <w:r>
        <w:t xml:space="preserve">  </w:t>
      </w:r>
      <w:r>
        <w:rPr>
          <w:w w:val="99"/>
        </w:rPr>
        <w:t>address</w:t>
      </w:r>
      <w:r>
        <w:t xml:space="preserve">  </w:t>
      </w:r>
      <w:r>
        <w:rPr>
          <w:w w:val="99"/>
        </w:rPr>
        <w:t>space</w:t>
      </w:r>
      <w:r>
        <w:t xml:space="preserve">  </w:t>
      </w:r>
      <w:r>
        <w:rPr>
          <w:w w:val="99"/>
        </w:rPr>
        <w:t>used</w:t>
      </w:r>
      <w:r>
        <w:t xml:space="preserve">  </w:t>
      </w:r>
      <w:r>
        <w:rPr>
          <w:w w:val="99"/>
        </w:rPr>
        <w:t>for</w:t>
      </w:r>
      <w:r>
        <w:t xml:space="preserve">  </w:t>
      </w:r>
      <w:r>
        <w:rPr>
          <w:w w:val="99"/>
        </w:rPr>
        <w:t>a</w:t>
      </w:r>
      <w:r>
        <w:t xml:space="preserve">  </w:t>
      </w:r>
      <w:r>
        <w:rPr>
          <w:w w:val="99"/>
        </w:rPr>
        <w:t>deterministic mapping;</w:t>
      </w:r>
      <w:r>
        <w:t xml:space="preserve">  </w:t>
      </w:r>
      <w:r>
        <w:rPr>
          <w:w w:val="99"/>
        </w:rPr>
        <w:t>e.g.</w:t>
      </w:r>
      <w:r>
        <w:t xml:space="preserve">  </w:t>
      </w:r>
      <w:r>
        <w:rPr>
          <w:w w:val="99"/>
        </w:rPr>
        <w:t>shard</w:t>
      </w:r>
      <w:r>
        <w:t xml:space="preserve">  </w:t>
      </w:r>
      <w:r>
        <w:rPr>
          <w:w w:val="99"/>
        </w:rPr>
        <w:t>allocation,</w:t>
      </w:r>
      <w:r>
        <w:t xml:space="preserve">  </w:t>
      </w:r>
      <w:r>
        <w:rPr>
          <w:w w:val="99"/>
        </w:rPr>
        <w:t>sibling</w:t>
      </w:r>
      <w:r>
        <w:t xml:space="preserve">  </w:t>
      </w:r>
      <w:r>
        <w:rPr>
          <w:w w:val="99"/>
        </w:rPr>
        <w:t>computation</w:t>
      </w:r>
      <w:r>
        <w:t xml:space="preserve">  </w:t>
      </w:r>
      <w:r>
        <w:rPr>
          <w:w w:val="99"/>
        </w:rPr>
        <w:t>etc.</w:t>
      </w:r>
      <w:r>
        <w:t xml:space="preserve">  </w:t>
      </w:r>
      <w:r>
        <w:rPr>
          <w:w w:val="99"/>
        </w:rPr>
        <w:t>The leaves</w:t>
      </w:r>
      <w:r>
        <w:t xml:space="preserve">  </w:t>
      </w:r>
      <w:r>
        <w:rPr>
          <w:w w:val="99"/>
        </w:rPr>
        <w:t>of</w:t>
      </w:r>
      <w:r>
        <w:t xml:space="preserve">  </w:t>
      </w:r>
      <w:r>
        <w:rPr>
          <w:w w:val="99"/>
        </w:rPr>
        <w:t>the</w:t>
      </w:r>
      <w:r>
        <w:t xml:space="preserve">  </w:t>
      </w:r>
      <w:r>
        <w:rPr>
          <w:w w:val="99"/>
        </w:rPr>
        <w:t>binary</w:t>
      </w:r>
      <w:r>
        <w:t xml:space="preserve">  </w:t>
      </w:r>
      <w:r>
        <w:rPr>
          <w:w w:val="99"/>
        </w:rPr>
        <w:t>tree</w:t>
      </w:r>
      <w:r>
        <w:t xml:space="preserve">  </w:t>
      </w:r>
      <w:r>
        <w:rPr>
          <w:w w:val="99"/>
        </w:rPr>
        <w:t>represent</w:t>
      </w:r>
      <w:r>
        <w:t xml:space="preserve">  </w:t>
      </w:r>
      <w:r>
        <w:rPr>
          <w:w w:val="99"/>
        </w:rPr>
        <w:t>the</w:t>
      </w:r>
      <w:r>
        <w:t xml:space="preserve">  </w:t>
      </w:r>
      <w:r>
        <w:rPr>
          <w:w w:val="99"/>
        </w:rPr>
        <w:t>shards</w:t>
      </w:r>
      <w:r>
        <w:t xml:space="preserve">  </w:t>
      </w:r>
      <w:r>
        <w:rPr>
          <w:w w:val="99"/>
        </w:rPr>
        <w:t>with</w:t>
      </w:r>
      <w:r>
        <w:t xml:space="preserve">  </w:t>
      </w:r>
      <w:r>
        <w:rPr>
          <w:w w:val="99"/>
        </w:rPr>
        <w:t>their</w:t>
      </w:r>
      <w:r>
        <w:t xml:space="preserve">  </w:t>
      </w:r>
      <w:r>
        <w:rPr>
          <w:w w:val="99"/>
        </w:rPr>
        <w:t>ID number.</w:t>
      </w:r>
      <w:r>
        <w:t xml:space="preserve"> </w:t>
      </w:r>
      <w:r>
        <w:rPr>
          <w:w w:val="99"/>
        </w:rPr>
        <w:t>Starting</w:t>
      </w:r>
      <w:r>
        <w:t xml:space="preserve"> </w:t>
      </w:r>
      <w:r>
        <w:rPr>
          <w:w w:val="99"/>
        </w:rPr>
        <w:t>from</w:t>
      </w:r>
      <w:r>
        <w:t xml:space="preserve"> </w:t>
      </w:r>
      <w:r>
        <w:rPr>
          <w:w w:val="99"/>
        </w:rPr>
        <w:t>root</w:t>
      </w:r>
      <w:r>
        <w:t xml:space="preserve"> </w:t>
      </w:r>
      <w:r>
        <w:rPr>
          <w:w w:val="99"/>
        </w:rPr>
        <w:t>(node/shard</w:t>
      </w:r>
      <w:r>
        <w:t xml:space="preserve"> </w:t>
      </w:r>
      <w:r>
        <w:rPr>
          <w:w w:val="99"/>
        </w:rPr>
        <w:t>0),</w:t>
      </w:r>
      <w:r>
        <w:t xml:space="preserve"> </w:t>
      </w:r>
      <w:r>
        <w:rPr>
          <w:w w:val="99"/>
        </w:rPr>
        <w:t>if</w:t>
      </w:r>
      <w:r>
        <w:t xml:space="preserve"> </w:t>
      </w:r>
      <w:r>
        <w:rPr>
          <w:w w:val="99"/>
        </w:rPr>
        <w:t>there</w:t>
      </w:r>
      <w:r>
        <w:t xml:space="preserve"> </w:t>
      </w:r>
      <w:r>
        <w:rPr>
          <w:w w:val="99"/>
        </w:rPr>
        <w:t>is</w:t>
      </w:r>
      <w:r>
        <w:t xml:space="preserve"> </w:t>
      </w:r>
      <w:r>
        <w:rPr>
          <w:w w:val="99"/>
        </w:rPr>
        <w:t>only</w:t>
      </w:r>
      <w:r>
        <w:t xml:space="preserve"> </w:t>
      </w:r>
      <w:r>
        <w:rPr>
          <w:w w:val="99"/>
        </w:rPr>
        <w:t>one shard/leaf</w:t>
      </w:r>
      <w:r>
        <w:t xml:space="preserve">  </w:t>
      </w:r>
      <w:r>
        <w:rPr>
          <w:w w:val="99"/>
        </w:rPr>
        <w:t>(a),</w:t>
      </w:r>
      <w:r>
        <w:t xml:space="preserve">  </w:t>
      </w:r>
      <w:r>
        <w:rPr>
          <w:w w:val="99"/>
        </w:rPr>
        <w:t>all</w:t>
      </w:r>
      <w:r>
        <w:t xml:space="preserve">  </w:t>
      </w:r>
      <w:r>
        <w:rPr>
          <w:w w:val="99"/>
        </w:rPr>
        <w:t>account</w:t>
      </w:r>
      <w:r>
        <w:t xml:space="preserve">  </w:t>
      </w:r>
      <w:r>
        <w:rPr>
          <w:w w:val="99"/>
        </w:rPr>
        <w:t>addresses</w:t>
      </w:r>
      <w:r>
        <w:t xml:space="preserve">  </w:t>
      </w:r>
      <w:r>
        <w:rPr>
          <w:w w:val="99"/>
        </w:rPr>
        <w:t>are</w:t>
      </w:r>
      <w:r>
        <w:t xml:space="preserve">  </w:t>
      </w:r>
      <w:r>
        <w:rPr>
          <w:w w:val="99"/>
        </w:rPr>
        <w:t>mapped</w:t>
      </w:r>
      <w:r>
        <w:t xml:space="preserve">  </w:t>
      </w:r>
      <w:r>
        <w:rPr>
          <w:w w:val="99"/>
        </w:rPr>
        <w:t>to</w:t>
      </w:r>
      <w:r>
        <w:t xml:space="preserve">  </w:t>
      </w:r>
      <w:r>
        <w:rPr>
          <w:w w:val="99"/>
        </w:rPr>
        <w:t>this</w:t>
      </w:r>
      <w:r>
        <w:t xml:space="preserve">  </w:t>
      </w:r>
      <w:r>
        <w:rPr>
          <w:w w:val="99"/>
        </w:rPr>
        <w:t>one and</w:t>
      </w:r>
      <w:r>
        <w:t xml:space="preserve">  </w:t>
      </w:r>
      <w:r>
        <w:rPr>
          <w:w w:val="99"/>
        </w:rPr>
        <w:t>all</w:t>
      </w:r>
      <w:r>
        <w:t xml:space="preserve">  </w:t>
      </w:r>
      <w:r>
        <w:rPr>
          <w:w w:val="99"/>
        </w:rPr>
        <w:t>transactions</w:t>
      </w:r>
      <w:r>
        <w:t xml:space="preserve">  </w:t>
      </w:r>
      <w:r>
        <w:rPr>
          <w:w w:val="99"/>
        </w:rPr>
        <w:t>will</w:t>
      </w:r>
      <w:r>
        <w:t xml:space="preserve">  </w:t>
      </w:r>
      <w:r>
        <w:rPr>
          <w:w w:val="99"/>
        </w:rPr>
        <w:t>be</w:t>
      </w:r>
      <w:r>
        <w:t xml:space="preserve">  </w:t>
      </w:r>
      <w:r>
        <w:rPr>
          <w:w w:val="99"/>
        </w:rPr>
        <w:t>executed</w:t>
      </w:r>
      <w:r>
        <w:t xml:space="preserve">  </w:t>
      </w:r>
      <w:r>
        <w:rPr>
          <w:w w:val="99"/>
        </w:rPr>
        <w:t>here.</w:t>
      </w:r>
      <w:r>
        <w:t xml:space="preserve">  </w:t>
      </w:r>
      <w:r>
        <w:rPr>
          <w:w w:val="99"/>
        </w:rPr>
        <w:t>Further</w:t>
      </w:r>
      <w:r>
        <w:t xml:space="preserve">  </w:t>
      </w:r>
      <w:r>
        <w:rPr>
          <w:w w:val="99"/>
        </w:rPr>
        <w:t>on,</w:t>
      </w:r>
      <w:r>
        <w:t xml:space="preserve">  </w:t>
      </w:r>
      <w:r>
        <w:rPr>
          <w:w w:val="99"/>
        </w:rPr>
        <w:t>if</w:t>
      </w:r>
      <w:r>
        <w:t xml:space="preserve">  </w:t>
      </w:r>
      <w:r>
        <w:rPr>
          <w:w w:val="99"/>
        </w:rPr>
        <w:t>the formula</w:t>
      </w:r>
      <w:r>
        <w:t xml:space="preserve">  </w:t>
      </w:r>
      <w:r>
        <w:rPr>
          <w:w w:val="99"/>
        </w:rPr>
        <w:t>for</w:t>
      </w:r>
      <w:r>
        <w:t xml:space="preserve">  </w:t>
      </w:r>
      <w:r>
        <w:rPr>
          <w:w w:val="99"/>
        </w:rPr>
        <w:t>N</w:t>
      </w:r>
      <w:proofErr w:type="spellStart"/>
      <w:r>
        <w:rPr>
          <w:w w:val="99"/>
          <w:position w:val="-3"/>
          <w:sz w:val="14"/>
          <w:szCs w:val="14"/>
        </w:rPr>
        <w:t>sh</w:t>
      </w:r>
      <w:proofErr w:type="spellEnd"/>
      <w:r>
        <w:rPr>
          <w:position w:val="-3"/>
          <w:sz w:val="14"/>
          <w:szCs w:val="14"/>
        </w:rPr>
        <w:t xml:space="preserve">   </w:t>
      </w:r>
      <w:r>
        <w:rPr>
          <w:w w:val="99"/>
        </w:rPr>
        <w:t>dictates</w:t>
      </w:r>
      <w:r>
        <w:t xml:space="preserve">  </w:t>
      </w:r>
      <w:r>
        <w:rPr>
          <w:w w:val="99"/>
        </w:rPr>
        <w:t>the</w:t>
      </w:r>
      <w:r>
        <w:t xml:space="preserve">  </w:t>
      </w:r>
      <w:r>
        <w:rPr>
          <w:w w:val="99"/>
        </w:rPr>
        <w:t>necessity</w:t>
      </w:r>
      <w:r>
        <w:t xml:space="preserve">  </w:t>
      </w:r>
      <w:r>
        <w:rPr>
          <w:w w:val="99"/>
        </w:rPr>
        <w:t>of</w:t>
      </w:r>
      <w:r>
        <w:t xml:space="preserve">  </w:t>
      </w:r>
      <w:r>
        <w:rPr>
          <w:w w:val="99"/>
        </w:rPr>
        <w:t>2</w:t>
      </w:r>
      <w:r>
        <w:t xml:space="preserve">  </w:t>
      </w:r>
      <w:r>
        <w:rPr>
          <w:w w:val="99"/>
        </w:rPr>
        <w:t>shards</w:t>
      </w:r>
      <w:r>
        <w:t xml:space="preserve">  </w:t>
      </w:r>
      <w:r>
        <w:rPr>
          <w:w w:val="99"/>
        </w:rPr>
        <w:t>(b),</w:t>
      </w:r>
      <w:r>
        <w:t xml:space="preserve">  </w:t>
      </w:r>
      <w:r>
        <w:rPr>
          <w:w w:val="99"/>
        </w:rPr>
        <w:t>the address</w:t>
      </w:r>
      <w:r>
        <w:t xml:space="preserve"> </w:t>
      </w:r>
      <w:r>
        <w:rPr>
          <w:w w:val="99"/>
        </w:rPr>
        <w:t>space</w:t>
      </w:r>
      <w:r>
        <w:t xml:space="preserve"> </w:t>
      </w:r>
      <w:r>
        <w:rPr>
          <w:w w:val="99"/>
        </w:rPr>
        <w:t>will</w:t>
      </w:r>
      <w:r>
        <w:t xml:space="preserve"> </w:t>
      </w:r>
      <w:r>
        <w:rPr>
          <w:w w:val="99"/>
        </w:rPr>
        <w:t>be</w:t>
      </w:r>
      <w:r>
        <w:t xml:space="preserve"> </w:t>
      </w:r>
      <w:r>
        <w:rPr>
          <w:w w:val="99"/>
        </w:rPr>
        <w:t>split</w:t>
      </w:r>
      <w:r>
        <w:t xml:space="preserve"> </w:t>
      </w:r>
      <w:r>
        <w:rPr>
          <w:w w:val="99"/>
        </w:rPr>
        <w:t>in</w:t>
      </w:r>
      <w:r>
        <w:t xml:space="preserve"> </w:t>
      </w:r>
      <w:r>
        <w:rPr>
          <w:w w:val="99"/>
        </w:rPr>
        <w:t>equal</w:t>
      </w:r>
      <w:r>
        <w:t xml:space="preserve"> </w:t>
      </w:r>
      <w:r>
        <w:rPr>
          <w:w w:val="99"/>
        </w:rPr>
        <w:t>parts,</w:t>
      </w:r>
      <w:r>
        <w:t xml:space="preserve"> </w:t>
      </w:r>
      <w:r>
        <w:rPr>
          <w:w w:val="99"/>
        </w:rPr>
        <w:t>according</w:t>
      </w:r>
      <w:r>
        <w:t xml:space="preserve"> </w:t>
      </w:r>
      <w:r>
        <w:rPr>
          <w:w w:val="99"/>
        </w:rPr>
        <w:t>to</w:t>
      </w:r>
      <w:r>
        <w:t xml:space="preserve"> </w:t>
      </w:r>
      <w:r>
        <w:rPr>
          <w:w w:val="99"/>
        </w:rPr>
        <w:t>the</w:t>
      </w:r>
      <w:r>
        <w:t xml:space="preserve"> </w:t>
      </w:r>
      <w:r>
        <w:rPr>
          <w:w w:val="99"/>
        </w:rPr>
        <w:t>last bits</w:t>
      </w:r>
      <w:r>
        <w:t xml:space="preserve"> </w:t>
      </w:r>
      <w:r>
        <w:rPr>
          <w:w w:val="99"/>
        </w:rPr>
        <w:t>in</w:t>
      </w:r>
      <w:r>
        <w:t xml:space="preserve"> </w:t>
      </w:r>
      <w:r>
        <w:rPr>
          <w:w w:val="99"/>
        </w:rPr>
        <w:t>the</w:t>
      </w:r>
      <w:r>
        <w:t xml:space="preserve"> </w:t>
      </w:r>
      <w:r>
        <w:rPr>
          <w:w w:val="99"/>
        </w:rPr>
        <w:t>address.</w:t>
      </w:r>
    </w:p>
    <w:p w14:paraId="4C4D96F0" w14:textId="77777777" w:rsidR="00CE69F5" w:rsidRDefault="00CE69F5" w:rsidP="00CE69F5">
      <w:pPr>
        <w:spacing w:before="9"/>
        <w:ind w:left="199"/>
        <w:rPr>
          <w:sz w:val="14"/>
          <w:szCs w:val="14"/>
        </w:rPr>
      </w:pPr>
      <w:r>
        <w:rPr>
          <w:w w:val="99"/>
        </w:rPr>
        <w:t>Sometimes,</w:t>
      </w:r>
      <w:r>
        <w:t xml:space="preserve"> </w:t>
      </w:r>
      <w:r>
        <w:rPr>
          <w:w w:val="99"/>
        </w:rPr>
        <w:t>the</w:t>
      </w:r>
      <w:r>
        <w:t xml:space="preserve"> </w:t>
      </w:r>
      <w:r>
        <w:rPr>
          <w:w w:val="99"/>
        </w:rPr>
        <w:t>tree</w:t>
      </w:r>
      <w:r>
        <w:t xml:space="preserve"> </w:t>
      </w:r>
      <w:r>
        <w:rPr>
          <w:w w:val="99"/>
        </w:rPr>
        <w:t>can</w:t>
      </w:r>
      <w:r>
        <w:t xml:space="preserve"> </w:t>
      </w:r>
      <w:r>
        <w:rPr>
          <w:w w:val="99"/>
        </w:rPr>
        <w:t>also</w:t>
      </w:r>
      <w:r>
        <w:t xml:space="preserve"> </w:t>
      </w:r>
      <w:r>
        <w:rPr>
          <w:w w:val="99"/>
        </w:rPr>
        <w:t>become</w:t>
      </w:r>
      <w:r>
        <w:t xml:space="preserve"> </w:t>
      </w:r>
      <w:r>
        <w:rPr>
          <w:w w:val="99"/>
        </w:rPr>
        <w:t>unbalanced</w:t>
      </w:r>
      <w:r>
        <w:t xml:space="preserve"> </w:t>
      </w:r>
      <w:r>
        <w:rPr>
          <w:w w:val="99"/>
        </w:rPr>
        <w:t>(c)</w:t>
      </w:r>
      <w:r>
        <w:t xml:space="preserve"> </w:t>
      </w:r>
      <w:r>
        <w:rPr>
          <w:w w:val="99"/>
        </w:rPr>
        <w:t>if</w:t>
      </w:r>
      <w:r>
        <w:t xml:space="preserve"> </w:t>
      </w:r>
      <w:r>
        <w:rPr>
          <w:w w:val="99"/>
        </w:rPr>
        <w:t>N</w:t>
      </w:r>
      <w:proofErr w:type="spellStart"/>
      <w:r>
        <w:rPr>
          <w:w w:val="99"/>
          <w:position w:val="-3"/>
          <w:sz w:val="14"/>
          <w:szCs w:val="14"/>
        </w:rPr>
        <w:t>sh</w:t>
      </w:r>
      <w:proofErr w:type="spellEnd"/>
    </w:p>
    <w:p w14:paraId="57A4436A" w14:textId="77777777" w:rsidR="00CE69F5" w:rsidRDefault="00CE69F5" w:rsidP="00CE69F5">
      <w:pPr>
        <w:spacing w:line="249" w:lineRule="auto"/>
        <w:ind w:left="119" w:right="-34"/>
      </w:pPr>
      <w:r>
        <w:rPr>
          <w:w w:val="99"/>
        </w:rPr>
        <w:t>is</w:t>
      </w:r>
      <w:r>
        <w:t xml:space="preserve">  </w:t>
      </w:r>
      <w:r>
        <w:rPr>
          <w:w w:val="99"/>
        </w:rPr>
        <w:t>not</w:t>
      </w:r>
      <w:r>
        <w:t xml:space="preserve">  </w:t>
      </w:r>
      <w:r>
        <w:rPr>
          <w:w w:val="99"/>
        </w:rPr>
        <w:t>a</w:t>
      </w:r>
      <w:r>
        <w:t xml:space="preserve">  </w:t>
      </w:r>
      <w:r>
        <w:rPr>
          <w:w w:val="99"/>
        </w:rPr>
        <w:t>power</w:t>
      </w:r>
      <w:r>
        <w:t xml:space="preserve">  </w:t>
      </w:r>
      <w:r>
        <w:rPr>
          <w:w w:val="99"/>
        </w:rPr>
        <w:t>of</w:t>
      </w:r>
      <w:r>
        <w:t xml:space="preserve">  </w:t>
      </w:r>
      <w:r>
        <w:rPr>
          <w:w w:val="99"/>
        </w:rPr>
        <w:t>2.</w:t>
      </w:r>
      <w:r>
        <w:t xml:space="preserve">  </w:t>
      </w:r>
      <w:r>
        <w:rPr>
          <w:w w:val="99"/>
        </w:rPr>
        <w:t>This</w:t>
      </w:r>
      <w:r>
        <w:t xml:space="preserve">  </w:t>
      </w:r>
      <w:r>
        <w:rPr>
          <w:w w:val="99"/>
        </w:rPr>
        <w:t>case</w:t>
      </w:r>
      <w:r>
        <w:t xml:space="preserve">  </w:t>
      </w:r>
      <w:r>
        <w:rPr>
          <w:w w:val="99"/>
        </w:rPr>
        <w:t>only</w:t>
      </w:r>
      <w:r>
        <w:t xml:space="preserve">  </w:t>
      </w:r>
      <w:r>
        <w:rPr>
          <w:w w:val="99"/>
        </w:rPr>
        <w:t>affects</w:t>
      </w:r>
      <w:r>
        <w:t xml:space="preserve">  </w:t>
      </w:r>
      <w:r>
        <w:rPr>
          <w:w w:val="99"/>
        </w:rPr>
        <w:t>the</w:t>
      </w:r>
      <w:r>
        <w:t xml:space="preserve">  </w:t>
      </w:r>
      <w:r>
        <w:rPr>
          <w:w w:val="99"/>
        </w:rPr>
        <w:t>leaves</w:t>
      </w:r>
      <w:r>
        <w:t xml:space="preserve">  </w:t>
      </w:r>
      <w:r>
        <w:rPr>
          <w:w w:val="99"/>
        </w:rPr>
        <w:t>on</w:t>
      </w:r>
      <w:r>
        <w:t xml:space="preserve">  </w:t>
      </w:r>
      <w:r>
        <w:rPr>
          <w:w w:val="99"/>
        </w:rPr>
        <w:t>the</w:t>
      </w:r>
      <w:r w:rsidRPr="004215CC">
        <w:rPr>
          <w:w w:val="99"/>
        </w:rPr>
        <w:t xml:space="preserve"> </w:t>
      </w:r>
      <w:r>
        <w:rPr>
          <w:w w:val="99"/>
        </w:rPr>
        <w:t>last</w:t>
      </w:r>
      <w:r>
        <w:t xml:space="preserve"> </w:t>
      </w:r>
      <w:r>
        <w:rPr>
          <w:w w:val="99"/>
        </w:rPr>
        <w:t>level.</w:t>
      </w:r>
      <w:r>
        <w:t xml:space="preserve"> </w:t>
      </w:r>
      <w:r>
        <w:rPr>
          <w:w w:val="99"/>
        </w:rPr>
        <w:t>The</w:t>
      </w:r>
      <w:r>
        <w:t xml:space="preserve"> </w:t>
      </w:r>
      <w:r>
        <w:rPr>
          <w:w w:val="99"/>
        </w:rPr>
        <w:t>structure</w:t>
      </w:r>
      <w:r>
        <w:t xml:space="preserve"> </w:t>
      </w:r>
      <w:r>
        <w:rPr>
          <w:w w:val="99"/>
        </w:rPr>
        <w:t>will</w:t>
      </w:r>
      <w:r>
        <w:t xml:space="preserve"> </w:t>
      </w:r>
      <w:r>
        <w:rPr>
          <w:w w:val="99"/>
        </w:rPr>
        <w:t>become</w:t>
      </w:r>
      <w:r>
        <w:t xml:space="preserve"> </w:t>
      </w:r>
      <w:r>
        <w:rPr>
          <w:w w:val="99"/>
        </w:rPr>
        <w:t>balanced</w:t>
      </w:r>
      <w:r>
        <w:t xml:space="preserve"> </w:t>
      </w:r>
      <w:r>
        <w:rPr>
          <w:w w:val="99"/>
        </w:rPr>
        <w:t>again</w:t>
      </w:r>
      <w:r>
        <w:t xml:space="preserve"> </w:t>
      </w:r>
      <w:r>
        <w:rPr>
          <w:w w:val="99"/>
        </w:rPr>
        <w:t>when</w:t>
      </w:r>
      <w:r>
        <w:t xml:space="preserve"> </w:t>
      </w:r>
      <w:r>
        <w:rPr>
          <w:w w:val="99"/>
        </w:rPr>
        <w:t>the number</w:t>
      </w:r>
      <w:r>
        <w:t xml:space="preserve"> </w:t>
      </w:r>
      <w:r>
        <w:rPr>
          <w:w w:val="99"/>
        </w:rPr>
        <w:t>of</w:t>
      </w:r>
      <w:r>
        <w:t xml:space="preserve"> </w:t>
      </w:r>
      <w:r>
        <w:rPr>
          <w:w w:val="99"/>
        </w:rPr>
        <w:t>shards</w:t>
      </w:r>
      <w:r>
        <w:t xml:space="preserve"> </w:t>
      </w:r>
      <w:r>
        <w:rPr>
          <w:w w:val="99"/>
        </w:rPr>
        <w:t>reaches</w:t>
      </w:r>
      <w:r>
        <w:t xml:space="preserve"> </w:t>
      </w:r>
      <w:r>
        <w:rPr>
          <w:w w:val="99"/>
        </w:rPr>
        <w:t>a</w:t>
      </w:r>
      <w:r>
        <w:t xml:space="preserve"> </w:t>
      </w:r>
      <w:r>
        <w:rPr>
          <w:w w:val="99"/>
        </w:rPr>
        <w:t>power</w:t>
      </w:r>
      <w:r>
        <w:t xml:space="preserve"> </w:t>
      </w:r>
      <w:r>
        <w:rPr>
          <w:w w:val="99"/>
        </w:rPr>
        <w:t>of</w:t>
      </w:r>
      <w:r>
        <w:t xml:space="preserve"> </w:t>
      </w:r>
      <w:r>
        <w:rPr>
          <w:w w:val="99"/>
        </w:rPr>
        <w:t>2.</w:t>
      </w:r>
    </w:p>
    <w:p w14:paraId="0E604FD7" w14:textId="2C9A13CB" w:rsidR="00D61D19" w:rsidRDefault="00B947C3" w:rsidP="00031B25">
      <w:pPr>
        <w:spacing w:before="87" w:line="249" w:lineRule="auto"/>
        <w:ind w:right="85"/>
        <w:jc w:val="both"/>
      </w:pPr>
      <w:r>
        <w:rPr>
          <w:noProof/>
        </w:rPr>
        <w:lastRenderedPageBreak/>
        <w:drawing>
          <wp:inline distT="0" distB="0" distL="0" distR="0" wp14:anchorId="4D9AE83D" wp14:editId="579C9201">
            <wp:extent cx="2867660" cy="40970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660" cy="4097020"/>
                    </a:xfrm>
                    <a:prstGeom prst="rect">
                      <a:avLst/>
                    </a:prstGeom>
                    <a:noFill/>
                    <a:ln>
                      <a:noFill/>
                    </a:ln>
                  </pic:spPr>
                </pic:pic>
              </a:graphicData>
            </a:graphic>
          </wp:inline>
        </w:drawing>
      </w:r>
    </w:p>
    <w:p w14:paraId="768C5B17" w14:textId="77777777" w:rsidR="00B947C3" w:rsidRDefault="00B947C3" w:rsidP="00B947C3">
      <w:pPr>
        <w:ind w:left="828"/>
      </w:pPr>
      <w:r>
        <w:rPr>
          <w:w w:val="99"/>
        </w:rPr>
        <w:t>Fig.</w:t>
      </w:r>
      <w:r>
        <w:t xml:space="preserve"> </w:t>
      </w:r>
      <w:r>
        <w:rPr>
          <w:w w:val="99"/>
        </w:rPr>
        <w:t>2:</w:t>
      </w:r>
      <w:r>
        <w:t xml:space="preserve"> </w:t>
      </w:r>
      <w:r>
        <w:rPr>
          <w:w w:val="99"/>
        </w:rPr>
        <w:t>Example</w:t>
      </w:r>
      <w:r>
        <w:t xml:space="preserve"> </w:t>
      </w:r>
      <w:r>
        <w:rPr>
          <w:w w:val="99"/>
        </w:rPr>
        <w:t>of</w:t>
      </w:r>
      <w:r>
        <w:t xml:space="preserve"> </w:t>
      </w:r>
      <w:r>
        <w:rPr>
          <w:w w:val="99"/>
        </w:rPr>
        <w:t>a</w:t>
      </w:r>
      <w:r>
        <w:t xml:space="preserve"> </w:t>
      </w:r>
      <w:r>
        <w:rPr>
          <w:w w:val="99"/>
        </w:rPr>
        <w:t>sharding</w:t>
      </w:r>
      <w:r>
        <w:t xml:space="preserve"> </w:t>
      </w:r>
      <w:r>
        <w:rPr>
          <w:w w:val="99"/>
        </w:rPr>
        <w:t>tree</w:t>
      </w:r>
      <w:r>
        <w:t xml:space="preserve"> </w:t>
      </w:r>
      <w:r>
        <w:rPr>
          <w:w w:val="99"/>
        </w:rPr>
        <w:t>structure</w:t>
      </w:r>
    </w:p>
    <w:p w14:paraId="6C25CA87" w14:textId="77777777" w:rsidR="00B947C3" w:rsidRDefault="00B947C3" w:rsidP="00B947C3">
      <w:pPr>
        <w:spacing w:before="6" w:line="249" w:lineRule="auto"/>
        <w:ind w:left="119" w:right="-34" w:firstLine="199"/>
        <w:jc w:val="both"/>
      </w:pPr>
      <w:r>
        <w:rPr>
          <w:w w:val="99"/>
        </w:rPr>
        <w:t>The</w:t>
      </w:r>
      <w:r>
        <w:t xml:space="preserve"> </w:t>
      </w:r>
      <w:r>
        <w:rPr>
          <w:w w:val="99"/>
        </w:rPr>
        <w:t>unbalancing</w:t>
      </w:r>
      <w:r>
        <w:t xml:space="preserve"> </w:t>
      </w:r>
      <w:r>
        <w:rPr>
          <w:w w:val="99"/>
        </w:rPr>
        <w:t>of</w:t>
      </w:r>
      <w:r>
        <w:t xml:space="preserve"> </w:t>
      </w:r>
      <w:r>
        <w:rPr>
          <w:w w:val="99"/>
        </w:rPr>
        <w:t>the</w:t>
      </w:r>
      <w:r>
        <w:t xml:space="preserve"> </w:t>
      </w:r>
      <w:r>
        <w:rPr>
          <w:w w:val="99"/>
        </w:rPr>
        <w:t>binary</w:t>
      </w:r>
      <w:r>
        <w:t xml:space="preserve"> </w:t>
      </w:r>
      <w:r>
        <w:rPr>
          <w:w w:val="99"/>
        </w:rPr>
        <w:t>tree</w:t>
      </w:r>
      <w:r>
        <w:t xml:space="preserve"> </w:t>
      </w:r>
      <w:r>
        <w:rPr>
          <w:w w:val="99"/>
        </w:rPr>
        <w:t>causes</w:t>
      </w:r>
      <w:r>
        <w:t xml:space="preserve"> </w:t>
      </w:r>
      <w:r>
        <w:rPr>
          <w:w w:val="99"/>
        </w:rPr>
        <w:t>the</w:t>
      </w:r>
      <w:r>
        <w:t xml:space="preserve"> </w:t>
      </w:r>
      <w:r>
        <w:rPr>
          <w:w w:val="99"/>
        </w:rPr>
        <w:t>shards</w:t>
      </w:r>
      <w:r>
        <w:t xml:space="preserve"> </w:t>
      </w:r>
      <w:r>
        <w:rPr>
          <w:w w:val="99"/>
        </w:rPr>
        <w:t>located in</w:t>
      </w:r>
      <w:r>
        <w:t xml:space="preserve">  </w:t>
      </w:r>
      <w:r>
        <w:rPr>
          <w:w w:val="99"/>
        </w:rPr>
        <w:t>the</w:t>
      </w:r>
      <w:r>
        <w:t xml:space="preserve">  </w:t>
      </w:r>
      <w:r>
        <w:rPr>
          <w:w w:val="99"/>
        </w:rPr>
        <w:t>lowest</w:t>
      </w:r>
      <w:r>
        <w:t xml:space="preserve">  </w:t>
      </w:r>
      <w:r>
        <w:rPr>
          <w:w w:val="99"/>
        </w:rPr>
        <w:t>level</w:t>
      </w:r>
      <w:r>
        <w:t xml:space="preserve">  </w:t>
      </w:r>
      <w:r>
        <w:rPr>
          <w:w w:val="99"/>
        </w:rPr>
        <w:t>to</w:t>
      </w:r>
      <w:r>
        <w:t xml:space="preserve">  </w:t>
      </w:r>
      <w:r>
        <w:rPr>
          <w:w w:val="99"/>
        </w:rPr>
        <w:t>have</w:t>
      </w:r>
      <w:r>
        <w:t xml:space="preserve">  </w:t>
      </w:r>
      <w:r>
        <w:rPr>
          <w:w w:val="99"/>
        </w:rPr>
        <w:t>half</w:t>
      </w:r>
      <w:r>
        <w:t xml:space="preserve">  </w:t>
      </w:r>
      <w:r>
        <w:rPr>
          <w:w w:val="99"/>
        </w:rPr>
        <w:t>the</w:t>
      </w:r>
      <w:r>
        <w:t xml:space="preserve">  </w:t>
      </w:r>
      <w:r>
        <w:rPr>
          <w:w w:val="99"/>
        </w:rPr>
        <w:t>address</w:t>
      </w:r>
      <w:r>
        <w:t xml:space="preserve">  </w:t>
      </w:r>
      <w:r>
        <w:rPr>
          <w:w w:val="99"/>
        </w:rPr>
        <w:t>space</w:t>
      </w:r>
      <w:r>
        <w:t xml:space="preserve">  </w:t>
      </w:r>
      <w:r>
        <w:rPr>
          <w:w w:val="99"/>
        </w:rPr>
        <w:t>of</w:t>
      </w:r>
      <w:r>
        <w:t xml:space="preserve">  </w:t>
      </w:r>
      <w:r>
        <w:rPr>
          <w:w w:val="99"/>
        </w:rPr>
        <w:t>nodes of</w:t>
      </w:r>
      <w:r>
        <w:t xml:space="preserve">  </w:t>
      </w:r>
      <w:r>
        <w:rPr>
          <w:w w:val="99"/>
        </w:rPr>
        <w:t>a</w:t>
      </w:r>
      <w:r>
        <w:t xml:space="preserve">  </w:t>
      </w:r>
      <w:r>
        <w:rPr>
          <w:w w:val="99"/>
        </w:rPr>
        <w:t>shard</w:t>
      </w:r>
      <w:r>
        <w:t xml:space="preserve">  </w:t>
      </w:r>
      <w:r>
        <w:rPr>
          <w:w w:val="99"/>
        </w:rPr>
        <w:t>located</w:t>
      </w:r>
      <w:r>
        <w:t xml:space="preserve">  </w:t>
      </w:r>
      <w:r>
        <w:rPr>
          <w:w w:val="99"/>
        </w:rPr>
        <w:t>one</w:t>
      </w:r>
      <w:r>
        <w:t xml:space="preserve">  </w:t>
      </w:r>
      <w:r>
        <w:rPr>
          <w:w w:val="99"/>
        </w:rPr>
        <w:t>level</w:t>
      </w:r>
      <w:r>
        <w:t xml:space="preserve">  </w:t>
      </w:r>
      <w:r>
        <w:rPr>
          <w:w w:val="99"/>
        </w:rPr>
        <w:t>higher,</w:t>
      </w:r>
      <w:r>
        <w:t xml:space="preserve">  </w:t>
      </w:r>
      <w:r>
        <w:rPr>
          <w:w w:val="99"/>
        </w:rPr>
        <w:t>so</w:t>
      </w:r>
      <w:r>
        <w:t xml:space="preserve">  </w:t>
      </w:r>
      <w:r>
        <w:rPr>
          <w:w w:val="99"/>
        </w:rPr>
        <w:t>it</w:t>
      </w:r>
      <w:r>
        <w:t xml:space="preserve">  </w:t>
      </w:r>
      <w:r>
        <w:rPr>
          <w:w w:val="99"/>
        </w:rPr>
        <w:t>can</w:t>
      </w:r>
      <w:r>
        <w:t xml:space="preserve">  </w:t>
      </w:r>
      <w:r>
        <w:rPr>
          <w:w w:val="99"/>
        </w:rPr>
        <w:t>be</w:t>
      </w:r>
      <w:r>
        <w:t xml:space="preserve">  </w:t>
      </w:r>
      <w:r>
        <w:rPr>
          <w:w w:val="99"/>
        </w:rPr>
        <w:t>argued</w:t>
      </w:r>
      <w:r>
        <w:t xml:space="preserve">  </w:t>
      </w:r>
      <w:r>
        <w:rPr>
          <w:w w:val="99"/>
        </w:rPr>
        <w:t>that the</w:t>
      </w:r>
      <w:r>
        <w:t xml:space="preserve">  </w:t>
      </w:r>
      <w:r>
        <w:rPr>
          <w:w w:val="99"/>
        </w:rPr>
        <w:t>active</w:t>
      </w:r>
      <w:r>
        <w:t xml:space="preserve">  </w:t>
      </w:r>
      <w:r>
        <w:rPr>
          <w:w w:val="99"/>
        </w:rPr>
        <w:t>nodes</w:t>
      </w:r>
      <w:r>
        <w:t xml:space="preserve">  </w:t>
      </w:r>
      <w:r>
        <w:rPr>
          <w:w w:val="99"/>
        </w:rPr>
        <w:t>allocated</w:t>
      </w:r>
      <w:r>
        <w:t xml:space="preserve">  </w:t>
      </w:r>
      <w:r>
        <w:rPr>
          <w:w w:val="99"/>
        </w:rPr>
        <w:t>to</w:t>
      </w:r>
      <w:r>
        <w:t xml:space="preserve">  </w:t>
      </w:r>
      <w:r>
        <w:rPr>
          <w:w w:val="99"/>
        </w:rPr>
        <w:t>these</w:t>
      </w:r>
      <w:r>
        <w:t xml:space="preserve">  </w:t>
      </w:r>
      <w:r>
        <w:rPr>
          <w:w w:val="99"/>
        </w:rPr>
        <w:t>shards</w:t>
      </w:r>
      <w:r>
        <w:t xml:space="preserve">  </w:t>
      </w:r>
      <w:r>
        <w:rPr>
          <w:w w:val="99"/>
        </w:rPr>
        <w:t>will</w:t>
      </w:r>
      <w:r>
        <w:t xml:space="preserve">  </w:t>
      </w:r>
      <w:r>
        <w:rPr>
          <w:w w:val="99"/>
        </w:rPr>
        <w:t>have</w:t>
      </w:r>
      <w:r>
        <w:t xml:space="preserve">  </w:t>
      </w:r>
      <w:r>
        <w:rPr>
          <w:w w:val="99"/>
        </w:rPr>
        <w:t>a</w:t>
      </w:r>
      <w:r>
        <w:t xml:space="preserve">  </w:t>
      </w:r>
      <w:r>
        <w:rPr>
          <w:w w:val="99"/>
        </w:rPr>
        <w:t>lower fee</w:t>
      </w:r>
      <w:r>
        <w:t xml:space="preserve">  </w:t>
      </w:r>
      <w:r>
        <w:rPr>
          <w:w w:val="99"/>
        </w:rPr>
        <w:t>income</w:t>
      </w:r>
      <w:r>
        <w:t xml:space="preserve">  </w:t>
      </w:r>
      <w:r>
        <w:rPr>
          <w:w w:val="99"/>
        </w:rPr>
        <w:t>-</w:t>
      </w:r>
      <w:r>
        <w:t xml:space="preserve">  </w:t>
      </w:r>
      <w:r>
        <w:rPr>
          <w:w w:val="99"/>
        </w:rPr>
        <w:t>block</w:t>
      </w:r>
      <w:r>
        <w:t xml:space="preserve">  </w:t>
      </w:r>
      <w:r>
        <w:rPr>
          <w:w w:val="99"/>
        </w:rPr>
        <w:t>rewards</w:t>
      </w:r>
      <w:r>
        <w:t xml:space="preserve">  </w:t>
      </w:r>
      <w:r>
        <w:rPr>
          <w:w w:val="99"/>
        </w:rPr>
        <w:t>are</w:t>
      </w:r>
      <w:r>
        <w:t xml:space="preserve">  </w:t>
      </w:r>
      <w:r>
        <w:rPr>
          <w:w w:val="99"/>
        </w:rPr>
        <w:t>not</w:t>
      </w:r>
      <w:r>
        <w:t xml:space="preserve">  </w:t>
      </w:r>
      <w:r>
        <w:rPr>
          <w:w w:val="99"/>
        </w:rPr>
        <w:t>affected.</w:t>
      </w:r>
      <w:r>
        <w:t xml:space="preserve">  </w:t>
      </w:r>
      <w:r>
        <w:rPr>
          <w:w w:val="99"/>
        </w:rPr>
        <w:t>However,</w:t>
      </w:r>
      <w:r>
        <w:t xml:space="preserve">  </w:t>
      </w:r>
      <w:r>
        <w:rPr>
          <w:w w:val="99"/>
        </w:rPr>
        <w:t>this problem</w:t>
      </w:r>
      <w:r>
        <w:t xml:space="preserve">  </w:t>
      </w:r>
      <w:r>
        <w:rPr>
          <w:w w:val="99"/>
        </w:rPr>
        <w:t>is</w:t>
      </w:r>
      <w:r>
        <w:t xml:space="preserve">  </w:t>
      </w:r>
      <w:r>
        <w:rPr>
          <w:w w:val="99"/>
        </w:rPr>
        <w:t>solved</w:t>
      </w:r>
      <w:r>
        <w:t xml:space="preserve">  </w:t>
      </w:r>
      <w:r>
        <w:rPr>
          <w:w w:val="99"/>
        </w:rPr>
        <w:t>by</w:t>
      </w:r>
      <w:r>
        <w:t xml:space="preserve">  </w:t>
      </w:r>
      <w:r>
        <w:rPr>
          <w:w w:val="99"/>
        </w:rPr>
        <w:t>having</w:t>
      </w:r>
      <w:r>
        <w:t xml:space="preserve">  </w:t>
      </w:r>
      <w:r>
        <w:rPr>
          <w:w w:val="99"/>
        </w:rPr>
        <w:t>a</w:t>
      </w:r>
      <w:r>
        <w:t xml:space="preserve">  </w:t>
      </w:r>
      <w:r>
        <w:rPr>
          <w:w w:val="99"/>
        </w:rPr>
        <w:t>third</w:t>
      </w:r>
      <w:r>
        <w:t xml:space="preserve">  </w:t>
      </w:r>
      <w:r>
        <w:rPr>
          <w:w w:val="99"/>
        </w:rPr>
        <w:t>of</w:t>
      </w:r>
      <w:r>
        <w:t xml:space="preserve">  </w:t>
      </w:r>
      <w:r>
        <w:rPr>
          <w:w w:val="99"/>
        </w:rPr>
        <w:t>each</w:t>
      </w:r>
      <w:r>
        <w:t xml:space="preserve">  </w:t>
      </w:r>
      <w:r>
        <w:rPr>
          <w:w w:val="99"/>
        </w:rPr>
        <w:t>shard</w:t>
      </w:r>
      <w:r>
        <w:t xml:space="preserve">  </w:t>
      </w:r>
      <w:r>
        <w:rPr>
          <w:w w:val="99"/>
        </w:rPr>
        <w:t>nodes redistributed</w:t>
      </w:r>
      <w:r>
        <w:t xml:space="preserve"> </w:t>
      </w:r>
      <w:r>
        <w:rPr>
          <w:w w:val="99"/>
        </w:rPr>
        <w:t>randomly</w:t>
      </w:r>
      <w:r>
        <w:t xml:space="preserve"> </w:t>
      </w:r>
      <w:r>
        <w:rPr>
          <w:w w:val="99"/>
        </w:rPr>
        <w:t>each</w:t>
      </w:r>
      <w:r>
        <w:t xml:space="preserve"> </w:t>
      </w:r>
      <w:r>
        <w:rPr>
          <w:w w:val="99"/>
        </w:rPr>
        <w:t>epoch</w:t>
      </w:r>
      <w:r>
        <w:t xml:space="preserve"> </w:t>
      </w:r>
      <w:r>
        <w:rPr>
          <w:w w:val="99"/>
        </w:rPr>
        <w:t>(detailed</w:t>
      </w:r>
      <w:r>
        <w:t xml:space="preserve"> </w:t>
      </w:r>
      <w:r>
        <w:rPr>
          <w:w w:val="99"/>
        </w:rPr>
        <w:t>in</w:t>
      </w:r>
      <w:r>
        <w:t xml:space="preserve"> </w:t>
      </w:r>
      <w:r>
        <w:rPr>
          <w:w w:val="99"/>
        </w:rPr>
        <w:t>the</w:t>
      </w:r>
      <w:r>
        <w:t xml:space="preserve"> </w:t>
      </w:r>
      <w:r>
        <w:rPr>
          <w:w w:val="99"/>
        </w:rPr>
        <w:t>Chronology section)</w:t>
      </w:r>
      <w:r>
        <w:t xml:space="preserve"> </w:t>
      </w:r>
      <w:r>
        <w:rPr>
          <w:w w:val="99"/>
        </w:rPr>
        <w:t>and</w:t>
      </w:r>
      <w:r>
        <w:t xml:space="preserve"> </w:t>
      </w:r>
      <w:r>
        <w:rPr>
          <w:w w:val="99"/>
        </w:rPr>
        <w:t>having</w:t>
      </w:r>
      <w:r>
        <w:t xml:space="preserve"> </w:t>
      </w:r>
      <w:r>
        <w:rPr>
          <w:w w:val="99"/>
        </w:rPr>
        <w:t>a</w:t>
      </w:r>
      <w:r>
        <w:t xml:space="preserve"> </w:t>
      </w:r>
      <w:r>
        <w:rPr>
          <w:w w:val="99"/>
        </w:rPr>
        <w:t>balanced</w:t>
      </w:r>
      <w:r>
        <w:t xml:space="preserve"> </w:t>
      </w:r>
      <w:r>
        <w:rPr>
          <w:w w:val="99"/>
        </w:rPr>
        <w:t>distribution</w:t>
      </w:r>
      <w:r>
        <w:t xml:space="preserve"> </w:t>
      </w:r>
      <w:r>
        <w:rPr>
          <w:w w:val="99"/>
        </w:rPr>
        <w:t>of</w:t>
      </w:r>
      <w:r>
        <w:t xml:space="preserve"> </w:t>
      </w:r>
      <w:r>
        <w:rPr>
          <w:w w:val="99"/>
        </w:rPr>
        <w:t>nodes</w:t>
      </w:r>
      <w:r>
        <w:t xml:space="preserve"> </w:t>
      </w:r>
      <w:r>
        <w:rPr>
          <w:w w:val="99"/>
        </w:rPr>
        <w:t>according to</w:t>
      </w:r>
      <w:r>
        <w:t xml:space="preserve"> </w:t>
      </w:r>
      <w:r>
        <w:rPr>
          <w:w w:val="99"/>
        </w:rPr>
        <w:t>the</w:t>
      </w:r>
      <w:r>
        <w:t xml:space="preserve"> </w:t>
      </w:r>
      <w:r>
        <w:rPr>
          <w:w w:val="99"/>
        </w:rPr>
        <w:t>tree</w:t>
      </w:r>
      <w:r>
        <w:t xml:space="preserve"> </w:t>
      </w:r>
      <w:r>
        <w:rPr>
          <w:w w:val="99"/>
        </w:rPr>
        <w:t>level.</w:t>
      </w:r>
    </w:p>
    <w:p w14:paraId="00D77B75" w14:textId="77777777" w:rsidR="00B947C3" w:rsidRDefault="00B947C3" w:rsidP="00B947C3">
      <w:pPr>
        <w:spacing w:before="6" w:line="246" w:lineRule="auto"/>
        <w:ind w:left="119" w:right="-37" w:firstLine="199"/>
        <w:jc w:val="both"/>
      </w:pPr>
      <w:r>
        <w:rPr>
          <w:w w:val="99"/>
        </w:rPr>
        <w:t>Looking</w:t>
      </w:r>
      <w:r>
        <w:t xml:space="preserve">  </w:t>
      </w:r>
      <w:r>
        <w:rPr>
          <w:w w:val="99"/>
        </w:rPr>
        <w:t>at</w:t>
      </w:r>
      <w:r>
        <w:t xml:space="preserve">  </w:t>
      </w:r>
      <w:r>
        <w:rPr>
          <w:w w:val="99"/>
        </w:rPr>
        <w:t>the</w:t>
      </w:r>
      <w:r>
        <w:t xml:space="preserve">  </w:t>
      </w:r>
      <w:r>
        <w:rPr>
          <w:w w:val="99"/>
        </w:rPr>
        <w:t>tree,</w:t>
      </w:r>
      <w:r>
        <w:t xml:space="preserve">  </w:t>
      </w:r>
      <w:r>
        <w:rPr>
          <w:w w:val="99"/>
        </w:rPr>
        <w:t>starting</w:t>
      </w:r>
      <w:r>
        <w:t xml:space="preserve">  </w:t>
      </w:r>
      <w:r>
        <w:rPr>
          <w:w w:val="99"/>
        </w:rPr>
        <w:t>from</w:t>
      </w:r>
      <w:r>
        <w:t xml:space="preserve">  </w:t>
      </w:r>
      <w:r>
        <w:rPr>
          <w:w w:val="99"/>
        </w:rPr>
        <w:t>any</w:t>
      </w:r>
      <w:r>
        <w:t xml:space="preserve">  </w:t>
      </w:r>
      <w:r>
        <w:rPr>
          <w:w w:val="99"/>
        </w:rPr>
        <w:t>leaf</w:t>
      </w:r>
      <w:r>
        <w:t xml:space="preserve">  </w:t>
      </w:r>
      <w:r>
        <w:rPr>
          <w:w w:val="99"/>
        </w:rPr>
        <w:t>and</w:t>
      </w:r>
      <w:r>
        <w:t xml:space="preserve">  </w:t>
      </w:r>
      <w:r>
        <w:rPr>
          <w:w w:val="99"/>
        </w:rPr>
        <w:t>going through</w:t>
      </w:r>
      <w:r>
        <w:t xml:space="preserve"> </w:t>
      </w:r>
      <w:r>
        <w:rPr>
          <w:w w:val="99"/>
        </w:rPr>
        <w:t>branches</w:t>
      </w:r>
      <w:r>
        <w:t xml:space="preserve"> </w:t>
      </w:r>
      <w:r>
        <w:rPr>
          <w:w w:val="99"/>
        </w:rPr>
        <w:t>towards</w:t>
      </w:r>
      <w:r>
        <w:t xml:space="preserve"> </w:t>
      </w:r>
      <w:r>
        <w:rPr>
          <w:w w:val="99"/>
        </w:rPr>
        <w:t>the</w:t>
      </w:r>
      <w:r>
        <w:t xml:space="preserve"> </w:t>
      </w:r>
      <w:r>
        <w:rPr>
          <w:w w:val="99"/>
        </w:rPr>
        <w:t>root,</w:t>
      </w:r>
      <w:r>
        <w:t xml:space="preserve"> </w:t>
      </w:r>
      <w:r>
        <w:rPr>
          <w:w w:val="99"/>
        </w:rPr>
        <w:t>the</w:t>
      </w:r>
      <w:r>
        <w:t xml:space="preserve"> </w:t>
      </w:r>
      <w:r>
        <w:rPr>
          <w:w w:val="99"/>
        </w:rPr>
        <w:t>encoding</w:t>
      </w:r>
      <w:r>
        <w:t xml:space="preserve"> </w:t>
      </w:r>
      <w:r>
        <w:rPr>
          <w:w w:val="99"/>
        </w:rPr>
        <w:t>from</w:t>
      </w:r>
      <w:r>
        <w:t xml:space="preserve"> </w:t>
      </w:r>
      <w:r>
        <w:rPr>
          <w:w w:val="99"/>
        </w:rPr>
        <w:t>branches represents</w:t>
      </w:r>
      <w:r>
        <w:t xml:space="preserve">  </w:t>
      </w:r>
      <w:r>
        <w:rPr>
          <w:w w:val="99"/>
        </w:rPr>
        <w:t>the</w:t>
      </w:r>
      <w:r>
        <w:t xml:space="preserve">  </w:t>
      </w:r>
      <w:r>
        <w:rPr>
          <w:w w:val="99"/>
        </w:rPr>
        <w:t>last</w:t>
      </w:r>
      <w:r>
        <w:t xml:space="preserve">  </w:t>
      </w:r>
      <w:r>
        <w:rPr>
          <w:w w:val="99"/>
        </w:rPr>
        <w:t>n</w:t>
      </w:r>
      <w:r>
        <w:t xml:space="preserve">  </w:t>
      </w:r>
      <w:r>
        <w:rPr>
          <w:w w:val="99"/>
        </w:rPr>
        <w:t>bits</w:t>
      </w:r>
      <w:r>
        <w:t xml:space="preserve">  </w:t>
      </w:r>
      <w:r>
        <w:rPr>
          <w:w w:val="99"/>
        </w:rPr>
        <w:t>of</w:t>
      </w:r>
      <w:r>
        <w:t xml:space="preserve">  </w:t>
      </w:r>
      <w:r>
        <w:rPr>
          <w:w w:val="99"/>
        </w:rPr>
        <w:t>the</w:t>
      </w:r>
      <w:r>
        <w:t xml:space="preserve">  </w:t>
      </w:r>
      <w:r>
        <w:rPr>
          <w:w w:val="99"/>
        </w:rPr>
        <w:t>account</w:t>
      </w:r>
      <w:r>
        <w:t xml:space="preserve">  </w:t>
      </w:r>
      <w:r>
        <w:rPr>
          <w:w w:val="99"/>
        </w:rPr>
        <w:t>addresses</w:t>
      </w:r>
      <w:r>
        <w:t xml:space="preserve">  </w:t>
      </w:r>
      <w:r>
        <w:rPr>
          <w:w w:val="99"/>
        </w:rPr>
        <w:t>that</w:t>
      </w:r>
      <w:r>
        <w:t xml:space="preserve">  </w:t>
      </w:r>
      <w:r>
        <w:rPr>
          <w:w w:val="99"/>
        </w:rPr>
        <w:t>will have</w:t>
      </w:r>
      <w:r>
        <w:t xml:space="preserve"> </w:t>
      </w:r>
      <w:r>
        <w:rPr>
          <w:w w:val="99"/>
        </w:rPr>
        <w:t>their</w:t>
      </w:r>
      <w:r>
        <w:t xml:space="preserve"> </w:t>
      </w:r>
      <w:r>
        <w:rPr>
          <w:w w:val="99"/>
        </w:rPr>
        <w:t>associated</w:t>
      </w:r>
      <w:r>
        <w:t xml:space="preserve"> </w:t>
      </w:r>
      <w:r>
        <w:rPr>
          <w:w w:val="99"/>
        </w:rPr>
        <w:t>originating</w:t>
      </w:r>
      <w:r>
        <w:t xml:space="preserve"> </w:t>
      </w:r>
      <w:r>
        <w:rPr>
          <w:w w:val="99"/>
        </w:rPr>
        <w:t>transactions</w:t>
      </w:r>
      <w:r>
        <w:t xml:space="preserve"> </w:t>
      </w:r>
      <w:r>
        <w:rPr>
          <w:w w:val="99"/>
        </w:rPr>
        <w:t>processed</w:t>
      </w:r>
      <w:r>
        <w:t xml:space="preserve"> </w:t>
      </w:r>
      <w:r>
        <w:rPr>
          <w:w w:val="99"/>
        </w:rPr>
        <w:t>by</w:t>
      </w:r>
      <w:r>
        <w:t xml:space="preserve"> </w:t>
      </w:r>
      <w:r>
        <w:rPr>
          <w:w w:val="99"/>
        </w:rPr>
        <w:t>that leaf/shard.</w:t>
      </w:r>
      <w:r>
        <w:t xml:space="preserve">  </w:t>
      </w:r>
      <w:r>
        <w:rPr>
          <w:w w:val="99"/>
        </w:rPr>
        <w:t>Going</w:t>
      </w:r>
      <w:r>
        <w:t xml:space="preserve">  </w:t>
      </w:r>
      <w:r>
        <w:rPr>
          <w:w w:val="99"/>
        </w:rPr>
        <w:t>the</w:t>
      </w:r>
      <w:r>
        <w:t xml:space="preserve">  </w:t>
      </w:r>
      <w:r>
        <w:rPr>
          <w:w w:val="99"/>
        </w:rPr>
        <w:t>other</w:t>
      </w:r>
      <w:r>
        <w:t xml:space="preserve">  </w:t>
      </w:r>
      <w:r>
        <w:rPr>
          <w:w w:val="99"/>
        </w:rPr>
        <w:t>way</w:t>
      </w:r>
      <w:r>
        <w:t xml:space="preserve">  </w:t>
      </w:r>
      <w:r>
        <w:rPr>
          <w:w w:val="99"/>
        </w:rPr>
        <w:t>around,</w:t>
      </w:r>
      <w:r>
        <w:t xml:space="preserve">  </w:t>
      </w:r>
      <w:r>
        <w:rPr>
          <w:w w:val="99"/>
        </w:rPr>
        <w:t>from</w:t>
      </w:r>
      <w:r>
        <w:t xml:space="preserve">  </w:t>
      </w:r>
      <w:r>
        <w:rPr>
          <w:w w:val="99"/>
        </w:rPr>
        <w:t>root</w:t>
      </w:r>
      <w:r>
        <w:t xml:space="preserve">  </w:t>
      </w:r>
      <w:r>
        <w:rPr>
          <w:w w:val="99"/>
        </w:rPr>
        <w:t>to</w:t>
      </w:r>
      <w:r>
        <w:t xml:space="preserve">  </w:t>
      </w:r>
      <w:r>
        <w:rPr>
          <w:w w:val="99"/>
        </w:rPr>
        <w:t>leaf, the</w:t>
      </w:r>
      <w:r>
        <w:t xml:space="preserve">  </w:t>
      </w:r>
      <w:r>
        <w:rPr>
          <w:w w:val="99"/>
        </w:rPr>
        <w:t>information</w:t>
      </w:r>
      <w:r>
        <w:t xml:space="preserve">  </w:t>
      </w:r>
      <w:r>
        <w:rPr>
          <w:w w:val="99"/>
        </w:rPr>
        <w:t>is</w:t>
      </w:r>
      <w:r>
        <w:t xml:space="preserve">  </w:t>
      </w:r>
      <w:r>
        <w:rPr>
          <w:w w:val="99"/>
        </w:rPr>
        <w:t>related</w:t>
      </w:r>
      <w:r>
        <w:t xml:space="preserve">  </w:t>
      </w:r>
      <w:r>
        <w:rPr>
          <w:w w:val="99"/>
        </w:rPr>
        <w:t>to</w:t>
      </w:r>
      <w:r>
        <w:t xml:space="preserve">  </w:t>
      </w:r>
      <w:r>
        <w:rPr>
          <w:w w:val="99"/>
        </w:rPr>
        <w:t>the</w:t>
      </w:r>
      <w:r>
        <w:t xml:space="preserve">  </w:t>
      </w:r>
      <w:r>
        <w:rPr>
          <w:w w:val="99"/>
        </w:rPr>
        <w:t>evolution</w:t>
      </w:r>
      <w:r>
        <w:t xml:space="preserve">  </w:t>
      </w:r>
      <w:r>
        <w:rPr>
          <w:w w:val="99"/>
        </w:rPr>
        <w:t>of</w:t>
      </w:r>
      <w:r>
        <w:t xml:space="preserve">  </w:t>
      </w:r>
      <w:r>
        <w:rPr>
          <w:w w:val="99"/>
        </w:rPr>
        <w:t>the</w:t>
      </w:r>
      <w:r>
        <w:t xml:space="preserve">  </w:t>
      </w:r>
      <w:r>
        <w:rPr>
          <w:w w:val="99"/>
        </w:rPr>
        <w:t>structure, sibling</w:t>
      </w:r>
      <w:r>
        <w:t xml:space="preserve"> </w:t>
      </w:r>
      <w:r>
        <w:rPr>
          <w:w w:val="99"/>
        </w:rPr>
        <w:t>shards,</w:t>
      </w:r>
      <w:r>
        <w:t xml:space="preserve"> </w:t>
      </w:r>
      <w:r>
        <w:rPr>
          <w:w w:val="99"/>
        </w:rPr>
        <w:t>the</w:t>
      </w:r>
      <w:r>
        <w:t xml:space="preserve"> </w:t>
      </w:r>
      <w:r>
        <w:rPr>
          <w:w w:val="99"/>
        </w:rPr>
        <w:t>parent</w:t>
      </w:r>
      <w:r>
        <w:t xml:space="preserve"> </w:t>
      </w:r>
      <w:r>
        <w:rPr>
          <w:w w:val="99"/>
        </w:rPr>
        <w:t>shard</w:t>
      </w:r>
      <w:r>
        <w:t xml:space="preserve"> </w:t>
      </w:r>
      <w:r>
        <w:rPr>
          <w:w w:val="99"/>
        </w:rPr>
        <w:t>from</w:t>
      </w:r>
      <w:r>
        <w:t xml:space="preserve"> </w:t>
      </w:r>
      <w:r>
        <w:rPr>
          <w:w w:val="99"/>
        </w:rPr>
        <w:t>where</w:t>
      </w:r>
      <w:r>
        <w:t xml:space="preserve"> </w:t>
      </w:r>
      <w:r>
        <w:rPr>
          <w:w w:val="99"/>
        </w:rPr>
        <w:t>they</w:t>
      </w:r>
      <w:r>
        <w:t xml:space="preserve"> </w:t>
      </w:r>
      <w:r>
        <w:rPr>
          <w:w w:val="99"/>
        </w:rPr>
        <w:t>split.</w:t>
      </w:r>
      <w:r>
        <w:t xml:space="preserve"> </w:t>
      </w:r>
      <w:r>
        <w:rPr>
          <w:w w:val="99"/>
        </w:rPr>
        <w:t>Using this</w:t>
      </w:r>
      <w:r>
        <w:t xml:space="preserve"> </w:t>
      </w:r>
      <w:r>
        <w:rPr>
          <w:w w:val="99"/>
        </w:rPr>
        <w:t>hierarchy,</w:t>
      </w:r>
      <w:r>
        <w:t xml:space="preserve"> </w:t>
      </w:r>
      <w:r>
        <w:rPr>
          <w:w w:val="99"/>
        </w:rPr>
        <w:t>the</w:t>
      </w:r>
      <w:r>
        <w:t xml:space="preserve"> </w:t>
      </w:r>
      <w:r>
        <w:rPr>
          <w:w w:val="99"/>
        </w:rPr>
        <w:t>shard</w:t>
      </w:r>
      <w:r>
        <w:t xml:space="preserve"> </w:t>
      </w:r>
      <w:r>
        <w:rPr>
          <w:w w:val="99"/>
        </w:rPr>
        <w:t>that</w:t>
      </w:r>
      <w:r>
        <w:t xml:space="preserve"> </w:t>
      </w:r>
      <w:r>
        <w:rPr>
          <w:w w:val="99"/>
        </w:rPr>
        <w:t>will</w:t>
      </w:r>
      <w:r>
        <w:t xml:space="preserve"> </w:t>
      </w:r>
      <w:r>
        <w:rPr>
          <w:w w:val="99"/>
        </w:rPr>
        <w:t>split</w:t>
      </w:r>
      <w:r>
        <w:t xml:space="preserve"> </w:t>
      </w:r>
      <w:r>
        <w:rPr>
          <w:w w:val="99"/>
        </w:rPr>
        <w:t>when</w:t>
      </w:r>
      <w:r>
        <w:t xml:space="preserve"> </w:t>
      </w:r>
      <w:r>
        <w:rPr>
          <w:w w:val="99"/>
        </w:rPr>
        <w:t>N</w:t>
      </w:r>
      <w:proofErr w:type="spellStart"/>
      <w:r>
        <w:rPr>
          <w:w w:val="99"/>
          <w:position w:val="-3"/>
          <w:sz w:val="14"/>
          <w:szCs w:val="14"/>
        </w:rPr>
        <w:t>sh</w:t>
      </w:r>
      <w:proofErr w:type="spellEnd"/>
      <w:r>
        <w:rPr>
          <w:position w:val="-3"/>
          <w:sz w:val="14"/>
          <w:szCs w:val="14"/>
        </w:rPr>
        <w:t xml:space="preserve">  </w:t>
      </w:r>
      <w:r>
        <w:rPr>
          <w:w w:val="99"/>
        </w:rPr>
        <w:t>increases</w:t>
      </w:r>
      <w:r>
        <w:t xml:space="preserve"> </w:t>
      </w:r>
      <w:r>
        <w:rPr>
          <w:w w:val="99"/>
        </w:rPr>
        <w:t>or the</w:t>
      </w:r>
      <w:r>
        <w:t xml:space="preserve"> </w:t>
      </w:r>
      <w:r>
        <w:rPr>
          <w:w w:val="99"/>
        </w:rPr>
        <w:t>shards</w:t>
      </w:r>
      <w:r>
        <w:t xml:space="preserve"> </w:t>
      </w:r>
      <w:r>
        <w:rPr>
          <w:w w:val="99"/>
        </w:rPr>
        <w:t>that</w:t>
      </w:r>
      <w:r>
        <w:t xml:space="preserve"> </w:t>
      </w:r>
      <w:r>
        <w:rPr>
          <w:w w:val="99"/>
        </w:rPr>
        <w:t>will</w:t>
      </w:r>
      <w:r>
        <w:t xml:space="preserve"> </w:t>
      </w:r>
      <w:r>
        <w:rPr>
          <w:w w:val="99"/>
        </w:rPr>
        <w:t>merge</w:t>
      </w:r>
      <w:r>
        <w:t xml:space="preserve"> </w:t>
      </w:r>
      <w:r>
        <w:rPr>
          <w:w w:val="99"/>
        </w:rPr>
        <w:t>when</w:t>
      </w:r>
      <w:r>
        <w:t xml:space="preserve"> </w:t>
      </w:r>
      <w:r>
        <w:rPr>
          <w:w w:val="99"/>
        </w:rPr>
        <w:t>N</w:t>
      </w:r>
      <w:proofErr w:type="spellStart"/>
      <w:r>
        <w:rPr>
          <w:w w:val="99"/>
          <w:position w:val="-3"/>
          <w:sz w:val="14"/>
          <w:szCs w:val="14"/>
        </w:rPr>
        <w:t>sh</w:t>
      </w:r>
      <w:proofErr w:type="spellEnd"/>
      <w:r>
        <w:rPr>
          <w:position w:val="-3"/>
          <w:sz w:val="14"/>
          <w:szCs w:val="14"/>
        </w:rPr>
        <w:t xml:space="preserve">  </w:t>
      </w:r>
      <w:r>
        <w:rPr>
          <w:w w:val="99"/>
        </w:rPr>
        <w:t>decreases</w:t>
      </w:r>
      <w:r>
        <w:t xml:space="preserve"> </w:t>
      </w:r>
      <w:r>
        <w:rPr>
          <w:w w:val="99"/>
        </w:rPr>
        <w:t>can</w:t>
      </w:r>
      <w:r>
        <w:t xml:space="preserve"> </w:t>
      </w:r>
      <w:r>
        <w:rPr>
          <w:w w:val="99"/>
        </w:rPr>
        <w:t>easily</w:t>
      </w:r>
      <w:r>
        <w:t xml:space="preserve"> </w:t>
      </w:r>
      <w:r>
        <w:rPr>
          <w:w w:val="99"/>
        </w:rPr>
        <w:t>be calculated.</w:t>
      </w:r>
      <w:r>
        <w:t xml:space="preserve"> </w:t>
      </w:r>
      <w:r>
        <w:rPr>
          <w:w w:val="99"/>
        </w:rPr>
        <w:t>The</w:t>
      </w:r>
      <w:r>
        <w:t xml:space="preserve"> </w:t>
      </w:r>
      <w:r>
        <w:rPr>
          <w:w w:val="99"/>
        </w:rPr>
        <w:t>entire</w:t>
      </w:r>
      <w:r>
        <w:t xml:space="preserve"> </w:t>
      </w:r>
      <w:r>
        <w:rPr>
          <w:w w:val="99"/>
        </w:rPr>
        <w:t>state</w:t>
      </w:r>
      <w:r>
        <w:t xml:space="preserve"> </w:t>
      </w:r>
      <w:r>
        <w:rPr>
          <w:w w:val="99"/>
        </w:rPr>
        <w:t>sharding</w:t>
      </w:r>
      <w:r>
        <w:t xml:space="preserve"> </w:t>
      </w:r>
      <w:r>
        <w:rPr>
          <w:w w:val="99"/>
        </w:rPr>
        <w:t>mechanism</w:t>
      </w:r>
      <w:r>
        <w:t xml:space="preserve"> </w:t>
      </w:r>
      <w:r>
        <w:rPr>
          <w:w w:val="99"/>
        </w:rPr>
        <w:t>benefits</w:t>
      </w:r>
      <w:r>
        <w:t xml:space="preserve"> </w:t>
      </w:r>
      <w:r>
        <w:rPr>
          <w:w w:val="99"/>
        </w:rPr>
        <w:t>from this</w:t>
      </w:r>
      <w:r>
        <w:t xml:space="preserve"> </w:t>
      </w:r>
      <w:r>
        <w:rPr>
          <w:w w:val="99"/>
        </w:rPr>
        <w:t>structure</w:t>
      </w:r>
      <w:r>
        <w:t xml:space="preserve"> </w:t>
      </w:r>
      <w:r>
        <w:rPr>
          <w:w w:val="99"/>
        </w:rPr>
        <w:t>by</w:t>
      </w:r>
      <w:r>
        <w:t xml:space="preserve"> </w:t>
      </w:r>
      <w:r>
        <w:rPr>
          <w:w w:val="99"/>
        </w:rPr>
        <w:t>always</w:t>
      </w:r>
      <w:r>
        <w:t xml:space="preserve"> </w:t>
      </w:r>
      <w:r>
        <w:rPr>
          <w:w w:val="99"/>
        </w:rPr>
        <w:t>keeping</w:t>
      </w:r>
      <w:r>
        <w:t xml:space="preserve"> </w:t>
      </w:r>
      <w:r>
        <w:rPr>
          <w:w w:val="99"/>
        </w:rPr>
        <w:t>the</w:t>
      </w:r>
      <w:r>
        <w:t xml:space="preserve"> </w:t>
      </w:r>
      <w:r>
        <w:rPr>
          <w:w w:val="99"/>
        </w:rPr>
        <w:t>address</w:t>
      </w:r>
      <w:r>
        <w:t xml:space="preserve"> </w:t>
      </w:r>
      <w:r>
        <w:rPr>
          <w:w w:val="99"/>
        </w:rPr>
        <w:t>and</w:t>
      </w:r>
      <w:r>
        <w:t xml:space="preserve"> </w:t>
      </w:r>
      <w:r>
        <w:rPr>
          <w:w w:val="99"/>
        </w:rPr>
        <w:t>the</w:t>
      </w:r>
      <w:r>
        <w:t xml:space="preserve"> </w:t>
      </w:r>
      <w:r>
        <w:rPr>
          <w:w w:val="99"/>
        </w:rPr>
        <w:t>associated state</w:t>
      </w:r>
      <w:r>
        <w:t xml:space="preserve"> </w:t>
      </w:r>
      <w:r>
        <w:rPr>
          <w:w w:val="99"/>
        </w:rPr>
        <w:t>within</w:t>
      </w:r>
      <w:r>
        <w:t xml:space="preserve"> </w:t>
      </w:r>
      <w:r>
        <w:rPr>
          <w:w w:val="99"/>
        </w:rPr>
        <w:t>the</w:t>
      </w:r>
      <w:r>
        <w:t xml:space="preserve"> </w:t>
      </w:r>
      <w:r>
        <w:rPr>
          <w:w w:val="99"/>
        </w:rPr>
        <w:t>same</w:t>
      </w:r>
      <w:r>
        <w:t xml:space="preserve"> </w:t>
      </w:r>
      <w:r>
        <w:rPr>
          <w:w w:val="99"/>
        </w:rPr>
        <w:t>shard.</w:t>
      </w:r>
    </w:p>
    <w:p w14:paraId="65A7E5E2" w14:textId="77777777" w:rsidR="00B947C3" w:rsidRDefault="00B947C3" w:rsidP="00B947C3">
      <w:pPr>
        <w:ind w:right="87"/>
        <w:jc w:val="both"/>
      </w:pPr>
      <w:r>
        <w:rPr>
          <w:w w:val="99"/>
        </w:rPr>
        <w:t>Knowing</w:t>
      </w:r>
      <w:r>
        <w:t xml:space="preserve"> </w:t>
      </w:r>
      <w:r>
        <w:rPr>
          <w:w w:val="99"/>
        </w:rPr>
        <w:t>N</w:t>
      </w:r>
      <w:proofErr w:type="spellStart"/>
      <w:r>
        <w:rPr>
          <w:w w:val="99"/>
          <w:position w:val="-3"/>
          <w:sz w:val="14"/>
          <w:szCs w:val="14"/>
        </w:rPr>
        <w:t>sh</w:t>
      </w:r>
      <w:proofErr w:type="spellEnd"/>
      <w:r>
        <w:rPr>
          <w:w w:val="99"/>
        </w:rPr>
        <w:t>,</w:t>
      </w:r>
      <w:r>
        <w:t xml:space="preserve"> </w:t>
      </w:r>
      <w:r>
        <w:rPr>
          <w:w w:val="99"/>
        </w:rPr>
        <w:t>any</w:t>
      </w:r>
      <w:r>
        <w:t xml:space="preserve"> </w:t>
      </w:r>
      <w:r>
        <w:rPr>
          <w:w w:val="99"/>
        </w:rPr>
        <w:t>node</w:t>
      </w:r>
      <w:r>
        <w:t xml:space="preserve"> </w:t>
      </w:r>
      <w:r>
        <w:rPr>
          <w:w w:val="99"/>
        </w:rPr>
        <w:t>can</w:t>
      </w:r>
      <w:r>
        <w:t xml:space="preserve"> </w:t>
      </w:r>
      <w:r>
        <w:rPr>
          <w:w w:val="99"/>
        </w:rPr>
        <w:t>follow</w:t>
      </w:r>
      <w:r>
        <w:t xml:space="preserve"> </w:t>
      </w:r>
      <w:r>
        <w:rPr>
          <w:w w:val="99"/>
        </w:rPr>
        <w:t>the</w:t>
      </w:r>
      <w:r>
        <w:t xml:space="preserve"> </w:t>
      </w:r>
      <w:r>
        <w:rPr>
          <w:w w:val="99"/>
        </w:rPr>
        <w:t>redistribution</w:t>
      </w:r>
      <w:r>
        <w:t xml:space="preserve"> </w:t>
      </w:r>
      <w:r>
        <w:rPr>
          <w:w w:val="99"/>
        </w:rPr>
        <w:t xml:space="preserve">pro- </w:t>
      </w:r>
      <w:proofErr w:type="spellStart"/>
      <w:r>
        <w:rPr>
          <w:w w:val="99"/>
        </w:rPr>
        <w:t>cess</w:t>
      </w:r>
      <w:proofErr w:type="spellEnd"/>
      <w:r>
        <w:t xml:space="preserve">  </w:t>
      </w:r>
      <w:r>
        <w:rPr>
          <w:w w:val="99"/>
        </w:rPr>
        <w:t>without</w:t>
      </w:r>
      <w:r>
        <w:t xml:space="preserve">  </w:t>
      </w:r>
      <w:r>
        <w:rPr>
          <w:w w:val="99"/>
        </w:rPr>
        <w:t>the</w:t>
      </w:r>
      <w:r>
        <w:t xml:space="preserve">  </w:t>
      </w:r>
      <w:r>
        <w:rPr>
          <w:w w:val="99"/>
        </w:rPr>
        <w:t>need</w:t>
      </w:r>
      <w:r>
        <w:t xml:space="preserve">  </w:t>
      </w:r>
      <w:r>
        <w:rPr>
          <w:w w:val="99"/>
        </w:rPr>
        <w:t>of</w:t>
      </w:r>
      <w:r>
        <w:t xml:space="preserve">  </w:t>
      </w:r>
      <w:r>
        <w:rPr>
          <w:w w:val="99"/>
        </w:rPr>
        <w:t>communication.</w:t>
      </w:r>
      <w:r>
        <w:t xml:space="preserve">  </w:t>
      </w:r>
      <w:r>
        <w:rPr>
          <w:w w:val="99"/>
        </w:rPr>
        <w:t>The</w:t>
      </w:r>
      <w:r>
        <w:t xml:space="preserve">  </w:t>
      </w:r>
      <w:r>
        <w:rPr>
          <w:w w:val="99"/>
        </w:rPr>
        <w:t>allocation</w:t>
      </w:r>
      <w:r>
        <w:t xml:space="preserve">  </w:t>
      </w:r>
      <w:r>
        <w:rPr>
          <w:w w:val="99"/>
        </w:rPr>
        <w:t>of ID’s</w:t>
      </w:r>
      <w:r>
        <w:t xml:space="preserve">  </w:t>
      </w:r>
      <w:r>
        <w:rPr>
          <w:w w:val="99"/>
        </w:rPr>
        <w:t>for</w:t>
      </w:r>
      <w:r>
        <w:t xml:space="preserve">  </w:t>
      </w:r>
      <w:r>
        <w:rPr>
          <w:w w:val="99"/>
        </w:rPr>
        <w:t>the</w:t>
      </w:r>
      <w:r>
        <w:t xml:space="preserve">  </w:t>
      </w:r>
      <w:r>
        <w:rPr>
          <w:w w:val="99"/>
        </w:rPr>
        <w:t>new</w:t>
      </w:r>
      <w:r>
        <w:t xml:space="preserve">  </w:t>
      </w:r>
      <w:r>
        <w:rPr>
          <w:w w:val="99"/>
        </w:rPr>
        <w:t>shards</w:t>
      </w:r>
      <w:r>
        <w:t xml:space="preserve">  </w:t>
      </w:r>
      <w:r>
        <w:rPr>
          <w:w w:val="99"/>
        </w:rPr>
        <w:t>is</w:t>
      </w:r>
      <w:r>
        <w:t xml:space="preserve">  </w:t>
      </w:r>
      <w:r>
        <w:rPr>
          <w:w w:val="99"/>
        </w:rPr>
        <w:t>incremental</w:t>
      </w:r>
      <w:r>
        <w:t xml:space="preserve">  </w:t>
      </w:r>
      <w:r>
        <w:rPr>
          <w:w w:val="99"/>
        </w:rPr>
        <w:t>and</w:t>
      </w:r>
      <w:r>
        <w:t xml:space="preserve">  </w:t>
      </w:r>
      <w:r>
        <w:rPr>
          <w:w w:val="99"/>
        </w:rPr>
        <w:t>reducing</w:t>
      </w:r>
      <w:r>
        <w:t xml:space="preserve">  </w:t>
      </w:r>
      <w:r>
        <w:rPr>
          <w:w w:val="99"/>
        </w:rPr>
        <w:t>the number</w:t>
      </w:r>
      <w:r>
        <w:t xml:space="preserve">  </w:t>
      </w:r>
      <w:r>
        <w:rPr>
          <w:w w:val="99"/>
        </w:rPr>
        <w:t>of</w:t>
      </w:r>
      <w:r>
        <w:t xml:space="preserve">  </w:t>
      </w:r>
      <w:r>
        <w:rPr>
          <w:w w:val="99"/>
        </w:rPr>
        <w:t>shards</w:t>
      </w:r>
      <w:r>
        <w:t xml:space="preserve">  </w:t>
      </w:r>
      <w:r>
        <w:rPr>
          <w:w w:val="99"/>
        </w:rPr>
        <w:t>involves</w:t>
      </w:r>
      <w:r>
        <w:t xml:space="preserve">  </w:t>
      </w:r>
      <w:r>
        <w:rPr>
          <w:w w:val="99"/>
        </w:rPr>
        <w:t>that</w:t>
      </w:r>
      <w:r>
        <w:t xml:space="preserve">  </w:t>
      </w:r>
      <w:r>
        <w:rPr>
          <w:w w:val="99"/>
        </w:rPr>
        <w:t>the</w:t>
      </w:r>
      <w:r>
        <w:t xml:space="preserve">  </w:t>
      </w:r>
      <w:r>
        <w:rPr>
          <w:w w:val="99"/>
        </w:rPr>
        <w:t>higher</w:t>
      </w:r>
      <w:r>
        <w:t xml:space="preserve">  </w:t>
      </w:r>
      <w:r>
        <w:rPr>
          <w:w w:val="99"/>
        </w:rPr>
        <w:t>numbered</w:t>
      </w:r>
      <w:r>
        <w:t xml:space="preserve">  </w:t>
      </w:r>
      <w:r>
        <w:rPr>
          <w:w w:val="99"/>
        </w:rPr>
        <w:t>shards</w:t>
      </w:r>
      <w:r w:rsidRPr="004215CC">
        <w:rPr>
          <w:w w:val="99"/>
        </w:rPr>
        <w:t xml:space="preserve"> </w:t>
      </w:r>
      <w:r>
        <w:rPr>
          <w:w w:val="99"/>
        </w:rPr>
        <w:t>will</w:t>
      </w:r>
      <w:r>
        <w:t xml:space="preserve"> </w:t>
      </w:r>
      <w:r>
        <w:rPr>
          <w:w w:val="99"/>
        </w:rPr>
        <w:t>be</w:t>
      </w:r>
      <w:r>
        <w:t xml:space="preserve"> </w:t>
      </w:r>
      <w:r>
        <w:rPr>
          <w:w w:val="99"/>
        </w:rPr>
        <w:t>removed.</w:t>
      </w:r>
      <w:r>
        <w:t xml:space="preserve"> </w:t>
      </w:r>
      <w:r>
        <w:rPr>
          <w:w w:val="99"/>
        </w:rPr>
        <w:t>For</w:t>
      </w:r>
      <w:r>
        <w:t xml:space="preserve"> </w:t>
      </w:r>
      <w:r>
        <w:rPr>
          <w:w w:val="99"/>
        </w:rPr>
        <w:t>example,</w:t>
      </w:r>
      <w:r>
        <w:t xml:space="preserve"> </w:t>
      </w:r>
      <w:r>
        <w:rPr>
          <w:w w:val="99"/>
        </w:rPr>
        <w:t>when</w:t>
      </w:r>
      <w:r>
        <w:t xml:space="preserve"> </w:t>
      </w:r>
      <w:r>
        <w:rPr>
          <w:w w:val="99"/>
        </w:rPr>
        <w:t>going</w:t>
      </w:r>
      <w:r>
        <w:t xml:space="preserve"> </w:t>
      </w:r>
      <w:r>
        <w:rPr>
          <w:w w:val="99"/>
        </w:rPr>
        <w:t>from</w:t>
      </w:r>
      <w:r>
        <w:t xml:space="preserve"> </w:t>
      </w:r>
      <w:r>
        <w:rPr>
          <w:w w:val="99"/>
        </w:rPr>
        <w:t>N</w:t>
      </w:r>
      <w:proofErr w:type="spellStart"/>
      <w:r>
        <w:rPr>
          <w:w w:val="99"/>
          <w:position w:val="-3"/>
          <w:sz w:val="14"/>
          <w:szCs w:val="14"/>
        </w:rPr>
        <w:t>sh</w:t>
      </w:r>
      <w:proofErr w:type="spellEnd"/>
      <w:r>
        <w:rPr>
          <w:position w:val="-3"/>
          <w:sz w:val="14"/>
          <w:szCs w:val="14"/>
        </w:rPr>
        <w:t xml:space="preserve">  </w:t>
      </w:r>
      <w:r>
        <w:rPr>
          <w:w w:val="99"/>
        </w:rPr>
        <w:t>to</w:t>
      </w:r>
      <w:r>
        <w:t xml:space="preserve"> </w:t>
      </w:r>
      <w:r>
        <w:rPr>
          <w:w w:val="99"/>
        </w:rPr>
        <w:t>N</w:t>
      </w:r>
      <w:proofErr w:type="spellStart"/>
      <w:r>
        <w:rPr>
          <w:w w:val="99"/>
          <w:position w:val="-3"/>
          <w:sz w:val="14"/>
          <w:szCs w:val="14"/>
        </w:rPr>
        <w:t>sh</w:t>
      </w:r>
      <w:proofErr w:type="spellEnd"/>
      <w:r>
        <w:rPr>
          <w:w w:val="99"/>
        </w:rPr>
        <w:t>-1,</w:t>
      </w:r>
      <w:r>
        <w:t xml:space="preserve">  </w:t>
      </w:r>
      <w:r>
        <w:rPr>
          <w:w w:val="99"/>
        </w:rPr>
        <w:t>two</w:t>
      </w:r>
      <w:r>
        <w:t xml:space="preserve">  </w:t>
      </w:r>
      <w:r>
        <w:rPr>
          <w:w w:val="99"/>
        </w:rPr>
        <w:t>shards</w:t>
      </w:r>
      <w:r>
        <w:t xml:space="preserve">  </w:t>
      </w:r>
      <w:r>
        <w:rPr>
          <w:w w:val="99"/>
        </w:rPr>
        <w:t>will</w:t>
      </w:r>
      <w:r>
        <w:t xml:space="preserve">  </w:t>
      </w:r>
      <w:r>
        <w:rPr>
          <w:w w:val="99"/>
        </w:rPr>
        <w:t>be</w:t>
      </w:r>
      <w:r>
        <w:t xml:space="preserve">  </w:t>
      </w:r>
      <w:r>
        <w:rPr>
          <w:w w:val="99"/>
        </w:rPr>
        <w:t>merged,</w:t>
      </w:r>
      <w:r>
        <w:t xml:space="preserve">  </w:t>
      </w:r>
      <w:r>
        <w:rPr>
          <w:w w:val="99"/>
        </w:rPr>
        <w:t>the</w:t>
      </w:r>
      <w:r>
        <w:t xml:space="preserve">  </w:t>
      </w:r>
      <w:r>
        <w:rPr>
          <w:w w:val="99"/>
        </w:rPr>
        <w:t>shard</w:t>
      </w:r>
      <w:r>
        <w:t xml:space="preserve">  </w:t>
      </w:r>
      <w:r>
        <w:rPr>
          <w:w w:val="99"/>
        </w:rPr>
        <w:t>to</w:t>
      </w:r>
      <w:r>
        <w:t xml:space="preserve">  </w:t>
      </w:r>
      <w:r>
        <w:rPr>
          <w:w w:val="99"/>
        </w:rPr>
        <w:t>be</w:t>
      </w:r>
      <w:r>
        <w:t xml:space="preserve">  </w:t>
      </w:r>
      <w:r>
        <w:rPr>
          <w:w w:val="99"/>
        </w:rPr>
        <w:t>removed</w:t>
      </w:r>
      <w:r>
        <w:t xml:space="preserve">  </w:t>
      </w:r>
      <w:r>
        <w:rPr>
          <w:w w:val="99"/>
        </w:rPr>
        <w:t>is</w:t>
      </w:r>
    </w:p>
    <w:p w14:paraId="44495260" w14:textId="77777777" w:rsidR="006E7246" w:rsidRDefault="00B947C3" w:rsidP="00B947C3">
      <w:pPr>
        <w:spacing w:before="9" w:line="243" w:lineRule="auto"/>
        <w:ind w:left="119" w:right="-34" w:firstLine="199"/>
        <w:jc w:val="both"/>
        <w:rPr>
          <w:w w:val="99"/>
        </w:rPr>
      </w:pPr>
      <w:r>
        <w:rPr>
          <w:w w:val="99"/>
        </w:rPr>
        <w:t>the</w:t>
      </w:r>
      <w:r>
        <w:t xml:space="preserve">  </w:t>
      </w:r>
      <w:r>
        <w:rPr>
          <w:w w:val="99"/>
        </w:rPr>
        <w:t>highest</w:t>
      </w:r>
      <w:r>
        <w:t xml:space="preserve"> </w:t>
      </w:r>
      <w:r>
        <w:rPr>
          <w:w w:val="99"/>
        </w:rPr>
        <w:t>numbered</w:t>
      </w:r>
      <w:r>
        <w:t xml:space="preserve">  </w:t>
      </w:r>
      <w:r>
        <w:rPr>
          <w:w w:val="99"/>
        </w:rPr>
        <w:t>shard</w:t>
      </w:r>
      <w:r>
        <w:t xml:space="preserve">  </w:t>
      </w:r>
      <w:r>
        <w:rPr>
          <w:w w:val="99"/>
        </w:rPr>
        <w:t>(</w:t>
      </w:r>
      <w:proofErr w:type="spellStart"/>
      <w:r>
        <w:rPr>
          <w:w w:val="99"/>
        </w:rPr>
        <w:t>sh</w:t>
      </w:r>
      <w:proofErr w:type="spellEnd"/>
      <w:r>
        <w:rPr>
          <w:w w:val="99"/>
          <w:position w:val="-3"/>
          <w:sz w:val="14"/>
          <w:szCs w:val="14"/>
        </w:rPr>
        <w:t>merge</w:t>
      </w:r>
      <w:r>
        <w:rPr>
          <w:w w:val="99"/>
        </w:rPr>
        <w:t>=N</w:t>
      </w:r>
      <w:proofErr w:type="spellStart"/>
      <w:r>
        <w:rPr>
          <w:w w:val="99"/>
          <w:position w:val="-3"/>
          <w:sz w:val="14"/>
          <w:szCs w:val="14"/>
        </w:rPr>
        <w:t>sh</w:t>
      </w:r>
      <w:proofErr w:type="spellEnd"/>
      <w:r>
        <w:rPr>
          <w:w w:val="99"/>
        </w:rPr>
        <w:t>-1).</w:t>
      </w:r>
      <w:r w:rsidR="00897C69" w:rsidRPr="00897C69">
        <w:rPr>
          <w:w w:val="99"/>
        </w:rPr>
        <w:t xml:space="preserve"> </w:t>
      </w:r>
      <w:r w:rsidR="00897C69">
        <w:rPr>
          <w:w w:val="99"/>
        </w:rPr>
        <w:t>Finding</w:t>
      </w:r>
      <w:r w:rsidR="00897C69">
        <w:t xml:space="preserve">  </w:t>
      </w:r>
      <w:r w:rsidR="00897C69">
        <w:rPr>
          <w:w w:val="99"/>
        </w:rPr>
        <w:t>the shard</w:t>
      </w:r>
      <w:r w:rsidR="00897C69">
        <w:t xml:space="preserve">  </w:t>
      </w:r>
      <w:r w:rsidR="00897C69">
        <w:rPr>
          <w:w w:val="99"/>
        </w:rPr>
        <w:t>number</w:t>
      </w:r>
      <w:r w:rsidR="00897C69">
        <w:t xml:space="preserve">  </w:t>
      </w:r>
      <w:r w:rsidR="00897C69">
        <w:rPr>
          <w:w w:val="99"/>
        </w:rPr>
        <w:t>that</w:t>
      </w:r>
      <w:r w:rsidR="00897C69">
        <w:t xml:space="preserve">  </w:t>
      </w:r>
      <w:proofErr w:type="spellStart"/>
      <w:r w:rsidR="00897C69">
        <w:rPr>
          <w:w w:val="99"/>
        </w:rPr>
        <w:t>sh</w:t>
      </w:r>
      <w:proofErr w:type="spellEnd"/>
      <w:r w:rsidR="00897C69">
        <w:rPr>
          <w:w w:val="99"/>
          <w:position w:val="-3"/>
          <w:sz w:val="14"/>
          <w:szCs w:val="14"/>
        </w:rPr>
        <w:t>merge</w:t>
      </w:r>
      <w:r w:rsidR="00897C69">
        <w:rPr>
          <w:position w:val="-3"/>
          <w:sz w:val="14"/>
          <w:szCs w:val="14"/>
        </w:rPr>
        <w:t xml:space="preserve">   </w:t>
      </w:r>
      <w:r w:rsidR="00897C69">
        <w:rPr>
          <w:w w:val="99"/>
        </w:rPr>
        <w:t>will</w:t>
      </w:r>
      <w:r w:rsidR="00897C69">
        <w:t xml:space="preserve">  </w:t>
      </w:r>
      <w:r w:rsidR="00897C69">
        <w:rPr>
          <w:w w:val="99"/>
        </w:rPr>
        <w:t>be</w:t>
      </w:r>
      <w:r w:rsidR="00897C69">
        <w:t xml:space="preserve">  </w:t>
      </w:r>
      <w:r w:rsidR="00897C69">
        <w:rPr>
          <w:w w:val="99"/>
        </w:rPr>
        <w:t>merged</w:t>
      </w:r>
      <w:r w:rsidR="00897C69">
        <w:t xml:space="preserve">  </w:t>
      </w:r>
      <w:r w:rsidR="00897C69">
        <w:rPr>
          <w:w w:val="99"/>
        </w:rPr>
        <w:t>with</w:t>
      </w:r>
      <w:r w:rsidR="00897C69">
        <w:t xml:space="preserve">  </w:t>
      </w:r>
      <w:r w:rsidR="00897C69">
        <w:rPr>
          <w:w w:val="99"/>
        </w:rPr>
        <w:t>is</w:t>
      </w:r>
      <w:r w:rsidR="00897C69">
        <w:t xml:space="preserve">  </w:t>
      </w:r>
      <w:r w:rsidR="00897C69">
        <w:rPr>
          <w:w w:val="99"/>
        </w:rPr>
        <w:t>trivial. According</w:t>
      </w:r>
      <w:r w:rsidR="00897C69">
        <w:t xml:space="preserve">  </w:t>
      </w:r>
      <w:r w:rsidR="00897C69">
        <w:rPr>
          <w:w w:val="99"/>
        </w:rPr>
        <w:t>to</w:t>
      </w:r>
      <w:r w:rsidR="00897C69">
        <w:t xml:space="preserve">  </w:t>
      </w:r>
      <w:r w:rsidR="00897C69">
        <w:rPr>
          <w:w w:val="99"/>
        </w:rPr>
        <w:t>the</w:t>
      </w:r>
      <w:r w:rsidR="00897C69">
        <w:t xml:space="preserve">  </w:t>
      </w:r>
      <w:r w:rsidR="00897C69">
        <w:rPr>
          <w:w w:val="99"/>
        </w:rPr>
        <w:t>tree</w:t>
      </w:r>
      <w:r w:rsidR="00897C69">
        <w:t xml:space="preserve">  </w:t>
      </w:r>
      <w:r w:rsidR="00897C69">
        <w:rPr>
          <w:w w:val="99"/>
        </w:rPr>
        <w:t>structure,</w:t>
      </w:r>
      <w:r w:rsidR="00897C69">
        <w:t xml:space="preserve">  </w:t>
      </w:r>
      <w:r w:rsidR="00897C69">
        <w:rPr>
          <w:w w:val="99"/>
        </w:rPr>
        <w:t>the</w:t>
      </w:r>
      <w:r w:rsidR="00897C69">
        <w:t xml:space="preserve">  </w:t>
      </w:r>
      <w:r w:rsidR="00897C69">
        <w:rPr>
          <w:w w:val="99"/>
        </w:rPr>
        <w:t>resulting</w:t>
      </w:r>
      <w:r w:rsidR="00897C69">
        <w:t xml:space="preserve">  </w:t>
      </w:r>
      <w:r w:rsidR="00897C69">
        <w:rPr>
          <w:w w:val="99"/>
        </w:rPr>
        <w:t>shard</w:t>
      </w:r>
      <w:r w:rsidR="00897C69">
        <w:t xml:space="preserve">  </w:t>
      </w:r>
      <w:r w:rsidR="00897C69">
        <w:rPr>
          <w:w w:val="99"/>
        </w:rPr>
        <w:t>has</w:t>
      </w:r>
      <w:r w:rsidR="00897C69">
        <w:t xml:space="preserve">  </w:t>
      </w:r>
      <w:r w:rsidR="00897C69">
        <w:rPr>
          <w:w w:val="99"/>
        </w:rPr>
        <w:t>the sibling’s</w:t>
      </w:r>
      <w:r w:rsidR="00897C69">
        <w:t xml:space="preserve"> </w:t>
      </w:r>
      <w:r w:rsidR="00897C69">
        <w:rPr>
          <w:w w:val="99"/>
        </w:rPr>
        <w:t>number:</w:t>
      </w:r>
    </w:p>
    <w:p w14:paraId="752AF9A6" w14:textId="4BEA1553" w:rsidR="00B947C3" w:rsidRDefault="006E7246" w:rsidP="00B947C3">
      <w:pPr>
        <w:spacing w:before="9" w:line="243" w:lineRule="auto"/>
        <w:ind w:left="119" w:right="-34" w:firstLine="199"/>
        <w:jc w:val="both"/>
      </w:pPr>
      <w:r>
        <w:rPr>
          <w:noProof/>
        </w:rPr>
        <w:drawing>
          <wp:inline distT="0" distB="0" distL="0" distR="0" wp14:anchorId="1704727B" wp14:editId="7C0ADF48">
            <wp:extent cx="3111500" cy="567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500" cy="567055"/>
                    </a:xfrm>
                    <a:prstGeom prst="rect">
                      <a:avLst/>
                    </a:prstGeom>
                  </pic:spPr>
                </pic:pic>
              </a:graphicData>
            </a:graphic>
          </wp:inline>
        </w:drawing>
      </w:r>
    </w:p>
    <w:p w14:paraId="19CCDABD" w14:textId="77777777" w:rsidR="006E7246" w:rsidRDefault="006E7246" w:rsidP="006E7246">
      <w:pPr>
        <w:spacing w:line="249" w:lineRule="auto"/>
        <w:ind w:right="85" w:firstLine="199"/>
        <w:jc w:val="both"/>
      </w:pPr>
      <w:r>
        <w:rPr>
          <w:w w:val="99"/>
        </w:rPr>
        <w:t>For</w:t>
      </w:r>
      <w:r>
        <w:t xml:space="preserve">  </w:t>
      </w:r>
      <w:r>
        <w:rPr>
          <w:w w:val="99"/>
        </w:rPr>
        <w:t>shard</w:t>
      </w:r>
      <w:r>
        <w:t xml:space="preserve">  </w:t>
      </w:r>
      <w:r>
        <w:rPr>
          <w:w w:val="99"/>
        </w:rPr>
        <w:t>redundancy,</w:t>
      </w:r>
      <w:r>
        <w:t xml:space="preserve">  </w:t>
      </w:r>
      <w:r>
        <w:rPr>
          <w:w w:val="99"/>
        </w:rPr>
        <w:t>traceability</w:t>
      </w:r>
      <w:r>
        <w:t xml:space="preserve">  </w:t>
      </w:r>
      <w:r>
        <w:rPr>
          <w:w w:val="99"/>
        </w:rPr>
        <w:t>of</w:t>
      </w:r>
      <w:r>
        <w:t xml:space="preserve">  </w:t>
      </w:r>
      <w:r>
        <w:rPr>
          <w:w w:val="99"/>
        </w:rPr>
        <w:t>the</w:t>
      </w:r>
      <w:r>
        <w:t xml:space="preserve">  </w:t>
      </w:r>
      <w:r>
        <w:rPr>
          <w:w w:val="99"/>
        </w:rPr>
        <w:t>state</w:t>
      </w:r>
      <w:r>
        <w:t xml:space="preserve">  </w:t>
      </w:r>
      <w:r>
        <w:rPr>
          <w:w w:val="99"/>
        </w:rPr>
        <w:t>transitions and</w:t>
      </w:r>
      <w:r>
        <w:t xml:space="preserve"> </w:t>
      </w:r>
      <w:r>
        <w:rPr>
          <w:w w:val="99"/>
        </w:rPr>
        <w:t>fast</w:t>
      </w:r>
      <w:r>
        <w:t xml:space="preserve"> </w:t>
      </w:r>
      <w:r>
        <w:rPr>
          <w:w w:val="99"/>
        </w:rPr>
        <w:t>scaling,</w:t>
      </w:r>
      <w:r>
        <w:t xml:space="preserve"> </w:t>
      </w:r>
      <w:r>
        <w:rPr>
          <w:w w:val="99"/>
        </w:rPr>
        <w:t>it</w:t>
      </w:r>
      <w:r>
        <w:t xml:space="preserve"> </w:t>
      </w:r>
      <w:r>
        <w:rPr>
          <w:w w:val="99"/>
        </w:rPr>
        <w:t>is</w:t>
      </w:r>
      <w:r>
        <w:t xml:space="preserve"> </w:t>
      </w:r>
      <w:r>
        <w:rPr>
          <w:w w:val="99"/>
        </w:rPr>
        <w:t>important</w:t>
      </w:r>
      <w:r>
        <w:t xml:space="preserve"> </w:t>
      </w:r>
      <w:r>
        <w:rPr>
          <w:w w:val="99"/>
        </w:rPr>
        <w:t>to</w:t>
      </w:r>
      <w:r>
        <w:t xml:space="preserve"> </w:t>
      </w:r>
      <w:r>
        <w:rPr>
          <w:w w:val="99"/>
        </w:rPr>
        <w:t>determine</w:t>
      </w:r>
      <w:r>
        <w:t xml:space="preserve"> </w:t>
      </w:r>
      <w:r>
        <w:rPr>
          <w:w w:val="99"/>
        </w:rPr>
        <w:t>the</w:t>
      </w:r>
      <w:r>
        <w:t xml:space="preserve"> </w:t>
      </w:r>
      <w:r>
        <w:rPr>
          <w:w w:val="99"/>
        </w:rPr>
        <w:t>sibling</w:t>
      </w:r>
      <w:r>
        <w:t xml:space="preserve">  </w:t>
      </w:r>
      <w:r>
        <w:rPr>
          <w:w w:val="99"/>
        </w:rPr>
        <w:t>and parent</w:t>
      </w:r>
      <w:r>
        <w:t xml:space="preserve"> </w:t>
      </w:r>
      <w:r>
        <w:rPr>
          <w:w w:val="99"/>
        </w:rPr>
        <w:t>of</w:t>
      </w:r>
      <w:r>
        <w:t xml:space="preserve"> </w:t>
      </w:r>
      <w:r>
        <w:rPr>
          <w:w w:val="99"/>
        </w:rPr>
        <w:t>a</w:t>
      </w:r>
      <w:r>
        <w:t xml:space="preserve"> </w:t>
      </w:r>
      <w:r>
        <w:rPr>
          <w:w w:val="99"/>
        </w:rPr>
        <w:t>generic</w:t>
      </w:r>
      <w:r>
        <w:t xml:space="preserve"> </w:t>
      </w:r>
      <w:r>
        <w:rPr>
          <w:w w:val="99"/>
        </w:rPr>
        <w:t>shard</w:t>
      </w:r>
      <w:r>
        <w:t xml:space="preserve"> </w:t>
      </w:r>
      <w:r>
        <w:rPr>
          <w:w w:val="99"/>
        </w:rPr>
        <w:t>with</w:t>
      </w:r>
      <w:r>
        <w:t xml:space="preserve"> </w:t>
      </w:r>
      <w:r>
        <w:rPr>
          <w:w w:val="99"/>
        </w:rPr>
        <w:t>number</w:t>
      </w:r>
      <w:r>
        <w:t xml:space="preserve"> </w:t>
      </w:r>
      <w:r>
        <w:rPr>
          <w:w w:val="99"/>
        </w:rPr>
        <w:t>p:</w:t>
      </w:r>
    </w:p>
    <w:p w14:paraId="78D4BC7B" w14:textId="53FBC8B6" w:rsidR="00D61D19" w:rsidRDefault="00A73EC9" w:rsidP="00031B25">
      <w:pPr>
        <w:spacing w:before="87" w:line="249" w:lineRule="auto"/>
        <w:ind w:right="85"/>
        <w:jc w:val="both"/>
      </w:pPr>
      <w:r>
        <w:rPr>
          <w:noProof/>
        </w:rPr>
        <w:drawing>
          <wp:inline distT="0" distB="0" distL="0" distR="0" wp14:anchorId="7D4FDC8F" wp14:editId="1A953139">
            <wp:extent cx="311150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00" cy="2621280"/>
                    </a:xfrm>
                    <a:prstGeom prst="rect">
                      <a:avLst/>
                    </a:prstGeom>
                  </pic:spPr>
                </pic:pic>
              </a:graphicData>
            </a:graphic>
          </wp:inline>
        </w:drawing>
      </w:r>
    </w:p>
    <w:p w14:paraId="576F76BA" w14:textId="77777777" w:rsidR="00A73EC9" w:rsidRDefault="00A73EC9" w:rsidP="00A73EC9">
      <w:pPr>
        <w:ind w:left="199"/>
      </w:pPr>
      <w:r>
        <w:rPr>
          <w:w w:val="99"/>
        </w:rPr>
        <w:t>Shard</w:t>
      </w:r>
      <w:r>
        <w:t xml:space="preserve"> </w:t>
      </w:r>
      <w:r>
        <w:rPr>
          <w:w w:val="99"/>
        </w:rPr>
        <w:t>redundancy</w:t>
      </w:r>
    </w:p>
    <w:p w14:paraId="6A2AAFD5" w14:textId="57D0DA81" w:rsidR="00A73EC9" w:rsidRDefault="00A73EC9" w:rsidP="00A73EC9">
      <w:pPr>
        <w:spacing w:before="6" w:line="247" w:lineRule="auto"/>
        <w:ind w:right="81" w:firstLine="199"/>
        <w:jc w:val="both"/>
      </w:pPr>
      <w:r>
        <w:rPr>
          <w:noProof/>
        </w:rPr>
        <mc:AlternateContent>
          <mc:Choice Requires="wpg">
            <w:drawing>
              <wp:anchor distT="0" distB="0" distL="114300" distR="114300" simplePos="0" relativeHeight="251660322" behindDoc="1" locked="0" layoutInCell="1" allowOverlap="1" wp14:anchorId="6F61EE42" wp14:editId="3DAAAD8D">
                <wp:simplePos x="0" y="0"/>
                <wp:positionH relativeFrom="page">
                  <wp:posOffset>5074285</wp:posOffset>
                </wp:positionH>
                <wp:positionV relativeFrom="paragraph">
                  <wp:posOffset>849630</wp:posOffset>
                </wp:positionV>
                <wp:extent cx="50165" cy="0"/>
                <wp:effectExtent l="6985" t="11430" r="9525" b="762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7991" y="1338"/>
                          <a:chExt cx="79" cy="0"/>
                        </a:xfrm>
                      </wpg:grpSpPr>
                      <wps:wsp>
                        <wps:cNvPr id="9" name="Freeform 180"/>
                        <wps:cNvSpPr>
                          <a:spLocks/>
                        </wps:cNvSpPr>
                        <wps:spPr bwMode="auto">
                          <a:xfrm>
                            <a:off x="7991" y="1338"/>
                            <a:ext cx="79" cy="0"/>
                          </a:xfrm>
                          <a:custGeom>
                            <a:avLst/>
                            <a:gdLst>
                              <a:gd name="T0" fmla="+- 0 7991 7991"/>
                              <a:gd name="T1" fmla="*/ T0 w 79"/>
                              <a:gd name="T2" fmla="+- 0 8070 7991"/>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0BAF1" id="Group 8" o:spid="_x0000_s1026" style="position:absolute;margin-left:399.55pt;margin-top:66.9pt;width:3.95pt;height:0;z-index:-251656158;mso-position-horizontal-relative:page" coordorigin="7991,1338" coordsize="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">
                <v:shape id="Freeform 180" o:spid="_x0000_s1027" style="position:absolute;left:7991;top:1338;width:79;height:0;visibility:visible;mso-wrap-style:square;v-text-anchor:top" coordsize="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" path="m,l79,e" filled="f" strokeweight=".14042mm">
                  <v:path arrowok="t" o:connecttype="custom" o:connectlocs="0,0;79,0" o:connectangles="0,0"/>
                </v:shape>
                <w10:wrap anchorx="page"/>
              </v:group>
            </w:pict>
          </mc:Fallback>
        </mc:AlternateContent>
      </w:r>
      <w:r>
        <w:rPr>
          <w:noProof/>
        </w:rPr>
        <mc:AlternateContent>
          <mc:Choice Requires="wps">
            <w:drawing>
              <wp:anchor distT="0" distB="0" distL="114300" distR="114300" simplePos="0" relativeHeight="251661346" behindDoc="1" locked="0" layoutInCell="1" allowOverlap="1" wp14:anchorId="1AFE4B32" wp14:editId="756BD048">
                <wp:simplePos x="0" y="0"/>
                <wp:positionH relativeFrom="page">
                  <wp:posOffset>5074285</wp:posOffset>
                </wp:positionH>
                <wp:positionV relativeFrom="paragraph">
                  <wp:posOffset>858520</wp:posOffset>
                </wp:positionV>
                <wp:extent cx="50165" cy="88265"/>
                <wp:effectExtent l="0" t="127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78253" w14:textId="77777777" w:rsidR="00D83555" w:rsidRDefault="00D83555" w:rsidP="00A73EC9">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E4B32" id="Text Box 7" o:spid="_x0000_s1026" type="#_x0000_t202" style="position:absolute;left:0;text-align:left;margin-left:399.55pt;margin-top:67.6pt;width:3.95pt;height:6.95pt;z-index:-25165513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" filled="f" stroked="f">
                <v:textbox inset="0,0,0,0">
                  <w:txbxContent>
                    <w:p w14:paraId="28978253" w14:textId="77777777" w:rsidR="00D83555" w:rsidRDefault="00D83555" w:rsidP="00A73EC9">
                      <w:pPr>
                        <w:spacing w:line="120" w:lineRule="exact"/>
                        <w:ind w:right="-41"/>
                        <w:rPr>
                          <w:sz w:val="14"/>
                          <w:szCs w:val="14"/>
                        </w:rPr>
                      </w:pPr>
                      <w:r>
                        <w:rPr>
                          <w:w w:val="99"/>
                          <w:sz w:val="14"/>
                          <w:szCs w:val="14"/>
                        </w:rPr>
                        <w:t>3</w:t>
                      </w:r>
                    </w:p>
                  </w:txbxContent>
                </v:textbox>
                <w10:wrap anchorx="page"/>
              </v:shape>
            </w:pict>
          </mc:Fallback>
        </mc:AlternateContent>
      </w:r>
      <w:r>
        <w:rPr>
          <w:w w:val="99"/>
        </w:rPr>
        <w:t>On</w:t>
      </w:r>
      <w:r>
        <w:t xml:space="preserve"> </w:t>
      </w:r>
      <w:r>
        <w:rPr>
          <w:w w:val="99"/>
        </w:rPr>
        <w:t>blockchain,</w:t>
      </w:r>
      <w:r>
        <w:t xml:space="preserve"> </w:t>
      </w:r>
      <w:r>
        <w:rPr>
          <w:w w:val="99"/>
        </w:rPr>
        <w:t>state</w:t>
      </w:r>
      <w:r>
        <w:t xml:space="preserve"> </w:t>
      </w:r>
      <w:r>
        <w:rPr>
          <w:w w:val="99"/>
        </w:rPr>
        <w:t>sharding</w:t>
      </w:r>
      <w:r>
        <w:t xml:space="preserve"> </w:t>
      </w:r>
      <w:r>
        <w:rPr>
          <w:w w:val="99"/>
        </w:rPr>
        <w:t>is</w:t>
      </w:r>
      <w:r>
        <w:t xml:space="preserve"> </w:t>
      </w:r>
      <w:r>
        <w:rPr>
          <w:w w:val="99"/>
        </w:rPr>
        <w:t>susceptible</w:t>
      </w:r>
      <w:r>
        <w:t xml:space="preserve"> </w:t>
      </w:r>
      <w:r>
        <w:rPr>
          <w:w w:val="99"/>
        </w:rPr>
        <w:t>to</w:t>
      </w:r>
      <w:r>
        <w:t xml:space="preserve"> </w:t>
      </w:r>
      <w:r>
        <w:rPr>
          <w:w w:val="99"/>
        </w:rPr>
        <w:t>shard</w:t>
      </w:r>
      <w:r>
        <w:t xml:space="preserve"> </w:t>
      </w:r>
      <w:r>
        <w:rPr>
          <w:w w:val="99"/>
        </w:rPr>
        <w:t>failure when</w:t>
      </w:r>
      <w:r>
        <w:t xml:space="preserve">  </w:t>
      </w:r>
      <w:r>
        <w:rPr>
          <w:w w:val="99"/>
        </w:rPr>
        <w:t>there</w:t>
      </w:r>
      <w:r>
        <w:t xml:space="preserve">  </w:t>
      </w:r>
      <w:r>
        <w:rPr>
          <w:w w:val="99"/>
        </w:rPr>
        <w:t>is</w:t>
      </w:r>
      <w:r>
        <w:t xml:space="preserve">  </w:t>
      </w:r>
      <w:r>
        <w:rPr>
          <w:w w:val="99"/>
        </w:rPr>
        <w:t>an</w:t>
      </w:r>
      <w:r>
        <w:t xml:space="preserve">  </w:t>
      </w:r>
      <w:r>
        <w:rPr>
          <w:w w:val="99"/>
        </w:rPr>
        <w:t>insufficient</w:t>
      </w:r>
      <w:r>
        <w:t xml:space="preserve">  </w:t>
      </w:r>
      <w:r>
        <w:rPr>
          <w:w w:val="99"/>
        </w:rPr>
        <w:t>number</w:t>
      </w:r>
      <w:r>
        <w:t xml:space="preserve">  </w:t>
      </w:r>
      <w:r>
        <w:rPr>
          <w:w w:val="99"/>
        </w:rPr>
        <w:t>of</w:t>
      </w:r>
      <w:r>
        <w:t xml:space="preserve">  </w:t>
      </w:r>
      <w:r>
        <w:rPr>
          <w:w w:val="99"/>
        </w:rPr>
        <w:t>online</w:t>
      </w:r>
      <w:r>
        <w:t xml:space="preserve">  </w:t>
      </w:r>
      <w:r>
        <w:rPr>
          <w:w w:val="99"/>
        </w:rPr>
        <w:t>nodes</w:t>
      </w:r>
      <w:r>
        <w:t xml:space="preserve">  </w:t>
      </w:r>
      <w:r>
        <w:rPr>
          <w:w w:val="99"/>
        </w:rPr>
        <w:t>in</w:t>
      </w:r>
      <w:r>
        <w:t xml:space="preserve">  </w:t>
      </w:r>
      <w:r>
        <w:rPr>
          <w:w w:val="99"/>
        </w:rPr>
        <w:t>a shard</w:t>
      </w:r>
      <w:r>
        <w:t xml:space="preserve">  </w:t>
      </w:r>
      <w:r>
        <w:rPr>
          <w:w w:val="99"/>
        </w:rPr>
        <w:t>or</w:t>
      </w:r>
      <w:r>
        <w:t xml:space="preserve">  </w:t>
      </w:r>
      <w:r>
        <w:rPr>
          <w:w w:val="99"/>
        </w:rPr>
        <w:t>the</w:t>
      </w:r>
      <w:r>
        <w:t xml:space="preserve">  </w:t>
      </w:r>
      <w:r>
        <w:rPr>
          <w:w w:val="99"/>
        </w:rPr>
        <w:t>distribution</w:t>
      </w:r>
      <w:r>
        <w:t xml:space="preserve">  </w:t>
      </w:r>
      <w:r>
        <w:rPr>
          <w:w w:val="99"/>
        </w:rPr>
        <w:t>is</w:t>
      </w:r>
      <w:r>
        <w:t xml:space="preserve">  </w:t>
      </w:r>
      <w:r>
        <w:rPr>
          <w:w w:val="99"/>
        </w:rPr>
        <w:t>localized</w:t>
      </w:r>
      <w:r>
        <w:t xml:space="preserve">  </w:t>
      </w:r>
      <w:r>
        <w:rPr>
          <w:w w:val="99"/>
        </w:rPr>
        <w:t>geographically.</w:t>
      </w:r>
      <w:r>
        <w:t xml:space="preserve">  </w:t>
      </w:r>
      <w:r>
        <w:rPr>
          <w:w w:val="99"/>
        </w:rPr>
        <w:t>In</w:t>
      </w:r>
      <w:r>
        <w:t xml:space="preserve">  </w:t>
      </w:r>
      <w:r>
        <w:rPr>
          <w:w w:val="99"/>
        </w:rPr>
        <w:t>the unlikely</w:t>
      </w:r>
      <w:r>
        <w:t xml:space="preserve">  </w:t>
      </w:r>
      <w:r>
        <w:rPr>
          <w:w w:val="99"/>
        </w:rPr>
        <w:t>case</w:t>
      </w:r>
      <w:r>
        <w:t xml:space="preserve">  </w:t>
      </w:r>
      <w:r>
        <w:rPr>
          <w:w w:val="99"/>
        </w:rPr>
        <w:t>when</w:t>
      </w:r>
      <w:r>
        <w:t xml:space="preserve">  </w:t>
      </w:r>
      <w:r>
        <w:rPr>
          <w:w w:val="99"/>
        </w:rPr>
        <w:t>one</w:t>
      </w:r>
      <w:r>
        <w:t xml:space="preserve">  </w:t>
      </w:r>
      <w:r>
        <w:rPr>
          <w:w w:val="99"/>
        </w:rPr>
        <w:t>shard</w:t>
      </w:r>
      <w:r>
        <w:t xml:space="preserve">  </w:t>
      </w:r>
      <w:r>
        <w:rPr>
          <w:w w:val="99"/>
        </w:rPr>
        <w:t>fails</w:t>
      </w:r>
      <w:r>
        <w:t xml:space="preserve">  </w:t>
      </w:r>
      <w:r>
        <w:rPr>
          <w:w w:val="99"/>
        </w:rPr>
        <w:t>(either</w:t>
      </w:r>
      <w:r>
        <w:t xml:space="preserve">  </w:t>
      </w:r>
      <w:r>
        <w:rPr>
          <w:w w:val="99"/>
        </w:rPr>
        <w:t>the</w:t>
      </w:r>
      <w:r>
        <w:t xml:space="preserve">  </w:t>
      </w:r>
      <w:r>
        <w:rPr>
          <w:w w:val="99"/>
        </w:rPr>
        <w:t>shard</w:t>
      </w:r>
      <w:r>
        <w:t xml:space="preserve">  </w:t>
      </w:r>
      <w:r>
        <w:rPr>
          <w:w w:val="99"/>
        </w:rPr>
        <w:t>cannot be</w:t>
      </w:r>
      <w:r>
        <w:t xml:space="preserve">  </w:t>
      </w:r>
      <w:r>
        <w:rPr>
          <w:w w:val="99"/>
        </w:rPr>
        <w:t>contacted</w:t>
      </w:r>
      <w:r>
        <w:t xml:space="preserve">  </w:t>
      </w:r>
      <w:r>
        <w:rPr>
          <w:w w:val="99"/>
        </w:rPr>
        <w:t>-</w:t>
      </w:r>
      <w:r>
        <w:t xml:space="preserve">  </w:t>
      </w:r>
      <w:r>
        <w:rPr>
          <w:w w:val="99"/>
        </w:rPr>
        <w:t>all</w:t>
      </w:r>
      <w:r>
        <w:t xml:space="preserve">  </w:t>
      </w:r>
      <w:r>
        <w:rPr>
          <w:w w:val="99"/>
        </w:rPr>
        <w:t>nodes</w:t>
      </w:r>
      <w:r>
        <w:t xml:space="preserve">  </w:t>
      </w:r>
      <w:r>
        <w:rPr>
          <w:w w:val="99"/>
        </w:rPr>
        <w:t>are</w:t>
      </w:r>
      <w:r>
        <w:t xml:space="preserve">  </w:t>
      </w:r>
      <w:r>
        <w:rPr>
          <w:w w:val="99"/>
        </w:rPr>
        <w:t>offline,</w:t>
      </w:r>
      <w:r>
        <w:t xml:space="preserve">  </w:t>
      </w:r>
      <w:r>
        <w:rPr>
          <w:w w:val="99"/>
        </w:rPr>
        <w:t>or</w:t>
      </w:r>
      <w:r>
        <w:t xml:space="preserve">  </w:t>
      </w:r>
      <w:r>
        <w:rPr>
          <w:w w:val="99"/>
        </w:rPr>
        <w:t>consensus</w:t>
      </w:r>
      <w:r>
        <w:t xml:space="preserve">  </w:t>
      </w:r>
      <w:r>
        <w:rPr>
          <w:w w:val="99"/>
        </w:rPr>
        <w:t>cannot</w:t>
      </w:r>
      <w:r>
        <w:t xml:space="preserve">  </w:t>
      </w:r>
      <w:r>
        <w:rPr>
          <w:w w:val="99"/>
        </w:rPr>
        <w:t>be reached</w:t>
      </w:r>
      <w:r>
        <w:t xml:space="preserve"> </w:t>
      </w:r>
      <w:r>
        <w:rPr>
          <w:w w:val="99"/>
        </w:rPr>
        <w:t>-</w:t>
      </w:r>
      <w:r>
        <w:t xml:space="preserve"> </w:t>
      </w:r>
      <w:r>
        <w:rPr>
          <w:w w:val="99"/>
        </w:rPr>
        <w:t>more</w:t>
      </w:r>
      <w:r>
        <w:t xml:space="preserve"> </w:t>
      </w:r>
      <w:r>
        <w:rPr>
          <w:w w:val="99"/>
        </w:rPr>
        <w:t>than</w:t>
      </w:r>
      <w:r>
        <w:t xml:space="preserve">  </w:t>
      </w:r>
      <w:r>
        <w:rPr>
          <w:w w:val="99"/>
          <w:position w:val="8"/>
          <w:sz w:val="14"/>
          <w:szCs w:val="14"/>
        </w:rPr>
        <w:t>1</w:t>
      </w:r>
      <w:r>
        <w:rPr>
          <w:position w:val="8"/>
          <w:sz w:val="14"/>
          <w:szCs w:val="14"/>
        </w:rPr>
        <w:t xml:space="preserve">   </w:t>
      </w:r>
      <w:r>
        <w:rPr>
          <w:w w:val="99"/>
        </w:rPr>
        <w:t>of</w:t>
      </w:r>
      <w:r>
        <w:t xml:space="preserve"> </w:t>
      </w:r>
      <w:r>
        <w:rPr>
          <w:w w:val="99"/>
        </w:rPr>
        <w:t>nodes</w:t>
      </w:r>
      <w:r>
        <w:t xml:space="preserve"> </w:t>
      </w:r>
      <w:r>
        <w:rPr>
          <w:w w:val="99"/>
        </w:rPr>
        <w:t>are</w:t>
      </w:r>
      <w:r>
        <w:t xml:space="preserve"> </w:t>
      </w:r>
      <w:r>
        <w:rPr>
          <w:w w:val="99"/>
        </w:rPr>
        <w:t>not</w:t>
      </w:r>
      <w:r>
        <w:t xml:space="preserve"> </w:t>
      </w:r>
      <w:r>
        <w:rPr>
          <w:w w:val="99"/>
        </w:rPr>
        <w:t>responding),</w:t>
      </w:r>
      <w:r>
        <w:t xml:space="preserve"> </w:t>
      </w:r>
      <w:r>
        <w:rPr>
          <w:w w:val="99"/>
        </w:rPr>
        <w:t>there</w:t>
      </w:r>
      <w:r>
        <w:t xml:space="preserve"> </w:t>
      </w:r>
      <w:r>
        <w:rPr>
          <w:w w:val="99"/>
        </w:rPr>
        <w:t>is a</w:t>
      </w:r>
      <w:r>
        <w:t xml:space="preserve">  </w:t>
      </w:r>
      <w:r>
        <w:rPr>
          <w:w w:val="99"/>
        </w:rPr>
        <w:t>high</w:t>
      </w:r>
      <w:r>
        <w:t xml:space="preserve">  </w:t>
      </w:r>
      <w:r>
        <w:rPr>
          <w:w w:val="99"/>
        </w:rPr>
        <w:t>risk</w:t>
      </w:r>
      <w:r>
        <w:t xml:space="preserve">  </w:t>
      </w:r>
      <w:r>
        <w:rPr>
          <w:w w:val="99"/>
        </w:rPr>
        <w:t>that</w:t>
      </w:r>
      <w:r>
        <w:t xml:space="preserve">  </w:t>
      </w:r>
      <w:r>
        <w:rPr>
          <w:w w:val="99"/>
        </w:rPr>
        <w:t>the</w:t>
      </w:r>
      <w:r>
        <w:t xml:space="preserve">  </w:t>
      </w:r>
      <w:r>
        <w:rPr>
          <w:w w:val="99"/>
        </w:rPr>
        <w:t>entire</w:t>
      </w:r>
      <w:r>
        <w:t xml:space="preserve">  </w:t>
      </w:r>
      <w:r>
        <w:rPr>
          <w:w w:val="99"/>
        </w:rPr>
        <w:t>architecture</w:t>
      </w:r>
      <w:r>
        <w:t xml:space="preserve">  </w:t>
      </w:r>
      <w:r>
        <w:rPr>
          <w:w w:val="99"/>
        </w:rPr>
        <w:t>relies</w:t>
      </w:r>
      <w:r>
        <w:t xml:space="preserve">  </w:t>
      </w:r>
      <w:r>
        <w:rPr>
          <w:w w:val="99"/>
        </w:rPr>
        <w:t>only</w:t>
      </w:r>
      <w:r>
        <w:t xml:space="preserve">  </w:t>
      </w:r>
      <w:r>
        <w:rPr>
          <w:w w:val="99"/>
        </w:rPr>
        <w:t>on</w:t>
      </w:r>
      <w:r>
        <w:t xml:space="preserve">  </w:t>
      </w:r>
      <w:r>
        <w:rPr>
          <w:w w:val="99"/>
        </w:rPr>
        <w:t>super- full</w:t>
      </w:r>
      <w:r>
        <w:t xml:space="preserve">  </w:t>
      </w:r>
      <w:r>
        <w:rPr>
          <w:w w:val="99"/>
        </w:rPr>
        <w:t>nodes</w:t>
      </w:r>
      <w:r>
        <w:t xml:space="preserve">  </w:t>
      </w:r>
      <w:r>
        <w:rPr>
          <w:w w:val="99"/>
        </w:rPr>
        <w:t>[2],</w:t>
      </w:r>
      <w:r>
        <w:t xml:space="preserve">  </w:t>
      </w:r>
      <w:r>
        <w:rPr>
          <w:w w:val="99"/>
        </w:rPr>
        <w:t>which</w:t>
      </w:r>
      <w:r>
        <w:t xml:space="preserve">  </w:t>
      </w:r>
      <w:r>
        <w:rPr>
          <w:w w:val="99"/>
        </w:rPr>
        <w:t>fully</w:t>
      </w:r>
      <w:r>
        <w:t xml:space="preserve">  </w:t>
      </w:r>
      <w:r>
        <w:rPr>
          <w:w w:val="99"/>
        </w:rPr>
        <w:t>download</w:t>
      </w:r>
      <w:r>
        <w:t xml:space="preserve">  </w:t>
      </w:r>
      <w:r>
        <w:rPr>
          <w:w w:val="99"/>
        </w:rPr>
        <w:t>every</w:t>
      </w:r>
      <w:r>
        <w:t xml:space="preserve">  </w:t>
      </w:r>
      <w:r>
        <w:rPr>
          <w:w w:val="99"/>
        </w:rPr>
        <w:t>block</w:t>
      </w:r>
      <w:r>
        <w:t xml:space="preserve">  </w:t>
      </w:r>
      <w:r>
        <w:rPr>
          <w:w w:val="99"/>
        </w:rPr>
        <w:t>of</w:t>
      </w:r>
      <w:r>
        <w:t xml:space="preserve">  </w:t>
      </w:r>
      <w:r>
        <w:rPr>
          <w:w w:val="99"/>
        </w:rPr>
        <w:t xml:space="preserve">every </w:t>
      </w:r>
      <w:proofErr w:type="spellStart"/>
      <w:r>
        <w:rPr>
          <w:w w:val="99"/>
        </w:rPr>
        <w:t>shard</w:t>
      </w:r>
      <w:proofErr w:type="spellEnd"/>
      <w:r>
        <w:rPr>
          <w:w w:val="99"/>
        </w:rPr>
        <w:t>,</w:t>
      </w:r>
      <w:r>
        <w:t xml:space="preserve"> </w:t>
      </w:r>
      <w:r>
        <w:rPr>
          <w:w w:val="99"/>
        </w:rPr>
        <w:t>fully</w:t>
      </w:r>
      <w:r>
        <w:t xml:space="preserve"> </w:t>
      </w:r>
      <w:r>
        <w:rPr>
          <w:w w:val="99"/>
        </w:rPr>
        <w:t>verifying</w:t>
      </w:r>
      <w:r>
        <w:t xml:space="preserve"> </w:t>
      </w:r>
      <w:r>
        <w:rPr>
          <w:w w:val="99"/>
        </w:rPr>
        <w:t>everything.</w:t>
      </w:r>
      <w:r>
        <w:t xml:space="preserve"> </w:t>
      </w:r>
      <w:r>
        <w:rPr>
          <w:w w:val="99"/>
        </w:rPr>
        <w:t>As</w:t>
      </w:r>
      <w:r>
        <w:t xml:space="preserve"> </w:t>
      </w:r>
      <w:r>
        <w:rPr>
          <w:w w:val="99"/>
        </w:rPr>
        <w:t>displayed</w:t>
      </w:r>
      <w:r>
        <w:t xml:space="preserve"> </w:t>
      </w:r>
      <w:r>
        <w:rPr>
          <w:w w:val="99"/>
        </w:rPr>
        <w:t>in</w:t>
      </w:r>
      <w:r>
        <w:t xml:space="preserve"> </w:t>
      </w:r>
      <w:r>
        <w:rPr>
          <w:w w:val="99"/>
        </w:rPr>
        <w:t>Fig.</w:t>
      </w:r>
      <w:r>
        <w:t xml:space="preserve"> </w:t>
      </w:r>
      <w:r>
        <w:rPr>
          <w:w w:val="99"/>
        </w:rPr>
        <w:t>3,</w:t>
      </w:r>
      <w:r>
        <w:t xml:space="preserve"> </w:t>
      </w:r>
      <w:r>
        <w:rPr>
          <w:w w:val="99"/>
        </w:rPr>
        <w:t>our protocol</w:t>
      </w:r>
      <w:r>
        <w:t xml:space="preserve"> </w:t>
      </w:r>
      <w:r>
        <w:rPr>
          <w:w w:val="99"/>
        </w:rPr>
        <w:t>has</w:t>
      </w:r>
      <w:r>
        <w:t xml:space="preserve"> </w:t>
      </w:r>
      <w:r>
        <w:rPr>
          <w:w w:val="99"/>
        </w:rPr>
        <w:t>a</w:t>
      </w:r>
      <w:r>
        <w:t xml:space="preserve"> </w:t>
      </w:r>
      <w:r>
        <w:rPr>
          <w:w w:val="99"/>
        </w:rPr>
        <w:t>protection</w:t>
      </w:r>
      <w:r>
        <w:t xml:space="preserve"> </w:t>
      </w:r>
      <w:r>
        <w:rPr>
          <w:w w:val="99"/>
        </w:rPr>
        <w:t>mechanism</w:t>
      </w:r>
      <w:r>
        <w:t xml:space="preserve"> </w:t>
      </w:r>
      <w:r>
        <w:rPr>
          <w:w w:val="99"/>
        </w:rPr>
        <w:t>that</w:t>
      </w:r>
      <w:r>
        <w:t xml:space="preserve"> </w:t>
      </w:r>
      <w:r>
        <w:rPr>
          <w:w w:val="99"/>
        </w:rPr>
        <w:t>introduces</w:t>
      </w:r>
      <w:r>
        <w:t xml:space="preserve"> </w:t>
      </w:r>
      <w:r>
        <w:rPr>
          <w:w w:val="99"/>
        </w:rPr>
        <w:t>a</w:t>
      </w:r>
      <w:r>
        <w:t xml:space="preserve"> </w:t>
      </w:r>
      <w:r>
        <w:rPr>
          <w:w w:val="99"/>
        </w:rPr>
        <w:t>tradeoff in</w:t>
      </w:r>
      <w:r>
        <w:t xml:space="preserve">  </w:t>
      </w:r>
      <w:r>
        <w:rPr>
          <w:w w:val="99"/>
        </w:rPr>
        <w:t>the</w:t>
      </w:r>
      <w:r>
        <w:t xml:space="preserve">  </w:t>
      </w:r>
      <w:r>
        <w:rPr>
          <w:w w:val="99"/>
        </w:rPr>
        <w:t>state</w:t>
      </w:r>
      <w:r>
        <w:t xml:space="preserve">  </w:t>
      </w:r>
      <w:r>
        <w:rPr>
          <w:w w:val="99"/>
        </w:rPr>
        <w:t>holding</w:t>
      </w:r>
      <w:r>
        <w:t xml:space="preserve">  </w:t>
      </w:r>
      <w:r>
        <w:rPr>
          <w:w w:val="99"/>
        </w:rPr>
        <w:t>structure</w:t>
      </w:r>
      <w:r>
        <w:t xml:space="preserve">  </w:t>
      </w:r>
      <w:r>
        <w:rPr>
          <w:w w:val="99"/>
        </w:rPr>
        <w:t>by</w:t>
      </w:r>
      <w:r>
        <w:t xml:space="preserve">  </w:t>
      </w:r>
      <w:r>
        <w:rPr>
          <w:w w:val="99"/>
        </w:rPr>
        <w:t>enforcing</w:t>
      </w:r>
      <w:r>
        <w:t xml:space="preserve">  </w:t>
      </w:r>
      <w:r>
        <w:rPr>
          <w:w w:val="99"/>
        </w:rPr>
        <w:t>the</w:t>
      </w:r>
      <w:r>
        <w:t xml:space="preserve">  </w:t>
      </w:r>
      <w:r>
        <w:rPr>
          <w:w w:val="99"/>
        </w:rPr>
        <w:t>shards</w:t>
      </w:r>
      <w:r>
        <w:t xml:space="preserve">  </w:t>
      </w:r>
      <w:r>
        <w:rPr>
          <w:w w:val="99"/>
        </w:rPr>
        <w:t>from the</w:t>
      </w:r>
      <w:r>
        <w:t xml:space="preserve">  </w:t>
      </w:r>
      <w:r>
        <w:rPr>
          <w:w w:val="99"/>
        </w:rPr>
        <w:t>last</w:t>
      </w:r>
      <w:r>
        <w:t xml:space="preserve">  </w:t>
      </w:r>
      <w:r>
        <w:rPr>
          <w:w w:val="99"/>
        </w:rPr>
        <w:t>tree</w:t>
      </w:r>
      <w:r>
        <w:t xml:space="preserve">  </w:t>
      </w:r>
      <w:r>
        <w:rPr>
          <w:w w:val="99"/>
        </w:rPr>
        <w:t>level</w:t>
      </w:r>
      <w:r>
        <w:t xml:space="preserve">  </w:t>
      </w:r>
      <w:r>
        <w:rPr>
          <w:w w:val="99"/>
        </w:rPr>
        <w:t>to</w:t>
      </w:r>
      <w:r>
        <w:t xml:space="preserve">  </w:t>
      </w:r>
      <w:r>
        <w:rPr>
          <w:w w:val="99"/>
        </w:rPr>
        <w:t>also</w:t>
      </w:r>
      <w:r>
        <w:t xml:space="preserve">  </w:t>
      </w:r>
      <w:r>
        <w:rPr>
          <w:w w:val="99"/>
        </w:rPr>
        <w:t>hold</w:t>
      </w:r>
      <w:r>
        <w:t xml:space="preserve">  </w:t>
      </w:r>
      <w:r>
        <w:rPr>
          <w:w w:val="99"/>
        </w:rPr>
        <w:t>the</w:t>
      </w:r>
      <w:r>
        <w:t xml:space="preserve">  </w:t>
      </w:r>
      <w:r>
        <w:rPr>
          <w:w w:val="99"/>
        </w:rPr>
        <w:t>state</w:t>
      </w:r>
      <w:r>
        <w:t xml:space="preserve">  </w:t>
      </w:r>
      <w:r>
        <w:rPr>
          <w:w w:val="99"/>
        </w:rPr>
        <w:t>from</w:t>
      </w:r>
      <w:r>
        <w:t xml:space="preserve">  </w:t>
      </w:r>
      <w:r>
        <w:rPr>
          <w:w w:val="99"/>
        </w:rPr>
        <w:t>their</w:t>
      </w:r>
      <w:r>
        <w:t xml:space="preserve">  </w:t>
      </w:r>
      <w:r>
        <w:rPr>
          <w:w w:val="99"/>
        </w:rPr>
        <w:t>siblings. This</w:t>
      </w:r>
      <w:r>
        <w:t xml:space="preserve">  </w:t>
      </w:r>
      <w:r>
        <w:rPr>
          <w:w w:val="99"/>
        </w:rPr>
        <w:t>mechanism</w:t>
      </w:r>
      <w:r>
        <w:t xml:space="preserve">  </w:t>
      </w:r>
      <w:r>
        <w:rPr>
          <w:w w:val="99"/>
        </w:rPr>
        <w:t>reduces</w:t>
      </w:r>
      <w:r>
        <w:t xml:space="preserve">  </w:t>
      </w:r>
      <w:r>
        <w:rPr>
          <w:w w:val="99"/>
        </w:rPr>
        <w:t>the</w:t>
      </w:r>
      <w:r>
        <w:t xml:space="preserve">  </w:t>
      </w:r>
      <w:r>
        <w:rPr>
          <w:w w:val="99"/>
        </w:rPr>
        <w:t>communication</w:t>
      </w:r>
      <w:r>
        <w:t xml:space="preserve">  </w:t>
      </w:r>
      <w:r>
        <w:rPr>
          <w:w w:val="99"/>
        </w:rPr>
        <w:t>and</w:t>
      </w:r>
      <w:r>
        <w:t xml:space="preserve">  </w:t>
      </w:r>
      <w:r>
        <w:rPr>
          <w:w w:val="99"/>
        </w:rPr>
        <w:t>eliminates the</w:t>
      </w:r>
      <w:r>
        <w:t xml:space="preserve"> </w:t>
      </w:r>
      <w:r>
        <w:rPr>
          <w:w w:val="99"/>
        </w:rPr>
        <w:t>bootstrapping</w:t>
      </w:r>
      <w:r>
        <w:t xml:space="preserve"> </w:t>
      </w:r>
      <w:r>
        <w:rPr>
          <w:w w:val="99"/>
        </w:rPr>
        <w:t>when</w:t>
      </w:r>
      <w:r>
        <w:t xml:space="preserve"> </w:t>
      </w:r>
      <w:r>
        <w:rPr>
          <w:w w:val="99"/>
        </w:rPr>
        <w:t>sibling</w:t>
      </w:r>
      <w:r>
        <w:t xml:space="preserve"> </w:t>
      </w:r>
      <w:r>
        <w:rPr>
          <w:w w:val="99"/>
        </w:rPr>
        <w:t>shards</w:t>
      </w:r>
      <w:r>
        <w:t xml:space="preserve"> </w:t>
      </w:r>
      <w:r>
        <w:rPr>
          <w:w w:val="99"/>
        </w:rPr>
        <w:t>are</w:t>
      </w:r>
      <w:r>
        <w:t xml:space="preserve"> </w:t>
      </w:r>
      <w:r>
        <w:rPr>
          <w:w w:val="99"/>
        </w:rPr>
        <w:t>merging</w:t>
      </w:r>
      <w:r>
        <w:t xml:space="preserve"> </w:t>
      </w:r>
      <w:r>
        <w:rPr>
          <w:w w:val="99"/>
        </w:rPr>
        <w:t>since</w:t>
      </w:r>
      <w:r>
        <w:t xml:space="preserve"> </w:t>
      </w:r>
      <w:r>
        <w:rPr>
          <w:w w:val="99"/>
        </w:rPr>
        <w:t>they already</w:t>
      </w:r>
      <w:r>
        <w:t xml:space="preserve"> </w:t>
      </w:r>
      <w:r>
        <w:rPr>
          <w:w w:val="99"/>
        </w:rPr>
        <w:t>have</w:t>
      </w:r>
      <w:r>
        <w:t xml:space="preserve"> </w:t>
      </w:r>
      <w:r>
        <w:rPr>
          <w:w w:val="99"/>
        </w:rPr>
        <w:t>the</w:t>
      </w:r>
      <w:r>
        <w:t xml:space="preserve"> </w:t>
      </w:r>
      <w:r>
        <w:rPr>
          <w:w w:val="99"/>
        </w:rPr>
        <w:t>data.</w:t>
      </w:r>
    </w:p>
    <w:p w14:paraId="02A87EA9" w14:textId="77777777" w:rsidR="00A73EC9" w:rsidRDefault="00A73EC9" w:rsidP="00A73EC9">
      <w:pPr>
        <w:spacing w:line="220" w:lineRule="exact"/>
        <w:ind w:left="199"/>
      </w:pPr>
      <w:r>
        <w:rPr>
          <w:w w:val="99"/>
        </w:rPr>
        <w:t>Context</w:t>
      </w:r>
      <w:r>
        <w:t xml:space="preserve"> </w:t>
      </w:r>
      <w:r>
        <w:rPr>
          <w:w w:val="99"/>
        </w:rPr>
        <w:t>switching</w:t>
      </w:r>
    </w:p>
    <w:p w14:paraId="50DE525A" w14:textId="150FCBAD" w:rsidR="00D61D19" w:rsidRDefault="00A73EC9" w:rsidP="00A73EC9">
      <w:pPr>
        <w:spacing w:before="87" w:line="249" w:lineRule="auto"/>
        <w:ind w:right="85"/>
        <w:jc w:val="both"/>
      </w:pPr>
      <w:r>
        <w:rPr>
          <w:w w:val="99"/>
        </w:rPr>
        <w:t>To</w:t>
      </w:r>
      <w:r>
        <w:t xml:space="preserve"> </w:t>
      </w:r>
      <w:r>
        <w:rPr>
          <w:w w:val="99"/>
        </w:rPr>
        <w:t>preserve</w:t>
      </w:r>
      <w:r>
        <w:t xml:space="preserve"> </w:t>
      </w:r>
      <w:r>
        <w:rPr>
          <w:w w:val="99"/>
        </w:rPr>
        <w:t>security</w:t>
      </w:r>
      <w:r>
        <w:t xml:space="preserve"> </w:t>
      </w:r>
      <w:r>
        <w:rPr>
          <w:w w:val="99"/>
        </w:rPr>
        <w:t>in</w:t>
      </w:r>
      <w:r>
        <w:t xml:space="preserve"> </w:t>
      </w:r>
      <w:r>
        <w:rPr>
          <w:w w:val="99"/>
        </w:rPr>
        <w:t>sharded</w:t>
      </w:r>
      <w:r>
        <w:t xml:space="preserve"> </w:t>
      </w:r>
      <w:r>
        <w:rPr>
          <w:w w:val="99"/>
        </w:rPr>
        <w:t>public</w:t>
      </w:r>
      <w:r>
        <w:t xml:space="preserve"> </w:t>
      </w:r>
      <w:r>
        <w:rPr>
          <w:w w:val="99"/>
        </w:rPr>
        <w:t>blockchains,</w:t>
      </w:r>
      <w:r>
        <w:t xml:space="preserve"> </w:t>
      </w:r>
      <w:r>
        <w:rPr>
          <w:w w:val="99"/>
        </w:rPr>
        <w:t>context switching</w:t>
      </w:r>
      <w:r>
        <w:t xml:space="preserve">  </w:t>
      </w:r>
      <w:r>
        <w:rPr>
          <w:w w:val="99"/>
        </w:rPr>
        <w:t>becomes</w:t>
      </w:r>
      <w:r>
        <w:t xml:space="preserve">  </w:t>
      </w:r>
      <w:r>
        <w:rPr>
          <w:w w:val="99"/>
        </w:rPr>
        <w:t>crucial</w:t>
      </w:r>
      <w:r>
        <w:t xml:space="preserve">  </w:t>
      </w:r>
      <w:r>
        <w:rPr>
          <w:w w:val="99"/>
        </w:rPr>
        <w:t>[7].</w:t>
      </w:r>
      <w:r>
        <w:t xml:space="preserve">  </w:t>
      </w:r>
      <w:r>
        <w:rPr>
          <w:w w:val="99"/>
        </w:rPr>
        <w:t>This</w:t>
      </w:r>
      <w:r>
        <w:t xml:space="preserve">  </w:t>
      </w:r>
      <w:r>
        <w:rPr>
          <w:w w:val="99"/>
        </w:rPr>
        <w:t>refers</w:t>
      </w:r>
      <w:r>
        <w:t xml:space="preserve">  </w:t>
      </w:r>
      <w:r>
        <w:rPr>
          <w:w w:val="99"/>
        </w:rPr>
        <w:t>to</w:t>
      </w:r>
      <w:r>
        <w:t xml:space="preserve">  </w:t>
      </w:r>
      <w:r>
        <w:rPr>
          <w:w w:val="99"/>
        </w:rPr>
        <w:t>the</w:t>
      </w:r>
      <w:r>
        <w:t xml:space="preserve">  </w:t>
      </w:r>
      <w:r>
        <w:rPr>
          <w:w w:val="99"/>
        </w:rPr>
        <w:t>reallocation</w:t>
      </w:r>
      <w:r>
        <w:t xml:space="preserve">  </w:t>
      </w:r>
      <w:r>
        <w:rPr>
          <w:w w:val="99"/>
        </w:rPr>
        <w:t>of</w:t>
      </w:r>
      <w:r>
        <w:t xml:space="preserve">  </w:t>
      </w:r>
      <w:r>
        <w:rPr>
          <w:w w:val="99"/>
        </w:rPr>
        <w:t>the</w:t>
      </w:r>
      <w:r>
        <w:t xml:space="preserve">  </w:t>
      </w:r>
      <w:r>
        <w:rPr>
          <w:w w:val="99"/>
        </w:rPr>
        <w:t>active</w:t>
      </w:r>
      <w:r>
        <w:t xml:space="preserve">  </w:t>
      </w:r>
      <w:r>
        <w:rPr>
          <w:w w:val="99"/>
        </w:rPr>
        <w:t>nodes</w:t>
      </w:r>
      <w:r>
        <w:t xml:space="preserve">  </w:t>
      </w:r>
      <w:r>
        <w:rPr>
          <w:w w:val="99"/>
        </w:rPr>
        <w:t>between</w:t>
      </w:r>
      <w:r>
        <w:t xml:space="preserve">  </w:t>
      </w:r>
      <w:r>
        <w:rPr>
          <w:w w:val="99"/>
        </w:rPr>
        <w:t>shards</w:t>
      </w:r>
      <w:r>
        <w:t xml:space="preserve">  </w:t>
      </w:r>
      <w:r>
        <w:rPr>
          <w:w w:val="99"/>
        </w:rPr>
        <w:t>on</w:t>
      </w:r>
      <w:r>
        <w:t xml:space="preserve">  </w:t>
      </w:r>
      <w:r>
        <w:rPr>
          <w:w w:val="99"/>
        </w:rPr>
        <w:t>a</w:t>
      </w:r>
      <w:r>
        <w:t xml:space="preserve">  </w:t>
      </w:r>
      <w:r>
        <w:rPr>
          <w:w w:val="99"/>
        </w:rPr>
        <w:t>fixed</w:t>
      </w:r>
      <w:r>
        <w:t xml:space="preserve">  </w:t>
      </w:r>
      <w:r>
        <w:rPr>
          <w:w w:val="99"/>
        </w:rPr>
        <w:t>time interval</w:t>
      </w:r>
      <w:r>
        <w:t xml:space="preserve">  </w:t>
      </w:r>
      <w:r>
        <w:rPr>
          <w:w w:val="99"/>
        </w:rPr>
        <w:t>by</w:t>
      </w:r>
      <w:r>
        <w:t xml:space="preserve">  </w:t>
      </w:r>
      <w:r>
        <w:rPr>
          <w:w w:val="99"/>
        </w:rPr>
        <w:t>some</w:t>
      </w:r>
      <w:r>
        <w:t xml:space="preserve">  </w:t>
      </w:r>
      <w:r>
        <w:rPr>
          <w:w w:val="99"/>
        </w:rPr>
        <w:t>random</w:t>
      </w:r>
      <w:r>
        <w:t xml:space="preserve">  </w:t>
      </w:r>
      <w:r>
        <w:rPr>
          <w:w w:val="99"/>
        </w:rPr>
        <w:t>criteria.</w:t>
      </w:r>
      <w:r>
        <w:t xml:space="preserve">  </w:t>
      </w:r>
      <w:r>
        <w:rPr>
          <w:w w:val="99"/>
        </w:rPr>
        <w:t>In</w:t>
      </w:r>
      <w:r>
        <w:t xml:space="preserve">  </w:t>
      </w:r>
      <w:r>
        <w:rPr>
          <w:w w:val="99"/>
        </w:rPr>
        <w:t>Elrond’s</w:t>
      </w:r>
      <w:r>
        <w:t xml:space="preserve">  </w:t>
      </w:r>
      <w:r>
        <w:rPr>
          <w:w w:val="99"/>
        </w:rPr>
        <w:t>approach,</w:t>
      </w:r>
      <w:r>
        <w:t xml:space="preserve">  </w:t>
      </w:r>
      <w:r>
        <w:rPr>
          <w:w w:val="99"/>
        </w:rPr>
        <w:t>the context</w:t>
      </w:r>
      <w:r>
        <w:t xml:space="preserve"> </w:t>
      </w:r>
      <w:r>
        <w:rPr>
          <w:w w:val="99"/>
        </w:rPr>
        <w:t>switching</w:t>
      </w:r>
      <w:r>
        <w:t xml:space="preserve"> </w:t>
      </w:r>
      <w:r>
        <w:rPr>
          <w:w w:val="99"/>
        </w:rPr>
        <w:t>represents</w:t>
      </w:r>
      <w:r>
        <w:t xml:space="preserve"> </w:t>
      </w:r>
      <w:r>
        <w:rPr>
          <w:w w:val="99"/>
        </w:rPr>
        <w:t>a</w:t>
      </w:r>
      <w:r>
        <w:t xml:space="preserve"> </w:t>
      </w:r>
      <w:r>
        <w:rPr>
          <w:w w:val="99"/>
        </w:rPr>
        <w:t>security</w:t>
      </w:r>
      <w:r>
        <w:t xml:space="preserve"> </w:t>
      </w:r>
      <w:r>
        <w:rPr>
          <w:w w:val="99"/>
        </w:rPr>
        <w:t>improvement,</w:t>
      </w:r>
      <w:r>
        <w:t xml:space="preserve"> </w:t>
      </w:r>
      <w:r>
        <w:rPr>
          <w:w w:val="99"/>
        </w:rPr>
        <w:t>but</w:t>
      </w:r>
      <w:r>
        <w:t xml:space="preserve"> </w:t>
      </w:r>
      <w:r>
        <w:rPr>
          <w:w w:val="99"/>
        </w:rPr>
        <w:t>also increases</w:t>
      </w:r>
      <w:r>
        <w:t xml:space="preserve">  </w:t>
      </w:r>
      <w:r>
        <w:rPr>
          <w:w w:val="99"/>
        </w:rPr>
        <w:t>the</w:t>
      </w:r>
      <w:r>
        <w:t xml:space="preserve">  </w:t>
      </w:r>
      <w:r>
        <w:rPr>
          <w:w w:val="99"/>
        </w:rPr>
        <w:t>complexity</w:t>
      </w:r>
      <w:r>
        <w:t xml:space="preserve">  </w:t>
      </w:r>
      <w:r>
        <w:rPr>
          <w:w w:val="99"/>
        </w:rPr>
        <w:t>required</w:t>
      </w:r>
      <w:r>
        <w:t xml:space="preserve">  </w:t>
      </w:r>
      <w:r>
        <w:rPr>
          <w:w w:val="99"/>
        </w:rPr>
        <w:t>to</w:t>
      </w:r>
      <w:r>
        <w:t xml:space="preserve">  </w:t>
      </w:r>
      <w:r>
        <w:rPr>
          <w:w w:val="99"/>
        </w:rPr>
        <w:t>maintain</w:t>
      </w:r>
      <w:r>
        <w:t xml:space="preserve">  </w:t>
      </w:r>
      <w:r>
        <w:rPr>
          <w:w w:val="99"/>
        </w:rPr>
        <w:t>consistency between</w:t>
      </w:r>
      <w:r>
        <w:t xml:space="preserve">  </w:t>
      </w:r>
      <w:r>
        <w:rPr>
          <w:w w:val="99"/>
        </w:rPr>
        <w:t>multiple</w:t>
      </w:r>
      <w:r>
        <w:t xml:space="preserve">  </w:t>
      </w:r>
      <w:r>
        <w:rPr>
          <w:w w:val="99"/>
        </w:rPr>
        <w:t>states.</w:t>
      </w:r>
      <w:r>
        <w:t xml:space="preserve">  </w:t>
      </w:r>
      <w:r>
        <w:rPr>
          <w:w w:val="99"/>
        </w:rPr>
        <w:t>The</w:t>
      </w:r>
      <w:r>
        <w:t xml:space="preserve">  </w:t>
      </w:r>
      <w:r>
        <w:rPr>
          <w:w w:val="99"/>
        </w:rPr>
        <w:t>state</w:t>
      </w:r>
      <w:r>
        <w:t xml:space="preserve">  </w:t>
      </w:r>
      <w:r>
        <w:rPr>
          <w:w w:val="99"/>
        </w:rPr>
        <w:t>transition</w:t>
      </w:r>
      <w:r>
        <w:t xml:space="preserve">  </w:t>
      </w:r>
      <w:r>
        <w:rPr>
          <w:w w:val="99"/>
        </w:rPr>
        <w:t>has</w:t>
      </w:r>
      <w:r>
        <w:t xml:space="preserve">  </w:t>
      </w:r>
      <w:r>
        <w:rPr>
          <w:w w:val="99"/>
        </w:rPr>
        <w:t>the</w:t>
      </w:r>
      <w:r>
        <w:t xml:space="preserve">  </w:t>
      </w:r>
      <w:r>
        <w:rPr>
          <w:w w:val="99"/>
        </w:rPr>
        <w:t>biggest</w:t>
      </w:r>
      <w:r w:rsidRPr="004215CC">
        <w:rPr>
          <w:w w:val="99"/>
        </w:rPr>
        <w:t xml:space="preserve"> </w:t>
      </w:r>
      <w:r>
        <w:rPr>
          <w:w w:val="99"/>
        </w:rPr>
        <w:t>footprint</w:t>
      </w:r>
      <w:r>
        <w:t xml:space="preserve"> </w:t>
      </w:r>
      <w:r>
        <w:rPr>
          <w:w w:val="99"/>
        </w:rPr>
        <w:t>on</w:t>
      </w:r>
      <w:r>
        <w:t xml:space="preserve"> </w:t>
      </w:r>
      <w:r>
        <w:rPr>
          <w:w w:val="99"/>
        </w:rPr>
        <w:t>performance</w:t>
      </w:r>
      <w:r>
        <w:t xml:space="preserve"> </w:t>
      </w:r>
      <w:r>
        <w:rPr>
          <w:w w:val="99"/>
        </w:rPr>
        <w:t>since</w:t>
      </w:r>
      <w:r>
        <w:t xml:space="preserve"> </w:t>
      </w:r>
      <w:r>
        <w:rPr>
          <w:w w:val="99"/>
        </w:rPr>
        <w:t>the</w:t>
      </w:r>
      <w:r>
        <w:t xml:space="preserve"> </w:t>
      </w:r>
      <w:r>
        <w:rPr>
          <w:w w:val="99"/>
        </w:rPr>
        <w:t>movement</w:t>
      </w:r>
      <w:r>
        <w:t xml:space="preserve"> </w:t>
      </w:r>
      <w:r>
        <w:rPr>
          <w:w w:val="99"/>
        </w:rPr>
        <w:t>of</w:t>
      </w:r>
      <w:r>
        <w:t xml:space="preserve"> </w:t>
      </w:r>
      <w:r>
        <w:rPr>
          <w:w w:val="99"/>
        </w:rPr>
        <w:t>active</w:t>
      </w:r>
      <w:r>
        <w:t xml:space="preserve"> </w:t>
      </w:r>
      <w:r>
        <w:rPr>
          <w:w w:val="99"/>
        </w:rPr>
        <w:t>nodes requires</w:t>
      </w:r>
      <w:r>
        <w:t xml:space="preserve"> </w:t>
      </w:r>
      <w:r>
        <w:rPr>
          <w:w w:val="99"/>
        </w:rPr>
        <w:t>to</w:t>
      </w:r>
      <w:r>
        <w:t xml:space="preserve"> </w:t>
      </w:r>
      <w:r>
        <w:rPr>
          <w:w w:val="99"/>
        </w:rPr>
        <w:t>resync</w:t>
      </w:r>
      <w:r>
        <w:t xml:space="preserve"> </w:t>
      </w:r>
      <w:r>
        <w:rPr>
          <w:w w:val="99"/>
        </w:rPr>
        <w:t>the</w:t>
      </w:r>
      <w:r>
        <w:t xml:space="preserve"> </w:t>
      </w:r>
      <w:r>
        <w:rPr>
          <w:w w:val="99"/>
        </w:rPr>
        <w:t>state,</w:t>
      </w:r>
      <w:r>
        <w:t xml:space="preserve"> </w:t>
      </w:r>
      <w:r>
        <w:rPr>
          <w:w w:val="99"/>
        </w:rPr>
        <w:t>blockchain</w:t>
      </w:r>
      <w:r>
        <w:t xml:space="preserve"> </w:t>
      </w:r>
      <w:r>
        <w:rPr>
          <w:w w:val="99"/>
        </w:rPr>
        <w:t>and</w:t>
      </w:r>
      <w:r>
        <w:t xml:space="preserve"> </w:t>
      </w:r>
      <w:r>
        <w:rPr>
          <w:w w:val="99"/>
        </w:rPr>
        <w:t>transactions</w:t>
      </w:r>
      <w:r>
        <w:t xml:space="preserve"> </w:t>
      </w:r>
      <w:r>
        <w:rPr>
          <w:w w:val="99"/>
        </w:rPr>
        <w:t>along- side</w:t>
      </w:r>
      <w:r>
        <w:t xml:space="preserve">  </w:t>
      </w:r>
      <w:r>
        <w:rPr>
          <w:w w:val="99"/>
        </w:rPr>
        <w:t>the</w:t>
      </w:r>
      <w:r>
        <w:t xml:space="preserve">  </w:t>
      </w:r>
      <w:r>
        <w:rPr>
          <w:w w:val="99"/>
        </w:rPr>
        <w:t>eligible</w:t>
      </w:r>
      <w:r>
        <w:t xml:space="preserve">  </w:t>
      </w:r>
      <w:r>
        <w:rPr>
          <w:w w:val="99"/>
        </w:rPr>
        <w:t>nodes</w:t>
      </w:r>
      <w:r>
        <w:t xml:space="preserve">  </w:t>
      </w:r>
      <w:r>
        <w:rPr>
          <w:w w:val="99"/>
        </w:rPr>
        <w:t>in</w:t>
      </w:r>
      <w:r>
        <w:t xml:space="preserve">  </w:t>
      </w:r>
      <w:r>
        <w:rPr>
          <w:w w:val="99"/>
        </w:rPr>
        <w:t>the</w:t>
      </w:r>
      <w:r>
        <w:t xml:space="preserve">  </w:t>
      </w:r>
      <w:r>
        <w:rPr>
          <w:w w:val="99"/>
        </w:rPr>
        <w:t>new</w:t>
      </w:r>
      <w:r>
        <w:t xml:space="preserve">  </w:t>
      </w:r>
      <w:r>
        <w:rPr>
          <w:w w:val="99"/>
        </w:rPr>
        <w:t>shard.</w:t>
      </w:r>
    </w:p>
    <w:p w14:paraId="2E497A04" w14:textId="276564F5" w:rsidR="00D61D19" w:rsidRDefault="00A73EC9" w:rsidP="00031B25">
      <w:pPr>
        <w:spacing w:before="87" w:line="249" w:lineRule="auto"/>
        <w:ind w:right="85"/>
        <w:jc w:val="both"/>
      </w:pPr>
      <w:r>
        <w:rPr>
          <w:noProof/>
        </w:rPr>
        <w:lastRenderedPageBreak/>
        <w:drawing>
          <wp:inline distT="0" distB="0" distL="0" distR="0" wp14:anchorId="4986D69F" wp14:editId="5713A31D">
            <wp:extent cx="2867660" cy="403161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7660" cy="4031615"/>
                    </a:xfrm>
                    <a:prstGeom prst="rect">
                      <a:avLst/>
                    </a:prstGeom>
                    <a:noFill/>
                    <a:ln>
                      <a:noFill/>
                    </a:ln>
                  </pic:spPr>
                </pic:pic>
              </a:graphicData>
            </a:graphic>
          </wp:inline>
        </w:drawing>
      </w:r>
    </w:p>
    <w:p w14:paraId="7209C0F1" w14:textId="77777777" w:rsidR="00436C27" w:rsidRDefault="00436C27" w:rsidP="00436C27">
      <w:pPr>
        <w:ind w:left="999"/>
      </w:pPr>
      <w:r>
        <w:rPr>
          <w:w w:val="99"/>
        </w:rPr>
        <w:t>Fig.</w:t>
      </w:r>
      <w:r>
        <w:t xml:space="preserve"> </w:t>
      </w:r>
      <w:r>
        <w:rPr>
          <w:w w:val="99"/>
        </w:rPr>
        <w:t>3:</w:t>
      </w:r>
      <w:r>
        <w:t xml:space="preserve"> </w:t>
      </w:r>
      <w:r>
        <w:rPr>
          <w:w w:val="99"/>
        </w:rPr>
        <w:t>Shard</w:t>
      </w:r>
      <w:r>
        <w:t xml:space="preserve"> </w:t>
      </w:r>
      <w:r>
        <w:rPr>
          <w:w w:val="99"/>
        </w:rPr>
        <w:t>redundancy</w:t>
      </w:r>
      <w:r>
        <w:t xml:space="preserve"> </w:t>
      </w:r>
      <w:r>
        <w:rPr>
          <w:w w:val="99"/>
        </w:rPr>
        <w:t>across</w:t>
      </w:r>
      <w:r>
        <w:t xml:space="preserve"> </w:t>
      </w:r>
      <w:r>
        <w:rPr>
          <w:w w:val="99"/>
        </w:rPr>
        <w:t>epochs</w:t>
      </w:r>
    </w:p>
    <w:p w14:paraId="01DCE1E8" w14:textId="082D910D" w:rsidR="00D61D19" w:rsidRDefault="00436C27" w:rsidP="00031B25">
      <w:pPr>
        <w:spacing w:before="87" w:line="249" w:lineRule="auto"/>
        <w:ind w:right="85"/>
        <w:jc w:val="both"/>
        <w:rPr>
          <w:w w:val="99"/>
        </w:rPr>
      </w:pPr>
      <w:r>
        <w:rPr>
          <w:w w:val="99"/>
        </w:rPr>
        <w:t>At</w:t>
      </w:r>
      <w:r>
        <w:t xml:space="preserve">  </w:t>
      </w:r>
      <w:r>
        <w:rPr>
          <w:w w:val="99"/>
        </w:rPr>
        <w:t>the</w:t>
      </w:r>
      <w:r>
        <w:t xml:space="preserve">  </w:t>
      </w:r>
      <w:r>
        <w:rPr>
          <w:w w:val="99"/>
        </w:rPr>
        <w:t>start</w:t>
      </w:r>
      <w:r>
        <w:t xml:space="preserve">  </w:t>
      </w:r>
      <w:r>
        <w:rPr>
          <w:w w:val="99"/>
        </w:rPr>
        <w:t>of each</w:t>
      </w:r>
      <w:r>
        <w:t xml:space="preserve">  </w:t>
      </w:r>
      <w:r>
        <w:rPr>
          <w:w w:val="99"/>
        </w:rPr>
        <w:t>epoch,</w:t>
      </w:r>
      <w:r>
        <w:t xml:space="preserve">  </w:t>
      </w:r>
      <w:r>
        <w:rPr>
          <w:w w:val="99"/>
        </w:rPr>
        <w:t>in</w:t>
      </w:r>
      <w:r>
        <w:t xml:space="preserve">  </w:t>
      </w:r>
      <w:r>
        <w:rPr>
          <w:w w:val="99"/>
        </w:rPr>
        <w:t>order</w:t>
      </w:r>
      <w:r>
        <w:t xml:space="preserve">  </w:t>
      </w:r>
      <w:r>
        <w:rPr>
          <w:w w:val="99"/>
        </w:rPr>
        <w:t>to</w:t>
      </w:r>
      <w:r>
        <w:t xml:space="preserve">  </w:t>
      </w:r>
      <w:r>
        <w:rPr>
          <w:w w:val="99"/>
        </w:rPr>
        <w:t>maintain</w:t>
      </w:r>
      <w:r>
        <w:t xml:space="preserve">  </w:t>
      </w:r>
      <w:r>
        <w:rPr>
          <w:w w:val="99"/>
        </w:rPr>
        <w:t>liveness,</w:t>
      </w:r>
      <w:r>
        <w:t xml:space="preserve">  </w:t>
      </w:r>
      <w:r>
        <w:rPr>
          <w:w w:val="99"/>
        </w:rPr>
        <w:t>only</w:t>
      </w:r>
      <w:r>
        <w:t xml:space="preserve">  </w:t>
      </w:r>
      <w:r>
        <w:rPr>
          <w:w w:val="99"/>
        </w:rPr>
        <w:t>less</w:t>
      </w:r>
      <w:r>
        <w:t xml:space="preserve">  </w:t>
      </w:r>
      <w:r>
        <w:rPr>
          <w:w w:val="99"/>
        </w:rPr>
        <w:t>than</w:t>
      </w:r>
      <w:r>
        <w:t xml:space="preserve">  </w:t>
      </w:r>
      <w:r>
        <w:rPr>
          <w:w w:val="99"/>
          <w:position w:val="8"/>
          <w:sz w:val="14"/>
          <w:szCs w:val="14"/>
        </w:rPr>
        <w:t xml:space="preserve">1 </w:t>
      </w:r>
      <w:r>
        <w:rPr>
          <w:w w:val="99"/>
        </w:rPr>
        <w:t>of</w:t>
      </w:r>
      <w:r>
        <w:t xml:space="preserve"> </w:t>
      </w:r>
      <w:r>
        <w:rPr>
          <w:w w:val="99"/>
        </w:rPr>
        <w:t>these</w:t>
      </w:r>
      <w:r>
        <w:t xml:space="preserve"> </w:t>
      </w:r>
      <w:r>
        <w:rPr>
          <w:w w:val="99"/>
        </w:rPr>
        <w:t>nodes</w:t>
      </w:r>
      <w:r>
        <w:t xml:space="preserve"> </w:t>
      </w:r>
      <w:r>
        <w:rPr>
          <w:w w:val="99"/>
        </w:rPr>
        <w:t>will</w:t>
      </w:r>
      <w:r>
        <w:t xml:space="preserve"> </w:t>
      </w:r>
      <w:r>
        <w:rPr>
          <w:w w:val="99"/>
        </w:rPr>
        <w:t>be</w:t>
      </w:r>
      <w:r>
        <w:t xml:space="preserve"> </w:t>
      </w:r>
      <w:r>
        <w:rPr>
          <w:w w:val="99"/>
        </w:rPr>
        <w:t>uniformly</w:t>
      </w:r>
      <w:r>
        <w:t xml:space="preserve"> </w:t>
      </w:r>
      <w:r>
        <w:rPr>
          <w:w w:val="99"/>
        </w:rPr>
        <w:t>re-distributed</w:t>
      </w:r>
      <w:r>
        <w:t xml:space="preserve"> </w:t>
      </w:r>
      <w:r>
        <w:rPr>
          <w:w w:val="99"/>
        </w:rPr>
        <w:t>across</w:t>
      </w:r>
      <w:r>
        <w:t xml:space="preserve"> </w:t>
      </w:r>
      <w:r>
        <w:rPr>
          <w:w w:val="99"/>
        </w:rPr>
        <w:t>shards. This</w:t>
      </w:r>
      <w:r>
        <w:t xml:space="preserve"> </w:t>
      </w:r>
      <w:r>
        <w:rPr>
          <w:w w:val="99"/>
        </w:rPr>
        <w:t>mechanism</w:t>
      </w:r>
      <w:r>
        <w:t xml:space="preserve"> </w:t>
      </w:r>
      <w:r>
        <w:rPr>
          <w:w w:val="99"/>
        </w:rPr>
        <w:t>is</w:t>
      </w:r>
      <w:r>
        <w:t xml:space="preserve"> </w:t>
      </w:r>
      <w:r>
        <w:rPr>
          <w:w w:val="99"/>
        </w:rPr>
        <w:t>highly</w:t>
      </w:r>
      <w:r>
        <w:t xml:space="preserve"> </w:t>
      </w:r>
      <w:r>
        <w:rPr>
          <w:w w:val="99"/>
        </w:rPr>
        <w:t>effective</w:t>
      </w:r>
      <w:r>
        <w:t xml:space="preserve"> </w:t>
      </w:r>
      <w:r>
        <w:rPr>
          <w:w w:val="99"/>
        </w:rPr>
        <w:t>against</w:t>
      </w:r>
      <w:r>
        <w:t xml:space="preserve"> </w:t>
      </w:r>
      <w:r>
        <w:rPr>
          <w:w w:val="99"/>
        </w:rPr>
        <w:t>forming</w:t>
      </w:r>
      <w:r>
        <w:t xml:space="preserve"> </w:t>
      </w:r>
      <w:r>
        <w:rPr>
          <w:w w:val="99"/>
        </w:rPr>
        <w:t>malicious groups.</w:t>
      </w:r>
    </w:p>
    <w:p w14:paraId="57224CD4" w14:textId="77777777" w:rsidR="00436C27" w:rsidRDefault="00436C27" w:rsidP="00031B25">
      <w:pPr>
        <w:spacing w:before="87" w:line="249" w:lineRule="auto"/>
        <w:ind w:right="85"/>
        <w:jc w:val="both"/>
        <w:rPr>
          <w:w w:val="99"/>
        </w:rPr>
      </w:pPr>
    </w:p>
    <w:p w14:paraId="2070EF62" w14:textId="77777777" w:rsidR="00436C27" w:rsidRDefault="00436C27" w:rsidP="00436C27">
      <w:pPr>
        <w:ind w:left="119" w:right="2414"/>
        <w:jc w:val="both"/>
      </w:pPr>
      <w:r>
        <w:rPr>
          <w:b/>
          <w:w w:val="99"/>
        </w:rPr>
        <w:t>5</w:t>
      </w:r>
      <w:r>
        <w:rPr>
          <w:b/>
        </w:rPr>
        <w:t xml:space="preserve">  </w:t>
      </w:r>
      <w:r>
        <w:rPr>
          <w:b/>
          <w:w w:val="99"/>
        </w:rPr>
        <w:t>Notarization</w:t>
      </w:r>
      <w:r>
        <w:rPr>
          <w:b/>
        </w:rPr>
        <w:t xml:space="preserve"> </w:t>
      </w:r>
      <w:r>
        <w:rPr>
          <w:b/>
          <w:w w:val="99"/>
        </w:rPr>
        <w:t>(Meta)</w:t>
      </w:r>
      <w:r>
        <w:rPr>
          <w:b/>
        </w:rPr>
        <w:t xml:space="preserve"> </w:t>
      </w:r>
      <w:r>
        <w:rPr>
          <w:b/>
          <w:w w:val="99"/>
        </w:rPr>
        <w:t>chain</w:t>
      </w:r>
    </w:p>
    <w:p w14:paraId="279C3721" w14:textId="77777777" w:rsidR="00436C27" w:rsidRDefault="00436C27" w:rsidP="00436C27">
      <w:pPr>
        <w:spacing w:before="10" w:line="120" w:lineRule="exact"/>
        <w:rPr>
          <w:sz w:val="12"/>
          <w:szCs w:val="12"/>
        </w:rPr>
      </w:pPr>
    </w:p>
    <w:p w14:paraId="2EFBAD21" w14:textId="58192BEE" w:rsidR="00436C27" w:rsidRDefault="00436C27" w:rsidP="00436C27">
      <w:pPr>
        <w:spacing w:line="249" w:lineRule="auto"/>
        <w:ind w:right="85"/>
        <w:rPr>
          <w:w w:val="99"/>
        </w:rPr>
      </w:pPr>
      <w:r>
        <w:rPr>
          <w:w w:val="99"/>
        </w:rPr>
        <w:t>All</w:t>
      </w:r>
      <w:r>
        <w:t xml:space="preserve">  </w:t>
      </w:r>
      <w:r>
        <w:rPr>
          <w:w w:val="99"/>
        </w:rPr>
        <w:t>network</w:t>
      </w:r>
      <w:r>
        <w:t xml:space="preserve">  </w:t>
      </w:r>
      <w:r>
        <w:rPr>
          <w:w w:val="99"/>
        </w:rPr>
        <w:t>and</w:t>
      </w:r>
      <w:r>
        <w:t xml:space="preserve">  </w:t>
      </w:r>
      <w:r>
        <w:rPr>
          <w:w w:val="99"/>
        </w:rPr>
        <w:t>global</w:t>
      </w:r>
      <w:r>
        <w:t xml:space="preserve">  </w:t>
      </w:r>
      <w:r>
        <w:rPr>
          <w:w w:val="99"/>
        </w:rPr>
        <w:t>data</w:t>
      </w:r>
      <w:r>
        <w:t xml:space="preserve">  </w:t>
      </w:r>
      <w:r>
        <w:rPr>
          <w:w w:val="99"/>
        </w:rPr>
        <w:t>operations</w:t>
      </w:r>
      <w:r>
        <w:t xml:space="preserve">  </w:t>
      </w:r>
      <w:r>
        <w:rPr>
          <w:w w:val="99"/>
        </w:rPr>
        <w:t>(node</w:t>
      </w:r>
      <w:r>
        <w:t xml:space="preserve">  </w:t>
      </w:r>
      <w:r>
        <w:rPr>
          <w:w w:val="99"/>
        </w:rPr>
        <w:t>joining</w:t>
      </w:r>
      <w:r>
        <w:t xml:space="preserve">  </w:t>
      </w:r>
      <w:r>
        <w:rPr>
          <w:w w:val="99"/>
        </w:rPr>
        <w:t>the network,</w:t>
      </w:r>
      <w:r>
        <w:t xml:space="preserve">  </w:t>
      </w:r>
      <w:r>
        <w:rPr>
          <w:w w:val="99"/>
        </w:rPr>
        <w:t>node</w:t>
      </w:r>
      <w:r>
        <w:t xml:space="preserve">  </w:t>
      </w:r>
      <w:r>
        <w:rPr>
          <w:w w:val="99"/>
        </w:rPr>
        <w:t>leaving</w:t>
      </w:r>
      <w:r>
        <w:t xml:space="preserve">  </w:t>
      </w:r>
      <w:r>
        <w:rPr>
          <w:w w:val="99"/>
        </w:rPr>
        <w:t>the</w:t>
      </w:r>
      <w:r>
        <w:t xml:space="preserve">  </w:t>
      </w:r>
      <w:r>
        <w:rPr>
          <w:w w:val="99"/>
        </w:rPr>
        <w:t>network,</w:t>
      </w:r>
      <w:r>
        <w:t xml:space="preserve">  </w:t>
      </w:r>
      <w:r>
        <w:rPr>
          <w:w w:val="99"/>
        </w:rPr>
        <w:t>eligible</w:t>
      </w:r>
      <w:r>
        <w:t xml:space="preserve">  </w:t>
      </w:r>
      <w:r>
        <w:rPr>
          <w:w w:val="99"/>
        </w:rPr>
        <w:t>validator</w:t>
      </w:r>
      <w:r>
        <w:t xml:space="preserve">  </w:t>
      </w:r>
      <w:r>
        <w:rPr>
          <w:w w:val="99"/>
        </w:rPr>
        <w:t>lists computation,</w:t>
      </w:r>
      <w:r>
        <w:t xml:space="preserve">  </w:t>
      </w:r>
      <w:r>
        <w:rPr>
          <w:w w:val="99"/>
        </w:rPr>
        <w:t>nodes</w:t>
      </w:r>
      <w:r>
        <w:t xml:space="preserve">  </w:t>
      </w:r>
      <w:r>
        <w:rPr>
          <w:w w:val="99"/>
        </w:rPr>
        <w:t>assignment</w:t>
      </w:r>
      <w:r>
        <w:t xml:space="preserve">  </w:t>
      </w:r>
      <w:r>
        <w:rPr>
          <w:w w:val="99"/>
        </w:rPr>
        <w:t>to</w:t>
      </w:r>
      <w:r>
        <w:t xml:space="preserve">  </w:t>
      </w:r>
      <w:r>
        <w:rPr>
          <w:w w:val="99"/>
        </w:rPr>
        <w:t>the</w:t>
      </w:r>
      <w:r>
        <w:t xml:space="preserve">  </w:t>
      </w:r>
      <w:r>
        <w:rPr>
          <w:w w:val="99"/>
        </w:rPr>
        <w:t>shard’s</w:t>
      </w:r>
      <w:r>
        <w:t xml:space="preserve">  </w:t>
      </w:r>
      <w:r>
        <w:rPr>
          <w:w w:val="99"/>
        </w:rPr>
        <w:t>waiting</w:t>
      </w:r>
      <w:r>
        <w:t xml:space="preserve">  </w:t>
      </w:r>
      <w:r>
        <w:rPr>
          <w:w w:val="99"/>
        </w:rPr>
        <w:t>lists, consensus</w:t>
      </w:r>
      <w:r>
        <w:t xml:space="preserve"> </w:t>
      </w:r>
      <w:r>
        <w:rPr>
          <w:w w:val="99"/>
        </w:rPr>
        <w:t>agreement</w:t>
      </w:r>
      <w:r>
        <w:t xml:space="preserve"> </w:t>
      </w:r>
      <w:r>
        <w:rPr>
          <w:w w:val="99"/>
        </w:rPr>
        <w:t>on</w:t>
      </w:r>
      <w:r>
        <w:t xml:space="preserve"> </w:t>
      </w:r>
      <w:r>
        <w:rPr>
          <w:w w:val="99"/>
        </w:rPr>
        <w:t>a</w:t>
      </w:r>
      <w:r>
        <w:t xml:space="preserve"> </w:t>
      </w:r>
      <w:r>
        <w:rPr>
          <w:w w:val="99"/>
        </w:rPr>
        <w:t>block</w:t>
      </w:r>
      <w:r>
        <w:t xml:space="preserve"> </w:t>
      </w:r>
      <w:r>
        <w:rPr>
          <w:w w:val="99"/>
        </w:rPr>
        <w:t>in</w:t>
      </w:r>
      <w:r>
        <w:t xml:space="preserve"> </w:t>
      </w:r>
      <w:r>
        <w:rPr>
          <w:w w:val="99"/>
        </w:rPr>
        <w:t>a</w:t>
      </w:r>
      <w:r>
        <w:t xml:space="preserve"> </w:t>
      </w:r>
      <w:r>
        <w:rPr>
          <w:w w:val="99"/>
        </w:rPr>
        <w:t>specific</w:t>
      </w:r>
      <w:r>
        <w:t xml:space="preserve"> </w:t>
      </w:r>
      <w:r>
        <w:rPr>
          <w:w w:val="99"/>
        </w:rPr>
        <w:t>shard</w:t>
      </w:r>
      <w:r>
        <w:t xml:space="preserve"> </w:t>
      </w:r>
      <w:r>
        <w:rPr>
          <w:w w:val="99"/>
        </w:rPr>
        <w:t>challenges for</w:t>
      </w:r>
      <w:r>
        <w:t xml:space="preserve">  </w:t>
      </w:r>
      <w:r>
        <w:rPr>
          <w:w w:val="99"/>
        </w:rPr>
        <w:t>invalid</w:t>
      </w:r>
      <w:r>
        <w:t xml:space="preserve">  </w:t>
      </w:r>
      <w:r>
        <w:rPr>
          <w:w w:val="99"/>
        </w:rPr>
        <w:t>blocks</w:t>
      </w:r>
      <w:r>
        <w:t xml:space="preserve">  </w:t>
      </w:r>
      <w:r>
        <w:rPr>
          <w:w w:val="99"/>
        </w:rPr>
        <w:t>will</w:t>
      </w:r>
      <w:r>
        <w:t xml:space="preserve">  </w:t>
      </w:r>
      <w:r>
        <w:rPr>
          <w:w w:val="99"/>
        </w:rPr>
        <w:t>be</w:t>
      </w:r>
      <w:r>
        <w:t xml:space="preserve">  </w:t>
      </w:r>
      <w:r>
        <w:rPr>
          <w:w w:val="99"/>
        </w:rPr>
        <w:t>notarized</w:t>
      </w:r>
      <w:r>
        <w:t xml:space="preserve">  </w:t>
      </w:r>
      <w:r>
        <w:rPr>
          <w:w w:val="99"/>
        </w:rPr>
        <w:t>in</w:t>
      </w:r>
      <w:r>
        <w:t xml:space="preserve">  </w:t>
      </w:r>
      <w:r>
        <w:rPr>
          <w:w w:val="99"/>
        </w:rPr>
        <w:t>the</w:t>
      </w:r>
      <w:r>
        <w:t xml:space="preserve">  </w:t>
      </w:r>
      <w:proofErr w:type="spellStart"/>
      <w:r>
        <w:rPr>
          <w:w w:val="99"/>
        </w:rPr>
        <w:t>metachain</w:t>
      </w:r>
      <w:proofErr w:type="spellEnd"/>
      <w:r>
        <w:rPr>
          <w:w w:val="99"/>
        </w:rPr>
        <w:t>.</w:t>
      </w:r>
      <w:r>
        <w:t xml:space="preserve">  </w:t>
      </w:r>
      <w:r>
        <w:rPr>
          <w:w w:val="99"/>
        </w:rPr>
        <w:t xml:space="preserve">The </w:t>
      </w:r>
      <w:proofErr w:type="spellStart"/>
      <w:r>
        <w:rPr>
          <w:w w:val="99"/>
        </w:rPr>
        <w:t>metachain</w:t>
      </w:r>
      <w:proofErr w:type="spellEnd"/>
      <w:r>
        <w:t xml:space="preserve">  </w:t>
      </w:r>
      <w:r>
        <w:rPr>
          <w:w w:val="99"/>
        </w:rPr>
        <w:t>consensus</w:t>
      </w:r>
      <w:r>
        <w:t xml:space="preserve">  </w:t>
      </w:r>
      <w:r>
        <w:rPr>
          <w:w w:val="99"/>
        </w:rPr>
        <w:t>is</w:t>
      </w:r>
      <w:r>
        <w:t xml:space="preserve">  </w:t>
      </w:r>
      <w:r>
        <w:rPr>
          <w:w w:val="99"/>
        </w:rPr>
        <w:t>run</w:t>
      </w:r>
      <w:r>
        <w:t xml:space="preserve">  </w:t>
      </w:r>
      <w:r>
        <w:rPr>
          <w:w w:val="99"/>
        </w:rPr>
        <w:t>by</w:t>
      </w:r>
      <w:r>
        <w:t xml:space="preserve">  </w:t>
      </w:r>
      <w:r>
        <w:rPr>
          <w:w w:val="99"/>
        </w:rPr>
        <w:t>a</w:t>
      </w:r>
      <w:r>
        <w:t xml:space="preserve">  </w:t>
      </w:r>
      <w:r>
        <w:rPr>
          <w:w w:val="99"/>
        </w:rPr>
        <w:t>different</w:t>
      </w:r>
      <w:r>
        <w:t xml:space="preserve">  </w:t>
      </w:r>
      <w:r>
        <w:rPr>
          <w:w w:val="99"/>
        </w:rPr>
        <w:t>shard</w:t>
      </w:r>
      <w:r>
        <w:t xml:space="preserve">  </w:t>
      </w:r>
      <w:r>
        <w:rPr>
          <w:w w:val="99"/>
        </w:rPr>
        <w:t>that</w:t>
      </w:r>
      <w:r>
        <w:t xml:space="preserve">  </w:t>
      </w:r>
      <w:r>
        <w:rPr>
          <w:w w:val="99"/>
        </w:rPr>
        <w:t>communicates</w:t>
      </w:r>
      <w:r>
        <w:t xml:space="preserve">  </w:t>
      </w:r>
      <w:r>
        <w:rPr>
          <w:w w:val="99"/>
        </w:rPr>
        <w:t>with</w:t>
      </w:r>
      <w:r>
        <w:t xml:space="preserve">  </w:t>
      </w:r>
      <w:r>
        <w:rPr>
          <w:w w:val="99"/>
        </w:rPr>
        <w:t>all</w:t>
      </w:r>
      <w:r>
        <w:t xml:space="preserve">  </w:t>
      </w:r>
      <w:r>
        <w:rPr>
          <w:w w:val="99"/>
        </w:rPr>
        <w:t>other</w:t>
      </w:r>
      <w:r>
        <w:t xml:space="preserve">  </w:t>
      </w:r>
      <w:r>
        <w:rPr>
          <w:w w:val="99"/>
        </w:rPr>
        <w:t>shards</w:t>
      </w:r>
      <w:r>
        <w:t xml:space="preserve">  </w:t>
      </w:r>
      <w:r>
        <w:rPr>
          <w:w w:val="99"/>
        </w:rPr>
        <w:t>and</w:t>
      </w:r>
      <w:r>
        <w:t xml:space="preserve">  </w:t>
      </w:r>
      <w:r>
        <w:rPr>
          <w:w w:val="99"/>
        </w:rPr>
        <w:t>facilitates</w:t>
      </w:r>
      <w:r>
        <w:t xml:space="preserve">  </w:t>
      </w:r>
      <w:r>
        <w:rPr>
          <w:w w:val="99"/>
        </w:rPr>
        <w:t>cross-shard operations.</w:t>
      </w:r>
      <w:r>
        <w:t xml:space="preserve"> </w:t>
      </w:r>
      <w:r>
        <w:rPr>
          <w:w w:val="99"/>
        </w:rPr>
        <w:t>Every</w:t>
      </w:r>
      <w:r>
        <w:t xml:space="preserve"> </w:t>
      </w:r>
      <w:r>
        <w:rPr>
          <w:w w:val="99"/>
        </w:rPr>
        <w:t>round</w:t>
      </w:r>
      <w:r>
        <w:t xml:space="preserve"> </w:t>
      </w:r>
      <w:r>
        <w:rPr>
          <w:w w:val="99"/>
        </w:rPr>
        <w:t>of</w:t>
      </w:r>
      <w:r>
        <w:t xml:space="preserve"> </w:t>
      </w:r>
      <w:r>
        <w:rPr>
          <w:w w:val="99"/>
        </w:rPr>
        <w:t>every</w:t>
      </w:r>
      <w:r>
        <w:t xml:space="preserve"> </w:t>
      </w:r>
      <w:r>
        <w:rPr>
          <w:w w:val="99"/>
        </w:rPr>
        <w:t>epoch,</w:t>
      </w:r>
      <w:r>
        <w:t xml:space="preserve"> </w:t>
      </w:r>
      <w:r>
        <w:rPr>
          <w:w w:val="99"/>
        </w:rPr>
        <w:t>the</w:t>
      </w:r>
      <w:r>
        <w:t xml:space="preserve"> </w:t>
      </w:r>
      <w:proofErr w:type="spellStart"/>
      <w:r>
        <w:rPr>
          <w:w w:val="99"/>
        </w:rPr>
        <w:t>metachain</w:t>
      </w:r>
      <w:proofErr w:type="spellEnd"/>
      <w:r>
        <w:t xml:space="preserve"> </w:t>
      </w:r>
      <w:r>
        <w:rPr>
          <w:w w:val="99"/>
        </w:rPr>
        <w:t>receives block</w:t>
      </w:r>
      <w:r>
        <w:t xml:space="preserve"> </w:t>
      </w:r>
      <w:r>
        <w:rPr>
          <w:w w:val="99"/>
        </w:rPr>
        <w:t>headers</w:t>
      </w:r>
      <w:r>
        <w:t xml:space="preserve"> </w:t>
      </w:r>
      <w:r>
        <w:rPr>
          <w:w w:val="99"/>
        </w:rPr>
        <w:t>from</w:t>
      </w:r>
      <w:r>
        <w:t xml:space="preserve"> </w:t>
      </w:r>
      <w:r>
        <w:rPr>
          <w:w w:val="99"/>
        </w:rPr>
        <w:t>the</w:t>
      </w:r>
      <w:r>
        <w:t xml:space="preserve"> </w:t>
      </w:r>
      <w:r>
        <w:rPr>
          <w:w w:val="99"/>
        </w:rPr>
        <w:t>other</w:t>
      </w:r>
      <w:r>
        <w:t xml:space="preserve"> </w:t>
      </w:r>
      <w:r>
        <w:rPr>
          <w:w w:val="99"/>
        </w:rPr>
        <w:t>shards</w:t>
      </w:r>
      <w:r>
        <w:t xml:space="preserve"> </w:t>
      </w:r>
      <w:r>
        <w:rPr>
          <w:w w:val="99"/>
        </w:rPr>
        <w:t>and,</w:t>
      </w:r>
      <w:r>
        <w:t xml:space="preserve"> </w:t>
      </w:r>
      <w:r>
        <w:rPr>
          <w:w w:val="99"/>
        </w:rPr>
        <w:t>if</w:t>
      </w:r>
      <w:r>
        <w:t xml:space="preserve"> </w:t>
      </w:r>
      <w:r>
        <w:rPr>
          <w:w w:val="99"/>
        </w:rPr>
        <w:t>necessary,</w:t>
      </w:r>
      <w:r>
        <w:t xml:space="preserve"> </w:t>
      </w:r>
      <w:r>
        <w:rPr>
          <w:w w:val="99"/>
        </w:rPr>
        <w:t>proofs for</w:t>
      </w:r>
      <w:r>
        <w:t xml:space="preserve">  </w:t>
      </w:r>
      <w:r>
        <w:rPr>
          <w:w w:val="99"/>
        </w:rPr>
        <w:t>the</w:t>
      </w:r>
      <w:r>
        <w:t xml:space="preserve">  </w:t>
      </w:r>
      <w:r>
        <w:rPr>
          <w:w w:val="99"/>
        </w:rPr>
        <w:t>challenges</w:t>
      </w:r>
      <w:r>
        <w:t xml:space="preserve">  </w:t>
      </w:r>
      <w:r>
        <w:rPr>
          <w:w w:val="99"/>
        </w:rPr>
        <w:t>of</w:t>
      </w:r>
      <w:r>
        <w:t xml:space="preserve">  </w:t>
      </w:r>
      <w:r>
        <w:rPr>
          <w:w w:val="99"/>
        </w:rPr>
        <w:t>the</w:t>
      </w:r>
      <w:r>
        <w:t xml:space="preserve">  </w:t>
      </w:r>
      <w:r>
        <w:rPr>
          <w:w w:val="99"/>
        </w:rPr>
        <w:t>invalid</w:t>
      </w:r>
      <w:r>
        <w:t xml:space="preserve">  </w:t>
      </w:r>
      <w:r>
        <w:rPr>
          <w:w w:val="99"/>
        </w:rPr>
        <w:t>blocks.</w:t>
      </w:r>
      <w:r>
        <w:t xml:space="preserve">  </w:t>
      </w:r>
      <w:r>
        <w:rPr>
          <w:w w:val="99"/>
        </w:rPr>
        <w:t>This</w:t>
      </w:r>
      <w:r>
        <w:t xml:space="preserve">  </w:t>
      </w:r>
      <w:r>
        <w:rPr>
          <w:w w:val="99"/>
        </w:rPr>
        <w:t>information will</w:t>
      </w:r>
      <w:r>
        <w:t xml:space="preserve">  </w:t>
      </w:r>
      <w:r>
        <w:rPr>
          <w:w w:val="99"/>
        </w:rPr>
        <w:t>be</w:t>
      </w:r>
      <w:r>
        <w:t xml:space="preserve">  </w:t>
      </w:r>
      <w:r>
        <w:rPr>
          <w:w w:val="99"/>
        </w:rPr>
        <w:t>aggregated</w:t>
      </w:r>
      <w:r>
        <w:t xml:space="preserve">  </w:t>
      </w:r>
      <w:r>
        <w:rPr>
          <w:w w:val="99"/>
        </w:rPr>
        <w:t>into</w:t>
      </w:r>
      <w:r>
        <w:t xml:space="preserve">  </w:t>
      </w:r>
      <w:r>
        <w:rPr>
          <w:w w:val="99"/>
        </w:rPr>
        <w:t>blocks</w:t>
      </w:r>
      <w:r>
        <w:t xml:space="preserve">  </w:t>
      </w:r>
      <w:r>
        <w:rPr>
          <w:w w:val="99"/>
        </w:rPr>
        <w:t>on</w:t>
      </w:r>
      <w:r>
        <w:t xml:space="preserve">  </w:t>
      </w:r>
      <w:r>
        <w:rPr>
          <w:w w:val="99"/>
        </w:rPr>
        <w:t>the</w:t>
      </w:r>
      <w:r>
        <w:t xml:space="preserve">  </w:t>
      </w:r>
      <w:proofErr w:type="spellStart"/>
      <w:r>
        <w:rPr>
          <w:w w:val="99"/>
        </w:rPr>
        <w:t>metachain</w:t>
      </w:r>
      <w:proofErr w:type="spellEnd"/>
      <w:r>
        <w:t xml:space="preserve">  </w:t>
      </w:r>
      <w:r>
        <w:rPr>
          <w:w w:val="99"/>
        </w:rPr>
        <w:t>on</w:t>
      </w:r>
      <w:r>
        <w:t xml:space="preserve">  </w:t>
      </w:r>
      <w:r>
        <w:rPr>
          <w:w w:val="99"/>
        </w:rPr>
        <w:t>which consensus</w:t>
      </w:r>
      <w:r>
        <w:t xml:space="preserve">  </w:t>
      </w:r>
      <w:r>
        <w:rPr>
          <w:w w:val="99"/>
        </w:rPr>
        <w:t>has</w:t>
      </w:r>
      <w:r>
        <w:t xml:space="preserve">  </w:t>
      </w:r>
      <w:r>
        <w:rPr>
          <w:w w:val="99"/>
        </w:rPr>
        <w:t>to</w:t>
      </w:r>
      <w:r>
        <w:t xml:space="preserve">  </w:t>
      </w:r>
      <w:r>
        <w:rPr>
          <w:w w:val="99"/>
        </w:rPr>
        <w:t>be</w:t>
      </w:r>
      <w:r>
        <w:t xml:space="preserve">  </w:t>
      </w:r>
      <w:r>
        <w:rPr>
          <w:w w:val="99"/>
        </w:rPr>
        <w:t>run.</w:t>
      </w:r>
      <w:r>
        <w:t xml:space="preserve">  </w:t>
      </w:r>
      <w:r>
        <w:rPr>
          <w:w w:val="99"/>
        </w:rPr>
        <w:t>Once</w:t>
      </w:r>
      <w:r>
        <w:t xml:space="preserve">  </w:t>
      </w:r>
      <w:r>
        <w:rPr>
          <w:w w:val="99"/>
        </w:rPr>
        <w:t>the</w:t>
      </w:r>
      <w:r>
        <w:t xml:space="preserve">  </w:t>
      </w:r>
      <w:r>
        <w:rPr>
          <w:w w:val="99"/>
        </w:rPr>
        <w:t>blocks</w:t>
      </w:r>
      <w:r>
        <w:t xml:space="preserve">  </w:t>
      </w:r>
      <w:r>
        <w:rPr>
          <w:w w:val="99"/>
        </w:rPr>
        <w:t>are</w:t>
      </w:r>
      <w:r>
        <w:t xml:space="preserve">  </w:t>
      </w:r>
      <w:r>
        <w:rPr>
          <w:w w:val="99"/>
        </w:rPr>
        <w:t>validated</w:t>
      </w:r>
      <w:r>
        <w:t xml:space="preserve">  </w:t>
      </w:r>
      <w:r>
        <w:rPr>
          <w:w w:val="99"/>
        </w:rPr>
        <w:t>in the</w:t>
      </w:r>
      <w:r>
        <w:t xml:space="preserve">  </w:t>
      </w:r>
      <w:r>
        <w:rPr>
          <w:w w:val="99"/>
        </w:rPr>
        <w:t>consensus</w:t>
      </w:r>
      <w:r>
        <w:t xml:space="preserve">  </w:t>
      </w:r>
      <w:r>
        <w:rPr>
          <w:w w:val="99"/>
        </w:rPr>
        <w:t>group,</w:t>
      </w:r>
      <w:r>
        <w:t xml:space="preserve">  </w:t>
      </w:r>
      <w:r>
        <w:rPr>
          <w:w w:val="99"/>
        </w:rPr>
        <w:t>shards</w:t>
      </w:r>
      <w:r>
        <w:t xml:space="preserve">  </w:t>
      </w:r>
      <w:r>
        <w:rPr>
          <w:w w:val="99"/>
        </w:rPr>
        <w:t>can</w:t>
      </w:r>
      <w:r>
        <w:t xml:space="preserve">  </w:t>
      </w:r>
      <w:r>
        <w:rPr>
          <w:w w:val="99"/>
        </w:rPr>
        <w:t>request</w:t>
      </w:r>
      <w:r>
        <w:t xml:space="preserve">  </w:t>
      </w:r>
      <w:r>
        <w:rPr>
          <w:w w:val="99"/>
        </w:rPr>
        <w:t>information</w:t>
      </w:r>
      <w:r>
        <w:t xml:space="preserve">  </w:t>
      </w:r>
      <w:r>
        <w:rPr>
          <w:w w:val="99"/>
        </w:rPr>
        <w:t>about blocks,</w:t>
      </w:r>
      <w:r>
        <w:t xml:space="preserve"> </w:t>
      </w:r>
      <w:proofErr w:type="spellStart"/>
      <w:r>
        <w:rPr>
          <w:w w:val="99"/>
        </w:rPr>
        <w:t>miniblocks</w:t>
      </w:r>
      <w:proofErr w:type="spellEnd"/>
      <w:r>
        <w:t xml:space="preserve"> </w:t>
      </w:r>
      <w:r>
        <w:rPr>
          <w:w w:val="99"/>
        </w:rPr>
        <w:t>(see</w:t>
      </w:r>
      <w:r>
        <w:t xml:space="preserve"> </w:t>
      </w:r>
      <w:r>
        <w:rPr>
          <w:w w:val="99"/>
        </w:rPr>
        <w:t>chapter</w:t>
      </w:r>
      <w:r>
        <w:t xml:space="preserve"> </w:t>
      </w:r>
      <w:r>
        <w:rPr>
          <w:w w:val="99"/>
        </w:rPr>
        <w:t>VII),</w:t>
      </w:r>
      <w:r>
        <w:t xml:space="preserve"> </w:t>
      </w:r>
      <w:r>
        <w:rPr>
          <w:w w:val="99"/>
        </w:rPr>
        <w:t>eligible</w:t>
      </w:r>
      <w:r>
        <w:t xml:space="preserve"> </w:t>
      </w:r>
      <w:r>
        <w:rPr>
          <w:w w:val="99"/>
        </w:rPr>
        <w:t>validators,</w:t>
      </w:r>
      <w:r>
        <w:t xml:space="preserve"> </w:t>
      </w:r>
      <w:r>
        <w:rPr>
          <w:w w:val="99"/>
        </w:rPr>
        <w:t>nodes in</w:t>
      </w:r>
      <w:r>
        <w:t xml:space="preserve">  </w:t>
      </w:r>
      <w:r>
        <w:rPr>
          <w:w w:val="99"/>
        </w:rPr>
        <w:t>waiting</w:t>
      </w:r>
      <w:r>
        <w:t xml:space="preserve">  </w:t>
      </w:r>
      <w:r>
        <w:rPr>
          <w:w w:val="99"/>
        </w:rPr>
        <w:t>lists</w:t>
      </w:r>
      <w:r>
        <w:t xml:space="preserve">  </w:t>
      </w:r>
      <w:r>
        <w:rPr>
          <w:w w:val="99"/>
        </w:rPr>
        <w:t>etc.,</w:t>
      </w:r>
      <w:r>
        <w:t xml:space="preserve">  </w:t>
      </w:r>
      <w:r>
        <w:rPr>
          <w:w w:val="99"/>
        </w:rPr>
        <w:t>in</w:t>
      </w:r>
      <w:r>
        <w:t xml:space="preserve">  </w:t>
      </w:r>
      <w:r>
        <w:rPr>
          <w:w w:val="99"/>
        </w:rPr>
        <w:t>order</w:t>
      </w:r>
      <w:r>
        <w:t xml:space="preserve">  </w:t>
      </w:r>
      <w:r>
        <w:rPr>
          <w:w w:val="99"/>
        </w:rPr>
        <w:t>to</w:t>
      </w:r>
      <w:r>
        <w:t xml:space="preserve">  </w:t>
      </w:r>
      <w:r>
        <w:rPr>
          <w:w w:val="99"/>
        </w:rPr>
        <w:t>securely</w:t>
      </w:r>
      <w:r>
        <w:t xml:space="preserve">  </w:t>
      </w:r>
      <w:r>
        <w:rPr>
          <w:w w:val="99"/>
        </w:rPr>
        <w:t>process</w:t>
      </w:r>
      <w:r>
        <w:t xml:space="preserve">  </w:t>
      </w:r>
      <w:r>
        <w:rPr>
          <w:w w:val="99"/>
        </w:rPr>
        <w:t>cross-shard transactions.</w:t>
      </w:r>
      <w:r>
        <w:t xml:space="preserve"> </w:t>
      </w:r>
      <w:r>
        <w:rPr>
          <w:w w:val="99"/>
        </w:rPr>
        <w:t>Further</w:t>
      </w:r>
      <w:r>
        <w:t xml:space="preserve"> </w:t>
      </w:r>
      <w:r>
        <w:rPr>
          <w:w w:val="99"/>
        </w:rPr>
        <w:t>details</w:t>
      </w:r>
      <w:r>
        <w:t xml:space="preserve"> </w:t>
      </w:r>
      <w:r>
        <w:rPr>
          <w:w w:val="99"/>
        </w:rPr>
        <w:t>about</w:t>
      </w:r>
      <w:r>
        <w:t xml:space="preserve"> </w:t>
      </w:r>
      <w:r>
        <w:rPr>
          <w:w w:val="99"/>
        </w:rPr>
        <w:t>the</w:t>
      </w:r>
      <w:r>
        <w:t xml:space="preserve"> </w:t>
      </w:r>
      <w:r>
        <w:rPr>
          <w:w w:val="99"/>
        </w:rPr>
        <w:t>cross-shard</w:t>
      </w:r>
      <w:r>
        <w:t xml:space="preserve"> </w:t>
      </w:r>
      <w:r>
        <w:rPr>
          <w:w w:val="99"/>
        </w:rPr>
        <w:t>transaction execution,</w:t>
      </w:r>
      <w:r>
        <w:t xml:space="preserve"> </w:t>
      </w:r>
      <w:r>
        <w:rPr>
          <w:w w:val="99"/>
        </w:rPr>
        <w:t>communication</w:t>
      </w:r>
      <w:r>
        <w:t xml:space="preserve"> </w:t>
      </w:r>
      <w:r>
        <w:rPr>
          <w:w w:val="99"/>
        </w:rPr>
        <w:t>between</w:t>
      </w:r>
      <w:r>
        <w:t xml:space="preserve"> </w:t>
      </w:r>
      <w:r>
        <w:rPr>
          <w:w w:val="99"/>
        </w:rPr>
        <w:t>shards</w:t>
      </w:r>
      <w:r>
        <w:t xml:space="preserve"> </w:t>
      </w:r>
      <w:r>
        <w:rPr>
          <w:w w:val="99"/>
        </w:rPr>
        <w:t>and</w:t>
      </w:r>
      <w:r>
        <w:t xml:space="preserve"> </w:t>
      </w:r>
      <w:proofErr w:type="spellStart"/>
      <w:r>
        <w:rPr>
          <w:w w:val="99"/>
        </w:rPr>
        <w:t>metachain</w:t>
      </w:r>
      <w:proofErr w:type="spellEnd"/>
      <w:r>
        <w:t xml:space="preserve"> </w:t>
      </w:r>
      <w:r>
        <w:rPr>
          <w:w w:val="99"/>
        </w:rPr>
        <w:t>will be</w:t>
      </w:r>
      <w:r>
        <w:t xml:space="preserve"> </w:t>
      </w:r>
      <w:r>
        <w:rPr>
          <w:w w:val="99"/>
        </w:rPr>
        <w:t>presented</w:t>
      </w:r>
      <w:r>
        <w:t xml:space="preserve"> </w:t>
      </w:r>
      <w:r>
        <w:rPr>
          <w:w w:val="99"/>
        </w:rPr>
        <w:t>in</w:t>
      </w:r>
      <w:r>
        <w:t xml:space="preserve"> </w:t>
      </w:r>
      <w:r>
        <w:rPr>
          <w:w w:val="99"/>
        </w:rPr>
        <w:t>Chapter</w:t>
      </w:r>
      <w:r>
        <w:t xml:space="preserve"> </w:t>
      </w:r>
      <w:r>
        <w:rPr>
          <w:w w:val="99"/>
        </w:rPr>
        <w:t>VII</w:t>
      </w:r>
      <w:r>
        <w:t xml:space="preserve"> </w:t>
      </w:r>
      <w:r>
        <w:rPr>
          <w:w w:val="99"/>
        </w:rPr>
        <w:t>Cross-shard</w:t>
      </w:r>
      <w:r>
        <w:t xml:space="preserve"> </w:t>
      </w:r>
      <w:r>
        <w:rPr>
          <w:w w:val="99"/>
        </w:rPr>
        <w:t>transaction</w:t>
      </w:r>
      <w:r>
        <w:t xml:space="preserve"> </w:t>
      </w:r>
      <w:r>
        <w:rPr>
          <w:w w:val="99"/>
        </w:rPr>
        <w:t>processing.</w:t>
      </w:r>
    </w:p>
    <w:p w14:paraId="58B727A5" w14:textId="77777777" w:rsidR="00436C27" w:rsidRDefault="00436C27" w:rsidP="00436C27">
      <w:pPr>
        <w:spacing w:line="249" w:lineRule="auto"/>
        <w:ind w:right="85"/>
      </w:pPr>
    </w:p>
    <w:p w14:paraId="310DF3A2" w14:textId="77777777" w:rsidR="00436C27" w:rsidRDefault="00436C27" w:rsidP="00436C27">
      <w:pPr>
        <w:ind w:left="254"/>
        <w:rPr>
          <w:sz w:val="24"/>
          <w:szCs w:val="24"/>
        </w:rPr>
      </w:pPr>
      <w:r>
        <w:rPr>
          <w:b/>
          <w:w w:val="99"/>
          <w:sz w:val="24"/>
          <w:szCs w:val="24"/>
        </w:rPr>
        <w:t>V</w:t>
      </w:r>
      <w:r>
        <w:rPr>
          <w:b/>
          <w:sz w:val="24"/>
          <w:szCs w:val="24"/>
        </w:rPr>
        <w:t xml:space="preserve">  </w:t>
      </w:r>
      <w:r>
        <w:rPr>
          <w:b/>
          <w:w w:val="99"/>
          <w:sz w:val="24"/>
          <w:szCs w:val="24"/>
        </w:rPr>
        <w:t>Consensus</w:t>
      </w:r>
      <w:r>
        <w:rPr>
          <w:b/>
          <w:sz w:val="24"/>
          <w:szCs w:val="24"/>
        </w:rPr>
        <w:t xml:space="preserve"> </w:t>
      </w:r>
      <w:r>
        <w:rPr>
          <w:b/>
          <w:w w:val="99"/>
          <w:sz w:val="24"/>
          <w:szCs w:val="24"/>
        </w:rPr>
        <w:t>via</w:t>
      </w:r>
      <w:r>
        <w:rPr>
          <w:b/>
          <w:sz w:val="24"/>
          <w:szCs w:val="24"/>
        </w:rPr>
        <w:t xml:space="preserve"> </w:t>
      </w:r>
      <w:r>
        <w:rPr>
          <w:b/>
          <w:w w:val="99"/>
          <w:sz w:val="24"/>
          <w:szCs w:val="24"/>
        </w:rPr>
        <w:t>Secure</w:t>
      </w:r>
      <w:r>
        <w:rPr>
          <w:b/>
          <w:sz w:val="24"/>
          <w:szCs w:val="24"/>
        </w:rPr>
        <w:t xml:space="preserve"> </w:t>
      </w:r>
      <w:r>
        <w:rPr>
          <w:b/>
          <w:w w:val="99"/>
          <w:sz w:val="24"/>
          <w:szCs w:val="24"/>
        </w:rPr>
        <w:t>Proof</w:t>
      </w:r>
      <w:r>
        <w:rPr>
          <w:b/>
          <w:sz w:val="24"/>
          <w:szCs w:val="24"/>
        </w:rPr>
        <w:t xml:space="preserve"> </w:t>
      </w:r>
      <w:r>
        <w:rPr>
          <w:b/>
          <w:w w:val="99"/>
          <w:sz w:val="24"/>
          <w:szCs w:val="24"/>
        </w:rPr>
        <w:t>of</w:t>
      </w:r>
      <w:r>
        <w:rPr>
          <w:b/>
          <w:sz w:val="24"/>
          <w:szCs w:val="24"/>
        </w:rPr>
        <w:t xml:space="preserve"> </w:t>
      </w:r>
      <w:r>
        <w:rPr>
          <w:b/>
          <w:w w:val="99"/>
          <w:sz w:val="24"/>
          <w:szCs w:val="24"/>
        </w:rPr>
        <w:t>Stake</w:t>
      </w:r>
    </w:p>
    <w:p w14:paraId="7F48697C" w14:textId="77777777" w:rsidR="00436C27" w:rsidRDefault="00436C27" w:rsidP="00436C27">
      <w:pPr>
        <w:spacing w:before="91"/>
      </w:pPr>
      <w:r>
        <w:rPr>
          <w:b/>
          <w:w w:val="99"/>
        </w:rPr>
        <w:t>1</w:t>
      </w:r>
      <w:r>
        <w:rPr>
          <w:b/>
        </w:rPr>
        <w:t xml:space="preserve">  </w:t>
      </w:r>
      <w:r>
        <w:rPr>
          <w:b/>
          <w:w w:val="99"/>
        </w:rPr>
        <w:t>Consensus</w:t>
      </w:r>
      <w:r>
        <w:rPr>
          <w:b/>
        </w:rPr>
        <w:t xml:space="preserve"> </w:t>
      </w:r>
      <w:r>
        <w:rPr>
          <w:b/>
          <w:w w:val="99"/>
        </w:rPr>
        <w:t>Analysis</w:t>
      </w:r>
    </w:p>
    <w:p w14:paraId="1803BFDF" w14:textId="77777777" w:rsidR="00436C27" w:rsidRDefault="00436C27" w:rsidP="00436C27">
      <w:pPr>
        <w:spacing w:before="81" w:line="249" w:lineRule="auto"/>
        <w:ind w:right="85" w:firstLine="199"/>
        <w:jc w:val="both"/>
      </w:pPr>
      <w:r>
        <w:rPr>
          <w:w w:val="99"/>
        </w:rPr>
        <w:t>The</w:t>
      </w:r>
      <w:r>
        <w:t xml:space="preserve">  </w:t>
      </w:r>
      <w:r>
        <w:rPr>
          <w:w w:val="99"/>
        </w:rPr>
        <w:t>first</w:t>
      </w:r>
      <w:r>
        <w:t xml:space="preserve">  </w:t>
      </w:r>
      <w:r>
        <w:rPr>
          <w:w w:val="99"/>
        </w:rPr>
        <w:t>blockchain</w:t>
      </w:r>
      <w:r>
        <w:t xml:space="preserve">  </w:t>
      </w:r>
      <w:r>
        <w:rPr>
          <w:w w:val="99"/>
        </w:rPr>
        <w:t>consensus</w:t>
      </w:r>
      <w:r>
        <w:t xml:space="preserve">  </w:t>
      </w:r>
      <w:r>
        <w:rPr>
          <w:w w:val="99"/>
        </w:rPr>
        <w:t>algorithm</w:t>
      </w:r>
      <w:r>
        <w:t xml:space="preserve">  </w:t>
      </w:r>
      <w:r>
        <w:rPr>
          <w:w w:val="99"/>
        </w:rPr>
        <w:t>based</w:t>
      </w:r>
      <w:r>
        <w:t xml:space="preserve">  </w:t>
      </w:r>
      <w:r>
        <w:rPr>
          <w:w w:val="99"/>
        </w:rPr>
        <w:t>on</w:t>
      </w:r>
      <w:r>
        <w:t xml:space="preserve">  </w:t>
      </w:r>
      <w:r>
        <w:rPr>
          <w:w w:val="99"/>
        </w:rPr>
        <w:t>Proof of</w:t>
      </w:r>
      <w:r>
        <w:t xml:space="preserve">  </w:t>
      </w:r>
      <w:r>
        <w:rPr>
          <w:w w:val="99"/>
        </w:rPr>
        <w:t>Work</w:t>
      </w:r>
      <w:r>
        <w:t xml:space="preserve">  </w:t>
      </w:r>
      <w:r>
        <w:rPr>
          <w:w w:val="99"/>
        </w:rPr>
        <w:t>(</w:t>
      </w:r>
      <w:proofErr w:type="spellStart"/>
      <w:r>
        <w:rPr>
          <w:w w:val="99"/>
        </w:rPr>
        <w:t>PoW</w:t>
      </w:r>
      <w:proofErr w:type="spellEnd"/>
      <w:r>
        <w:rPr>
          <w:w w:val="99"/>
        </w:rPr>
        <w:t>),</w:t>
      </w:r>
      <w:r>
        <w:t xml:space="preserve">  </w:t>
      </w:r>
      <w:r>
        <w:rPr>
          <w:w w:val="99"/>
        </w:rPr>
        <w:t>is</w:t>
      </w:r>
      <w:r>
        <w:t xml:space="preserve">  </w:t>
      </w:r>
      <w:r>
        <w:rPr>
          <w:w w:val="99"/>
        </w:rPr>
        <w:t>used</w:t>
      </w:r>
      <w:r>
        <w:t xml:space="preserve">  </w:t>
      </w:r>
      <w:r>
        <w:rPr>
          <w:w w:val="99"/>
        </w:rPr>
        <w:t>in</w:t>
      </w:r>
      <w:r>
        <w:t xml:space="preserve">  </w:t>
      </w:r>
      <w:r>
        <w:rPr>
          <w:w w:val="99"/>
        </w:rPr>
        <w:t>Bitcoin,</w:t>
      </w:r>
      <w:r>
        <w:t xml:space="preserve">  </w:t>
      </w:r>
      <w:r>
        <w:rPr>
          <w:w w:val="99"/>
        </w:rPr>
        <w:t>Ethereum</w:t>
      </w:r>
      <w:r>
        <w:t xml:space="preserve">  </w:t>
      </w:r>
      <w:r>
        <w:rPr>
          <w:w w:val="99"/>
        </w:rPr>
        <w:t>and</w:t>
      </w:r>
      <w:r>
        <w:t xml:space="preserve">  </w:t>
      </w:r>
      <w:r>
        <w:rPr>
          <w:w w:val="99"/>
        </w:rPr>
        <w:t>other blockchain</w:t>
      </w:r>
      <w:r>
        <w:t xml:space="preserve"> </w:t>
      </w:r>
      <w:r>
        <w:rPr>
          <w:w w:val="99"/>
        </w:rPr>
        <w:t>platforms.</w:t>
      </w:r>
      <w:r>
        <w:t xml:space="preserve"> </w:t>
      </w:r>
      <w:r>
        <w:rPr>
          <w:w w:val="99"/>
        </w:rPr>
        <w:t>In</w:t>
      </w:r>
      <w:r>
        <w:t xml:space="preserve"> </w:t>
      </w:r>
      <w:r>
        <w:rPr>
          <w:w w:val="99"/>
        </w:rPr>
        <w:t>Proof</w:t>
      </w:r>
      <w:r>
        <w:t xml:space="preserve"> </w:t>
      </w:r>
      <w:r>
        <w:rPr>
          <w:w w:val="99"/>
        </w:rPr>
        <w:t>of</w:t>
      </w:r>
      <w:r>
        <w:t xml:space="preserve"> </w:t>
      </w:r>
      <w:r>
        <w:rPr>
          <w:w w:val="99"/>
        </w:rPr>
        <w:t>Work</w:t>
      </w:r>
      <w:r>
        <w:t xml:space="preserve"> </w:t>
      </w:r>
      <w:r>
        <w:rPr>
          <w:w w:val="99"/>
        </w:rPr>
        <w:t>each</w:t>
      </w:r>
      <w:r>
        <w:t xml:space="preserve"> </w:t>
      </w:r>
      <w:r>
        <w:rPr>
          <w:w w:val="99"/>
        </w:rPr>
        <w:t>node</w:t>
      </w:r>
      <w:r>
        <w:t xml:space="preserve"> </w:t>
      </w:r>
      <w:r>
        <w:rPr>
          <w:w w:val="99"/>
        </w:rPr>
        <w:t>is</w:t>
      </w:r>
      <w:r>
        <w:t xml:space="preserve"> </w:t>
      </w:r>
      <w:r>
        <w:rPr>
          <w:w w:val="99"/>
        </w:rPr>
        <w:t>required to</w:t>
      </w:r>
      <w:r>
        <w:t xml:space="preserve"> </w:t>
      </w:r>
      <w:r>
        <w:rPr>
          <w:w w:val="99"/>
        </w:rPr>
        <w:t>solve</w:t>
      </w:r>
      <w:r>
        <w:t xml:space="preserve"> </w:t>
      </w:r>
      <w:r>
        <w:rPr>
          <w:w w:val="99"/>
        </w:rPr>
        <w:t>a</w:t>
      </w:r>
      <w:r>
        <w:t xml:space="preserve"> </w:t>
      </w:r>
      <w:r>
        <w:rPr>
          <w:w w:val="99"/>
        </w:rPr>
        <w:t>mathematical</w:t>
      </w:r>
      <w:r>
        <w:t xml:space="preserve"> </w:t>
      </w:r>
      <w:r>
        <w:rPr>
          <w:w w:val="99"/>
        </w:rPr>
        <w:t>puzzle</w:t>
      </w:r>
      <w:r>
        <w:t xml:space="preserve"> </w:t>
      </w:r>
      <w:r>
        <w:rPr>
          <w:w w:val="99"/>
        </w:rPr>
        <w:t>(hard</w:t>
      </w:r>
      <w:r>
        <w:t xml:space="preserve"> </w:t>
      </w:r>
      <w:r>
        <w:rPr>
          <w:w w:val="99"/>
        </w:rPr>
        <w:t>to</w:t>
      </w:r>
      <w:r>
        <w:t xml:space="preserve"> </w:t>
      </w:r>
      <w:r>
        <w:rPr>
          <w:w w:val="99"/>
        </w:rPr>
        <w:t>calculate</w:t>
      </w:r>
      <w:r>
        <w:t xml:space="preserve"> </w:t>
      </w:r>
      <w:r>
        <w:rPr>
          <w:w w:val="99"/>
        </w:rPr>
        <w:t>but</w:t>
      </w:r>
      <w:r>
        <w:t xml:space="preserve"> </w:t>
      </w:r>
      <w:r>
        <w:rPr>
          <w:w w:val="99"/>
        </w:rPr>
        <w:t>easy</w:t>
      </w:r>
      <w:r>
        <w:t xml:space="preserve"> </w:t>
      </w:r>
      <w:r>
        <w:rPr>
          <w:w w:val="99"/>
        </w:rPr>
        <w:t>to verify).</w:t>
      </w:r>
      <w:r>
        <w:t xml:space="preserve"> </w:t>
      </w:r>
      <w:r>
        <w:rPr>
          <w:w w:val="99"/>
        </w:rPr>
        <w:t>And</w:t>
      </w:r>
      <w:r>
        <w:t xml:space="preserve"> </w:t>
      </w:r>
      <w:r>
        <w:rPr>
          <w:w w:val="99"/>
        </w:rPr>
        <w:t>the</w:t>
      </w:r>
      <w:r>
        <w:t xml:space="preserve"> </w:t>
      </w:r>
      <w:r>
        <w:rPr>
          <w:w w:val="99"/>
        </w:rPr>
        <w:t>first</w:t>
      </w:r>
      <w:r>
        <w:t xml:space="preserve"> </w:t>
      </w:r>
      <w:r>
        <w:rPr>
          <w:w w:val="99"/>
        </w:rPr>
        <w:t>node</w:t>
      </w:r>
      <w:r>
        <w:t xml:space="preserve"> </w:t>
      </w:r>
      <w:r>
        <w:rPr>
          <w:w w:val="99"/>
        </w:rPr>
        <w:t>that</w:t>
      </w:r>
      <w:r>
        <w:t xml:space="preserve"> </w:t>
      </w:r>
      <w:r>
        <w:rPr>
          <w:w w:val="99"/>
        </w:rPr>
        <w:t>finishes</w:t>
      </w:r>
      <w:r>
        <w:t xml:space="preserve"> </w:t>
      </w:r>
      <w:r>
        <w:rPr>
          <w:w w:val="99"/>
        </w:rPr>
        <w:t>the</w:t>
      </w:r>
      <w:r>
        <w:t xml:space="preserve"> </w:t>
      </w:r>
      <w:r>
        <w:rPr>
          <w:w w:val="99"/>
        </w:rPr>
        <w:t>puzzle</w:t>
      </w:r>
      <w:r>
        <w:t xml:space="preserve"> </w:t>
      </w:r>
      <w:r>
        <w:rPr>
          <w:w w:val="99"/>
        </w:rPr>
        <w:t>will</w:t>
      </w:r>
      <w:r>
        <w:t xml:space="preserve"> </w:t>
      </w:r>
      <w:r>
        <w:rPr>
          <w:w w:val="99"/>
        </w:rPr>
        <w:t>collect the</w:t>
      </w:r>
      <w:r>
        <w:t xml:space="preserve">  </w:t>
      </w:r>
      <w:r>
        <w:rPr>
          <w:w w:val="99"/>
        </w:rPr>
        <w:t>reward</w:t>
      </w:r>
      <w:r>
        <w:t xml:space="preserve">  </w:t>
      </w:r>
      <w:r>
        <w:rPr>
          <w:w w:val="99"/>
        </w:rPr>
        <w:t>[18].</w:t>
      </w:r>
      <w:r>
        <w:t xml:space="preserve">  </w:t>
      </w:r>
      <w:r>
        <w:rPr>
          <w:w w:val="99"/>
        </w:rPr>
        <w:t>Proof</w:t>
      </w:r>
      <w:r>
        <w:t xml:space="preserve">  </w:t>
      </w:r>
      <w:r>
        <w:rPr>
          <w:w w:val="99"/>
        </w:rPr>
        <w:t>of</w:t>
      </w:r>
      <w:r>
        <w:t xml:space="preserve">  </w:t>
      </w:r>
      <w:r>
        <w:rPr>
          <w:w w:val="99"/>
        </w:rPr>
        <w:t>Work</w:t>
      </w:r>
      <w:r>
        <w:t xml:space="preserve">  </w:t>
      </w:r>
      <w:r>
        <w:rPr>
          <w:w w:val="99"/>
        </w:rPr>
        <w:t>mechanisms</w:t>
      </w:r>
      <w:r>
        <w:t xml:space="preserve">  </w:t>
      </w:r>
      <w:r>
        <w:rPr>
          <w:w w:val="99"/>
        </w:rPr>
        <w:t>successfully prevent</w:t>
      </w:r>
      <w:r>
        <w:t xml:space="preserve"> </w:t>
      </w:r>
      <w:r>
        <w:rPr>
          <w:w w:val="99"/>
        </w:rPr>
        <w:t>double-spending,</w:t>
      </w:r>
      <w:r>
        <w:t xml:space="preserve"> </w:t>
      </w:r>
      <w:r>
        <w:rPr>
          <w:w w:val="99"/>
        </w:rPr>
        <w:t>DDoS</w:t>
      </w:r>
      <w:r>
        <w:t xml:space="preserve"> </w:t>
      </w:r>
      <w:r>
        <w:rPr>
          <w:w w:val="99"/>
        </w:rPr>
        <w:t>and</w:t>
      </w:r>
      <w:r>
        <w:t xml:space="preserve"> </w:t>
      </w:r>
      <w:r>
        <w:rPr>
          <w:w w:val="99"/>
        </w:rPr>
        <w:t>Sybil</w:t>
      </w:r>
      <w:r>
        <w:t xml:space="preserve"> </w:t>
      </w:r>
      <w:r>
        <w:rPr>
          <w:w w:val="99"/>
        </w:rPr>
        <w:t>attacks</w:t>
      </w:r>
      <w:r>
        <w:t xml:space="preserve"> </w:t>
      </w:r>
      <w:r>
        <w:rPr>
          <w:w w:val="99"/>
        </w:rPr>
        <w:t>at</w:t>
      </w:r>
      <w:r>
        <w:t xml:space="preserve"> </w:t>
      </w:r>
      <w:r>
        <w:rPr>
          <w:w w:val="99"/>
        </w:rPr>
        <w:t>the</w:t>
      </w:r>
      <w:r>
        <w:t xml:space="preserve"> </w:t>
      </w:r>
      <w:r>
        <w:rPr>
          <w:w w:val="99"/>
        </w:rPr>
        <w:t>cost of</w:t>
      </w:r>
      <w:r>
        <w:t xml:space="preserve"> </w:t>
      </w:r>
      <w:r>
        <w:rPr>
          <w:w w:val="99"/>
        </w:rPr>
        <w:t>high</w:t>
      </w:r>
      <w:r>
        <w:t xml:space="preserve"> </w:t>
      </w:r>
      <w:r>
        <w:rPr>
          <w:w w:val="99"/>
        </w:rPr>
        <w:t>energy</w:t>
      </w:r>
      <w:r>
        <w:t xml:space="preserve"> </w:t>
      </w:r>
      <w:r>
        <w:rPr>
          <w:w w:val="99"/>
        </w:rPr>
        <w:t>consumption.</w:t>
      </w:r>
    </w:p>
    <w:p w14:paraId="62E4915F" w14:textId="77777777" w:rsidR="00436C27" w:rsidRDefault="00436C27" w:rsidP="00436C27">
      <w:pPr>
        <w:spacing w:before="3" w:line="249" w:lineRule="auto"/>
        <w:ind w:right="85" w:firstLine="199"/>
        <w:jc w:val="both"/>
      </w:pPr>
      <w:r>
        <w:rPr>
          <w:w w:val="99"/>
        </w:rPr>
        <w:t>Proof</w:t>
      </w:r>
      <w:r>
        <w:t xml:space="preserve">  </w:t>
      </w:r>
      <w:r>
        <w:rPr>
          <w:w w:val="99"/>
        </w:rPr>
        <w:t>of</w:t>
      </w:r>
      <w:r>
        <w:t xml:space="preserve">  </w:t>
      </w:r>
      <w:r>
        <w:rPr>
          <w:w w:val="99"/>
        </w:rPr>
        <w:t>Stake</w:t>
      </w:r>
      <w:r>
        <w:t xml:space="preserve">  </w:t>
      </w:r>
      <w:r>
        <w:rPr>
          <w:w w:val="99"/>
        </w:rPr>
        <w:t>(</w:t>
      </w:r>
      <w:proofErr w:type="spellStart"/>
      <w:r>
        <w:rPr>
          <w:w w:val="99"/>
        </w:rPr>
        <w:t>PoS</w:t>
      </w:r>
      <w:proofErr w:type="spellEnd"/>
      <w:r>
        <w:rPr>
          <w:w w:val="99"/>
        </w:rPr>
        <w:t>)</w:t>
      </w:r>
      <w:r>
        <w:t xml:space="preserve">  </w:t>
      </w:r>
      <w:r>
        <w:rPr>
          <w:w w:val="99"/>
        </w:rPr>
        <w:t>is</w:t>
      </w:r>
      <w:r>
        <w:t xml:space="preserve">  </w:t>
      </w:r>
      <w:r>
        <w:rPr>
          <w:w w:val="99"/>
        </w:rPr>
        <w:t>a</w:t>
      </w:r>
      <w:r>
        <w:t xml:space="preserve">  </w:t>
      </w:r>
      <w:r>
        <w:rPr>
          <w:w w:val="99"/>
        </w:rPr>
        <w:t>novel</w:t>
      </w:r>
      <w:r>
        <w:t xml:space="preserve">  </w:t>
      </w:r>
      <w:r>
        <w:rPr>
          <w:w w:val="99"/>
        </w:rPr>
        <w:t>and</w:t>
      </w:r>
      <w:r>
        <w:t xml:space="preserve">  </w:t>
      </w:r>
      <w:r>
        <w:rPr>
          <w:w w:val="99"/>
        </w:rPr>
        <w:t>more</w:t>
      </w:r>
      <w:r>
        <w:t xml:space="preserve">  </w:t>
      </w:r>
      <w:r>
        <w:rPr>
          <w:w w:val="99"/>
        </w:rPr>
        <w:t>efficient</w:t>
      </w:r>
      <w:r>
        <w:t xml:space="preserve">  </w:t>
      </w:r>
      <w:r>
        <w:rPr>
          <w:w w:val="99"/>
        </w:rPr>
        <w:t>consensus</w:t>
      </w:r>
      <w:r>
        <w:t xml:space="preserve"> </w:t>
      </w:r>
      <w:r>
        <w:rPr>
          <w:w w:val="99"/>
        </w:rPr>
        <w:t>mechanism</w:t>
      </w:r>
      <w:r>
        <w:t xml:space="preserve"> </w:t>
      </w:r>
      <w:r>
        <w:rPr>
          <w:w w:val="99"/>
        </w:rPr>
        <w:t>proposed</w:t>
      </w:r>
      <w:r>
        <w:t xml:space="preserve"> </w:t>
      </w:r>
      <w:r>
        <w:rPr>
          <w:w w:val="99"/>
        </w:rPr>
        <w:t>as</w:t>
      </w:r>
      <w:r>
        <w:t xml:space="preserve"> </w:t>
      </w:r>
      <w:r>
        <w:rPr>
          <w:w w:val="99"/>
        </w:rPr>
        <w:t>an</w:t>
      </w:r>
      <w:r>
        <w:t xml:space="preserve"> </w:t>
      </w:r>
      <w:r>
        <w:rPr>
          <w:w w:val="99"/>
        </w:rPr>
        <w:t>alternative</w:t>
      </w:r>
      <w:r>
        <w:t xml:space="preserve"> </w:t>
      </w:r>
      <w:r>
        <w:rPr>
          <w:w w:val="99"/>
        </w:rPr>
        <w:t>to</w:t>
      </w:r>
      <w:r>
        <w:t xml:space="preserve"> </w:t>
      </w:r>
      <w:r>
        <w:rPr>
          <w:w w:val="99"/>
        </w:rPr>
        <w:t>the</w:t>
      </w:r>
      <w:r>
        <w:t xml:space="preserve"> </w:t>
      </w:r>
      <w:r>
        <w:rPr>
          <w:w w:val="99"/>
        </w:rPr>
        <w:t>intensive energy</w:t>
      </w:r>
      <w:r>
        <w:t xml:space="preserve">  </w:t>
      </w:r>
      <w:r>
        <w:rPr>
          <w:w w:val="99"/>
        </w:rPr>
        <w:t>and</w:t>
      </w:r>
      <w:r>
        <w:t xml:space="preserve">  </w:t>
      </w:r>
      <w:r>
        <w:rPr>
          <w:w w:val="99"/>
        </w:rPr>
        <w:t>computational</w:t>
      </w:r>
      <w:r>
        <w:t xml:space="preserve">  </w:t>
      </w:r>
      <w:r>
        <w:rPr>
          <w:w w:val="99"/>
        </w:rPr>
        <w:t>use</w:t>
      </w:r>
      <w:r>
        <w:t xml:space="preserve">  </w:t>
      </w:r>
      <w:r>
        <w:rPr>
          <w:w w:val="99"/>
        </w:rPr>
        <w:t>in</w:t>
      </w:r>
      <w:r>
        <w:t xml:space="preserve">  </w:t>
      </w:r>
      <w:r>
        <w:rPr>
          <w:w w:val="99"/>
        </w:rPr>
        <w:t>Proof</w:t>
      </w:r>
      <w:r>
        <w:t xml:space="preserve">  </w:t>
      </w:r>
      <w:r>
        <w:rPr>
          <w:w w:val="99"/>
        </w:rPr>
        <w:t>of</w:t>
      </w:r>
      <w:r>
        <w:t xml:space="preserve">  </w:t>
      </w:r>
      <w:r>
        <w:rPr>
          <w:w w:val="99"/>
        </w:rPr>
        <w:t>Work</w:t>
      </w:r>
      <w:r>
        <w:t xml:space="preserve">  </w:t>
      </w:r>
      <w:r>
        <w:rPr>
          <w:w w:val="99"/>
        </w:rPr>
        <w:t>consensus mechanisms.</w:t>
      </w:r>
      <w:r>
        <w:t xml:space="preserve"> </w:t>
      </w:r>
      <w:proofErr w:type="spellStart"/>
      <w:r>
        <w:rPr>
          <w:w w:val="99"/>
        </w:rPr>
        <w:t>PoS</w:t>
      </w:r>
      <w:proofErr w:type="spellEnd"/>
      <w:r>
        <w:t xml:space="preserve"> </w:t>
      </w:r>
      <w:r>
        <w:rPr>
          <w:w w:val="99"/>
        </w:rPr>
        <w:t>can</w:t>
      </w:r>
      <w:r>
        <w:t xml:space="preserve"> </w:t>
      </w:r>
      <w:r>
        <w:rPr>
          <w:w w:val="99"/>
        </w:rPr>
        <w:t>be</w:t>
      </w:r>
      <w:r>
        <w:t xml:space="preserve"> </w:t>
      </w:r>
      <w:r>
        <w:rPr>
          <w:w w:val="99"/>
        </w:rPr>
        <w:t>found</w:t>
      </w:r>
      <w:r>
        <w:t xml:space="preserve"> </w:t>
      </w:r>
      <w:r>
        <w:rPr>
          <w:w w:val="99"/>
        </w:rPr>
        <w:t>in</w:t>
      </w:r>
      <w:r>
        <w:t xml:space="preserve"> </w:t>
      </w:r>
      <w:r>
        <w:rPr>
          <w:w w:val="99"/>
        </w:rPr>
        <w:t>many</w:t>
      </w:r>
      <w:r>
        <w:t xml:space="preserve"> </w:t>
      </w:r>
      <w:r>
        <w:rPr>
          <w:w w:val="99"/>
        </w:rPr>
        <w:t>new</w:t>
      </w:r>
      <w:r>
        <w:t xml:space="preserve"> </w:t>
      </w:r>
      <w:r>
        <w:rPr>
          <w:w w:val="99"/>
        </w:rPr>
        <w:t>architectures</w:t>
      </w:r>
      <w:r>
        <w:t xml:space="preserve"> </w:t>
      </w:r>
      <w:r>
        <w:rPr>
          <w:w w:val="99"/>
        </w:rPr>
        <w:t xml:space="preserve">like </w:t>
      </w:r>
      <w:proofErr w:type="spellStart"/>
      <w:r>
        <w:rPr>
          <w:w w:val="99"/>
        </w:rPr>
        <w:t>Cardano</w:t>
      </w:r>
      <w:proofErr w:type="spellEnd"/>
      <w:r>
        <w:t xml:space="preserve"> </w:t>
      </w:r>
      <w:r>
        <w:rPr>
          <w:w w:val="99"/>
        </w:rPr>
        <w:t>[19]</w:t>
      </w:r>
      <w:r>
        <w:t xml:space="preserve"> </w:t>
      </w:r>
      <w:r>
        <w:rPr>
          <w:w w:val="99"/>
        </w:rPr>
        <w:t>and</w:t>
      </w:r>
      <w:r>
        <w:t xml:space="preserve"> </w:t>
      </w:r>
      <w:proofErr w:type="spellStart"/>
      <w:r>
        <w:rPr>
          <w:w w:val="99"/>
        </w:rPr>
        <w:t>Algorand</w:t>
      </w:r>
      <w:proofErr w:type="spellEnd"/>
      <w:r>
        <w:t xml:space="preserve"> </w:t>
      </w:r>
      <w:r>
        <w:rPr>
          <w:w w:val="99"/>
        </w:rPr>
        <w:t>[3]</w:t>
      </w:r>
      <w:r>
        <w:t xml:space="preserve"> </w:t>
      </w:r>
      <w:r>
        <w:rPr>
          <w:w w:val="99"/>
        </w:rPr>
        <w:t>or</w:t>
      </w:r>
      <w:r>
        <w:t xml:space="preserve"> </w:t>
      </w:r>
      <w:r>
        <w:rPr>
          <w:w w:val="99"/>
        </w:rPr>
        <w:t>can</w:t>
      </w:r>
      <w:r>
        <w:t xml:space="preserve"> </w:t>
      </w:r>
      <w:r>
        <w:rPr>
          <w:w w:val="99"/>
        </w:rPr>
        <w:t>be</w:t>
      </w:r>
      <w:r>
        <w:t xml:space="preserve"> </w:t>
      </w:r>
      <w:r>
        <w:rPr>
          <w:w w:val="99"/>
        </w:rPr>
        <w:t>used</w:t>
      </w:r>
      <w:r>
        <w:t xml:space="preserve"> </w:t>
      </w:r>
      <w:r>
        <w:rPr>
          <w:w w:val="99"/>
        </w:rPr>
        <w:t>in</w:t>
      </w:r>
      <w:r>
        <w:t xml:space="preserve"> </w:t>
      </w:r>
      <w:r>
        <w:rPr>
          <w:w w:val="99"/>
        </w:rPr>
        <w:t>next</w:t>
      </w:r>
      <w:r>
        <w:t xml:space="preserve"> </w:t>
      </w:r>
      <w:r>
        <w:rPr>
          <w:w w:val="99"/>
        </w:rPr>
        <w:t>version of</w:t>
      </w:r>
      <w:r>
        <w:t xml:space="preserve">  </w:t>
      </w:r>
      <w:r>
        <w:rPr>
          <w:w w:val="99"/>
        </w:rPr>
        <w:t>Ethereum.</w:t>
      </w:r>
      <w:r>
        <w:t xml:space="preserve">  </w:t>
      </w:r>
      <w:r>
        <w:rPr>
          <w:w w:val="99"/>
        </w:rPr>
        <w:t>In</w:t>
      </w:r>
      <w:r>
        <w:t xml:space="preserve">  </w:t>
      </w:r>
      <w:proofErr w:type="spellStart"/>
      <w:r>
        <w:rPr>
          <w:w w:val="99"/>
        </w:rPr>
        <w:t>PoS</w:t>
      </w:r>
      <w:proofErr w:type="spellEnd"/>
      <w:r>
        <w:t xml:space="preserve">  </w:t>
      </w:r>
      <w:r>
        <w:rPr>
          <w:w w:val="99"/>
        </w:rPr>
        <w:t>the</w:t>
      </w:r>
      <w:r>
        <w:t xml:space="preserve">  </w:t>
      </w:r>
      <w:r>
        <w:rPr>
          <w:w w:val="99"/>
        </w:rPr>
        <w:t>node</w:t>
      </w:r>
      <w:r>
        <w:t xml:space="preserve">  </w:t>
      </w:r>
      <w:r>
        <w:rPr>
          <w:w w:val="99"/>
        </w:rPr>
        <w:t>that</w:t>
      </w:r>
      <w:r>
        <w:t xml:space="preserve">  </w:t>
      </w:r>
      <w:r>
        <w:rPr>
          <w:w w:val="99"/>
        </w:rPr>
        <w:t>proposes</w:t>
      </w:r>
      <w:r>
        <w:t xml:space="preserve">  </w:t>
      </w:r>
      <w:r>
        <w:rPr>
          <w:w w:val="99"/>
        </w:rPr>
        <w:t>the</w:t>
      </w:r>
      <w:r>
        <w:t xml:space="preserve">  </w:t>
      </w:r>
      <w:r>
        <w:rPr>
          <w:w w:val="99"/>
        </w:rPr>
        <w:t>next</w:t>
      </w:r>
      <w:r>
        <w:t xml:space="preserve">  </w:t>
      </w:r>
      <w:r>
        <w:rPr>
          <w:w w:val="99"/>
        </w:rPr>
        <w:t>block is</w:t>
      </w:r>
      <w:r>
        <w:t xml:space="preserve">  </w:t>
      </w:r>
      <w:r>
        <w:rPr>
          <w:w w:val="99"/>
        </w:rPr>
        <w:t>selected</w:t>
      </w:r>
      <w:r>
        <w:t xml:space="preserve">  </w:t>
      </w:r>
      <w:r>
        <w:rPr>
          <w:w w:val="99"/>
        </w:rPr>
        <w:t>by</w:t>
      </w:r>
      <w:r>
        <w:t xml:space="preserve">  </w:t>
      </w:r>
      <w:r>
        <w:rPr>
          <w:w w:val="99"/>
        </w:rPr>
        <w:t>a</w:t>
      </w:r>
      <w:r>
        <w:t xml:space="preserve">  </w:t>
      </w:r>
      <w:r>
        <w:rPr>
          <w:w w:val="99"/>
        </w:rPr>
        <w:t>combination</w:t>
      </w:r>
      <w:r>
        <w:t xml:space="preserve">  </w:t>
      </w:r>
      <w:r>
        <w:rPr>
          <w:w w:val="99"/>
        </w:rPr>
        <w:t>of</w:t>
      </w:r>
      <w:r>
        <w:t xml:space="preserve">  </w:t>
      </w:r>
      <w:r>
        <w:rPr>
          <w:w w:val="99"/>
        </w:rPr>
        <w:t>stake</w:t>
      </w:r>
      <w:r>
        <w:t xml:space="preserve">  </w:t>
      </w:r>
      <w:r>
        <w:rPr>
          <w:w w:val="99"/>
        </w:rPr>
        <w:t>(wealth),</w:t>
      </w:r>
      <w:r>
        <w:t xml:space="preserve">  </w:t>
      </w:r>
      <w:r>
        <w:rPr>
          <w:w w:val="99"/>
        </w:rPr>
        <w:t>randomness and/or</w:t>
      </w:r>
      <w:r>
        <w:t xml:space="preserve"> </w:t>
      </w:r>
      <w:r>
        <w:rPr>
          <w:w w:val="99"/>
        </w:rPr>
        <w:t>age.</w:t>
      </w:r>
      <w:r>
        <w:t xml:space="preserve"> </w:t>
      </w:r>
      <w:r>
        <w:rPr>
          <w:w w:val="99"/>
        </w:rPr>
        <w:t>It</w:t>
      </w:r>
      <w:r>
        <w:t xml:space="preserve"> </w:t>
      </w:r>
      <w:r>
        <w:rPr>
          <w:w w:val="99"/>
        </w:rPr>
        <w:t>mitigates</w:t>
      </w:r>
      <w:r>
        <w:t xml:space="preserve"> </w:t>
      </w:r>
      <w:r>
        <w:rPr>
          <w:w w:val="99"/>
        </w:rPr>
        <w:t>the</w:t>
      </w:r>
      <w:r>
        <w:t xml:space="preserve"> </w:t>
      </w:r>
      <w:proofErr w:type="spellStart"/>
      <w:r>
        <w:rPr>
          <w:w w:val="99"/>
        </w:rPr>
        <w:t>PoW</w:t>
      </w:r>
      <w:proofErr w:type="spellEnd"/>
      <w:r>
        <w:t xml:space="preserve"> </w:t>
      </w:r>
      <w:r>
        <w:rPr>
          <w:w w:val="99"/>
        </w:rPr>
        <w:t>energy</w:t>
      </w:r>
      <w:r>
        <w:t xml:space="preserve"> </w:t>
      </w:r>
      <w:r>
        <w:rPr>
          <w:w w:val="99"/>
        </w:rPr>
        <w:t>problem</w:t>
      </w:r>
      <w:r>
        <w:t xml:space="preserve"> </w:t>
      </w:r>
      <w:r>
        <w:rPr>
          <w:w w:val="99"/>
        </w:rPr>
        <w:t>but</w:t>
      </w:r>
      <w:r>
        <w:t xml:space="preserve"> </w:t>
      </w:r>
      <w:r>
        <w:rPr>
          <w:w w:val="99"/>
        </w:rPr>
        <w:t>also</w:t>
      </w:r>
      <w:r>
        <w:t xml:space="preserve"> </w:t>
      </w:r>
      <w:r>
        <w:rPr>
          <w:w w:val="99"/>
        </w:rPr>
        <w:t>puts two</w:t>
      </w:r>
      <w:r>
        <w:t xml:space="preserve"> </w:t>
      </w:r>
      <w:r>
        <w:rPr>
          <w:w w:val="99"/>
        </w:rPr>
        <w:t>important</w:t>
      </w:r>
      <w:r>
        <w:t xml:space="preserve"> </w:t>
      </w:r>
      <w:r>
        <w:rPr>
          <w:w w:val="99"/>
        </w:rPr>
        <w:t>issues</w:t>
      </w:r>
      <w:r>
        <w:t xml:space="preserve"> </w:t>
      </w:r>
      <w:r>
        <w:rPr>
          <w:w w:val="99"/>
        </w:rPr>
        <w:t>on</w:t>
      </w:r>
      <w:r>
        <w:t xml:space="preserve"> </w:t>
      </w:r>
      <w:r>
        <w:rPr>
          <w:w w:val="99"/>
        </w:rPr>
        <w:t>the</w:t>
      </w:r>
      <w:r>
        <w:t xml:space="preserve"> </w:t>
      </w:r>
      <w:r>
        <w:rPr>
          <w:w w:val="99"/>
        </w:rPr>
        <w:t>table:</w:t>
      </w:r>
      <w:r>
        <w:t xml:space="preserve"> </w:t>
      </w:r>
      <w:r>
        <w:rPr>
          <w:w w:val="99"/>
        </w:rPr>
        <w:t>the</w:t>
      </w:r>
      <w:r>
        <w:t xml:space="preserve"> </w:t>
      </w:r>
      <w:r>
        <w:rPr>
          <w:w w:val="99"/>
        </w:rPr>
        <w:t>Nothing</w:t>
      </w:r>
      <w:r>
        <w:t xml:space="preserve"> </w:t>
      </w:r>
      <w:r>
        <w:rPr>
          <w:w w:val="99"/>
        </w:rPr>
        <w:t>at</w:t>
      </w:r>
      <w:r>
        <w:t xml:space="preserve"> </w:t>
      </w:r>
      <w:r>
        <w:rPr>
          <w:w w:val="99"/>
        </w:rPr>
        <w:t>Stake</w:t>
      </w:r>
      <w:r>
        <w:t xml:space="preserve"> </w:t>
      </w:r>
      <w:r>
        <w:rPr>
          <w:w w:val="99"/>
        </w:rPr>
        <w:t>attack and</w:t>
      </w:r>
      <w:r>
        <w:t xml:space="preserve"> </w:t>
      </w:r>
      <w:r>
        <w:rPr>
          <w:w w:val="99"/>
        </w:rPr>
        <w:t>a</w:t>
      </w:r>
      <w:r>
        <w:t xml:space="preserve"> </w:t>
      </w:r>
      <w:r>
        <w:rPr>
          <w:w w:val="99"/>
        </w:rPr>
        <w:t>higher</w:t>
      </w:r>
      <w:r>
        <w:t xml:space="preserve"> </w:t>
      </w:r>
      <w:r>
        <w:rPr>
          <w:w w:val="99"/>
        </w:rPr>
        <w:t>centralization</w:t>
      </w:r>
      <w:r>
        <w:t xml:space="preserve"> </w:t>
      </w:r>
      <w:r>
        <w:rPr>
          <w:w w:val="99"/>
        </w:rPr>
        <w:t>risk.</w:t>
      </w:r>
    </w:p>
    <w:p w14:paraId="75A9CEA9" w14:textId="77777777" w:rsidR="00436C27" w:rsidRDefault="00436C27" w:rsidP="00436C27">
      <w:pPr>
        <w:spacing w:before="3" w:line="249" w:lineRule="auto"/>
        <w:ind w:right="85" w:firstLine="199"/>
        <w:jc w:val="both"/>
      </w:pPr>
      <w:r>
        <w:rPr>
          <w:w w:val="99"/>
        </w:rPr>
        <w:t>Proof</w:t>
      </w:r>
      <w:r>
        <w:t xml:space="preserve">  </w:t>
      </w:r>
      <w:r>
        <w:rPr>
          <w:w w:val="99"/>
        </w:rPr>
        <w:t>of</w:t>
      </w:r>
      <w:r>
        <w:t xml:space="preserve">  </w:t>
      </w:r>
      <w:r>
        <w:rPr>
          <w:w w:val="99"/>
        </w:rPr>
        <w:t>Meme</w:t>
      </w:r>
      <w:r>
        <w:t xml:space="preserve">  </w:t>
      </w:r>
      <w:r>
        <w:rPr>
          <w:w w:val="99"/>
        </w:rPr>
        <w:t>as</w:t>
      </w:r>
      <w:r>
        <w:t xml:space="preserve">  </w:t>
      </w:r>
      <w:r>
        <w:rPr>
          <w:w w:val="99"/>
        </w:rPr>
        <w:t>envisioned</w:t>
      </w:r>
      <w:r>
        <w:t xml:space="preserve">  </w:t>
      </w:r>
      <w:r>
        <w:rPr>
          <w:w w:val="99"/>
        </w:rPr>
        <w:t>in</w:t>
      </w:r>
      <w:r>
        <w:t xml:space="preserve">  </w:t>
      </w:r>
      <w:r>
        <w:rPr>
          <w:w w:val="99"/>
        </w:rPr>
        <w:t>Constellation</w:t>
      </w:r>
      <w:r>
        <w:t xml:space="preserve">  </w:t>
      </w:r>
      <w:r>
        <w:rPr>
          <w:w w:val="99"/>
        </w:rPr>
        <w:t>[20],</w:t>
      </w:r>
      <w:r>
        <w:t xml:space="preserve">  </w:t>
      </w:r>
      <w:r>
        <w:rPr>
          <w:w w:val="99"/>
        </w:rPr>
        <w:t>is</w:t>
      </w:r>
      <w:r>
        <w:t xml:space="preserve">  </w:t>
      </w:r>
      <w:r>
        <w:rPr>
          <w:w w:val="99"/>
        </w:rPr>
        <w:t>an algorithm</w:t>
      </w:r>
      <w:r>
        <w:t xml:space="preserve">  </w:t>
      </w:r>
      <w:r>
        <w:rPr>
          <w:w w:val="99"/>
        </w:rPr>
        <w:t>based</w:t>
      </w:r>
      <w:r>
        <w:t xml:space="preserve">  </w:t>
      </w:r>
      <w:r>
        <w:rPr>
          <w:w w:val="99"/>
        </w:rPr>
        <w:t>on</w:t>
      </w:r>
      <w:r>
        <w:t xml:space="preserve">  </w:t>
      </w:r>
      <w:r>
        <w:rPr>
          <w:w w:val="99"/>
        </w:rPr>
        <w:t>the</w:t>
      </w:r>
      <w:r>
        <w:t xml:space="preserve">  </w:t>
      </w:r>
      <w:r>
        <w:rPr>
          <w:w w:val="99"/>
        </w:rPr>
        <w:t>node’s</w:t>
      </w:r>
      <w:r>
        <w:t xml:space="preserve">  </w:t>
      </w:r>
      <w:r>
        <w:rPr>
          <w:w w:val="99"/>
        </w:rPr>
        <w:t>historical</w:t>
      </w:r>
      <w:r>
        <w:t xml:space="preserve">  </w:t>
      </w:r>
      <w:r>
        <w:rPr>
          <w:w w:val="99"/>
        </w:rPr>
        <w:t>participation</w:t>
      </w:r>
      <w:r>
        <w:t xml:space="preserve">  </w:t>
      </w:r>
      <w:r>
        <w:rPr>
          <w:w w:val="99"/>
        </w:rPr>
        <w:t>on</w:t>
      </w:r>
      <w:r>
        <w:t xml:space="preserve">  </w:t>
      </w:r>
      <w:r>
        <w:rPr>
          <w:w w:val="99"/>
        </w:rPr>
        <w:t>the network.</w:t>
      </w:r>
      <w:r>
        <w:t xml:space="preserve"> </w:t>
      </w:r>
      <w:r>
        <w:rPr>
          <w:w w:val="99"/>
        </w:rPr>
        <w:t>Its</w:t>
      </w:r>
      <w:r>
        <w:t xml:space="preserve"> </w:t>
      </w:r>
      <w:proofErr w:type="spellStart"/>
      <w:r>
        <w:rPr>
          <w:w w:val="99"/>
        </w:rPr>
        <w:t>behaviour</w:t>
      </w:r>
      <w:proofErr w:type="spellEnd"/>
      <w:r>
        <w:t xml:space="preserve"> </w:t>
      </w:r>
      <w:r>
        <w:rPr>
          <w:w w:val="99"/>
        </w:rPr>
        <w:t>is</w:t>
      </w:r>
      <w:r>
        <w:t xml:space="preserve"> </w:t>
      </w:r>
      <w:r>
        <w:rPr>
          <w:w w:val="99"/>
        </w:rPr>
        <w:t>stored</w:t>
      </w:r>
      <w:r>
        <w:t xml:space="preserve"> </w:t>
      </w:r>
      <w:r>
        <w:rPr>
          <w:w w:val="99"/>
        </w:rPr>
        <w:t>in</w:t>
      </w:r>
      <w:r>
        <w:t xml:space="preserve"> </w:t>
      </w:r>
      <w:r>
        <w:rPr>
          <w:w w:val="99"/>
        </w:rPr>
        <w:t>a</w:t>
      </w:r>
      <w:r>
        <w:t xml:space="preserve"> </w:t>
      </w:r>
      <w:r>
        <w:rPr>
          <w:w w:val="99"/>
        </w:rPr>
        <w:t>matrix</w:t>
      </w:r>
      <w:r>
        <w:t xml:space="preserve"> </w:t>
      </w:r>
      <w:r>
        <w:rPr>
          <w:w w:val="99"/>
        </w:rPr>
        <w:t>of</w:t>
      </w:r>
      <w:r>
        <w:t xml:space="preserve"> </w:t>
      </w:r>
      <w:r>
        <w:rPr>
          <w:w w:val="99"/>
        </w:rPr>
        <w:t>weights</w:t>
      </w:r>
      <w:r>
        <w:t xml:space="preserve"> </w:t>
      </w:r>
      <w:r>
        <w:rPr>
          <w:w w:val="99"/>
        </w:rPr>
        <w:t>in</w:t>
      </w:r>
      <w:r>
        <w:t xml:space="preserve"> </w:t>
      </w:r>
      <w:r>
        <w:rPr>
          <w:w w:val="99"/>
        </w:rPr>
        <w:t>the blockchain</w:t>
      </w:r>
      <w:r>
        <w:t xml:space="preserve">  </w:t>
      </w:r>
      <w:r>
        <w:rPr>
          <w:w w:val="99"/>
        </w:rPr>
        <w:t>and</w:t>
      </w:r>
      <w:r>
        <w:t xml:space="preserve">  </w:t>
      </w:r>
      <w:r>
        <w:rPr>
          <w:w w:val="99"/>
        </w:rPr>
        <w:t>supports</w:t>
      </w:r>
      <w:r>
        <w:t xml:space="preserve">  </w:t>
      </w:r>
      <w:r>
        <w:rPr>
          <w:w w:val="99"/>
        </w:rPr>
        <w:t>changes</w:t>
      </w:r>
      <w:r>
        <w:t xml:space="preserve">  </w:t>
      </w:r>
      <w:r>
        <w:rPr>
          <w:w w:val="99"/>
        </w:rPr>
        <w:t>over</w:t>
      </w:r>
      <w:r>
        <w:t xml:space="preserve">  </w:t>
      </w:r>
      <w:r>
        <w:rPr>
          <w:w w:val="99"/>
        </w:rPr>
        <w:t>time.</w:t>
      </w:r>
      <w:r>
        <w:t xml:space="preserve">  </w:t>
      </w:r>
      <w:r>
        <w:rPr>
          <w:w w:val="99"/>
        </w:rPr>
        <w:t>Also,</w:t>
      </w:r>
      <w:r>
        <w:t xml:space="preserve">  </w:t>
      </w:r>
      <w:r>
        <w:rPr>
          <w:w w:val="99"/>
        </w:rPr>
        <w:t>it</w:t>
      </w:r>
      <w:r>
        <w:t xml:space="preserve">  </w:t>
      </w:r>
      <w:r>
        <w:rPr>
          <w:w w:val="99"/>
        </w:rPr>
        <w:t>allows new</w:t>
      </w:r>
      <w:r>
        <w:t xml:space="preserve">  </w:t>
      </w:r>
      <w:r>
        <w:rPr>
          <w:w w:val="99"/>
        </w:rPr>
        <w:t>nodes</w:t>
      </w:r>
      <w:r>
        <w:t xml:space="preserve">  </w:t>
      </w:r>
      <w:r>
        <w:rPr>
          <w:w w:val="99"/>
        </w:rPr>
        <w:t>to</w:t>
      </w:r>
      <w:r>
        <w:t xml:space="preserve">  </w:t>
      </w:r>
      <w:r>
        <w:rPr>
          <w:w w:val="99"/>
        </w:rPr>
        <w:t>gain</w:t>
      </w:r>
      <w:r>
        <w:t xml:space="preserve">  </w:t>
      </w:r>
      <w:r>
        <w:rPr>
          <w:w w:val="99"/>
        </w:rPr>
        <w:t>trust</w:t>
      </w:r>
      <w:r>
        <w:t xml:space="preserve">  </w:t>
      </w:r>
      <w:r>
        <w:rPr>
          <w:w w:val="99"/>
        </w:rPr>
        <w:t>by</w:t>
      </w:r>
      <w:r>
        <w:t xml:space="preserve">  </w:t>
      </w:r>
      <w:r>
        <w:rPr>
          <w:w w:val="99"/>
        </w:rPr>
        <w:t>building</w:t>
      </w:r>
      <w:r>
        <w:t xml:space="preserve">  </w:t>
      </w:r>
      <w:r>
        <w:rPr>
          <w:w w:val="99"/>
        </w:rPr>
        <w:t>up</w:t>
      </w:r>
      <w:r>
        <w:t xml:space="preserve">  </w:t>
      </w:r>
      <w:r>
        <w:rPr>
          <w:w w:val="99"/>
        </w:rPr>
        <w:t>reputation.</w:t>
      </w:r>
      <w:r>
        <w:t xml:space="preserve">  </w:t>
      </w:r>
      <w:r>
        <w:rPr>
          <w:w w:val="99"/>
        </w:rPr>
        <w:t>The</w:t>
      </w:r>
      <w:r>
        <w:t xml:space="preserve">  </w:t>
      </w:r>
      <w:r>
        <w:rPr>
          <w:w w:val="99"/>
        </w:rPr>
        <w:t>main drawback</w:t>
      </w:r>
      <w:r>
        <w:t xml:space="preserve">  </w:t>
      </w:r>
      <w:r>
        <w:rPr>
          <w:w w:val="99"/>
        </w:rPr>
        <w:t>regarding</w:t>
      </w:r>
      <w:r>
        <w:t xml:space="preserve">  </w:t>
      </w:r>
      <w:r>
        <w:rPr>
          <w:w w:val="99"/>
        </w:rPr>
        <w:t>Sybil</w:t>
      </w:r>
      <w:r>
        <w:t xml:space="preserve">  </w:t>
      </w:r>
      <w:r>
        <w:rPr>
          <w:w w:val="99"/>
        </w:rPr>
        <w:t>attacks</w:t>
      </w:r>
      <w:r>
        <w:t xml:space="preserve">  </w:t>
      </w:r>
      <w:r>
        <w:rPr>
          <w:w w:val="99"/>
        </w:rPr>
        <w:t>is</w:t>
      </w:r>
      <w:r>
        <w:t xml:space="preserve">  </w:t>
      </w:r>
      <w:r>
        <w:rPr>
          <w:w w:val="99"/>
        </w:rPr>
        <w:t>alleviated</w:t>
      </w:r>
      <w:r>
        <w:t xml:space="preserve">  </w:t>
      </w:r>
      <w:r>
        <w:rPr>
          <w:w w:val="99"/>
        </w:rPr>
        <w:t>through</w:t>
      </w:r>
      <w:r>
        <w:t xml:space="preserve">  </w:t>
      </w:r>
      <w:r>
        <w:rPr>
          <w:w w:val="99"/>
        </w:rPr>
        <w:t>the NetFlow</w:t>
      </w:r>
      <w:r>
        <w:t xml:space="preserve"> </w:t>
      </w:r>
      <w:r>
        <w:rPr>
          <w:w w:val="99"/>
        </w:rPr>
        <w:t>algorithm.</w:t>
      </w:r>
    </w:p>
    <w:p w14:paraId="0E6A31D8" w14:textId="77777777" w:rsidR="00436C27" w:rsidRDefault="00436C27" w:rsidP="00436C27">
      <w:pPr>
        <w:spacing w:before="3" w:line="249" w:lineRule="auto"/>
        <w:ind w:right="85" w:firstLine="199"/>
        <w:jc w:val="both"/>
      </w:pPr>
      <w:r>
        <w:rPr>
          <w:w w:val="99"/>
        </w:rPr>
        <w:t>Delegated</w:t>
      </w:r>
      <w:r>
        <w:t xml:space="preserve">  </w:t>
      </w:r>
      <w:r>
        <w:rPr>
          <w:w w:val="99"/>
        </w:rPr>
        <w:t>Proof</w:t>
      </w:r>
      <w:r>
        <w:t xml:space="preserve">  </w:t>
      </w:r>
      <w:r>
        <w:rPr>
          <w:w w:val="99"/>
        </w:rPr>
        <w:t>of</w:t>
      </w:r>
      <w:r>
        <w:t xml:space="preserve">  </w:t>
      </w:r>
      <w:r>
        <w:rPr>
          <w:w w:val="99"/>
        </w:rPr>
        <w:t>Stake</w:t>
      </w:r>
      <w:r>
        <w:t xml:space="preserve">  </w:t>
      </w:r>
      <w:r>
        <w:rPr>
          <w:w w:val="99"/>
        </w:rPr>
        <w:t>(</w:t>
      </w:r>
      <w:proofErr w:type="spellStart"/>
      <w:r>
        <w:rPr>
          <w:w w:val="99"/>
        </w:rPr>
        <w:t>DPoS</w:t>
      </w:r>
      <w:proofErr w:type="spellEnd"/>
      <w:r>
        <w:rPr>
          <w:w w:val="99"/>
        </w:rPr>
        <w:t>)</w:t>
      </w:r>
      <w:r>
        <w:t xml:space="preserve">  </w:t>
      </w:r>
      <w:r>
        <w:rPr>
          <w:w w:val="99"/>
        </w:rPr>
        <w:t>found</w:t>
      </w:r>
      <w:r>
        <w:t xml:space="preserve">  </w:t>
      </w:r>
      <w:r>
        <w:rPr>
          <w:w w:val="99"/>
        </w:rPr>
        <w:t>in</w:t>
      </w:r>
      <w:r>
        <w:t xml:space="preserve">  </w:t>
      </w:r>
      <w:proofErr w:type="spellStart"/>
      <w:r>
        <w:rPr>
          <w:w w:val="99"/>
        </w:rPr>
        <w:t>Bitshares</w:t>
      </w:r>
      <w:proofErr w:type="spellEnd"/>
      <w:r>
        <w:t xml:space="preserve">  </w:t>
      </w:r>
      <w:r>
        <w:rPr>
          <w:w w:val="99"/>
        </w:rPr>
        <w:t xml:space="preserve">[21], </w:t>
      </w:r>
      <w:proofErr w:type="spellStart"/>
      <w:r>
        <w:rPr>
          <w:w w:val="99"/>
        </w:rPr>
        <w:t>Steemit</w:t>
      </w:r>
      <w:proofErr w:type="spellEnd"/>
      <w:r>
        <w:t xml:space="preserve">  </w:t>
      </w:r>
      <w:r>
        <w:rPr>
          <w:w w:val="99"/>
        </w:rPr>
        <w:t>[22]</w:t>
      </w:r>
      <w:r>
        <w:t xml:space="preserve">  </w:t>
      </w:r>
      <w:r>
        <w:rPr>
          <w:w w:val="99"/>
        </w:rPr>
        <w:t>and</w:t>
      </w:r>
      <w:r>
        <w:t xml:space="preserve">  </w:t>
      </w:r>
      <w:r>
        <w:rPr>
          <w:w w:val="99"/>
        </w:rPr>
        <w:t>EOS</w:t>
      </w:r>
      <w:r>
        <w:t xml:space="preserve">  </w:t>
      </w:r>
      <w:r>
        <w:rPr>
          <w:w w:val="99"/>
        </w:rPr>
        <w:t>[23]</w:t>
      </w:r>
      <w:r>
        <w:t xml:space="preserve">  </w:t>
      </w:r>
      <w:r>
        <w:rPr>
          <w:w w:val="99"/>
        </w:rPr>
        <w:t>is</w:t>
      </w:r>
      <w:r>
        <w:t xml:space="preserve">  </w:t>
      </w:r>
      <w:r>
        <w:rPr>
          <w:w w:val="99"/>
        </w:rPr>
        <w:t>a</w:t>
      </w:r>
      <w:r>
        <w:t xml:space="preserve">  </w:t>
      </w:r>
      <w:r>
        <w:rPr>
          <w:w w:val="99"/>
        </w:rPr>
        <w:t>hybrid</w:t>
      </w:r>
      <w:r>
        <w:t xml:space="preserve">  </w:t>
      </w:r>
      <w:r>
        <w:rPr>
          <w:w w:val="99"/>
        </w:rPr>
        <w:t>between</w:t>
      </w:r>
      <w:r>
        <w:t xml:space="preserve">  </w:t>
      </w:r>
      <w:r>
        <w:rPr>
          <w:w w:val="99"/>
        </w:rPr>
        <w:t>Proof</w:t>
      </w:r>
      <w:r>
        <w:t xml:space="preserve">  </w:t>
      </w:r>
      <w:r>
        <w:rPr>
          <w:w w:val="99"/>
        </w:rPr>
        <w:t>of Authority</w:t>
      </w:r>
      <w:r>
        <w:t xml:space="preserve"> </w:t>
      </w:r>
      <w:r>
        <w:rPr>
          <w:w w:val="99"/>
        </w:rPr>
        <w:t>and</w:t>
      </w:r>
      <w:r>
        <w:t xml:space="preserve"> </w:t>
      </w:r>
      <w:r>
        <w:rPr>
          <w:w w:val="99"/>
        </w:rPr>
        <w:t>Proof</w:t>
      </w:r>
      <w:r>
        <w:t xml:space="preserve"> </w:t>
      </w:r>
      <w:r>
        <w:rPr>
          <w:w w:val="99"/>
        </w:rPr>
        <w:t>of</w:t>
      </w:r>
      <w:r>
        <w:t xml:space="preserve"> </w:t>
      </w:r>
      <w:r>
        <w:rPr>
          <w:w w:val="99"/>
        </w:rPr>
        <w:t>Stake</w:t>
      </w:r>
      <w:r>
        <w:t xml:space="preserve"> </w:t>
      </w:r>
      <w:r>
        <w:rPr>
          <w:w w:val="99"/>
        </w:rPr>
        <w:t>in</w:t>
      </w:r>
      <w:r>
        <w:t xml:space="preserve"> </w:t>
      </w:r>
      <w:r>
        <w:rPr>
          <w:w w:val="99"/>
        </w:rPr>
        <w:t>which</w:t>
      </w:r>
      <w:r>
        <w:t xml:space="preserve"> </w:t>
      </w:r>
      <w:r>
        <w:rPr>
          <w:w w:val="99"/>
        </w:rPr>
        <w:t>the</w:t>
      </w:r>
      <w:r>
        <w:t xml:space="preserve"> </w:t>
      </w:r>
      <w:r>
        <w:rPr>
          <w:w w:val="99"/>
        </w:rPr>
        <w:t>few</w:t>
      </w:r>
      <w:r>
        <w:t xml:space="preserve"> </w:t>
      </w:r>
      <w:r>
        <w:rPr>
          <w:w w:val="99"/>
        </w:rPr>
        <w:t>nodes</w:t>
      </w:r>
      <w:r>
        <w:t xml:space="preserve"> </w:t>
      </w:r>
      <w:proofErr w:type="spellStart"/>
      <w:r>
        <w:rPr>
          <w:w w:val="99"/>
        </w:rPr>
        <w:t>respon</w:t>
      </w:r>
      <w:proofErr w:type="spellEnd"/>
      <w:r>
        <w:rPr>
          <w:w w:val="99"/>
        </w:rPr>
        <w:t xml:space="preserve">- </w:t>
      </w:r>
      <w:proofErr w:type="spellStart"/>
      <w:r>
        <w:rPr>
          <w:w w:val="99"/>
        </w:rPr>
        <w:t>sible</w:t>
      </w:r>
      <w:proofErr w:type="spellEnd"/>
      <w:r>
        <w:t xml:space="preserve">  </w:t>
      </w:r>
      <w:r>
        <w:rPr>
          <w:w w:val="99"/>
        </w:rPr>
        <w:t>for</w:t>
      </w:r>
      <w:r>
        <w:t xml:space="preserve">  </w:t>
      </w:r>
      <w:r>
        <w:rPr>
          <w:w w:val="99"/>
        </w:rPr>
        <w:t>deploying</w:t>
      </w:r>
      <w:r>
        <w:t xml:space="preserve">  </w:t>
      </w:r>
      <w:r>
        <w:rPr>
          <w:w w:val="99"/>
        </w:rPr>
        <w:t>new</w:t>
      </w:r>
      <w:r>
        <w:t xml:space="preserve">  </w:t>
      </w:r>
      <w:r>
        <w:rPr>
          <w:w w:val="99"/>
        </w:rPr>
        <w:t>blocks</w:t>
      </w:r>
      <w:r>
        <w:t xml:space="preserve">  </w:t>
      </w:r>
      <w:r>
        <w:rPr>
          <w:w w:val="99"/>
        </w:rPr>
        <w:t>are</w:t>
      </w:r>
      <w:r>
        <w:t xml:space="preserve">  </w:t>
      </w:r>
      <w:r>
        <w:rPr>
          <w:w w:val="99"/>
        </w:rPr>
        <w:t>elected</w:t>
      </w:r>
      <w:r>
        <w:t xml:space="preserve">  </w:t>
      </w:r>
      <w:r>
        <w:rPr>
          <w:w w:val="99"/>
        </w:rPr>
        <w:t>by</w:t>
      </w:r>
      <w:r>
        <w:t xml:space="preserve">  </w:t>
      </w:r>
      <w:r>
        <w:rPr>
          <w:w w:val="99"/>
        </w:rPr>
        <w:t>stakeholders. Although</w:t>
      </w:r>
      <w:r>
        <w:t xml:space="preserve"> </w:t>
      </w:r>
      <w:r>
        <w:rPr>
          <w:w w:val="99"/>
        </w:rPr>
        <w:t>it</w:t>
      </w:r>
      <w:r>
        <w:t xml:space="preserve"> </w:t>
      </w:r>
      <w:r>
        <w:rPr>
          <w:w w:val="99"/>
        </w:rPr>
        <w:t>has</w:t>
      </w:r>
      <w:r>
        <w:t xml:space="preserve"> </w:t>
      </w:r>
      <w:r>
        <w:rPr>
          <w:w w:val="99"/>
        </w:rPr>
        <w:t>a</w:t>
      </w:r>
      <w:r>
        <w:t xml:space="preserve"> </w:t>
      </w:r>
      <w:r>
        <w:rPr>
          <w:w w:val="99"/>
        </w:rPr>
        <w:t>high</w:t>
      </w:r>
      <w:r>
        <w:t xml:space="preserve"> </w:t>
      </w:r>
      <w:r>
        <w:rPr>
          <w:w w:val="99"/>
        </w:rPr>
        <w:t>throughput,</w:t>
      </w:r>
      <w:r>
        <w:t xml:space="preserve"> </w:t>
      </w:r>
      <w:r>
        <w:rPr>
          <w:w w:val="99"/>
        </w:rPr>
        <w:t>the</w:t>
      </w:r>
      <w:r>
        <w:t xml:space="preserve"> </w:t>
      </w:r>
      <w:r>
        <w:rPr>
          <w:w w:val="99"/>
        </w:rPr>
        <w:t>model</w:t>
      </w:r>
      <w:r>
        <w:t xml:space="preserve"> </w:t>
      </w:r>
      <w:r>
        <w:rPr>
          <w:w w:val="99"/>
        </w:rPr>
        <w:t>is</w:t>
      </w:r>
      <w:r>
        <w:t xml:space="preserve"> </w:t>
      </w:r>
      <w:r>
        <w:rPr>
          <w:w w:val="99"/>
        </w:rPr>
        <w:t>susceptible</w:t>
      </w:r>
      <w:r>
        <w:t xml:space="preserve"> </w:t>
      </w:r>
      <w:r>
        <w:rPr>
          <w:w w:val="99"/>
        </w:rPr>
        <w:t>to human</w:t>
      </w:r>
      <w:r>
        <w:t xml:space="preserve"> </w:t>
      </w:r>
      <w:r>
        <w:rPr>
          <w:w w:val="99"/>
        </w:rPr>
        <w:t>related</w:t>
      </w:r>
      <w:r>
        <w:t xml:space="preserve"> </w:t>
      </w:r>
      <w:r>
        <w:rPr>
          <w:w w:val="99"/>
        </w:rPr>
        <w:t>social</w:t>
      </w:r>
      <w:r>
        <w:t xml:space="preserve"> </w:t>
      </w:r>
      <w:r>
        <w:rPr>
          <w:w w:val="99"/>
        </w:rPr>
        <w:t>problems</w:t>
      </w:r>
      <w:r>
        <w:t xml:space="preserve"> </w:t>
      </w:r>
      <w:r>
        <w:rPr>
          <w:w w:val="99"/>
        </w:rPr>
        <w:t>such</w:t>
      </w:r>
      <w:r>
        <w:t xml:space="preserve"> </w:t>
      </w:r>
      <w:r>
        <w:rPr>
          <w:w w:val="99"/>
        </w:rPr>
        <w:t>as</w:t>
      </w:r>
      <w:r>
        <w:t xml:space="preserve"> </w:t>
      </w:r>
      <w:r>
        <w:rPr>
          <w:w w:val="99"/>
        </w:rPr>
        <w:t>bribing</w:t>
      </w:r>
      <w:r>
        <w:t xml:space="preserve"> </w:t>
      </w:r>
      <w:r>
        <w:rPr>
          <w:w w:val="99"/>
        </w:rPr>
        <w:t>and</w:t>
      </w:r>
      <w:r>
        <w:t xml:space="preserve"> </w:t>
      </w:r>
      <w:r>
        <w:rPr>
          <w:w w:val="99"/>
        </w:rPr>
        <w:t>corruption. Also,</w:t>
      </w:r>
      <w:r>
        <w:t xml:space="preserve"> </w:t>
      </w:r>
      <w:r>
        <w:rPr>
          <w:w w:val="99"/>
        </w:rPr>
        <w:t>a</w:t>
      </w:r>
      <w:r>
        <w:t xml:space="preserve"> </w:t>
      </w:r>
      <w:r>
        <w:rPr>
          <w:w w:val="99"/>
        </w:rPr>
        <w:t>small</w:t>
      </w:r>
      <w:r>
        <w:t xml:space="preserve"> </w:t>
      </w:r>
      <w:r>
        <w:rPr>
          <w:w w:val="99"/>
        </w:rPr>
        <w:t>number</w:t>
      </w:r>
      <w:r>
        <w:t xml:space="preserve"> </w:t>
      </w:r>
      <w:r>
        <w:rPr>
          <w:w w:val="99"/>
        </w:rPr>
        <w:t>of</w:t>
      </w:r>
      <w:r>
        <w:t xml:space="preserve"> </w:t>
      </w:r>
      <w:r>
        <w:rPr>
          <w:w w:val="99"/>
        </w:rPr>
        <w:t>delegates</w:t>
      </w:r>
      <w:r>
        <w:t xml:space="preserve"> </w:t>
      </w:r>
      <w:r>
        <w:rPr>
          <w:w w:val="99"/>
        </w:rPr>
        <w:t>makes</w:t>
      </w:r>
      <w:r>
        <w:t xml:space="preserve"> </w:t>
      </w:r>
      <w:r>
        <w:rPr>
          <w:w w:val="99"/>
        </w:rPr>
        <w:t>the</w:t>
      </w:r>
      <w:r>
        <w:t xml:space="preserve"> </w:t>
      </w:r>
      <w:r>
        <w:rPr>
          <w:w w:val="99"/>
        </w:rPr>
        <w:t>system</w:t>
      </w:r>
      <w:r>
        <w:t xml:space="preserve"> </w:t>
      </w:r>
      <w:r>
        <w:rPr>
          <w:w w:val="99"/>
        </w:rPr>
        <w:t>prone</w:t>
      </w:r>
      <w:r>
        <w:t xml:space="preserve"> </w:t>
      </w:r>
      <w:r>
        <w:rPr>
          <w:w w:val="99"/>
        </w:rPr>
        <w:t>to DDoS</w:t>
      </w:r>
      <w:r>
        <w:t xml:space="preserve"> </w:t>
      </w:r>
      <w:r>
        <w:rPr>
          <w:w w:val="99"/>
        </w:rPr>
        <w:t>attacks</w:t>
      </w:r>
      <w:r>
        <w:t xml:space="preserve"> </w:t>
      </w:r>
      <w:r>
        <w:rPr>
          <w:w w:val="99"/>
        </w:rPr>
        <w:t>and</w:t>
      </w:r>
      <w:r>
        <w:t xml:space="preserve"> </w:t>
      </w:r>
      <w:r>
        <w:rPr>
          <w:w w:val="99"/>
        </w:rPr>
        <w:t>centralization.</w:t>
      </w:r>
    </w:p>
    <w:p w14:paraId="1B06D61B" w14:textId="77777777" w:rsidR="00436C27" w:rsidRDefault="00436C27" w:rsidP="00436C27">
      <w:pPr>
        <w:spacing w:before="7" w:line="120" w:lineRule="exact"/>
        <w:rPr>
          <w:sz w:val="13"/>
          <w:szCs w:val="13"/>
        </w:rPr>
      </w:pPr>
    </w:p>
    <w:p w14:paraId="70508AD8" w14:textId="77777777" w:rsidR="00436C27" w:rsidRDefault="00436C27" w:rsidP="00436C27">
      <w:pPr>
        <w:spacing w:line="200" w:lineRule="exact"/>
      </w:pPr>
    </w:p>
    <w:p w14:paraId="5CEB73C8" w14:textId="77777777" w:rsidR="00436C27" w:rsidRDefault="00436C27" w:rsidP="00436C27">
      <w:r>
        <w:rPr>
          <w:b/>
          <w:w w:val="99"/>
        </w:rPr>
        <w:t>2</w:t>
      </w:r>
      <w:r>
        <w:rPr>
          <w:b/>
        </w:rPr>
        <w:t xml:space="preserve">  </w:t>
      </w:r>
      <w:r>
        <w:rPr>
          <w:b/>
          <w:w w:val="99"/>
        </w:rPr>
        <w:t>Secure</w:t>
      </w:r>
      <w:r>
        <w:rPr>
          <w:b/>
        </w:rPr>
        <w:t xml:space="preserve"> </w:t>
      </w:r>
      <w:r>
        <w:rPr>
          <w:b/>
          <w:w w:val="99"/>
        </w:rPr>
        <w:t>Proof</w:t>
      </w:r>
      <w:r>
        <w:rPr>
          <w:b/>
        </w:rPr>
        <w:t xml:space="preserve"> </w:t>
      </w:r>
      <w:r>
        <w:rPr>
          <w:b/>
          <w:w w:val="99"/>
        </w:rPr>
        <w:t>of</w:t>
      </w:r>
      <w:r>
        <w:rPr>
          <w:b/>
        </w:rPr>
        <w:t xml:space="preserve"> </w:t>
      </w:r>
      <w:r>
        <w:rPr>
          <w:b/>
          <w:w w:val="99"/>
        </w:rPr>
        <w:t>Stake</w:t>
      </w:r>
      <w:r>
        <w:rPr>
          <w:b/>
        </w:rPr>
        <w:t xml:space="preserve"> </w:t>
      </w:r>
      <w:r>
        <w:rPr>
          <w:b/>
          <w:w w:val="99"/>
        </w:rPr>
        <w:t>(SPoS)</w:t>
      </w:r>
    </w:p>
    <w:p w14:paraId="4FC5AE79" w14:textId="77777777" w:rsidR="00436C27" w:rsidRDefault="00436C27" w:rsidP="00436C27">
      <w:pPr>
        <w:spacing w:before="81" w:line="249" w:lineRule="auto"/>
        <w:ind w:right="85" w:firstLine="199"/>
        <w:jc w:val="both"/>
      </w:pPr>
      <w:r>
        <w:rPr>
          <w:w w:val="99"/>
        </w:rPr>
        <w:t>Elrond’s</w:t>
      </w:r>
      <w:r>
        <w:t xml:space="preserve">  </w:t>
      </w:r>
      <w:r>
        <w:rPr>
          <w:w w:val="99"/>
        </w:rPr>
        <w:t>approach</w:t>
      </w:r>
      <w:r>
        <w:t xml:space="preserve">  </w:t>
      </w:r>
      <w:r>
        <w:rPr>
          <w:w w:val="99"/>
        </w:rPr>
        <w:t>to</w:t>
      </w:r>
      <w:r>
        <w:t xml:space="preserve">  </w:t>
      </w:r>
      <w:r>
        <w:rPr>
          <w:w w:val="99"/>
        </w:rPr>
        <w:t>consensus</w:t>
      </w:r>
      <w:r>
        <w:t xml:space="preserve">  </w:t>
      </w:r>
      <w:r>
        <w:rPr>
          <w:w w:val="99"/>
        </w:rPr>
        <w:t>is</w:t>
      </w:r>
      <w:r>
        <w:t xml:space="preserve">  </w:t>
      </w:r>
      <w:r>
        <w:rPr>
          <w:w w:val="99"/>
        </w:rPr>
        <w:t>made</w:t>
      </w:r>
      <w:r>
        <w:t xml:space="preserve">  </w:t>
      </w:r>
      <w:r>
        <w:rPr>
          <w:w w:val="99"/>
        </w:rPr>
        <w:t>by</w:t>
      </w:r>
      <w:r>
        <w:t xml:space="preserve">  </w:t>
      </w:r>
      <w:r>
        <w:rPr>
          <w:w w:val="99"/>
        </w:rPr>
        <w:t>combining random</w:t>
      </w:r>
      <w:r>
        <w:t xml:space="preserve">  </w:t>
      </w:r>
      <w:r>
        <w:rPr>
          <w:w w:val="99"/>
        </w:rPr>
        <w:t>validators’</w:t>
      </w:r>
      <w:r>
        <w:t xml:space="preserve">  </w:t>
      </w:r>
      <w:r>
        <w:rPr>
          <w:w w:val="99"/>
        </w:rPr>
        <w:t>selection,</w:t>
      </w:r>
      <w:r>
        <w:t xml:space="preserve">  </w:t>
      </w:r>
      <w:r>
        <w:rPr>
          <w:w w:val="99"/>
        </w:rPr>
        <w:t>eligibility</w:t>
      </w:r>
      <w:r>
        <w:t xml:space="preserve">  </w:t>
      </w:r>
      <w:r>
        <w:rPr>
          <w:w w:val="99"/>
        </w:rPr>
        <w:t>through</w:t>
      </w:r>
      <w:r>
        <w:t xml:space="preserve">  </w:t>
      </w:r>
      <w:r>
        <w:rPr>
          <w:w w:val="99"/>
        </w:rPr>
        <w:t>stake</w:t>
      </w:r>
      <w:r>
        <w:t xml:space="preserve">  </w:t>
      </w:r>
      <w:r>
        <w:rPr>
          <w:w w:val="99"/>
        </w:rPr>
        <w:t>and rating,</w:t>
      </w:r>
      <w:r>
        <w:t xml:space="preserve">  </w:t>
      </w:r>
      <w:r>
        <w:rPr>
          <w:w w:val="99"/>
        </w:rPr>
        <w:t>with</w:t>
      </w:r>
      <w:r>
        <w:t xml:space="preserve">  </w:t>
      </w:r>
      <w:r>
        <w:rPr>
          <w:w w:val="99"/>
        </w:rPr>
        <w:t>an</w:t>
      </w:r>
      <w:r>
        <w:t xml:space="preserve">  </w:t>
      </w:r>
      <w:r>
        <w:rPr>
          <w:w w:val="99"/>
        </w:rPr>
        <w:t>optimal</w:t>
      </w:r>
      <w:r>
        <w:t xml:space="preserve">  </w:t>
      </w:r>
      <w:r>
        <w:rPr>
          <w:w w:val="99"/>
        </w:rPr>
        <w:t>dimension</w:t>
      </w:r>
      <w:r>
        <w:t xml:space="preserve">  </w:t>
      </w:r>
      <w:r>
        <w:rPr>
          <w:w w:val="99"/>
        </w:rPr>
        <w:t>for</w:t>
      </w:r>
      <w:r>
        <w:t xml:space="preserve">  </w:t>
      </w:r>
      <w:r>
        <w:rPr>
          <w:w w:val="99"/>
        </w:rPr>
        <w:t>the</w:t>
      </w:r>
      <w:r>
        <w:t xml:space="preserve">  </w:t>
      </w:r>
      <w:r>
        <w:rPr>
          <w:w w:val="99"/>
        </w:rPr>
        <w:t>consensus</w:t>
      </w:r>
      <w:r>
        <w:t xml:space="preserve">  </w:t>
      </w:r>
      <w:r>
        <w:rPr>
          <w:w w:val="99"/>
        </w:rPr>
        <w:t>group. The</w:t>
      </w:r>
      <w:r>
        <w:t xml:space="preserve"> </w:t>
      </w:r>
      <w:r>
        <w:rPr>
          <w:w w:val="99"/>
        </w:rPr>
        <w:t>algorithm</w:t>
      </w:r>
      <w:r>
        <w:t xml:space="preserve"> </w:t>
      </w:r>
      <w:r>
        <w:rPr>
          <w:w w:val="99"/>
        </w:rPr>
        <w:t>is</w:t>
      </w:r>
      <w:r>
        <w:t xml:space="preserve"> </w:t>
      </w:r>
      <w:r>
        <w:rPr>
          <w:w w:val="99"/>
        </w:rPr>
        <w:t>described</w:t>
      </w:r>
      <w:r>
        <w:t xml:space="preserve"> </w:t>
      </w:r>
      <w:r>
        <w:rPr>
          <w:w w:val="99"/>
        </w:rPr>
        <w:t>in</w:t>
      </w:r>
      <w:r>
        <w:t xml:space="preserve"> </w:t>
      </w:r>
      <w:r>
        <w:rPr>
          <w:w w:val="99"/>
        </w:rPr>
        <w:t>the</w:t>
      </w:r>
      <w:r>
        <w:t xml:space="preserve"> </w:t>
      </w:r>
      <w:r>
        <w:rPr>
          <w:w w:val="99"/>
        </w:rPr>
        <w:t>steps</w:t>
      </w:r>
      <w:r>
        <w:t xml:space="preserve"> </w:t>
      </w:r>
      <w:r>
        <w:rPr>
          <w:w w:val="99"/>
        </w:rPr>
        <w:t>below:</w:t>
      </w:r>
    </w:p>
    <w:p w14:paraId="6DC34A98" w14:textId="77777777" w:rsidR="00436C27" w:rsidRDefault="00436C27" w:rsidP="00436C27">
      <w:pPr>
        <w:spacing w:before="45"/>
        <w:ind w:left="485" w:right="82" w:hanging="286"/>
        <w:jc w:val="both"/>
      </w:pPr>
      <w:r>
        <w:rPr>
          <w:w w:val="99"/>
        </w:rPr>
        <w:t>1)</w:t>
      </w:r>
      <w:r>
        <w:t xml:space="preserve">  </w:t>
      </w:r>
      <w:r>
        <w:rPr>
          <w:w w:val="99"/>
        </w:rPr>
        <w:t>Each</w:t>
      </w:r>
      <w:r>
        <w:t xml:space="preserve"> </w:t>
      </w:r>
      <w:r>
        <w:rPr>
          <w:w w:val="99"/>
        </w:rPr>
        <w:t>node</w:t>
      </w:r>
      <w:r>
        <w:t xml:space="preserve"> </w:t>
      </w:r>
      <w:r>
        <w:rPr>
          <w:w w:val="99"/>
        </w:rPr>
        <w:t>n</w:t>
      </w:r>
      <w:proofErr w:type="spellStart"/>
      <w:r>
        <w:rPr>
          <w:w w:val="99"/>
          <w:position w:val="-3"/>
          <w:sz w:val="14"/>
          <w:szCs w:val="14"/>
        </w:rPr>
        <w:t>i</w:t>
      </w:r>
      <w:proofErr w:type="spellEnd"/>
      <w:r>
        <w:rPr>
          <w:position w:val="-3"/>
          <w:sz w:val="14"/>
          <w:szCs w:val="14"/>
        </w:rPr>
        <w:t xml:space="preserve">  </w:t>
      </w:r>
      <w:r>
        <w:rPr>
          <w:w w:val="99"/>
        </w:rPr>
        <w:t>is</w:t>
      </w:r>
      <w:r>
        <w:t xml:space="preserve"> </w:t>
      </w:r>
      <w:r>
        <w:rPr>
          <w:w w:val="99"/>
        </w:rPr>
        <w:t>defined</w:t>
      </w:r>
      <w:r>
        <w:t xml:space="preserve"> </w:t>
      </w:r>
      <w:r>
        <w:rPr>
          <w:w w:val="99"/>
        </w:rPr>
        <w:t>as</w:t>
      </w:r>
      <w:r>
        <w:t xml:space="preserve"> </w:t>
      </w:r>
      <w:r>
        <w:rPr>
          <w:w w:val="99"/>
        </w:rPr>
        <w:t>a</w:t>
      </w:r>
      <w:r>
        <w:t xml:space="preserve"> </w:t>
      </w:r>
      <w:r>
        <w:rPr>
          <w:w w:val="99"/>
        </w:rPr>
        <w:t>tuple</w:t>
      </w:r>
      <w:r>
        <w:t xml:space="preserve"> </w:t>
      </w:r>
      <w:r>
        <w:rPr>
          <w:w w:val="99"/>
        </w:rPr>
        <w:t>of</w:t>
      </w:r>
      <w:r>
        <w:t xml:space="preserve"> </w:t>
      </w:r>
      <w:r>
        <w:rPr>
          <w:w w:val="99"/>
        </w:rPr>
        <w:t>public</w:t>
      </w:r>
      <w:r>
        <w:t xml:space="preserve"> </w:t>
      </w:r>
      <w:r>
        <w:rPr>
          <w:w w:val="99"/>
        </w:rPr>
        <w:t>key</w:t>
      </w:r>
      <w:r>
        <w:t xml:space="preserve"> </w:t>
      </w:r>
      <w:r>
        <w:rPr>
          <w:w w:val="99"/>
        </w:rPr>
        <w:t>(P</w:t>
      </w:r>
      <w:r>
        <w:t xml:space="preserve"> </w:t>
      </w:r>
      <w:r>
        <w:rPr>
          <w:w w:val="99"/>
        </w:rPr>
        <w:t>k), rating</w:t>
      </w:r>
      <w:r>
        <w:t xml:space="preserve">  </w:t>
      </w:r>
      <w:r>
        <w:rPr>
          <w:w w:val="99"/>
        </w:rPr>
        <w:t>(default</w:t>
      </w:r>
      <w:r>
        <w:t xml:space="preserve">  </w:t>
      </w:r>
      <w:r>
        <w:rPr>
          <w:w w:val="99"/>
        </w:rPr>
        <w:t>is</w:t>
      </w:r>
      <w:r>
        <w:t xml:space="preserve">  </w:t>
      </w:r>
      <w:r>
        <w:rPr>
          <w:w w:val="99"/>
        </w:rPr>
        <w:t>0)</w:t>
      </w:r>
      <w:r>
        <w:t xml:space="preserve">  </w:t>
      </w:r>
      <w:r>
        <w:rPr>
          <w:w w:val="99"/>
        </w:rPr>
        <w:t>and</w:t>
      </w:r>
      <w:r>
        <w:t xml:space="preserve">  </w:t>
      </w:r>
      <w:r>
        <w:rPr>
          <w:w w:val="99"/>
        </w:rPr>
        <w:t>the</w:t>
      </w:r>
      <w:r>
        <w:t xml:space="preserve">  </w:t>
      </w:r>
      <w:r>
        <w:rPr>
          <w:w w:val="99"/>
        </w:rPr>
        <w:t>locked</w:t>
      </w:r>
      <w:r>
        <w:t xml:space="preserve">  </w:t>
      </w:r>
      <w:r>
        <w:rPr>
          <w:w w:val="99"/>
        </w:rPr>
        <w:t>stake.</w:t>
      </w:r>
      <w:r>
        <w:t xml:space="preserve">  </w:t>
      </w:r>
      <w:r>
        <w:rPr>
          <w:w w:val="99"/>
        </w:rPr>
        <w:t>If</w:t>
      </w:r>
      <w:r>
        <w:t xml:space="preserve">  </w:t>
      </w:r>
      <w:r>
        <w:rPr>
          <w:w w:val="99"/>
        </w:rPr>
        <w:t>n</w:t>
      </w:r>
      <w:proofErr w:type="spellStart"/>
      <w:r>
        <w:rPr>
          <w:w w:val="99"/>
          <w:position w:val="-3"/>
          <w:sz w:val="14"/>
          <w:szCs w:val="14"/>
        </w:rPr>
        <w:t>i</w:t>
      </w:r>
      <w:proofErr w:type="spellEnd"/>
      <w:r>
        <w:rPr>
          <w:position w:val="-3"/>
          <w:sz w:val="14"/>
          <w:szCs w:val="14"/>
        </w:rPr>
        <w:t xml:space="preserve">   </w:t>
      </w:r>
      <w:r>
        <w:rPr>
          <w:w w:val="99"/>
        </w:rPr>
        <w:t>wishes to</w:t>
      </w:r>
      <w:r>
        <w:t xml:space="preserve">  </w:t>
      </w:r>
      <w:r>
        <w:rPr>
          <w:w w:val="99"/>
        </w:rPr>
        <w:t>participate</w:t>
      </w:r>
      <w:r>
        <w:t xml:space="preserve">  </w:t>
      </w:r>
      <w:r>
        <w:rPr>
          <w:w w:val="99"/>
        </w:rPr>
        <w:t>in</w:t>
      </w:r>
      <w:r>
        <w:t xml:space="preserve">  </w:t>
      </w:r>
      <w:r>
        <w:rPr>
          <w:w w:val="99"/>
        </w:rPr>
        <w:t>the</w:t>
      </w:r>
      <w:r>
        <w:t xml:space="preserve">  </w:t>
      </w:r>
      <w:r>
        <w:rPr>
          <w:w w:val="99"/>
        </w:rPr>
        <w:t>consensus,</w:t>
      </w:r>
      <w:r>
        <w:t xml:space="preserve">  </w:t>
      </w:r>
      <w:r>
        <w:rPr>
          <w:w w:val="99"/>
        </w:rPr>
        <w:t>it</w:t>
      </w:r>
      <w:r>
        <w:t xml:space="preserve">  </w:t>
      </w:r>
      <w:r>
        <w:rPr>
          <w:w w:val="99"/>
        </w:rPr>
        <w:t>has</w:t>
      </w:r>
      <w:r>
        <w:t xml:space="preserve">  </w:t>
      </w:r>
      <w:r>
        <w:rPr>
          <w:w w:val="99"/>
        </w:rPr>
        <w:t>to</w:t>
      </w:r>
      <w:r>
        <w:t xml:space="preserve">  </w:t>
      </w:r>
      <w:r>
        <w:rPr>
          <w:w w:val="99"/>
        </w:rPr>
        <w:t>first</w:t>
      </w:r>
      <w:r>
        <w:t xml:space="preserve">  </w:t>
      </w:r>
      <w:r>
        <w:rPr>
          <w:w w:val="99"/>
        </w:rPr>
        <w:t>register through</w:t>
      </w:r>
      <w:r>
        <w:t xml:space="preserve">  </w:t>
      </w:r>
      <w:r>
        <w:rPr>
          <w:w w:val="99"/>
        </w:rPr>
        <w:t>a</w:t>
      </w:r>
      <w:r>
        <w:t xml:space="preserve">  </w:t>
      </w:r>
      <w:r>
        <w:rPr>
          <w:w w:val="99"/>
        </w:rPr>
        <w:t>smart</w:t>
      </w:r>
      <w:r>
        <w:t xml:space="preserve">  </w:t>
      </w:r>
      <w:r>
        <w:rPr>
          <w:w w:val="99"/>
        </w:rPr>
        <w:t>contract,</w:t>
      </w:r>
      <w:r>
        <w:t xml:space="preserve">  </w:t>
      </w:r>
      <w:r>
        <w:rPr>
          <w:w w:val="99"/>
        </w:rPr>
        <w:t>by</w:t>
      </w:r>
      <w:r>
        <w:t xml:space="preserve">  </w:t>
      </w:r>
      <w:r>
        <w:rPr>
          <w:w w:val="99"/>
        </w:rPr>
        <w:t>sending</w:t>
      </w:r>
      <w:r>
        <w:t xml:space="preserve">  </w:t>
      </w:r>
      <w:r>
        <w:rPr>
          <w:w w:val="99"/>
        </w:rPr>
        <w:t>a</w:t>
      </w:r>
      <w:r>
        <w:t xml:space="preserve">  </w:t>
      </w:r>
      <w:r>
        <w:rPr>
          <w:w w:val="99"/>
        </w:rPr>
        <w:t>transaction</w:t>
      </w:r>
      <w:r>
        <w:t xml:space="preserve">  </w:t>
      </w:r>
      <w:r>
        <w:rPr>
          <w:w w:val="99"/>
        </w:rPr>
        <w:t>that contains</w:t>
      </w:r>
      <w:r>
        <w:t xml:space="preserve"> </w:t>
      </w:r>
      <w:r>
        <w:rPr>
          <w:w w:val="99"/>
        </w:rPr>
        <w:t>an</w:t>
      </w:r>
      <w:r>
        <w:t xml:space="preserve"> </w:t>
      </w:r>
      <w:r>
        <w:rPr>
          <w:w w:val="99"/>
        </w:rPr>
        <w:t>amount</w:t>
      </w:r>
      <w:r>
        <w:t xml:space="preserve"> </w:t>
      </w:r>
      <w:r>
        <w:rPr>
          <w:w w:val="99"/>
        </w:rPr>
        <w:t>equal</w:t>
      </w:r>
      <w:r>
        <w:t xml:space="preserve"> </w:t>
      </w:r>
      <w:r>
        <w:rPr>
          <w:w w:val="99"/>
        </w:rPr>
        <w:t>to</w:t>
      </w:r>
      <w:r>
        <w:t xml:space="preserve"> </w:t>
      </w:r>
      <w:r>
        <w:rPr>
          <w:w w:val="99"/>
        </w:rPr>
        <w:t>the</w:t>
      </w:r>
      <w:r>
        <w:t xml:space="preserve"> </w:t>
      </w:r>
      <w:r>
        <w:rPr>
          <w:w w:val="99"/>
        </w:rPr>
        <w:t>minimum</w:t>
      </w:r>
      <w:r>
        <w:t xml:space="preserve"> </w:t>
      </w:r>
      <w:r>
        <w:rPr>
          <w:w w:val="99"/>
        </w:rPr>
        <w:t>required</w:t>
      </w:r>
      <w:r>
        <w:t xml:space="preserve"> </w:t>
      </w:r>
      <w:r>
        <w:rPr>
          <w:w w:val="99"/>
        </w:rPr>
        <w:t>stake and</w:t>
      </w:r>
      <w:r>
        <w:t xml:space="preserve"> </w:t>
      </w:r>
      <w:r>
        <w:rPr>
          <w:w w:val="99"/>
        </w:rPr>
        <w:t>other</w:t>
      </w:r>
      <w:r>
        <w:t xml:space="preserve"> </w:t>
      </w:r>
      <w:r>
        <w:rPr>
          <w:w w:val="99"/>
        </w:rPr>
        <w:t>information</w:t>
      </w:r>
      <w:r>
        <w:t xml:space="preserve"> </w:t>
      </w:r>
      <w:r>
        <w:rPr>
          <w:w w:val="99"/>
        </w:rPr>
        <w:t>(P</w:t>
      </w:r>
      <w:r>
        <w:t xml:space="preserve"> </w:t>
      </w:r>
      <w:r>
        <w:rPr>
          <w:w w:val="99"/>
        </w:rPr>
        <w:t>k</w:t>
      </w:r>
      <w:r>
        <w:rPr>
          <w:w w:val="99"/>
          <w:position w:val="-3"/>
          <w:sz w:val="14"/>
          <w:szCs w:val="14"/>
        </w:rPr>
        <w:t>s</w:t>
      </w:r>
      <w:r>
        <w:rPr>
          <w:w w:val="99"/>
        </w:rPr>
        <w:t>,</w:t>
      </w:r>
      <w:r>
        <w:t xml:space="preserve"> </w:t>
      </w:r>
      <w:r>
        <w:rPr>
          <w:w w:val="99"/>
        </w:rPr>
        <w:t>a</w:t>
      </w:r>
      <w:r>
        <w:t xml:space="preserve"> </w:t>
      </w:r>
      <w:r>
        <w:rPr>
          <w:w w:val="99"/>
        </w:rPr>
        <w:t>public</w:t>
      </w:r>
      <w:r>
        <w:t xml:space="preserve"> </w:t>
      </w:r>
      <w:r>
        <w:rPr>
          <w:w w:val="99"/>
        </w:rPr>
        <w:t>key</w:t>
      </w:r>
      <w:r>
        <w:t xml:space="preserve"> </w:t>
      </w:r>
      <w:r>
        <w:rPr>
          <w:w w:val="99"/>
        </w:rPr>
        <w:t>derived</w:t>
      </w:r>
      <w:r>
        <w:t xml:space="preserve"> </w:t>
      </w:r>
      <w:r>
        <w:rPr>
          <w:w w:val="99"/>
        </w:rPr>
        <w:t>from P</w:t>
      </w:r>
      <w:r>
        <w:t xml:space="preserve"> </w:t>
      </w:r>
      <w:r>
        <w:rPr>
          <w:w w:val="99"/>
        </w:rPr>
        <w:t>k</w:t>
      </w:r>
      <w:r>
        <w:t xml:space="preserve"> </w:t>
      </w:r>
      <w:r>
        <w:rPr>
          <w:w w:val="99"/>
        </w:rPr>
        <w:t>and</w:t>
      </w:r>
      <w:r>
        <w:t xml:space="preserve"> </w:t>
      </w:r>
      <w:proofErr w:type="spellStart"/>
      <w:r>
        <w:rPr>
          <w:w w:val="99"/>
        </w:rPr>
        <w:t>nodeid</w:t>
      </w:r>
      <w:proofErr w:type="spellEnd"/>
      <w:r>
        <w:t xml:space="preserve"> </w:t>
      </w:r>
      <w:r>
        <w:rPr>
          <w:w w:val="99"/>
        </w:rPr>
        <w:t>that</w:t>
      </w:r>
      <w:r>
        <w:t xml:space="preserve"> </w:t>
      </w:r>
      <w:r>
        <w:rPr>
          <w:w w:val="99"/>
        </w:rPr>
        <w:t>will</w:t>
      </w:r>
      <w:r>
        <w:t xml:space="preserve"> </w:t>
      </w:r>
      <w:r>
        <w:rPr>
          <w:w w:val="99"/>
        </w:rPr>
        <w:t>be</w:t>
      </w:r>
      <w:r>
        <w:t xml:space="preserve"> </w:t>
      </w:r>
      <w:r>
        <w:rPr>
          <w:w w:val="99"/>
        </w:rPr>
        <w:t>used</w:t>
      </w:r>
      <w:r>
        <w:t xml:space="preserve"> </w:t>
      </w:r>
      <w:r>
        <w:rPr>
          <w:w w:val="99"/>
        </w:rPr>
        <w:t>for</w:t>
      </w:r>
      <w:r>
        <w:t xml:space="preserve"> </w:t>
      </w:r>
      <w:r>
        <w:rPr>
          <w:w w:val="99"/>
        </w:rPr>
        <w:t>the</w:t>
      </w:r>
      <w:r>
        <w:t xml:space="preserve"> </w:t>
      </w:r>
      <w:r>
        <w:rPr>
          <w:w w:val="99"/>
        </w:rPr>
        <w:t>signing</w:t>
      </w:r>
      <w:r>
        <w:t xml:space="preserve"> </w:t>
      </w:r>
      <w:r>
        <w:rPr>
          <w:w w:val="99"/>
        </w:rPr>
        <w:t>process in</w:t>
      </w:r>
      <w:r>
        <w:t xml:space="preserve"> </w:t>
      </w:r>
      <w:r>
        <w:rPr>
          <w:w w:val="99"/>
        </w:rPr>
        <w:t>order</w:t>
      </w:r>
      <w:r>
        <w:t xml:space="preserve"> </w:t>
      </w:r>
      <w:r>
        <w:rPr>
          <w:w w:val="99"/>
        </w:rPr>
        <w:t>not</w:t>
      </w:r>
      <w:r>
        <w:t xml:space="preserve"> </w:t>
      </w:r>
      <w:r>
        <w:rPr>
          <w:w w:val="99"/>
        </w:rPr>
        <w:t>to</w:t>
      </w:r>
      <w:r>
        <w:t xml:space="preserve"> </w:t>
      </w:r>
      <w:r>
        <w:rPr>
          <w:w w:val="99"/>
        </w:rPr>
        <w:t>use</w:t>
      </w:r>
      <w:r>
        <w:t xml:space="preserve"> </w:t>
      </w:r>
      <w:r>
        <w:rPr>
          <w:w w:val="99"/>
        </w:rPr>
        <w:t>a</w:t>
      </w:r>
      <w:r>
        <w:t xml:space="preserve"> </w:t>
      </w:r>
      <w:r>
        <w:rPr>
          <w:w w:val="99"/>
        </w:rPr>
        <w:t>real</w:t>
      </w:r>
      <w:r>
        <w:t xml:space="preserve"> </w:t>
      </w:r>
      <w:r>
        <w:rPr>
          <w:w w:val="99"/>
        </w:rPr>
        <w:t>wallet</w:t>
      </w:r>
      <w:r>
        <w:t xml:space="preserve"> </w:t>
      </w:r>
      <w:r>
        <w:rPr>
          <w:w w:val="99"/>
        </w:rPr>
        <w:t>address).</w:t>
      </w:r>
    </w:p>
    <w:p w14:paraId="517B9D30" w14:textId="46003D1E" w:rsidR="0062236A" w:rsidRDefault="00436C27" w:rsidP="0062236A">
      <w:pPr>
        <w:spacing w:before="32" w:line="242" w:lineRule="auto"/>
        <w:ind w:left="604" w:right="-37"/>
        <w:jc w:val="both"/>
      </w:pPr>
      <w:r>
        <w:rPr>
          <w:w w:val="99"/>
        </w:rPr>
        <w:t>2)</w:t>
      </w:r>
      <w:r>
        <w:t xml:space="preserve">  </w:t>
      </w:r>
      <w:r>
        <w:rPr>
          <w:w w:val="99"/>
        </w:rPr>
        <w:t>The</w:t>
      </w:r>
      <w:r>
        <w:t xml:space="preserve">  </w:t>
      </w:r>
      <w:r>
        <w:rPr>
          <w:w w:val="99"/>
        </w:rPr>
        <w:t>node</w:t>
      </w:r>
      <w:r>
        <w:t xml:space="preserve">  </w:t>
      </w:r>
      <w:r>
        <w:rPr>
          <w:w w:val="99"/>
        </w:rPr>
        <w:t>n</w:t>
      </w:r>
      <w:proofErr w:type="spellStart"/>
      <w:r>
        <w:rPr>
          <w:w w:val="99"/>
          <w:position w:val="-3"/>
          <w:sz w:val="14"/>
          <w:szCs w:val="14"/>
        </w:rPr>
        <w:t>i</w:t>
      </w:r>
      <w:proofErr w:type="spellEnd"/>
      <w:r>
        <w:rPr>
          <w:position w:val="-3"/>
          <w:sz w:val="14"/>
          <w:szCs w:val="14"/>
        </w:rPr>
        <w:t xml:space="preserve">   </w:t>
      </w:r>
      <w:r>
        <w:rPr>
          <w:w w:val="99"/>
        </w:rPr>
        <w:t>joins</w:t>
      </w:r>
      <w:r>
        <w:t xml:space="preserve">  </w:t>
      </w:r>
      <w:r>
        <w:rPr>
          <w:w w:val="99"/>
        </w:rPr>
        <w:t>the</w:t>
      </w:r>
      <w:r>
        <w:t xml:space="preserve">  </w:t>
      </w:r>
      <w:r>
        <w:rPr>
          <w:w w:val="99"/>
        </w:rPr>
        <w:t>node</w:t>
      </w:r>
      <w:r>
        <w:t xml:space="preserve">  </w:t>
      </w:r>
      <w:r>
        <w:rPr>
          <w:w w:val="99"/>
        </w:rPr>
        <w:t>pool</w:t>
      </w:r>
      <w:r>
        <w:t xml:space="preserve">  </w:t>
      </w:r>
      <w:r>
        <w:rPr>
          <w:w w:val="99"/>
        </w:rPr>
        <w:t>and</w:t>
      </w:r>
      <w:r>
        <w:t xml:space="preserve">  </w:t>
      </w:r>
      <w:r>
        <w:rPr>
          <w:w w:val="99"/>
        </w:rPr>
        <w:t>waits</w:t>
      </w:r>
      <w:r>
        <w:t xml:space="preserve">  </w:t>
      </w:r>
      <w:r>
        <w:rPr>
          <w:w w:val="99"/>
        </w:rPr>
        <w:t>for</w:t>
      </w:r>
      <w:r>
        <w:t xml:space="preserve">  </w:t>
      </w:r>
      <w:r>
        <w:rPr>
          <w:w w:val="99"/>
        </w:rPr>
        <w:t>the shard</w:t>
      </w:r>
      <w:r>
        <w:t xml:space="preserve"> </w:t>
      </w:r>
      <w:r>
        <w:rPr>
          <w:w w:val="99"/>
        </w:rPr>
        <w:t>assignment</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the</w:t>
      </w:r>
      <w:r>
        <w:t xml:space="preserve"> </w:t>
      </w:r>
      <w:r>
        <w:rPr>
          <w:w w:val="99"/>
        </w:rPr>
        <w:t>current</w:t>
      </w:r>
      <w:r>
        <w:t xml:space="preserve"> </w:t>
      </w:r>
      <w:r>
        <w:rPr>
          <w:w w:val="99"/>
        </w:rPr>
        <w:t>epoch</w:t>
      </w:r>
      <w:r>
        <w:t xml:space="preserve"> </w:t>
      </w:r>
      <w:r>
        <w:rPr>
          <w:w w:val="99"/>
        </w:rPr>
        <w:t>e.</w:t>
      </w:r>
      <w:r>
        <w:t xml:space="preserve"> </w:t>
      </w:r>
      <w:r>
        <w:rPr>
          <w:w w:val="99"/>
        </w:rPr>
        <w:t>The shard</w:t>
      </w:r>
      <w:r>
        <w:t xml:space="preserve"> </w:t>
      </w:r>
      <w:r>
        <w:rPr>
          <w:w w:val="99"/>
        </w:rPr>
        <w:t>assignment</w:t>
      </w:r>
      <w:r>
        <w:t xml:space="preserve"> </w:t>
      </w:r>
      <w:r>
        <w:rPr>
          <w:w w:val="99"/>
        </w:rPr>
        <w:t>mechanism</w:t>
      </w:r>
      <w:r>
        <w:t xml:space="preserve"> </w:t>
      </w:r>
      <w:r>
        <w:rPr>
          <w:w w:val="99"/>
        </w:rPr>
        <w:t>creates</w:t>
      </w:r>
      <w:r>
        <w:t xml:space="preserve"> </w:t>
      </w:r>
      <w:r>
        <w:rPr>
          <w:w w:val="99"/>
        </w:rPr>
        <w:t>a</w:t>
      </w:r>
      <w:r>
        <w:t xml:space="preserve"> </w:t>
      </w:r>
      <w:r>
        <w:rPr>
          <w:w w:val="99"/>
        </w:rPr>
        <w:t>new</w:t>
      </w:r>
      <w:r>
        <w:t xml:space="preserve"> </w:t>
      </w:r>
      <w:r>
        <w:rPr>
          <w:w w:val="99"/>
        </w:rPr>
        <w:t>set</w:t>
      </w:r>
      <w:r>
        <w:t xml:space="preserve"> </w:t>
      </w:r>
      <w:r>
        <w:rPr>
          <w:w w:val="99"/>
        </w:rPr>
        <w:t>of</w:t>
      </w:r>
      <w:r>
        <w:t xml:space="preserve"> </w:t>
      </w:r>
      <w:r>
        <w:rPr>
          <w:w w:val="99"/>
        </w:rPr>
        <w:t>nodes containing</w:t>
      </w:r>
      <w:r>
        <w:t xml:space="preserve">  </w:t>
      </w:r>
      <w:r>
        <w:rPr>
          <w:w w:val="99"/>
        </w:rPr>
        <w:t>all</w:t>
      </w:r>
      <w:r>
        <w:t xml:space="preserve">  </w:t>
      </w:r>
      <w:r>
        <w:rPr>
          <w:w w:val="99"/>
        </w:rPr>
        <w:t>the</w:t>
      </w:r>
      <w:r>
        <w:t xml:space="preserve">  </w:t>
      </w:r>
      <w:r>
        <w:rPr>
          <w:w w:val="99"/>
        </w:rPr>
        <w:t>nodes</w:t>
      </w:r>
      <w:r>
        <w:t xml:space="preserve">  </w:t>
      </w:r>
      <w:r>
        <w:rPr>
          <w:w w:val="99"/>
        </w:rPr>
        <w:t>that</w:t>
      </w:r>
      <w:r>
        <w:t xml:space="preserve">  </w:t>
      </w:r>
      <w:r>
        <w:rPr>
          <w:w w:val="99"/>
        </w:rPr>
        <w:t>joined</w:t>
      </w:r>
      <w:r>
        <w:t xml:space="preserve">  </w:t>
      </w:r>
      <w:r>
        <w:rPr>
          <w:w w:val="99"/>
        </w:rPr>
        <w:t>in</w:t>
      </w:r>
      <w:r>
        <w:t xml:space="preserve">  </w:t>
      </w:r>
      <w:r>
        <w:rPr>
          <w:w w:val="99"/>
        </w:rPr>
        <w:t>epoch</w:t>
      </w:r>
      <w:r>
        <w:t xml:space="preserve">  </w:t>
      </w:r>
      <w:r>
        <w:rPr>
          <w:w w:val="99"/>
        </w:rPr>
        <w:t>e</w:t>
      </w:r>
      <w:r>
        <w:t xml:space="preserve">  </w:t>
      </w:r>
      <w:r>
        <w:rPr>
          <w:w w:val="99"/>
        </w:rPr>
        <w:t>and</w:t>
      </w:r>
      <w:r>
        <w:t xml:space="preserve">  </w:t>
      </w:r>
      <w:r>
        <w:rPr>
          <w:w w:val="99"/>
        </w:rPr>
        <w:t>all</w:t>
      </w:r>
      <w:r w:rsidR="002F2872">
        <w:rPr>
          <w:w w:val="99"/>
        </w:rPr>
        <w:t xml:space="preserve"> </w:t>
      </w:r>
      <w:r w:rsidR="0062236A">
        <w:rPr>
          <w:noProof/>
        </w:rPr>
        <mc:AlternateContent>
          <mc:Choice Requires="wpg">
            <w:drawing>
              <wp:anchor distT="0" distB="0" distL="114300" distR="114300" simplePos="0" relativeHeight="251663394" behindDoc="1" locked="0" layoutInCell="1" allowOverlap="1" wp14:anchorId="49C0E2CD" wp14:editId="472A8A16">
                <wp:simplePos x="0" y="0"/>
                <wp:positionH relativeFrom="page">
                  <wp:posOffset>3580765</wp:posOffset>
                </wp:positionH>
                <wp:positionV relativeFrom="paragraph">
                  <wp:posOffset>122555</wp:posOffset>
                </wp:positionV>
                <wp:extent cx="50165" cy="0"/>
                <wp:effectExtent l="8890" t="12065" r="7620" b="698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5639" y="193"/>
                          <a:chExt cx="79" cy="0"/>
                        </a:xfrm>
                      </wpg:grpSpPr>
                      <wps:wsp>
                        <wps:cNvPr id="19" name="Freeform 189"/>
                        <wps:cNvSpPr>
                          <a:spLocks/>
                        </wps:cNvSpPr>
                        <wps:spPr bwMode="auto">
                          <a:xfrm>
                            <a:off x="5639" y="193"/>
                            <a:ext cx="79" cy="0"/>
                          </a:xfrm>
                          <a:custGeom>
                            <a:avLst/>
                            <a:gdLst>
                              <a:gd name="T0" fmla="+- 0 5639 5639"/>
                              <a:gd name="T1" fmla="*/ T0 w 79"/>
                              <a:gd name="T2" fmla="+- 0 5718 5639"/>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86FC7" id="Group 18" o:spid="_x0000_s1026" style="position:absolute;margin-left:281.95pt;margin-top:9.65pt;width:3.95pt;height:0;z-index:-251653086;mso-position-horizontal-relative:page" coordorigin="5639,193" coordsize="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">
                <v:shape id="Freeform 189" o:spid="_x0000_s1027" style="position:absolute;left:5639;top:193;width:79;height:0;visibility:visible;mso-wrap-style:square;v-text-anchor:top" coordsize="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" path="m,l79,e" filled="f" strokeweight=".14042mm">
                  <v:path arrowok="t" o:connecttype="custom" o:connectlocs="0,0;79,0" o:connectangles="0,0"/>
                </v:shape>
                <w10:wrap anchorx="page"/>
              </v:group>
            </w:pict>
          </mc:Fallback>
        </mc:AlternateContent>
      </w:r>
      <w:r w:rsidR="0062236A">
        <w:rPr>
          <w:noProof/>
        </w:rPr>
        <mc:AlternateContent>
          <mc:Choice Requires="wps">
            <w:drawing>
              <wp:anchor distT="0" distB="0" distL="114300" distR="114300" simplePos="0" relativeHeight="251664418" behindDoc="1" locked="0" layoutInCell="1" allowOverlap="1" wp14:anchorId="07C9B382" wp14:editId="11DB02E0">
                <wp:simplePos x="0" y="0"/>
                <wp:positionH relativeFrom="page">
                  <wp:posOffset>3580765</wp:posOffset>
                </wp:positionH>
                <wp:positionV relativeFrom="paragraph">
                  <wp:posOffset>131445</wp:posOffset>
                </wp:positionV>
                <wp:extent cx="50165" cy="88265"/>
                <wp:effectExtent l="0" t="1905"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83E51" w14:textId="77777777" w:rsidR="00D83555" w:rsidRDefault="00D83555" w:rsidP="0062236A">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9B382" id="Text Box 17" o:spid="_x0000_s1027" type="#_x0000_t202" style="position:absolute;left:0;text-align:left;margin-left:281.95pt;margin-top:10.35pt;width:3.95pt;height:6.95pt;z-index:-2516520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" filled="f" stroked="f">
                <v:textbox inset="0,0,0,0">
                  <w:txbxContent>
                    <w:p w14:paraId="5FF83E51" w14:textId="77777777" w:rsidR="00D83555" w:rsidRDefault="00D83555" w:rsidP="0062236A">
                      <w:pPr>
                        <w:spacing w:line="120" w:lineRule="exact"/>
                        <w:ind w:right="-41"/>
                        <w:rPr>
                          <w:sz w:val="14"/>
                          <w:szCs w:val="14"/>
                        </w:rPr>
                      </w:pPr>
                      <w:r>
                        <w:rPr>
                          <w:w w:val="99"/>
                          <w:sz w:val="14"/>
                          <w:szCs w:val="14"/>
                        </w:rPr>
                        <w:t>3</w:t>
                      </w:r>
                    </w:p>
                  </w:txbxContent>
                </v:textbox>
                <w10:wrap anchorx="page"/>
              </v:shape>
            </w:pict>
          </mc:Fallback>
        </mc:AlternateContent>
      </w:r>
      <w:r w:rsidR="0062236A">
        <w:rPr>
          <w:w w:val="99"/>
        </w:rPr>
        <w:t>the</w:t>
      </w:r>
      <w:r w:rsidR="0062236A">
        <w:t xml:space="preserve">  </w:t>
      </w:r>
      <w:r w:rsidR="0062236A">
        <w:rPr>
          <w:w w:val="99"/>
        </w:rPr>
        <w:t>nodes</w:t>
      </w:r>
      <w:r w:rsidR="0062236A">
        <w:t xml:space="preserve">  </w:t>
      </w:r>
      <w:r w:rsidR="0062236A">
        <w:rPr>
          <w:w w:val="99"/>
        </w:rPr>
        <w:t>that</w:t>
      </w:r>
      <w:r w:rsidR="0062236A">
        <w:t xml:space="preserve">  </w:t>
      </w:r>
      <w:r w:rsidR="0062236A">
        <w:rPr>
          <w:w w:val="99"/>
        </w:rPr>
        <w:t>need</w:t>
      </w:r>
      <w:r w:rsidR="0062236A">
        <w:t xml:space="preserve">  </w:t>
      </w:r>
      <w:r w:rsidR="0062236A">
        <w:rPr>
          <w:w w:val="99"/>
        </w:rPr>
        <w:t>to</w:t>
      </w:r>
      <w:r w:rsidR="0062236A">
        <w:t xml:space="preserve">  </w:t>
      </w:r>
      <w:r w:rsidR="0062236A">
        <w:rPr>
          <w:w w:val="99"/>
        </w:rPr>
        <w:t>be</w:t>
      </w:r>
      <w:r w:rsidR="0062236A">
        <w:t xml:space="preserve">  </w:t>
      </w:r>
      <w:r w:rsidR="0062236A">
        <w:rPr>
          <w:w w:val="99"/>
        </w:rPr>
        <w:t>reshuffled</w:t>
      </w:r>
      <w:r w:rsidR="0062236A">
        <w:t xml:space="preserve">  </w:t>
      </w:r>
      <w:r w:rsidR="0062236A">
        <w:rPr>
          <w:w w:val="99"/>
        </w:rPr>
        <w:t>(less</w:t>
      </w:r>
      <w:r w:rsidR="0062236A">
        <w:t xml:space="preserve">  </w:t>
      </w:r>
      <w:r w:rsidR="0062236A">
        <w:rPr>
          <w:w w:val="99"/>
        </w:rPr>
        <w:t>than</w:t>
      </w:r>
      <w:r w:rsidR="0062236A">
        <w:t xml:space="preserve">    </w:t>
      </w:r>
      <w:r w:rsidR="0062236A">
        <w:rPr>
          <w:w w:val="99"/>
          <w:position w:val="8"/>
          <w:sz w:val="14"/>
          <w:szCs w:val="14"/>
        </w:rPr>
        <w:t>1</w:t>
      </w:r>
      <w:r w:rsidR="0062236A">
        <w:rPr>
          <w:position w:val="8"/>
          <w:sz w:val="14"/>
          <w:szCs w:val="14"/>
        </w:rPr>
        <w:t xml:space="preserve">   </w:t>
      </w:r>
      <w:r w:rsidR="0062236A">
        <w:rPr>
          <w:w w:val="99"/>
        </w:rPr>
        <w:t>of every</w:t>
      </w:r>
      <w:r w:rsidR="0062236A">
        <w:t xml:space="preserve">  </w:t>
      </w:r>
      <w:r w:rsidR="0062236A">
        <w:rPr>
          <w:w w:val="99"/>
        </w:rPr>
        <w:t>shard).</w:t>
      </w:r>
      <w:r w:rsidR="0062236A">
        <w:t xml:space="preserve">  </w:t>
      </w:r>
      <w:r w:rsidR="0062236A">
        <w:rPr>
          <w:w w:val="99"/>
        </w:rPr>
        <w:t>All</w:t>
      </w:r>
      <w:r w:rsidR="0062236A">
        <w:t xml:space="preserve">  </w:t>
      </w:r>
      <w:r w:rsidR="0062236A">
        <w:rPr>
          <w:w w:val="99"/>
        </w:rPr>
        <w:t>nodes</w:t>
      </w:r>
      <w:r w:rsidR="0062236A">
        <w:t xml:space="preserve">  </w:t>
      </w:r>
      <w:r w:rsidR="0062236A">
        <w:rPr>
          <w:w w:val="99"/>
        </w:rPr>
        <w:t>in</w:t>
      </w:r>
      <w:r w:rsidR="0062236A">
        <w:t xml:space="preserve">  </w:t>
      </w:r>
      <w:r w:rsidR="0062236A">
        <w:rPr>
          <w:w w:val="99"/>
        </w:rPr>
        <w:t>this</w:t>
      </w:r>
      <w:r w:rsidR="0062236A">
        <w:t xml:space="preserve">  </w:t>
      </w:r>
      <w:r w:rsidR="0062236A">
        <w:rPr>
          <w:w w:val="99"/>
        </w:rPr>
        <w:t>set</w:t>
      </w:r>
      <w:r w:rsidR="0062236A">
        <w:t xml:space="preserve">  </w:t>
      </w:r>
      <w:r w:rsidR="0062236A">
        <w:rPr>
          <w:w w:val="99"/>
        </w:rPr>
        <w:t>will</w:t>
      </w:r>
      <w:r w:rsidR="0062236A">
        <w:t xml:space="preserve">  </w:t>
      </w:r>
      <w:r w:rsidR="0062236A">
        <w:rPr>
          <w:w w:val="99"/>
        </w:rPr>
        <w:t>be</w:t>
      </w:r>
      <w:r w:rsidR="0062236A">
        <w:t xml:space="preserve">  </w:t>
      </w:r>
      <w:r w:rsidR="0062236A">
        <w:rPr>
          <w:w w:val="99"/>
        </w:rPr>
        <w:t>reassigned to</w:t>
      </w:r>
      <w:r w:rsidR="0062236A">
        <w:t xml:space="preserve">  </w:t>
      </w:r>
      <w:r w:rsidR="0062236A">
        <w:rPr>
          <w:w w:val="99"/>
        </w:rPr>
        <w:t>the</w:t>
      </w:r>
      <w:r w:rsidR="0062236A">
        <w:t xml:space="preserve">  </w:t>
      </w:r>
      <w:r w:rsidR="0062236A">
        <w:rPr>
          <w:w w:val="99"/>
        </w:rPr>
        <w:t>waiting</w:t>
      </w:r>
      <w:r w:rsidR="0062236A">
        <w:t xml:space="preserve">  </w:t>
      </w:r>
      <w:r w:rsidR="0062236A">
        <w:rPr>
          <w:w w:val="99"/>
        </w:rPr>
        <w:t>lists</w:t>
      </w:r>
      <w:r w:rsidR="0062236A">
        <w:t xml:space="preserve">  </w:t>
      </w:r>
      <w:r w:rsidR="0062236A">
        <w:rPr>
          <w:w w:val="99"/>
        </w:rPr>
        <w:t>of</w:t>
      </w:r>
      <w:r w:rsidR="0062236A">
        <w:t xml:space="preserve">  </w:t>
      </w:r>
      <w:r w:rsidR="0062236A">
        <w:rPr>
          <w:w w:val="99"/>
        </w:rPr>
        <w:t>shards.</w:t>
      </w:r>
      <w:r w:rsidR="0062236A">
        <w:t xml:space="preserve">  </w:t>
      </w:r>
      <w:r w:rsidR="0062236A">
        <w:rPr>
          <w:w w:val="99"/>
        </w:rPr>
        <w:t>W</w:t>
      </w:r>
      <w:r w:rsidR="0062236A">
        <w:rPr>
          <w:w w:val="99"/>
          <w:position w:val="-3"/>
          <w:sz w:val="14"/>
          <w:szCs w:val="14"/>
        </w:rPr>
        <w:t>j</w:t>
      </w:r>
      <w:r w:rsidR="0062236A">
        <w:rPr>
          <w:position w:val="-3"/>
          <w:sz w:val="14"/>
          <w:szCs w:val="14"/>
        </w:rPr>
        <w:t xml:space="preserve">   </w:t>
      </w:r>
      <w:r w:rsidR="0062236A">
        <w:rPr>
          <w:w w:val="99"/>
        </w:rPr>
        <w:t>represents</w:t>
      </w:r>
      <w:r w:rsidR="0062236A">
        <w:t xml:space="preserve">  </w:t>
      </w:r>
      <w:r w:rsidR="0062236A">
        <w:rPr>
          <w:w w:val="99"/>
        </w:rPr>
        <w:t>j’s</w:t>
      </w:r>
      <w:r w:rsidR="0062236A">
        <w:t xml:space="preserve">  </w:t>
      </w:r>
      <w:r w:rsidR="0062236A">
        <w:rPr>
          <w:w w:val="99"/>
        </w:rPr>
        <w:t>shard waiting</w:t>
      </w:r>
      <w:r w:rsidR="0062236A">
        <w:t xml:space="preserve"> </w:t>
      </w:r>
      <w:r w:rsidR="0062236A">
        <w:rPr>
          <w:w w:val="99"/>
        </w:rPr>
        <w:t>list</w:t>
      </w:r>
      <w:r w:rsidR="0062236A">
        <w:t xml:space="preserve"> </w:t>
      </w:r>
      <w:r w:rsidR="0062236A">
        <w:rPr>
          <w:w w:val="99"/>
        </w:rPr>
        <w:t>and</w:t>
      </w:r>
      <w:r w:rsidR="0062236A">
        <w:t xml:space="preserve"> </w:t>
      </w:r>
      <w:r w:rsidR="0062236A">
        <w:rPr>
          <w:w w:val="99"/>
        </w:rPr>
        <w:t>N</w:t>
      </w:r>
      <w:proofErr w:type="spellStart"/>
      <w:r w:rsidR="0062236A">
        <w:rPr>
          <w:w w:val="99"/>
          <w:position w:val="-3"/>
          <w:sz w:val="14"/>
          <w:szCs w:val="14"/>
        </w:rPr>
        <w:t>sh</w:t>
      </w:r>
      <w:proofErr w:type="spellEnd"/>
      <w:r w:rsidR="0062236A">
        <w:rPr>
          <w:position w:val="-3"/>
          <w:sz w:val="14"/>
          <w:szCs w:val="14"/>
        </w:rPr>
        <w:t xml:space="preserve">  </w:t>
      </w:r>
      <w:r w:rsidR="0062236A">
        <w:rPr>
          <w:w w:val="99"/>
        </w:rPr>
        <w:t>represents</w:t>
      </w:r>
      <w:r w:rsidR="0062236A">
        <w:t xml:space="preserve"> </w:t>
      </w:r>
      <w:r w:rsidR="0062236A">
        <w:rPr>
          <w:w w:val="99"/>
        </w:rPr>
        <w:t>the</w:t>
      </w:r>
      <w:r w:rsidR="0062236A">
        <w:t xml:space="preserve"> </w:t>
      </w:r>
      <w:r w:rsidR="0062236A">
        <w:rPr>
          <w:w w:val="99"/>
        </w:rPr>
        <w:t>number</w:t>
      </w:r>
      <w:r w:rsidR="0062236A">
        <w:t xml:space="preserve"> </w:t>
      </w:r>
      <w:r w:rsidR="0062236A">
        <w:rPr>
          <w:w w:val="99"/>
        </w:rPr>
        <w:t>of</w:t>
      </w:r>
      <w:r w:rsidR="0062236A">
        <w:t xml:space="preserve"> </w:t>
      </w:r>
      <w:proofErr w:type="spellStart"/>
      <w:r w:rsidR="0062236A">
        <w:rPr>
          <w:w w:val="99"/>
        </w:rPr>
        <w:t>shards</w:t>
      </w:r>
      <w:proofErr w:type="spellEnd"/>
      <w:r w:rsidR="0062236A">
        <w:rPr>
          <w:w w:val="99"/>
        </w:rPr>
        <w:t>.</w:t>
      </w:r>
      <w:r w:rsidR="0062236A">
        <w:t xml:space="preserve"> </w:t>
      </w:r>
      <w:r w:rsidR="0062236A">
        <w:rPr>
          <w:w w:val="99"/>
        </w:rPr>
        <w:t>A node</w:t>
      </w:r>
      <w:r w:rsidR="0062236A">
        <w:t xml:space="preserve"> </w:t>
      </w:r>
      <w:r w:rsidR="0062236A">
        <w:rPr>
          <w:w w:val="99"/>
        </w:rPr>
        <w:t>also</w:t>
      </w:r>
      <w:r w:rsidR="0062236A">
        <w:t xml:space="preserve"> </w:t>
      </w:r>
      <w:r w:rsidR="0062236A">
        <w:rPr>
          <w:w w:val="99"/>
        </w:rPr>
        <w:t>has</w:t>
      </w:r>
      <w:r w:rsidR="0062236A">
        <w:t xml:space="preserve"> </w:t>
      </w:r>
      <w:r w:rsidR="0062236A">
        <w:rPr>
          <w:w w:val="99"/>
        </w:rPr>
        <w:t>a</w:t>
      </w:r>
      <w:r w:rsidR="0062236A">
        <w:t xml:space="preserve"> </w:t>
      </w:r>
      <w:r w:rsidR="0062236A">
        <w:rPr>
          <w:w w:val="99"/>
        </w:rPr>
        <w:t>secret</w:t>
      </w:r>
      <w:r w:rsidR="0062236A">
        <w:t xml:space="preserve"> </w:t>
      </w:r>
      <w:r w:rsidR="0062236A">
        <w:rPr>
          <w:w w:val="99"/>
        </w:rPr>
        <w:t>key</w:t>
      </w:r>
      <w:r w:rsidR="0062236A">
        <w:t xml:space="preserve"> </w:t>
      </w:r>
      <w:proofErr w:type="spellStart"/>
      <w:r w:rsidR="0062236A">
        <w:rPr>
          <w:w w:val="99"/>
        </w:rPr>
        <w:t>sk</w:t>
      </w:r>
      <w:proofErr w:type="spellEnd"/>
      <w:r w:rsidR="0062236A">
        <w:t xml:space="preserve"> </w:t>
      </w:r>
      <w:r w:rsidR="0062236A">
        <w:rPr>
          <w:w w:val="99"/>
        </w:rPr>
        <w:t>that</w:t>
      </w:r>
      <w:r w:rsidR="0062236A">
        <w:t xml:space="preserve"> </w:t>
      </w:r>
      <w:r w:rsidR="0062236A">
        <w:rPr>
          <w:w w:val="99"/>
        </w:rPr>
        <w:t>by</w:t>
      </w:r>
      <w:r w:rsidR="0062236A">
        <w:t xml:space="preserve"> </w:t>
      </w:r>
      <w:r w:rsidR="0062236A">
        <w:rPr>
          <w:w w:val="99"/>
        </w:rPr>
        <w:t>nature</w:t>
      </w:r>
      <w:r w:rsidR="0062236A">
        <w:t xml:space="preserve"> </w:t>
      </w:r>
      <w:r w:rsidR="0062236A">
        <w:rPr>
          <w:w w:val="99"/>
        </w:rPr>
        <w:t>is</w:t>
      </w:r>
      <w:r w:rsidR="0062236A">
        <w:t xml:space="preserve"> </w:t>
      </w:r>
      <w:r w:rsidR="0062236A">
        <w:rPr>
          <w:w w:val="99"/>
        </w:rPr>
        <w:t>not</w:t>
      </w:r>
      <w:r w:rsidR="0062236A">
        <w:t xml:space="preserve"> </w:t>
      </w:r>
      <w:r w:rsidR="0062236A">
        <w:rPr>
          <w:w w:val="99"/>
        </w:rPr>
        <w:t>to</w:t>
      </w:r>
      <w:r w:rsidR="0062236A">
        <w:t xml:space="preserve"> </w:t>
      </w:r>
      <w:r w:rsidR="0062236A">
        <w:rPr>
          <w:w w:val="99"/>
        </w:rPr>
        <w:t>be made</w:t>
      </w:r>
      <w:r w:rsidR="0062236A">
        <w:t xml:space="preserve"> </w:t>
      </w:r>
      <w:r w:rsidR="0062236A">
        <w:rPr>
          <w:w w:val="99"/>
        </w:rPr>
        <w:t>public.</w:t>
      </w:r>
    </w:p>
    <w:p w14:paraId="0E4A2CA2" w14:textId="77777777" w:rsidR="0062236A" w:rsidRDefault="0062236A" w:rsidP="0062236A">
      <w:pPr>
        <w:spacing w:before="1" w:line="140" w:lineRule="exact"/>
        <w:rPr>
          <w:sz w:val="14"/>
          <w:szCs w:val="14"/>
        </w:rPr>
      </w:pPr>
    </w:p>
    <w:p w14:paraId="4E9EEF6F" w14:textId="77777777" w:rsidR="0062236A" w:rsidRPr="00A838FA" w:rsidRDefault="0062236A" w:rsidP="0062236A">
      <w:pPr>
        <w:ind w:left="1698" w:right="1094"/>
        <w:jc w:val="center"/>
        <w:rPr>
          <w:lang w:val="fr-FR"/>
        </w:rPr>
      </w:pPr>
      <w:r w:rsidRPr="00A838FA">
        <w:rPr>
          <w:w w:val="99"/>
          <w:lang w:val="fr-FR"/>
        </w:rPr>
        <w:t>n</w:t>
      </w:r>
      <w:r w:rsidRPr="00A838FA">
        <w:rPr>
          <w:w w:val="99"/>
          <w:position w:val="-3"/>
          <w:sz w:val="14"/>
          <w:szCs w:val="14"/>
          <w:lang w:val="fr-FR"/>
        </w:rPr>
        <w:t>i</w:t>
      </w:r>
      <w:r w:rsidRPr="00A838FA">
        <w:rPr>
          <w:position w:val="-3"/>
          <w:sz w:val="14"/>
          <w:szCs w:val="14"/>
          <w:lang w:val="fr-FR"/>
        </w:rPr>
        <w:t xml:space="preserve">  </w:t>
      </w:r>
      <w:r w:rsidRPr="00A838FA">
        <w:rPr>
          <w:w w:val="99"/>
          <w:lang w:val="fr-FR"/>
        </w:rPr>
        <w:t>=</w:t>
      </w:r>
      <w:r w:rsidRPr="00A838FA">
        <w:rPr>
          <w:lang w:val="fr-FR"/>
        </w:rPr>
        <w:t xml:space="preserve"> </w:t>
      </w:r>
      <w:r w:rsidRPr="00A838FA">
        <w:rPr>
          <w:w w:val="99"/>
          <w:lang w:val="fr-FR"/>
        </w:rPr>
        <w:t>(P</w:t>
      </w:r>
      <w:r w:rsidRPr="00A838FA">
        <w:rPr>
          <w:lang w:val="fr-FR"/>
        </w:rPr>
        <w:t xml:space="preserve"> </w:t>
      </w:r>
      <w:r w:rsidRPr="00A838FA">
        <w:rPr>
          <w:w w:val="99"/>
          <w:lang w:val="fr-FR"/>
        </w:rPr>
        <w:t>k</w:t>
      </w:r>
      <w:r w:rsidRPr="00A838FA">
        <w:rPr>
          <w:w w:val="99"/>
          <w:position w:val="-3"/>
          <w:sz w:val="14"/>
          <w:szCs w:val="14"/>
          <w:lang w:val="fr-FR"/>
        </w:rPr>
        <w:t>i</w:t>
      </w:r>
      <w:r w:rsidRPr="00A838FA">
        <w:rPr>
          <w:w w:val="99"/>
          <w:lang w:val="fr-FR"/>
        </w:rPr>
        <w:t>,</w:t>
      </w:r>
      <w:r w:rsidRPr="00A838FA">
        <w:rPr>
          <w:lang w:val="fr-FR"/>
        </w:rPr>
        <w:t xml:space="preserve"> </w:t>
      </w:r>
      <w:r w:rsidRPr="00A838FA">
        <w:rPr>
          <w:w w:val="99"/>
          <w:lang w:val="fr-FR"/>
        </w:rPr>
        <w:t>rating</w:t>
      </w:r>
      <w:r w:rsidRPr="00A838FA">
        <w:rPr>
          <w:w w:val="99"/>
          <w:position w:val="-3"/>
          <w:sz w:val="14"/>
          <w:szCs w:val="14"/>
          <w:lang w:val="fr-FR"/>
        </w:rPr>
        <w:t>i</w:t>
      </w:r>
      <w:r w:rsidRPr="00A838FA">
        <w:rPr>
          <w:w w:val="99"/>
          <w:lang w:val="fr-FR"/>
        </w:rPr>
        <w:t>,</w:t>
      </w:r>
      <w:r w:rsidRPr="00A838FA">
        <w:rPr>
          <w:lang w:val="fr-FR"/>
        </w:rPr>
        <w:t xml:space="preserve"> </w:t>
      </w:r>
      <w:proofErr w:type="spellStart"/>
      <w:r w:rsidRPr="00A838FA">
        <w:rPr>
          <w:w w:val="99"/>
          <w:lang w:val="fr-FR"/>
        </w:rPr>
        <w:t>stake</w:t>
      </w:r>
      <w:proofErr w:type="spellEnd"/>
      <w:r w:rsidRPr="00A838FA">
        <w:rPr>
          <w:w w:val="99"/>
          <w:position w:val="-3"/>
          <w:sz w:val="14"/>
          <w:szCs w:val="14"/>
          <w:lang w:val="fr-FR"/>
        </w:rPr>
        <w:t>i</w:t>
      </w:r>
      <w:r w:rsidRPr="00A838FA">
        <w:rPr>
          <w:w w:val="99"/>
          <w:lang w:val="fr-FR"/>
        </w:rPr>
        <w:t>)</w:t>
      </w:r>
    </w:p>
    <w:p w14:paraId="42545216" w14:textId="77777777" w:rsidR="0062236A" w:rsidRPr="00A838FA" w:rsidRDefault="0062236A" w:rsidP="0062236A">
      <w:pPr>
        <w:spacing w:before="3" w:line="120" w:lineRule="exact"/>
        <w:rPr>
          <w:sz w:val="12"/>
          <w:szCs w:val="12"/>
          <w:lang w:val="fr-FR"/>
        </w:rPr>
      </w:pPr>
    </w:p>
    <w:p w14:paraId="37DDEAE3" w14:textId="77777777" w:rsidR="0062236A" w:rsidRDefault="0062236A" w:rsidP="0062236A">
      <w:pPr>
        <w:ind w:left="1906" w:right="1312"/>
        <w:jc w:val="center"/>
        <w:rPr>
          <w:sz w:val="14"/>
          <w:szCs w:val="14"/>
        </w:rPr>
      </w:pPr>
      <w:r>
        <w:rPr>
          <w:w w:val="99"/>
        </w:rPr>
        <w:t>n</w:t>
      </w:r>
      <w:proofErr w:type="spellStart"/>
      <w:r>
        <w:rPr>
          <w:w w:val="99"/>
          <w:position w:val="-3"/>
          <w:sz w:val="14"/>
          <w:szCs w:val="14"/>
        </w:rPr>
        <w:t>i</w:t>
      </w:r>
      <w:proofErr w:type="spellEnd"/>
      <w:r>
        <w:rPr>
          <w:position w:val="-3"/>
          <w:sz w:val="14"/>
          <w:szCs w:val="14"/>
        </w:rPr>
        <w:t xml:space="preserve">  </w:t>
      </w:r>
      <w:r>
        <w:rPr>
          <w:rFonts w:ascii="Cambria" w:eastAsia="Cambria" w:hAnsi="Cambria" w:cs="Cambria"/>
          <w:w w:val="99"/>
        </w:rPr>
        <w:t>∈</w:t>
      </w:r>
      <w:r>
        <w:rPr>
          <w:rFonts w:ascii="Cambria" w:eastAsia="Cambria" w:hAnsi="Cambria" w:cs="Cambria"/>
        </w:rPr>
        <w:t xml:space="preserve"> </w:t>
      </w:r>
      <w:r>
        <w:rPr>
          <w:w w:val="99"/>
        </w:rPr>
        <w:t>W</w:t>
      </w:r>
      <w:r>
        <w:rPr>
          <w:w w:val="99"/>
          <w:position w:val="-3"/>
          <w:sz w:val="14"/>
          <w:szCs w:val="14"/>
        </w:rPr>
        <w:t>j</w:t>
      </w:r>
      <w:r>
        <w:rPr>
          <w:position w:val="-3"/>
          <w:sz w:val="14"/>
          <w:szCs w:val="14"/>
        </w:rPr>
        <w:t xml:space="preserve"> </w:t>
      </w:r>
      <w:r>
        <w:rPr>
          <w:w w:val="99"/>
        </w:rPr>
        <w:t>,</w:t>
      </w:r>
      <w:r>
        <w:t xml:space="preserve"> </w:t>
      </w:r>
      <w:r>
        <w:rPr>
          <w:w w:val="99"/>
        </w:rPr>
        <w:t>0</w:t>
      </w:r>
      <w:r>
        <w:t xml:space="preserve"> </w:t>
      </w:r>
      <w:r>
        <w:rPr>
          <w:rFonts w:ascii="Cambria" w:eastAsia="Cambria" w:hAnsi="Cambria" w:cs="Cambria"/>
          <w:w w:val="99"/>
        </w:rPr>
        <w:t>≤</w:t>
      </w:r>
      <w:r>
        <w:rPr>
          <w:rFonts w:ascii="Cambria" w:eastAsia="Cambria" w:hAnsi="Cambria" w:cs="Cambria"/>
        </w:rPr>
        <w:t xml:space="preserve"> </w:t>
      </w:r>
      <w:r>
        <w:rPr>
          <w:w w:val="99"/>
        </w:rPr>
        <w:t>j</w:t>
      </w:r>
      <w:r>
        <w:t xml:space="preserve"> </w:t>
      </w:r>
      <w:r>
        <w:rPr>
          <w:w w:val="99"/>
        </w:rPr>
        <w:t>&lt;</w:t>
      </w:r>
      <w:r>
        <w:t xml:space="preserve"> </w:t>
      </w:r>
      <w:r>
        <w:rPr>
          <w:w w:val="99"/>
        </w:rPr>
        <w:t>N</w:t>
      </w:r>
      <w:proofErr w:type="spellStart"/>
      <w:r>
        <w:rPr>
          <w:w w:val="99"/>
          <w:position w:val="-3"/>
          <w:sz w:val="14"/>
          <w:szCs w:val="14"/>
        </w:rPr>
        <w:t>sh</w:t>
      </w:r>
      <w:proofErr w:type="spellEnd"/>
    </w:p>
    <w:p w14:paraId="5788D896" w14:textId="77777777" w:rsidR="0062236A" w:rsidRDefault="0062236A" w:rsidP="0062236A">
      <w:pPr>
        <w:spacing w:before="7" w:line="120" w:lineRule="exact"/>
        <w:rPr>
          <w:sz w:val="12"/>
          <w:szCs w:val="12"/>
        </w:rPr>
      </w:pPr>
    </w:p>
    <w:p w14:paraId="37E9CF54" w14:textId="77777777" w:rsidR="0062236A" w:rsidRDefault="0062236A" w:rsidP="0062236A">
      <w:pPr>
        <w:ind w:left="604" w:right="-37" w:hanging="286"/>
        <w:jc w:val="both"/>
      </w:pPr>
      <w:r>
        <w:rPr>
          <w:w w:val="99"/>
        </w:rPr>
        <w:lastRenderedPageBreak/>
        <w:t>3)</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the</w:t>
      </w:r>
      <w:r>
        <w:t xml:space="preserve"> </w:t>
      </w:r>
      <w:r>
        <w:rPr>
          <w:w w:val="99"/>
        </w:rPr>
        <w:t>epoch</w:t>
      </w:r>
      <w:r>
        <w:t xml:space="preserve"> </w:t>
      </w:r>
      <w:r>
        <w:rPr>
          <w:w w:val="99"/>
        </w:rPr>
        <w:t>in</w:t>
      </w:r>
      <w:r>
        <w:t xml:space="preserve"> </w:t>
      </w:r>
      <w:r>
        <w:rPr>
          <w:w w:val="99"/>
        </w:rPr>
        <w:t>which</w:t>
      </w:r>
      <w:r>
        <w:t xml:space="preserve"> </w:t>
      </w:r>
      <w:r>
        <w:rPr>
          <w:w w:val="99"/>
        </w:rPr>
        <w:t>it</w:t>
      </w:r>
      <w:r>
        <w:t xml:space="preserve"> </w:t>
      </w:r>
      <w:r>
        <w:rPr>
          <w:w w:val="99"/>
        </w:rPr>
        <w:t>has</w:t>
      </w:r>
      <w:r>
        <w:t xml:space="preserve"> </w:t>
      </w:r>
      <w:r>
        <w:rPr>
          <w:w w:val="99"/>
        </w:rPr>
        <w:t>joined,</w:t>
      </w:r>
      <w:r>
        <w:t xml:space="preserve"> </w:t>
      </w:r>
      <w:r>
        <w:rPr>
          <w:w w:val="99"/>
        </w:rPr>
        <w:t>the</w:t>
      </w:r>
      <w:r>
        <w:t xml:space="preserve"> </w:t>
      </w:r>
      <w:r>
        <w:rPr>
          <w:w w:val="99"/>
        </w:rPr>
        <w:t>node will</w:t>
      </w:r>
      <w:r>
        <w:t xml:space="preserve">  </w:t>
      </w:r>
      <w:r>
        <w:rPr>
          <w:w w:val="99"/>
        </w:rPr>
        <w:t>be</w:t>
      </w:r>
      <w:r>
        <w:t xml:space="preserve">  </w:t>
      </w:r>
      <w:r>
        <w:rPr>
          <w:w w:val="99"/>
        </w:rPr>
        <w:t>moved</w:t>
      </w:r>
      <w:r>
        <w:t xml:space="preserve">  </w:t>
      </w:r>
      <w:r>
        <w:rPr>
          <w:w w:val="99"/>
        </w:rPr>
        <w:t>to</w:t>
      </w:r>
      <w:r>
        <w:t xml:space="preserve">  </w:t>
      </w:r>
      <w:r>
        <w:rPr>
          <w:w w:val="99"/>
        </w:rPr>
        <w:t>the</w:t>
      </w:r>
      <w:r>
        <w:t xml:space="preserve">  </w:t>
      </w:r>
      <w:r>
        <w:rPr>
          <w:w w:val="99"/>
        </w:rPr>
        <w:t>list</w:t>
      </w:r>
      <w:r>
        <w:t xml:space="preserve">  </w:t>
      </w:r>
      <w:r>
        <w:rPr>
          <w:w w:val="99"/>
        </w:rPr>
        <w:t>of</w:t>
      </w:r>
      <w:r>
        <w:t xml:space="preserve">  </w:t>
      </w:r>
      <w:r>
        <w:rPr>
          <w:w w:val="99"/>
        </w:rPr>
        <w:t>eligible</w:t>
      </w:r>
      <w:r>
        <w:t xml:space="preserve">  </w:t>
      </w:r>
      <w:r>
        <w:rPr>
          <w:w w:val="99"/>
        </w:rPr>
        <w:t>nodes</w:t>
      </w:r>
      <w:r>
        <w:t xml:space="preserve">  </w:t>
      </w:r>
      <w:r>
        <w:rPr>
          <w:w w:val="99"/>
        </w:rPr>
        <w:t>(E</w:t>
      </w:r>
      <w:r>
        <w:rPr>
          <w:w w:val="99"/>
          <w:position w:val="-3"/>
          <w:sz w:val="14"/>
          <w:szCs w:val="14"/>
        </w:rPr>
        <w:t>j</w:t>
      </w:r>
      <w:r>
        <w:rPr>
          <w:position w:val="-3"/>
          <w:sz w:val="14"/>
          <w:szCs w:val="14"/>
        </w:rPr>
        <w:t xml:space="preserve"> </w:t>
      </w:r>
      <w:r>
        <w:rPr>
          <w:w w:val="99"/>
        </w:rPr>
        <w:t>)</w:t>
      </w:r>
      <w:r>
        <w:t xml:space="preserve">  </w:t>
      </w:r>
      <w:r>
        <w:rPr>
          <w:w w:val="99"/>
        </w:rPr>
        <w:t>of</w:t>
      </w:r>
      <w:r>
        <w:t xml:space="preserve">  </w:t>
      </w:r>
      <w:r>
        <w:rPr>
          <w:w w:val="99"/>
        </w:rPr>
        <w:t>a shard</w:t>
      </w:r>
      <w:r>
        <w:t xml:space="preserve"> </w:t>
      </w:r>
      <w:r>
        <w:rPr>
          <w:w w:val="99"/>
        </w:rPr>
        <w:t>j,</w:t>
      </w:r>
      <w:r>
        <w:t xml:space="preserve"> </w:t>
      </w:r>
      <w:r>
        <w:rPr>
          <w:w w:val="99"/>
        </w:rPr>
        <w:t>where</w:t>
      </w:r>
      <w:r>
        <w:t xml:space="preserve"> </w:t>
      </w:r>
      <w:proofErr w:type="spellStart"/>
      <w:r>
        <w:rPr>
          <w:w w:val="99"/>
        </w:rPr>
        <w:t>e</w:t>
      </w:r>
      <w:proofErr w:type="spellEnd"/>
      <w:r>
        <w:t xml:space="preserve"> </w:t>
      </w:r>
      <w:r>
        <w:rPr>
          <w:w w:val="99"/>
        </w:rPr>
        <w:t>is</w:t>
      </w:r>
      <w:r>
        <w:t xml:space="preserve"> </w:t>
      </w:r>
      <w:r>
        <w:rPr>
          <w:w w:val="99"/>
        </w:rPr>
        <w:t>the</w:t>
      </w:r>
      <w:r>
        <w:t xml:space="preserve"> </w:t>
      </w:r>
      <w:r>
        <w:rPr>
          <w:w w:val="99"/>
        </w:rPr>
        <w:t>current</w:t>
      </w:r>
      <w:r>
        <w:t xml:space="preserve"> </w:t>
      </w:r>
      <w:r>
        <w:rPr>
          <w:w w:val="99"/>
        </w:rPr>
        <w:t>epoch.</w:t>
      </w:r>
    </w:p>
    <w:p w14:paraId="1FC3A561" w14:textId="77777777" w:rsidR="0062236A" w:rsidRDefault="0062236A" w:rsidP="0062236A">
      <w:pPr>
        <w:spacing w:before="9" w:line="120" w:lineRule="exact"/>
        <w:rPr>
          <w:sz w:val="13"/>
          <w:szCs w:val="13"/>
        </w:rPr>
      </w:pPr>
    </w:p>
    <w:p w14:paraId="2FAC483D" w14:textId="77777777" w:rsidR="0062236A" w:rsidRPr="00A838FA" w:rsidRDefault="0062236A" w:rsidP="0062236A">
      <w:pPr>
        <w:ind w:left="1328" w:right="734"/>
        <w:jc w:val="center"/>
        <w:rPr>
          <w:sz w:val="14"/>
          <w:szCs w:val="14"/>
          <w:lang w:val="fr-FR"/>
        </w:rPr>
      </w:pPr>
      <w:r w:rsidRPr="00A838FA">
        <w:rPr>
          <w:w w:val="99"/>
          <w:position w:val="3"/>
          <w:lang w:val="fr-FR"/>
        </w:rPr>
        <w:t>n</w:t>
      </w:r>
      <w:r w:rsidRPr="00A838FA">
        <w:rPr>
          <w:w w:val="99"/>
          <w:sz w:val="14"/>
          <w:szCs w:val="14"/>
          <w:lang w:val="fr-FR"/>
        </w:rPr>
        <w:t>i</w:t>
      </w:r>
      <w:r w:rsidRPr="00A838FA">
        <w:rPr>
          <w:sz w:val="14"/>
          <w:szCs w:val="14"/>
          <w:lang w:val="fr-FR"/>
        </w:rPr>
        <w:t xml:space="preserve">  </w:t>
      </w:r>
      <w:r w:rsidRPr="00A838FA">
        <w:rPr>
          <w:rFonts w:ascii="Cambria" w:eastAsia="Cambria" w:hAnsi="Cambria" w:cs="Cambria"/>
          <w:w w:val="99"/>
          <w:position w:val="3"/>
          <w:lang w:val="fr-FR"/>
        </w:rPr>
        <w:t>∈</w:t>
      </w:r>
      <w:r w:rsidRPr="00A838FA">
        <w:rPr>
          <w:rFonts w:ascii="Cambria" w:eastAsia="Cambria" w:hAnsi="Cambria" w:cs="Cambria"/>
          <w:position w:val="3"/>
          <w:lang w:val="fr-FR"/>
        </w:rPr>
        <w:t xml:space="preserve"> </w:t>
      </w:r>
      <w:r w:rsidRPr="00A838FA">
        <w:rPr>
          <w:w w:val="99"/>
          <w:position w:val="3"/>
          <w:lang w:val="fr-FR"/>
        </w:rPr>
        <w:t>W</w:t>
      </w:r>
      <w:r w:rsidRPr="00A838FA">
        <w:rPr>
          <w:w w:val="99"/>
          <w:sz w:val="14"/>
          <w:szCs w:val="14"/>
          <w:lang w:val="fr-FR"/>
        </w:rPr>
        <w:t>j,e−1</w:t>
      </w:r>
      <w:r w:rsidRPr="00A838FA">
        <w:rPr>
          <w:sz w:val="14"/>
          <w:szCs w:val="14"/>
          <w:lang w:val="fr-FR"/>
        </w:rPr>
        <w:t xml:space="preserve">  </w:t>
      </w:r>
      <w:r w:rsidRPr="00A838FA">
        <w:rPr>
          <w:rFonts w:ascii="Cambria" w:eastAsia="Cambria" w:hAnsi="Cambria" w:cs="Cambria"/>
          <w:w w:val="99"/>
          <w:position w:val="3"/>
          <w:lang w:val="fr-FR"/>
        </w:rPr>
        <w:t>→</w:t>
      </w:r>
      <w:r w:rsidRPr="00A838FA">
        <w:rPr>
          <w:rFonts w:ascii="Cambria" w:eastAsia="Cambria" w:hAnsi="Cambria" w:cs="Cambria"/>
          <w:position w:val="3"/>
          <w:lang w:val="fr-FR"/>
        </w:rPr>
        <w:t xml:space="preserve"> </w:t>
      </w:r>
      <w:r w:rsidRPr="00A838FA">
        <w:rPr>
          <w:w w:val="99"/>
          <w:position w:val="3"/>
          <w:lang w:val="fr-FR"/>
        </w:rPr>
        <w:t>n</w:t>
      </w:r>
      <w:r w:rsidRPr="00A838FA">
        <w:rPr>
          <w:w w:val="99"/>
          <w:sz w:val="14"/>
          <w:szCs w:val="14"/>
          <w:lang w:val="fr-FR"/>
        </w:rPr>
        <w:t>i</w:t>
      </w:r>
      <w:r w:rsidRPr="00A838FA">
        <w:rPr>
          <w:sz w:val="14"/>
          <w:szCs w:val="14"/>
          <w:lang w:val="fr-FR"/>
        </w:rPr>
        <w:t xml:space="preserve">  </w:t>
      </w:r>
      <w:r w:rsidRPr="00A838FA">
        <w:rPr>
          <w:rFonts w:ascii="Cambria" w:eastAsia="Cambria" w:hAnsi="Cambria" w:cs="Cambria"/>
          <w:w w:val="99"/>
          <w:position w:val="3"/>
          <w:lang w:val="fr-FR"/>
        </w:rPr>
        <w:t>6∈</w:t>
      </w:r>
      <w:r w:rsidRPr="00A838FA">
        <w:rPr>
          <w:rFonts w:ascii="Cambria" w:eastAsia="Cambria" w:hAnsi="Cambria" w:cs="Cambria"/>
          <w:position w:val="3"/>
          <w:lang w:val="fr-FR"/>
        </w:rPr>
        <w:t xml:space="preserve"> </w:t>
      </w:r>
      <w:r w:rsidRPr="00A838FA">
        <w:rPr>
          <w:w w:val="99"/>
          <w:position w:val="3"/>
          <w:lang w:val="fr-FR"/>
        </w:rPr>
        <w:t>W</w:t>
      </w:r>
      <w:proofErr w:type="spellStart"/>
      <w:r w:rsidRPr="00A838FA">
        <w:rPr>
          <w:w w:val="99"/>
          <w:sz w:val="14"/>
          <w:szCs w:val="14"/>
          <w:lang w:val="fr-FR"/>
        </w:rPr>
        <w:t>j,e</w:t>
      </w:r>
      <w:proofErr w:type="spellEnd"/>
      <w:r w:rsidRPr="00A838FA">
        <w:rPr>
          <w:w w:val="99"/>
          <w:position w:val="3"/>
          <w:lang w:val="fr-FR"/>
        </w:rPr>
        <w:t>,</w:t>
      </w:r>
      <w:r w:rsidRPr="00A838FA">
        <w:rPr>
          <w:position w:val="3"/>
          <w:lang w:val="fr-FR"/>
        </w:rPr>
        <w:t xml:space="preserve"> </w:t>
      </w:r>
      <w:r w:rsidRPr="00A838FA">
        <w:rPr>
          <w:w w:val="99"/>
          <w:position w:val="3"/>
          <w:lang w:val="fr-FR"/>
        </w:rPr>
        <w:t>n</w:t>
      </w:r>
      <w:r w:rsidRPr="00A838FA">
        <w:rPr>
          <w:w w:val="99"/>
          <w:sz w:val="14"/>
          <w:szCs w:val="14"/>
          <w:lang w:val="fr-FR"/>
        </w:rPr>
        <w:t>i</w:t>
      </w:r>
      <w:r w:rsidRPr="00A838FA">
        <w:rPr>
          <w:sz w:val="14"/>
          <w:szCs w:val="14"/>
          <w:lang w:val="fr-FR"/>
        </w:rPr>
        <w:t xml:space="preserve">  </w:t>
      </w:r>
      <w:r w:rsidRPr="00A838FA">
        <w:rPr>
          <w:rFonts w:ascii="Cambria" w:eastAsia="Cambria" w:hAnsi="Cambria" w:cs="Cambria"/>
          <w:w w:val="99"/>
          <w:position w:val="3"/>
          <w:lang w:val="fr-FR"/>
        </w:rPr>
        <w:t>∈</w:t>
      </w:r>
      <w:r w:rsidRPr="00A838FA">
        <w:rPr>
          <w:rFonts w:ascii="Cambria" w:eastAsia="Cambria" w:hAnsi="Cambria" w:cs="Cambria"/>
          <w:position w:val="3"/>
          <w:lang w:val="fr-FR"/>
        </w:rPr>
        <w:t xml:space="preserve"> </w:t>
      </w:r>
      <w:r w:rsidRPr="00A838FA">
        <w:rPr>
          <w:w w:val="99"/>
          <w:position w:val="3"/>
          <w:lang w:val="fr-FR"/>
        </w:rPr>
        <w:t>E</w:t>
      </w:r>
      <w:proofErr w:type="spellStart"/>
      <w:r w:rsidRPr="00A838FA">
        <w:rPr>
          <w:w w:val="99"/>
          <w:sz w:val="14"/>
          <w:szCs w:val="14"/>
          <w:lang w:val="fr-FR"/>
        </w:rPr>
        <w:t>j,e</w:t>
      </w:r>
      <w:proofErr w:type="spellEnd"/>
    </w:p>
    <w:p w14:paraId="7F5C295E" w14:textId="77777777" w:rsidR="0062236A" w:rsidRPr="00A838FA" w:rsidRDefault="0062236A" w:rsidP="0062236A">
      <w:pPr>
        <w:spacing w:before="7" w:line="120" w:lineRule="exact"/>
        <w:rPr>
          <w:sz w:val="12"/>
          <w:szCs w:val="12"/>
          <w:lang w:val="fr-FR"/>
        </w:rPr>
      </w:pPr>
    </w:p>
    <w:p w14:paraId="0DABF9DB" w14:textId="77777777" w:rsidR="0062236A" w:rsidRDefault="0062236A" w:rsidP="0062236A">
      <w:pPr>
        <w:spacing w:line="245" w:lineRule="auto"/>
        <w:ind w:left="604" w:right="-37" w:hanging="286"/>
        <w:jc w:val="both"/>
      </w:pPr>
      <w:r>
        <w:rPr>
          <w:w w:val="99"/>
        </w:rPr>
        <w:t>4)</w:t>
      </w:r>
      <w:r>
        <w:t xml:space="preserve">  </w:t>
      </w:r>
      <w:r>
        <w:rPr>
          <w:w w:val="99"/>
        </w:rPr>
        <w:t>Each</w:t>
      </w:r>
      <w:r>
        <w:t xml:space="preserve"> </w:t>
      </w:r>
      <w:r>
        <w:rPr>
          <w:w w:val="99"/>
        </w:rPr>
        <w:t>node</w:t>
      </w:r>
      <w:r>
        <w:t xml:space="preserve"> </w:t>
      </w:r>
      <w:r>
        <w:rPr>
          <w:w w:val="99"/>
        </w:rPr>
        <w:t>from</w:t>
      </w:r>
      <w:r>
        <w:t xml:space="preserve"> </w:t>
      </w:r>
      <w:r>
        <w:rPr>
          <w:w w:val="99"/>
        </w:rPr>
        <w:t>the</w:t>
      </w:r>
      <w:r>
        <w:t xml:space="preserve"> </w:t>
      </w:r>
      <w:r>
        <w:rPr>
          <w:w w:val="99"/>
        </w:rPr>
        <w:t>list</w:t>
      </w:r>
      <w:r>
        <w:t xml:space="preserve"> </w:t>
      </w:r>
      <w:r>
        <w:rPr>
          <w:w w:val="99"/>
        </w:rPr>
        <w:t>E</w:t>
      </w:r>
      <w:r>
        <w:rPr>
          <w:w w:val="99"/>
          <w:position w:val="-3"/>
          <w:sz w:val="14"/>
          <w:szCs w:val="14"/>
        </w:rPr>
        <w:t>j</w:t>
      </w:r>
      <w:r>
        <w:rPr>
          <w:position w:val="-3"/>
          <w:sz w:val="14"/>
          <w:szCs w:val="14"/>
        </w:rPr>
        <w:t xml:space="preserve">  </w:t>
      </w:r>
      <w:r>
        <w:rPr>
          <w:w w:val="99"/>
        </w:rPr>
        <w:t>can</w:t>
      </w:r>
      <w:r>
        <w:t xml:space="preserve"> </w:t>
      </w:r>
      <w:r>
        <w:rPr>
          <w:w w:val="99"/>
        </w:rPr>
        <w:t>be</w:t>
      </w:r>
      <w:r>
        <w:t xml:space="preserve"> </w:t>
      </w:r>
      <w:r>
        <w:rPr>
          <w:w w:val="99"/>
        </w:rPr>
        <w:t>selected</w:t>
      </w:r>
      <w:r>
        <w:t xml:space="preserve"> </w:t>
      </w:r>
      <w:r>
        <w:rPr>
          <w:w w:val="99"/>
        </w:rPr>
        <w:t>as</w:t>
      </w:r>
      <w:r>
        <w:t xml:space="preserve"> </w:t>
      </w:r>
      <w:r>
        <w:rPr>
          <w:w w:val="99"/>
        </w:rPr>
        <w:t>part</w:t>
      </w:r>
      <w:r>
        <w:t xml:space="preserve"> </w:t>
      </w:r>
      <w:r>
        <w:rPr>
          <w:w w:val="99"/>
        </w:rPr>
        <w:t>of</w:t>
      </w:r>
      <w:r>
        <w:t xml:space="preserve"> </w:t>
      </w:r>
      <w:r>
        <w:rPr>
          <w:w w:val="99"/>
        </w:rPr>
        <w:t>an optimally</w:t>
      </w:r>
      <w:r>
        <w:t xml:space="preserve"> </w:t>
      </w:r>
      <w:r>
        <w:rPr>
          <w:w w:val="99"/>
        </w:rPr>
        <w:t>dimensioned</w:t>
      </w:r>
      <w:r>
        <w:t xml:space="preserve"> </w:t>
      </w:r>
      <w:r>
        <w:rPr>
          <w:w w:val="99"/>
        </w:rPr>
        <w:t>consensus</w:t>
      </w:r>
      <w:r>
        <w:t xml:space="preserve"> </w:t>
      </w:r>
      <w:r>
        <w:rPr>
          <w:w w:val="99"/>
        </w:rPr>
        <w:t>group</w:t>
      </w:r>
      <w:r>
        <w:t xml:space="preserve"> </w:t>
      </w:r>
      <w:r>
        <w:rPr>
          <w:w w:val="99"/>
        </w:rPr>
        <w:t>(in</w:t>
      </w:r>
      <w:r>
        <w:t xml:space="preserve"> </w:t>
      </w:r>
      <w:r>
        <w:rPr>
          <w:w w:val="99"/>
        </w:rPr>
        <w:t>terms</w:t>
      </w:r>
      <w:r>
        <w:t xml:space="preserve"> </w:t>
      </w:r>
      <w:r>
        <w:rPr>
          <w:w w:val="99"/>
        </w:rPr>
        <w:t>of</w:t>
      </w:r>
      <w:r>
        <w:t xml:space="preserve"> </w:t>
      </w:r>
      <w:r>
        <w:rPr>
          <w:w w:val="99"/>
        </w:rPr>
        <w:t>security</w:t>
      </w:r>
      <w:r>
        <w:t xml:space="preserve"> </w:t>
      </w:r>
      <w:r>
        <w:rPr>
          <w:w w:val="99"/>
        </w:rPr>
        <w:t>and</w:t>
      </w:r>
      <w:r>
        <w:t xml:space="preserve"> </w:t>
      </w:r>
      <w:r>
        <w:rPr>
          <w:w w:val="99"/>
        </w:rPr>
        <w:t>communication),</w:t>
      </w:r>
      <w:r>
        <w:t xml:space="preserve"> </w:t>
      </w:r>
      <w:r>
        <w:rPr>
          <w:w w:val="99"/>
        </w:rPr>
        <w:t>by</w:t>
      </w:r>
      <w:r>
        <w:t xml:space="preserve"> </w:t>
      </w:r>
      <w:r>
        <w:rPr>
          <w:w w:val="99"/>
        </w:rPr>
        <w:t>a</w:t>
      </w:r>
      <w:r>
        <w:t xml:space="preserve"> </w:t>
      </w:r>
      <w:r>
        <w:rPr>
          <w:w w:val="99"/>
        </w:rPr>
        <w:t>deterministic</w:t>
      </w:r>
      <w:r>
        <w:t xml:space="preserve"> </w:t>
      </w:r>
      <w:r>
        <w:rPr>
          <w:w w:val="99"/>
        </w:rPr>
        <w:t>function, based</w:t>
      </w:r>
      <w:r>
        <w:t xml:space="preserve">  </w:t>
      </w:r>
      <w:r>
        <w:rPr>
          <w:w w:val="99"/>
        </w:rPr>
        <w:t>on</w:t>
      </w:r>
      <w:r>
        <w:t xml:space="preserve">  </w:t>
      </w:r>
      <w:r>
        <w:rPr>
          <w:w w:val="99"/>
        </w:rPr>
        <w:t>the</w:t>
      </w:r>
      <w:r>
        <w:t xml:space="preserve">  </w:t>
      </w:r>
      <w:r>
        <w:rPr>
          <w:w w:val="99"/>
        </w:rPr>
        <w:t>randomness</w:t>
      </w:r>
      <w:r>
        <w:t xml:space="preserve">  </w:t>
      </w:r>
      <w:r>
        <w:rPr>
          <w:w w:val="99"/>
        </w:rPr>
        <w:t>source</w:t>
      </w:r>
      <w:r>
        <w:t xml:space="preserve">  </w:t>
      </w:r>
      <w:r>
        <w:rPr>
          <w:w w:val="99"/>
        </w:rPr>
        <w:t>added</w:t>
      </w:r>
      <w:r>
        <w:t xml:space="preserve">  </w:t>
      </w:r>
      <w:r>
        <w:rPr>
          <w:w w:val="99"/>
        </w:rPr>
        <w:t>to</w:t>
      </w:r>
      <w:r>
        <w:t xml:space="preserve">  </w:t>
      </w:r>
      <w:r>
        <w:rPr>
          <w:w w:val="99"/>
        </w:rPr>
        <w:t>the</w:t>
      </w:r>
      <w:r>
        <w:t xml:space="preserve">  </w:t>
      </w:r>
      <w:r>
        <w:rPr>
          <w:w w:val="99"/>
        </w:rPr>
        <w:t>previous block,</w:t>
      </w:r>
      <w:r>
        <w:t xml:space="preserve">  </w:t>
      </w:r>
      <w:r>
        <w:rPr>
          <w:w w:val="99"/>
        </w:rPr>
        <w:t>the</w:t>
      </w:r>
      <w:r>
        <w:t xml:space="preserve">  </w:t>
      </w:r>
      <w:r>
        <w:rPr>
          <w:w w:val="99"/>
        </w:rPr>
        <w:t>round</w:t>
      </w:r>
      <w:r>
        <w:t xml:space="preserve">  </w:t>
      </w:r>
      <w:r>
        <w:rPr>
          <w:w w:val="99"/>
        </w:rPr>
        <w:t>r</w:t>
      </w:r>
      <w:r>
        <w:t xml:space="preserve">  </w:t>
      </w:r>
      <w:r>
        <w:rPr>
          <w:w w:val="99"/>
        </w:rPr>
        <w:t>and</w:t>
      </w:r>
      <w:r>
        <w:t xml:space="preserve">  </w:t>
      </w:r>
      <w:r>
        <w:rPr>
          <w:w w:val="99"/>
        </w:rPr>
        <w:t>a</w:t>
      </w:r>
      <w:r>
        <w:t xml:space="preserve">  </w:t>
      </w:r>
      <w:r>
        <w:rPr>
          <w:w w:val="99"/>
        </w:rPr>
        <w:t>set</w:t>
      </w:r>
      <w:r>
        <w:t xml:space="preserve">  </w:t>
      </w:r>
      <w:r>
        <w:rPr>
          <w:w w:val="99"/>
        </w:rPr>
        <w:t>of</w:t>
      </w:r>
      <w:r>
        <w:t xml:space="preserve">  </w:t>
      </w:r>
      <w:r>
        <w:rPr>
          <w:w w:val="99"/>
        </w:rPr>
        <w:t>variation</w:t>
      </w:r>
      <w:r>
        <w:t xml:space="preserve">  </w:t>
      </w:r>
      <w:r>
        <w:rPr>
          <w:w w:val="99"/>
        </w:rPr>
        <w:t>parameters. The</w:t>
      </w:r>
      <w:r>
        <w:t xml:space="preserve"> </w:t>
      </w:r>
      <w:r>
        <w:rPr>
          <w:w w:val="99"/>
        </w:rPr>
        <w:t>random</w:t>
      </w:r>
      <w:r>
        <w:t xml:space="preserve"> </w:t>
      </w:r>
      <w:r>
        <w:rPr>
          <w:w w:val="99"/>
        </w:rPr>
        <w:t>number,</w:t>
      </w:r>
      <w:r>
        <w:t xml:space="preserve"> </w:t>
      </w:r>
      <w:r>
        <w:rPr>
          <w:w w:val="99"/>
        </w:rPr>
        <w:t>known</w:t>
      </w:r>
      <w:r>
        <w:t xml:space="preserve"> </w:t>
      </w:r>
      <w:r>
        <w:rPr>
          <w:w w:val="99"/>
        </w:rPr>
        <w:t>to</w:t>
      </w:r>
      <w:r>
        <w:t xml:space="preserve"> </w:t>
      </w:r>
      <w:r>
        <w:rPr>
          <w:w w:val="99"/>
        </w:rPr>
        <w:t>all</w:t>
      </w:r>
      <w:r>
        <w:t xml:space="preserve"> </w:t>
      </w:r>
      <w:r>
        <w:rPr>
          <w:w w:val="99"/>
        </w:rPr>
        <w:t>shard</w:t>
      </w:r>
      <w:r>
        <w:t xml:space="preserve"> </w:t>
      </w:r>
      <w:r>
        <w:rPr>
          <w:w w:val="99"/>
        </w:rPr>
        <w:t>nodes</w:t>
      </w:r>
      <w:r>
        <w:t xml:space="preserve"> </w:t>
      </w:r>
      <w:r>
        <w:rPr>
          <w:w w:val="99"/>
        </w:rPr>
        <w:t>through gossip,</w:t>
      </w:r>
      <w:r>
        <w:t xml:space="preserve"> </w:t>
      </w:r>
      <w:r>
        <w:rPr>
          <w:w w:val="99"/>
        </w:rPr>
        <w:t>cannot</w:t>
      </w:r>
      <w:r>
        <w:t xml:space="preserve"> </w:t>
      </w:r>
      <w:r>
        <w:rPr>
          <w:w w:val="99"/>
        </w:rPr>
        <w:t>be</w:t>
      </w:r>
      <w:r>
        <w:t xml:space="preserve"> </w:t>
      </w:r>
      <w:r>
        <w:rPr>
          <w:w w:val="99"/>
        </w:rPr>
        <w:t>predicted</w:t>
      </w:r>
      <w:r>
        <w:t xml:space="preserve"> </w:t>
      </w:r>
      <w:r>
        <w:rPr>
          <w:w w:val="99"/>
        </w:rPr>
        <w:t>before</w:t>
      </w:r>
      <w:r>
        <w:t xml:space="preserve"> </w:t>
      </w:r>
      <w:r>
        <w:rPr>
          <w:w w:val="99"/>
        </w:rPr>
        <w:t>the</w:t>
      </w:r>
      <w:r>
        <w:t xml:space="preserve"> </w:t>
      </w:r>
      <w:r>
        <w:rPr>
          <w:w w:val="99"/>
        </w:rPr>
        <w:t>block</w:t>
      </w:r>
      <w:r>
        <w:t xml:space="preserve"> </w:t>
      </w:r>
      <w:r>
        <w:rPr>
          <w:w w:val="99"/>
        </w:rPr>
        <w:t>is</w:t>
      </w:r>
      <w:r>
        <w:t xml:space="preserve"> </w:t>
      </w:r>
      <w:r>
        <w:rPr>
          <w:w w:val="99"/>
        </w:rPr>
        <w:t>actually signed</w:t>
      </w:r>
      <w:r>
        <w:t xml:space="preserve">  </w:t>
      </w:r>
      <w:r>
        <w:rPr>
          <w:w w:val="99"/>
        </w:rPr>
        <w:t>by</w:t>
      </w:r>
      <w:r>
        <w:t xml:space="preserve">  </w:t>
      </w:r>
      <w:r>
        <w:rPr>
          <w:w w:val="99"/>
        </w:rPr>
        <w:t>the</w:t>
      </w:r>
      <w:r>
        <w:t xml:space="preserve">  </w:t>
      </w:r>
      <w:r>
        <w:rPr>
          <w:w w:val="99"/>
        </w:rPr>
        <w:t>previous</w:t>
      </w:r>
      <w:r>
        <w:t xml:space="preserve">  </w:t>
      </w:r>
      <w:r>
        <w:rPr>
          <w:w w:val="99"/>
        </w:rPr>
        <w:t>consensus</w:t>
      </w:r>
      <w:r>
        <w:t xml:space="preserve">  </w:t>
      </w:r>
      <w:r>
        <w:rPr>
          <w:w w:val="99"/>
        </w:rPr>
        <w:t>group.</w:t>
      </w:r>
      <w:r>
        <w:t xml:space="preserve">  </w:t>
      </w:r>
      <w:r>
        <w:rPr>
          <w:w w:val="99"/>
        </w:rPr>
        <w:t>This</w:t>
      </w:r>
      <w:r>
        <w:t xml:space="preserve">  </w:t>
      </w:r>
      <w:r>
        <w:rPr>
          <w:w w:val="99"/>
        </w:rPr>
        <w:t>property makes</w:t>
      </w:r>
      <w:r>
        <w:t xml:space="preserve">  </w:t>
      </w:r>
      <w:r>
        <w:rPr>
          <w:w w:val="99"/>
        </w:rPr>
        <w:t>it</w:t>
      </w:r>
      <w:r>
        <w:t xml:space="preserve">  </w:t>
      </w:r>
      <w:r>
        <w:rPr>
          <w:w w:val="99"/>
        </w:rPr>
        <w:t>a</w:t>
      </w:r>
      <w:r>
        <w:t xml:space="preserve">  </w:t>
      </w:r>
      <w:r>
        <w:rPr>
          <w:w w:val="99"/>
        </w:rPr>
        <w:t>good</w:t>
      </w:r>
      <w:r>
        <w:t xml:space="preserve">  </w:t>
      </w:r>
      <w:r>
        <w:rPr>
          <w:w w:val="99"/>
        </w:rPr>
        <w:t>source</w:t>
      </w:r>
      <w:r>
        <w:t xml:space="preserve">  </w:t>
      </w:r>
      <w:r>
        <w:rPr>
          <w:w w:val="99"/>
        </w:rPr>
        <w:t>of</w:t>
      </w:r>
      <w:r>
        <w:t xml:space="preserve">  </w:t>
      </w:r>
      <w:r>
        <w:rPr>
          <w:w w:val="99"/>
        </w:rPr>
        <w:t>randomness</w:t>
      </w:r>
      <w:r>
        <w:t xml:space="preserve">  </w:t>
      </w:r>
      <w:r>
        <w:rPr>
          <w:w w:val="99"/>
        </w:rPr>
        <w:t>and</w:t>
      </w:r>
      <w:r>
        <w:t xml:space="preserve">  </w:t>
      </w:r>
      <w:r>
        <w:rPr>
          <w:w w:val="99"/>
        </w:rPr>
        <w:t>prevents highly</w:t>
      </w:r>
      <w:r>
        <w:t xml:space="preserve"> </w:t>
      </w:r>
      <w:r>
        <w:rPr>
          <w:w w:val="99"/>
        </w:rPr>
        <w:t>adaptive</w:t>
      </w:r>
      <w:r>
        <w:t xml:space="preserve"> </w:t>
      </w:r>
      <w:r>
        <w:rPr>
          <w:w w:val="99"/>
        </w:rPr>
        <w:t>malicious</w:t>
      </w:r>
      <w:r>
        <w:t xml:space="preserve"> </w:t>
      </w:r>
      <w:r>
        <w:rPr>
          <w:w w:val="99"/>
        </w:rPr>
        <w:t>attacks.</w:t>
      </w:r>
      <w:r>
        <w:t xml:space="preserve"> </w:t>
      </w:r>
      <w:r>
        <w:rPr>
          <w:w w:val="99"/>
        </w:rPr>
        <w:t>We</w:t>
      </w:r>
      <w:r>
        <w:t xml:space="preserve"> </w:t>
      </w:r>
      <w:r>
        <w:rPr>
          <w:w w:val="99"/>
        </w:rPr>
        <w:t>define</w:t>
      </w:r>
      <w:r>
        <w:t xml:space="preserve"> </w:t>
      </w:r>
      <w:r>
        <w:rPr>
          <w:w w:val="99"/>
        </w:rPr>
        <w:t>a</w:t>
      </w:r>
      <w:r>
        <w:t xml:space="preserve"> </w:t>
      </w:r>
      <w:r>
        <w:rPr>
          <w:w w:val="99"/>
        </w:rPr>
        <w:t>selection function</w:t>
      </w:r>
      <w:r>
        <w:t xml:space="preserve">  </w:t>
      </w:r>
      <w:r>
        <w:rPr>
          <w:w w:val="99"/>
        </w:rPr>
        <w:t>to</w:t>
      </w:r>
      <w:r>
        <w:t xml:space="preserve">  </w:t>
      </w:r>
      <w:r>
        <w:rPr>
          <w:w w:val="99"/>
        </w:rPr>
        <w:t>return</w:t>
      </w:r>
      <w:r>
        <w:t xml:space="preserve">  </w:t>
      </w:r>
      <w:r>
        <w:rPr>
          <w:w w:val="99"/>
        </w:rPr>
        <w:t>the</w:t>
      </w:r>
      <w:r>
        <w:t xml:space="preserve">  </w:t>
      </w:r>
      <w:r>
        <w:rPr>
          <w:w w:val="99"/>
        </w:rPr>
        <w:t>set</w:t>
      </w:r>
      <w:r>
        <w:t xml:space="preserve">  </w:t>
      </w:r>
      <w:r>
        <w:rPr>
          <w:w w:val="99"/>
        </w:rPr>
        <w:t>of</w:t>
      </w:r>
      <w:r>
        <w:t xml:space="preserve">  </w:t>
      </w:r>
      <w:r>
        <w:rPr>
          <w:w w:val="99"/>
        </w:rPr>
        <w:t>chosen</w:t>
      </w:r>
      <w:r>
        <w:t xml:space="preserve">  </w:t>
      </w:r>
      <w:r>
        <w:rPr>
          <w:w w:val="99"/>
        </w:rPr>
        <w:t>nodes</w:t>
      </w:r>
      <w:r>
        <w:t xml:space="preserve">  </w:t>
      </w:r>
      <w:r>
        <w:rPr>
          <w:w w:val="99"/>
        </w:rPr>
        <w:t>(consensus group)</w:t>
      </w:r>
      <w:r>
        <w:t xml:space="preserve"> </w:t>
      </w:r>
      <w:r>
        <w:rPr>
          <w:w w:val="99"/>
        </w:rPr>
        <w:t>N</w:t>
      </w:r>
      <w:r>
        <w:rPr>
          <w:w w:val="99"/>
          <w:position w:val="-3"/>
          <w:sz w:val="14"/>
          <w:szCs w:val="14"/>
        </w:rPr>
        <w:t>chosen</w:t>
      </w:r>
      <w:r>
        <w:rPr>
          <w:position w:val="-3"/>
          <w:sz w:val="14"/>
          <w:szCs w:val="14"/>
        </w:rPr>
        <w:t xml:space="preserve">  </w:t>
      </w:r>
      <w:r>
        <w:rPr>
          <w:w w:val="99"/>
        </w:rPr>
        <w:t>with</w:t>
      </w:r>
      <w:r>
        <w:t xml:space="preserve"> </w:t>
      </w:r>
      <w:r>
        <w:rPr>
          <w:w w:val="99"/>
        </w:rPr>
        <w:t>the</w:t>
      </w:r>
      <w:r>
        <w:t xml:space="preserve"> </w:t>
      </w:r>
      <w:r>
        <w:rPr>
          <w:w w:val="99"/>
        </w:rPr>
        <w:t>first</w:t>
      </w:r>
      <w:r>
        <w:t xml:space="preserve"> </w:t>
      </w:r>
      <w:r>
        <w:rPr>
          <w:w w:val="99"/>
        </w:rPr>
        <w:t>being</w:t>
      </w:r>
      <w:r>
        <w:t xml:space="preserve"> </w:t>
      </w:r>
      <w:r>
        <w:rPr>
          <w:w w:val="99"/>
        </w:rPr>
        <w:t>the</w:t>
      </w:r>
      <w:r>
        <w:t xml:space="preserve"> </w:t>
      </w:r>
      <w:r>
        <w:rPr>
          <w:w w:val="99"/>
        </w:rPr>
        <w:t>block</w:t>
      </w:r>
      <w:r>
        <w:t xml:space="preserve"> </w:t>
      </w:r>
      <w:r>
        <w:rPr>
          <w:w w:val="99"/>
        </w:rPr>
        <w:t>proposer, that</w:t>
      </w:r>
      <w:r>
        <w:t xml:space="preserve">  </w:t>
      </w:r>
      <w:r>
        <w:rPr>
          <w:w w:val="99"/>
        </w:rPr>
        <w:t>takes</w:t>
      </w:r>
      <w:r>
        <w:t xml:space="preserve">  </w:t>
      </w:r>
      <w:r>
        <w:rPr>
          <w:w w:val="99"/>
        </w:rPr>
        <w:t>following</w:t>
      </w:r>
      <w:r>
        <w:t xml:space="preserve">  </w:t>
      </w:r>
      <w:r>
        <w:rPr>
          <w:w w:val="99"/>
        </w:rPr>
        <w:t>parameters:</w:t>
      </w:r>
      <w:r>
        <w:t xml:space="preserve">  </w:t>
      </w:r>
      <w:r>
        <w:rPr>
          <w:w w:val="99"/>
        </w:rPr>
        <w:t>E,</w:t>
      </w:r>
      <w:r>
        <w:t xml:space="preserve">  </w:t>
      </w:r>
      <w:r>
        <w:rPr>
          <w:w w:val="99"/>
        </w:rPr>
        <w:t>r</w:t>
      </w:r>
      <w:r>
        <w:t xml:space="preserve">  </w:t>
      </w:r>
      <w:r>
        <w:rPr>
          <w:w w:val="99"/>
        </w:rPr>
        <w:t>and</w:t>
      </w:r>
      <w:r>
        <w:t xml:space="preserve">  </w:t>
      </w:r>
      <w:r>
        <w:rPr>
          <w:w w:val="99"/>
        </w:rPr>
        <w:t>sig</w:t>
      </w:r>
      <w:r>
        <w:rPr>
          <w:w w:val="99"/>
          <w:position w:val="-3"/>
          <w:sz w:val="14"/>
          <w:szCs w:val="14"/>
        </w:rPr>
        <w:t>r−1</w:t>
      </w:r>
      <w:r>
        <w:rPr>
          <w:position w:val="-3"/>
          <w:sz w:val="14"/>
          <w:szCs w:val="14"/>
        </w:rPr>
        <w:t xml:space="preserve">  </w:t>
      </w:r>
      <w:r>
        <w:rPr>
          <w:w w:val="99"/>
        </w:rPr>
        <w:t>-</w:t>
      </w:r>
      <w:r>
        <w:t xml:space="preserve">  </w:t>
      </w:r>
      <w:r>
        <w:rPr>
          <w:w w:val="99"/>
        </w:rPr>
        <w:t>the previous</w:t>
      </w:r>
      <w:r>
        <w:t xml:space="preserve"> </w:t>
      </w:r>
      <w:r>
        <w:rPr>
          <w:w w:val="99"/>
        </w:rPr>
        <w:t>block</w:t>
      </w:r>
      <w:r>
        <w:t xml:space="preserve"> </w:t>
      </w:r>
      <w:r>
        <w:rPr>
          <w:w w:val="99"/>
        </w:rPr>
        <w:t>signature.</w:t>
      </w:r>
    </w:p>
    <w:p w14:paraId="199D0008" w14:textId="77777777" w:rsidR="0062236A" w:rsidRDefault="0062236A" w:rsidP="0062236A">
      <w:pPr>
        <w:spacing w:before="5" w:line="120" w:lineRule="exact"/>
        <w:rPr>
          <w:sz w:val="13"/>
          <w:szCs w:val="13"/>
        </w:rPr>
      </w:pPr>
    </w:p>
    <w:p w14:paraId="3716F299" w14:textId="77777777" w:rsidR="0062236A" w:rsidRPr="00A838FA" w:rsidRDefault="0062236A" w:rsidP="0062236A">
      <w:pPr>
        <w:ind w:left="865" w:right="273"/>
        <w:jc w:val="center"/>
        <w:rPr>
          <w:lang w:val="de-DE"/>
        </w:rPr>
      </w:pPr>
      <w:r w:rsidRPr="00A838FA">
        <w:rPr>
          <w:w w:val="99"/>
          <w:lang w:val="de-DE"/>
        </w:rPr>
        <w:t>N</w:t>
      </w:r>
      <w:proofErr w:type="spellStart"/>
      <w:r w:rsidRPr="00A838FA">
        <w:rPr>
          <w:w w:val="99"/>
          <w:position w:val="-3"/>
          <w:sz w:val="14"/>
          <w:szCs w:val="14"/>
          <w:lang w:val="de-DE"/>
        </w:rPr>
        <w:t>chosen</w:t>
      </w:r>
      <w:proofErr w:type="spellEnd"/>
      <w:r w:rsidRPr="00A838FA">
        <w:rPr>
          <w:position w:val="-3"/>
          <w:sz w:val="14"/>
          <w:szCs w:val="14"/>
          <w:lang w:val="de-DE"/>
        </w:rPr>
        <w:t xml:space="preserve">  </w:t>
      </w:r>
      <w:r w:rsidRPr="00A838FA">
        <w:rPr>
          <w:w w:val="99"/>
          <w:lang w:val="de-DE"/>
        </w:rPr>
        <w:t>=</w:t>
      </w:r>
      <w:r w:rsidRPr="00A838FA">
        <w:rPr>
          <w:lang w:val="de-DE"/>
        </w:rPr>
        <w:t xml:space="preserve"> </w:t>
      </w:r>
      <w:r w:rsidRPr="00A838FA">
        <w:rPr>
          <w:w w:val="99"/>
          <w:lang w:val="de-DE"/>
        </w:rPr>
        <w:t>f(E,</w:t>
      </w:r>
      <w:r w:rsidRPr="00A838FA">
        <w:rPr>
          <w:lang w:val="de-DE"/>
        </w:rPr>
        <w:t xml:space="preserve"> </w:t>
      </w:r>
      <w:r w:rsidRPr="00A838FA">
        <w:rPr>
          <w:w w:val="99"/>
          <w:lang w:val="de-DE"/>
        </w:rPr>
        <w:t>r,</w:t>
      </w:r>
      <w:r w:rsidRPr="00A838FA">
        <w:rPr>
          <w:lang w:val="de-DE"/>
        </w:rPr>
        <w:t xml:space="preserve"> </w:t>
      </w:r>
      <w:proofErr w:type="spellStart"/>
      <w:r w:rsidRPr="00A838FA">
        <w:rPr>
          <w:w w:val="99"/>
          <w:lang w:val="de-DE"/>
        </w:rPr>
        <w:t>sig</w:t>
      </w:r>
      <w:proofErr w:type="spellEnd"/>
      <w:r w:rsidRPr="00A838FA">
        <w:rPr>
          <w:w w:val="99"/>
          <w:position w:val="-3"/>
          <w:sz w:val="14"/>
          <w:szCs w:val="14"/>
          <w:lang w:val="de-DE"/>
        </w:rPr>
        <w:t>r−1</w:t>
      </w:r>
      <w:r w:rsidRPr="00A838FA">
        <w:rPr>
          <w:w w:val="99"/>
          <w:lang w:val="de-DE"/>
        </w:rPr>
        <w:t>),</w:t>
      </w:r>
      <w:r w:rsidRPr="00A838FA">
        <w:rPr>
          <w:lang w:val="de-DE"/>
        </w:rPr>
        <w:t xml:space="preserve"> </w:t>
      </w:r>
      <w:proofErr w:type="spellStart"/>
      <w:r w:rsidRPr="00A838FA">
        <w:rPr>
          <w:w w:val="99"/>
          <w:lang w:val="de-DE"/>
        </w:rPr>
        <w:t>where</w:t>
      </w:r>
      <w:proofErr w:type="spellEnd"/>
      <w:r w:rsidRPr="00A838FA">
        <w:rPr>
          <w:lang w:val="de-DE"/>
        </w:rPr>
        <w:t xml:space="preserve"> </w:t>
      </w:r>
      <w:r w:rsidRPr="00A838FA">
        <w:rPr>
          <w:w w:val="99"/>
          <w:lang w:val="de-DE"/>
        </w:rPr>
        <w:t>N</w:t>
      </w:r>
      <w:proofErr w:type="spellStart"/>
      <w:r w:rsidRPr="00A838FA">
        <w:rPr>
          <w:w w:val="99"/>
          <w:position w:val="-3"/>
          <w:sz w:val="14"/>
          <w:szCs w:val="14"/>
          <w:lang w:val="de-DE"/>
        </w:rPr>
        <w:t>chosen</w:t>
      </w:r>
      <w:proofErr w:type="spellEnd"/>
      <w:r w:rsidRPr="00A838FA">
        <w:rPr>
          <w:position w:val="-3"/>
          <w:sz w:val="14"/>
          <w:szCs w:val="14"/>
          <w:lang w:val="de-DE"/>
        </w:rPr>
        <w:t xml:space="preserve">  </w:t>
      </w:r>
      <w:r w:rsidRPr="00A838FA">
        <w:rPr>
          <w:rFonts w:ascii="Cambria" w:eastAsia="Cambria" w:hAnsi="Cambria" w:cs="Cambria"/>
          <w:w w:val="99"/>
          <w:lang w:val="de-DE"/>
        </w:rPr>
        <w:t>⊂</w:t>
      </w:r>
      <w:r w:rsidRPr="00A838FA">
        <w:rPr>
          <w:rFonts w:ascii="Cambria" w:eastAsia="Cambria" w:hAnsi="Cambria" w:cs="Cambria"/>
          <w:lang w:val="de-DE"/>
        </w:rPr>
        <w:t xml:space="preserve"> </w:t>
      </w:r>
      <w:r w:rsidRPr="00A838FA">
        <w:rPr>
          <w:w w:val="99"/>
          <w:lang w:val="de-DE"/>
        </w:rPr>
        <w:t>E</w:t>
      </w:r>
    </w:p>
    <w:p w14:paraId="06659A32" w14:textId="77777777" w:rsidR="0062236A" w:rsidRPr="00A838FA" w:rsidRDefault="0062236A" w:rsidP="0062236A">
      <w:pPr>
        <w:spacing w:before="7" w:line="120" w:lineRule="exact"/>
        <w:rPr>
          <w:sz w:val="12"/>
          <w:szCs w:val="12"/>
          <w:lang w:val="de-DE"/>
        </w:rPr>
      </w:pPr>
    </w:p>
    <w:p w14:paraId="02D93600" w14:textId="77777777" w:rsidR="0062236A" w:rsidRDefault="0062236A" w:rsidP="0062236A">
      <w:pPr>
        <w:spacing w:line="249" w:lineRule="auto"/>
        <w:ind w:left="604" w:right="-34" w:hanging="286"/>
        <w:jc w:val="both"/>
      </w:pPr>
      <w:r>
        <w:rPr>
          <w:w w:val="99"/>
        </w:rPr>
        <w:t>5)</w:t>
      </w:r>
      <w:r>
        <w:t xml:space="preserve">  </w:t>
      </w:r>
      <w:r>
        <w:rPr>
          <w:w w:val="99"/>
        </w:rPr>
        <w:t>The</w:t>
      </w:r>
      <w:r>
        <w:t xml:space="preserve"> </w:t>
      </w:r>
      <w:r>
        <w:rPr>
          <w:w w:val="99"/>
        </w:rPr>
        <w:t>block</w:t>
      </w:r>
      <w:r>
        <w:t xml:space="preserve"> </w:t>
      </w:r>
      <w:r>
        <w:rPr>
          <w:w w:val="99"/>
        </w:rPr>
        <w:t>will</w:t>
      </w:r>
      <w:r>
        <w:t xml:space="preserve"> </w:t>
      </w:r>
      <w:r>
        <w:rPr>
          <w:w w:val="99"/>
        </w:rPr>
        <w:t>be</w:t>
      </w:r>
      <w:r>
        <w:t xml:space="preserve"> </w:t>
      </w:r>
      <w:r>
        <w:rPr>
          <w:w w:val="99"/>
        </w:rPr>
        <w:t>created</w:t>
      </w:r>
      <w:r>
        <w:t xml:space="preserve"> </w:t>
      </w:r>
      <w:r>
        <w:rPr>
          <w:w w:val="99"/>
        </w:rPr>
        <w:t>by</w:t>
      </w:r>
      <w:r>
        <w:t xml:space="preserve"> </w:t>
      </w:r>
      <w:r>
        <w:rPr>
          <w:w w:val="99"/>
        </w:rPr>
        <w:t>the</w:t>
      </w:r>
      <w:r>
        <w:t xml:space="preserve"> </w:t>
      </w:r>
      <w:r>
        <w:rPr>
          <w:w w:val="99"/>
        </w:rPr>
        <w:t>block</w:t>
      </w:r>
      <w:r>
        <w:t xml:space="preserve"> </w:t>
      </w:r>
      <w:r>
        <w:rPr>
          <w:w w:val="99"/>
        </w:rPr>
        <w:t>proposer</w:t>
      </w:r>
      <w:r>
        <w:t xml:space="preserve"> </w:t>
      </w:r>
      <w:r>
        <w:rPr>
          <w:w w:val="99"/>
        </w:rPr>
        <w:t>and</w:t>
      </w:r>
      <w:r>
        <w:t xml:space="preserve"> </w:t>
      </w:r>
      <w:r>
        <w:rPr>
          <w:w w:val="99"/>
        </w:rPr>
        <w:t>the validators</w:t>
      </w:r>
      <w:r>
        <w:t xml:space="preserve">  </w:t>
      </w:r>
      <w:r>
        <w:rPr>
          <w:w w:val="99"/>
        </w:rPr>
        <w:t>will</w:t>
      </w:r>
      <w:r>
        <w:t xml:space="preserve">  </w:t>
      </w:r>
      <w:r>
        <w:rPr>
          <w:w w:val="99"/>
        </w:rPr>
        <w:t>co-sign</w:t>
      </w:r>
      <w:r>
        <w:t xml:space="preserve">  </w:t>
      </w:r>
      <w:r>
        <w:rPr>
          <w:w w:val="99"/>
        </w:rPr>
        <w:t>it</w:t>
      </w:r>
      <w:r>
        <w:t xml:space="preserve">  </w:t>
      </w:r>
      <w:r>
        <w:rPr>
          <w:w w:val="99"/>
        </w:rPr>
        <w:t>based</w:t>
      </w:r>
      <w:r>
        <w:t xml:space="preserve">  </w:t>
      </w:r>
      <w:r>
        <w:rPr>
          <w:w w:val="99"/>
        </w:rPr>
        <w:t>on</w:t>
      </w:r>
      <w:r>
        <w:t xml:space="preserve">  </w:t>
      </w:r>
      <w:r>
        <w:rPr>
          <w:w w:val="99"/>
        </w:rPr>
        <w:t>a</w:t>
      </w:r>
      <w:r>
        <w:t xml:space="preserve">  </w:t>
      </w:r>
      <w:r>
        <w:rPr>
          <w:w w:val="99"/>
        </w:rPr>
        <w:t>modified</w:t>
      </w:r>
      <w:r>
        <w:t xml:space="preserve">  </w:t>
      </w:r>
      <w:r>
        <w:rPr>
          <w:w w:val="99"/>
        </w:rPr>
        <w:t>practical Byzantine</w:t>
      </w:r>
      <w:r>
        <w:t xml:space="preserve"> </w:t>
      </w:r>
      <w:r>
        <w:rPr>
          <w:w w:val="99"/>
        </w:rPr>
        <w:t>Fault</w:t>
      </w:r>
      <w:r>
        <w:t xml:space="preserve"> </w:t>
      </w:r>
      <w:r>
        <w:rPr>
          <w:w w:val="99"/>
        </w:rPr>
        <w:t>Tolerance</w:t>
      </w:r>
      <w:r>
        <w:t xml:space="preserve"> </w:t>
      </w:r>
      <w:r>
        <w:rPr>
          <w:w w:val="99"/>
        </w:rPr>
        <w:t>(</w:t>
      </w:r>
      <w:proofErr w:type="spellStart"/>
      <w:r>
        <w:rPr>
          <w:w w:val="99"/>
        </w:rPr>
        <w:t>pBFT</w:t>
      </w:r>
      <w:proofErr w:type="spellEnd"/>
      <w:r>
        <w:rPr>
          <w:w w:val="99"/>
        </w:rPr>
        <w:t>).</w:t>
      </w:r>
    </w:p>
    <w:p w14:paraId="61F95C90" w14:textId="77777777" w:rsidR="0062236A" w:rsidRDefault="0062236A" w:rsidP="0062236A">
      <w:pPr>
        <w:spacing w:line="249" w:lineRule="auto"/>
        <w:ind w:left="604" w:right="-34" w:hanging="286"/>
        <w:jc w:val="both"/>
      </w:pPr>
      <w:r>
        <w:rPr>
          <w:w w:val="99"/>
        </w:rPr>
        <w:t>6)</w:t>
      </w:r>
      <w:r>
        <w:t xml:space="preserve">  </w:t>
      </w:r>
      <w:r>
        <w:rPr>
          <w:w w:val="99"/>
        </w:rPr>
        <w:t>If,</w:t>
      </w:r>
      <w:r>
        <w:t xml:space="preserve">  </w:t>
      </w:r>
      <w:r>
        <w:rPr>
          <w:w w:val="99"/>
        </w:rPr>
        <w:t>for</w:t>
      </w:r>
      <w:r>
        <w:t xml:space="preserve">  </w:t>
      </w:r>
      <w:r>
        <w:rPr>
          <w:w w:val="99"/>
        </w:rPr>
        <w:t>any</w:t>
      </w:r>
      <w:r>
        <w:t xml:space="preserve">  </w:t>
      </w:r>
      <w:r>
        <w:rPr>
          <w:w w:val="99"/>
        </w:rPr>
        <w:t>reason,</w:t>
      </w:r>
      <w:r>
        <w:t xml:space="preserve">  </w:t>
      </w:r>
      <w:r>
        <w:rPr>
          <w:w w:val="99"/>
        </w:rPr>
        <w:t>the</w:t>
      </w:r>
      <w:r>
        <w:t xml:space="preserve">  </w:t>
      </w:r>
      <w:r>
        <w:rPr>
          <w:w w:val="99"/>
        </w:rPr>
        <w:t>block</w:t>
      </w:r>
      <w:r>
        <w:t xml:space="preserve">  </w:t>
      </w:r>
      <w:r>
        <w:rPr>
          <w:w w:val="99"/>
        </w:rPr>
        <w:t>proposer</w:t>
      </w:r>
      <w:r>
        <w:t xml:space="preserve">  </w:t>
      </w:r>
      <w:r>
        <w:rPr>
          <w:w w:val="99"/>
        </w:rPr>
        <w:t>did</w:t>
      </w:r>
      <w:r>
        <w:t xml:space="preserve">  </w:t>
      </w:r>
      <w:r>
        <w:rPr>
          <w:w w:val="99"/>
        </w:rPr>
        <w:t>not</w:t>
      </w:r>
      <w:r>
        <w:t xml:space="preserve">  </w:t>
      </w:r>
      <w:r>
        <w:rPr>
          <w:w w:val="99"/>
        </w:rPr>
        <w:t>create</w:t>
      </w:r>
      <w:r>
        <w:t xml:space="preserve">  </w:t>
      </w:r>
      <w:r>
        <w:rPr>
          <w:w w:val="99"/>
        </w:rPr>
        <w:t>a block</w:t>
      </w:r>
      <w:r>
        <w:t xml:space="preserve">  </w:t>
      </w:r>
      <w:r>
        <w:rPr>
          <w:w w:val="99"/>
        </w:rPr>
        <w:t>during</w:t>
      </w:r>
      <w:r>
        <w:t xml:space="preserve">  </w:t>
      </w:r>
      <w:r>
        <w:rPr>
          <w:w w:val="99"/>
        </w:rPr>
        <w:t>its</w:t>
      </w:r>
      <w:r>
        <w:t xml:space="preserve">  </w:t>
      </w:r>
      <w:r>
        <w:rPr>
          <w:w w:val="99"/>
        </w:rPr>
        <w:t>allocated</w:t>
      </w:r>
      <w:r>
        <w:t xml:space="preserve">  </w:t>
      </w:r>
      <w:r>
        <w:rPr>
          <w:w w:val="99"/>
        </w:rPr>
        <w:t>time</w:t>
      </w:r>
      <w:r>
        <w:t xml:space="preserve">  </w:t>
      </w:r>
      <w:r>
        <w:rPr>
          <w:w w:val="99"/>
        </w:rPr>
        <w:t>slot</w:t>
      </w:r>
      <w:r>
        <w:t xml:space="preserve">  </w:t>
      </w:r>
      <w:r>
        <w:rPr>
          <w:w w:val="99"/>
        </w:rPr>
        <w:t>(malicious,</w:t>
      </w:r>
      <w:r>
        <w:t xml:space="preserve">  </w:t>
      </w:r>
      <w:r>
        <w:rPr>
          <w:w w:val="99"/>
        </w:rPr>
        <w:t>offline, etc.),</w:t>
      </w:r>
      <w:r>
        <w:t xml:space="preserve"> </w:t>
      </w:r>
      <w:r>
        <w:rPr>
          <w:w w:val="99"/>
        </w:rPr>
        <w:t>round</w:t>
      </w:r>
      <w:r>
        <w:t xml:space="preserve"> </w:t>
      </w:r>
      <w:r>
        <w:rPr>
          <w:w w:val="99"/>
        </w:rPr>
        <w:t>r</w:t>
      </w:r>
      <w:r>
        <w:t xml:space="preserve"> </w:t>
      </w:r>
      <w:r>
        <w:rPr>
          <w:w w:val="99"/>
        </w:rPr>
        <w:t>will</w:t>
      </w:r>
      <w:r>
        <w:t xml:space="preserve"> </w:t>
      </w:r>
      <w:r>
        <w:rPr>
          <w:w w:val="99"/>
        </w:rPr>
        <w:t>be</w:t>
      </w:r>
      <w:r>
        <w:t xml:space="preserve"> </w:t>
      </w:r>
      <w:r>
        <w:rPr>
          <w:w w:val="99"/>
        </w:rPr>
        <w:t>used</w:t>
      </w:r>
      <w:r>
        <w:t xml:space="preserve"> </w:t>
      </w:r>
      <w:r>
        <w:rPr>
          <w:w w:val="99"/>
        </w:rPr>
        <w:t>together</w:t>
      </w:r>
      <w:r>
        <w:t xml:space="preserve"> </w:t>
      </w:r>
      <w:r>
        <w:rPr>
          <w:w w:val="99"/>
        </w:rPr>
        <w:t>with</w:t>
      </w:r>
      <w:r>
        <w:t xml:space="preserve"> </w:t>
      </w:r>
      <w:r>
        <w:rPr>
          <w:w w:val="99"/>
        </w:rPr>
        <w:t>the</w:t>
      </w:r>
      <w:r>
        <w:t xml:space="preserve"> </w:t>
      </w:r>
      <w:r>
        <w:rPr>
          <w:w w:val="99"/>
        </w:rPr>
        <w:t>randomness source</w:t>
      </w:r>
      <w:r>
        <w:t xml:space="preserve">  </w:t>
      </w:r>
      <w:r>
        <w:rPr>
          <w:w w:val="99"/>
        </w:rPr>
        <w:t>from</w:t>
      </w:r>
      <w:r>
        <w:t xml:space="preserve">  </w:t>
      </w:r>
      <w:r>
        <w:rPr>
          <w:w w:val="99"/>
        </w:rPr>
        <w:t>the</w:t>
      </w:r>
      <w:r>
        <w:t xml:space="preserve">  </w:t>
      </w:r>
      <w:r>
        <w:rPr>
          <w:w w:val="99"/>
        </w:rPr>
        <w:t>last</w:t>
      </w:r>
      <w:r>
        <w:t xml:space="preserve">  </w:t>
      </w:r>
      <w:r>
        <w:rPr>
          <w:w w:val="99"/>
        </w:rPr>
        <w:t>block</w:t>
      </w:r>
      <w:r>
        <w:t xml:space="preserve">  </w:t>
      </w:r>
      <w:r>
        <w:rPr>
          <w:w w:val="99"/>
        </w:rPr>
        <w:t>to</w:t>
      </w:r>
      <w:r>
        <w:t xml:space="preserve">  </w:t>
      </w:r>
      <w:r>
        <w:rPr>
          <w:w w:val="99"/>
        </w:rPr>
        <w:t>select</w:t>
      </w:r>
      <w:r>
        <w:t xml:space="preserve">  </w:t>
      </w:r>
      <w:r>
        <w:rPr>
          <w:w w:val="99"/>
        </w:rPr>
        <w:t>a</w:t>
      </w:r>
      <w:r>
        <w:t xml:space="preserve">  </w:t>
      </w:r>
      <w:r>
        <w:rPr>
          <w:w w:val="99"/>
        </w:rPr>
        <w:t>new</w:t>
      </w:r>
      <w:r>
        <w:t xml:space="preserve">  </w:t>
      </w:r>
      <w:r>
        <w:rPr>
          <w:w w:val="99"/>
        </w:rPr>
        <w:t>consensus group.</w:t>
      </w:r>
    </w:p>
    <w:p w14:paraId="3660F3DB" w14:textId="77777777" w:rsidR="0062236A" w:rsidRDefault="0062236A" w:rsidP="0062236A">
      <w:pPr>
        <w:spacing w:before="82" w:line="245" w:lineRule="auto"/>
        <w:ind w:left="119" w:right="-37" w:firstLine="199"/>
        <w:jc w:val="both"/>
      </w:pPr>
      <w:r>
        <w:rPr>
          <w:w w:val="99"/>
        </w:rPr>
        <w:t>If</w:t>
      </w:r>
      <w:r>
        <w:t xml:space="preserve"> </w:t>
      </w:r>
      <w:r>
        <w:rPr>
          <w:w w:val="99"/>
        </w:rPr>
        <w:t>the</w:t>
      </w:r>
      <w:r>
        <w:t xml:space="preserve"> </w:t>
      </w:r>
      <w:r>
        <w:rPr>
          <w:w w:val="99"/>
        </w:rPr>
        <w:t>current</w:t>
      </w:r>
      <w:r>
        <w:t xml:space="preserve"> </w:t>
      </w:r>
      <w:r>
        <w:rPr>
          <w:w w:val="99"/>
        </w:rPr>
        <w:t>block</w:t>
      </w:r>
      <w:r>
        <w:t xml:space="preserve"> </w:t>
      </w:r>
      <w:r>
        <w:rPr>
          <w:w w:val="99"/>
        </w:rPr>
        <w:t>proposer</w:t>
      </w:r>
      <w:r>
        <w:t xml:space="preserve"> </w:t>
      </w:r>
      <w:r>
        <w:rPr>
          <w:w w:val="99"/>
        </w:rPr>
        <w:t>acts</w:t>
      </w:r>
      <w:r>
        <w:t xml:space="preserve"> </w:t>
      </w:r>
      <w:r>
        <w:rPr>
          <w:w w:val="99"/>
        </w:rPr>
        <w:t>in</w:t>
      </w:r>
      <w:r>
        <w:t xml:space="preserve"> </w:t>
      </w:r>
      <w:r>
        <w:rPr>
          <w:w w:val="99"/>
        </w:rPr>
        <w:t>a</w:t>
      </w:r>
      <w:r>
        <w:t xml:space="preserve"> </w:t>
      </w:r>
      <w:r>
        <w:rPr>
          <w:w w:val="99"/>
        </w:rPr>
        <w:t>malicious</w:t>
      </w:r>
      <w:r>
        <w:t xml:space="preserve"> </w:t>
      </w:r>
      <w:r>
        <w:rPr>
          <w:w w:val="99"/>
        </w:rPr>
        <w:t>way,</w:t>
      </w:r>
      <w:r>
        <w:t xml:space="preserve"> </w:t>
      </w:r>
      <w:r>
        <w:rPr>
          <w:w w:val="99"/>
        </w:rPr>
        <w:t>the</w:t>
      </w:r>
      <w:r>
        <w:t xml:space="preserve"> </w:t>
      </w:r>
      <w:r>
        <w:rPr>
          <w:w w:val="99"/>
        </w:rPr>
        <w:t>rest of</w:t>
      </w:r>
      <w:r>
        <w:t xml:space="preserve"> </w:t>
      </w:r>
      <w:r>
        <w:rPr>
          <w:w w:val="99"/>
        </w:rPr>
        <w:t>the</w:t>
      </w:r>
      <w:r>
        <w:t xml:space="preserve"> </w:t>
      </w:r>
      <w:r>
        <w:rPr>
          <w:w w:val="99"/>
        </w:rPr>
        <w:t>group</w:t>
      </w:r>
      <w:r>
        <w:t xml:space="preserve"> </w:t>
      </w:r>
      <w:r>
        <w:rPr>
          <w:w w:val="99"/>
        </w:rPr>
        <w:t>members</w:t>
      </w:r>
      <w:r>
        <w:t xml:space="preserve"> </w:t>
      </w:r>
      <w:r>
        <w:rPr>
          <w:w w:val="99"/>
        </w:rPr>
        <w:t>apply</w:t>
      </w:r>
      <w:r>
        <w:t xml:space="preserve"> </w:t>
      </w:r>
      <w:r>
        <w:rPr>
          <w:w w:val="99"/>
        </w:rPr>
        <w:t>a</w:t>
      </w:r>
      <w:r>
        <w:t xml:space="preserve"> </w:t>
      </w:r>
      <w:r>
        <w:rPr>
          <w:w w:val="99"/>
        </w:rPr>
        <w:t>negative</w:t>
      </w:r>
      <w:r>
        <w:t xml:space="preserve"> </w:t>
      </w:r>
      <w:r>
        <w:rPr>
          <w:w w:val="99"/>
        </w:rPr>
        <w:t>feedback</w:t>
      </w:r>
      <w:r>
        <w:t xml:space="preserve"> </w:t>
      </w:r>
      <w:r>
        <w:rPr>
          <w:w w:val="99"/>
        </w:rPr>
        <w:t>to</w:t>
      </w:r>
      <w:r>
        <w:t xml:space="preserve"> </w:t>
      </w:r>
      <w:r>
        <w:rPr>
          <w:w w:val="99"/>
        </w:rPr>
        <w:t>change</w:t>
      </w:r>
      <w:r>
        <w:t xml:space="preserve"> </w:t>
      </w:r>
      <w:r>
        <w:rPr>
          <w:w w:val="99"/>
        </w:rPr>
        <w:t>its rating,</w:t>
      </w:r>
      <w:r>
        <w:t xml:space="preserve"> </w:t>
      </w:r>
      <w:r>
        <w:rPr>
          <w:w w:val="99"/>
        </w:rPr>
        <w:t>decreasing</w:t>
      </w:r>
      <w:r>
        <w:t xml:space="preserve"> </w:t>
      </w:r>
      <w:r>
        <w:rPr>
          <w:w w:val="99"/>
        </w:rPr>
        <w:t>or</w:t>
      </w:r>
      <w:r>
        <w:t xml:space="preserve"> </w:t>
      </w:r>
      <w:r>
        <w:rPr>
          <w:w w:val="99"/>
        </w:rPr>
        <w:t>even</w:t>
      </w:r>
      <w:r>
        <w:t xml:space="preserve"> </w:t>
      </w:r>
      <w:r>
        <w:rPr>
          <w:w w:val="99"/>
        </w:rPr>
        <w:t>cancelling</w:t>
      </w:r>
      <w:r>
        <w:t xml:space="preserve"> </w:t>
      </w:r>
      <w:r>
        <w:rPr>
          <w:w w:val="99"/>
        </w:rPr>
        <w:t>out</w:t>
      </w:r>
      <w:r>
        <w:t xml:space="preserve"> </w:t>
      </w:r>
      <w:r>
        <w:rPr>
          <w:w w:val="99"/>
        </w:rPr>
        <w:t>the</w:t>
      </w:r>
      <w:r>
        <w:t xml:space="preserve"> </w:t>
      </w:r>
      <w:r>
        <w:rPr>
          <w:w w:val="99"/>
        </w:rPr>
        <w:t>chances</w:t>
      </w:r>
      <w:r>
        <w:t xml:space="preserve"> </w:t>
      </w:r>
      <w:r>
        <w:rPr>
          <w:w w:val="99"/>
        </w:rPr>
        <w:t>that</w:t>
      </w:r>
      <w:r>
        <w:t xml:space="preserve"> </w:t>
      </w:r>
      <w:r>
        <w:rPr>
          <w:w w:val="99"/>
        </w:rPr>
        <w:t>this particular</w:t>
      </w:r>
      <w:r>
        <w:t xml:space="preserve"> </w:t>
      </w:r>
      <w:r>
        <w:rPr>
          <w:w w:val="99"/>
        </w:rPr>
        <w:t>node</w:t>
      </w:r>
      <w:r>
        <w:t xml:space="preserve"> </w:t>
      </w:r>
      <w:r>
        <w:rPr>
          <w:w w:val="99"/>
        </w:rPr>
        <w:t>will</w:t>
      </w:r>
      <w:r>
        <w:t xml:space="preserve"> </w:t>
      </w:r>
      <w:r>
        <w:rPr>
          <w:w w:val="99"/>
        </w:rPr>
        <w:t>be</w:t>
      </w:r>
      <w:r>
        <w:t xml:space="preserve"> </w:t>
      </w:r>
      <w:r>
        <w:rPr>
          <w:w w:val="99"/>
        </w:rPr>
        <w:t>selected</w:t>
      </w:r>
      <w:r>
        <w:t xml:space="preserve"> </w:t>
      </w:r>
      <w:r>
        <w:rPr>
          <w:w w:val="99"/>
        </w:rPr>
        <w:t>again.</w:t>
      </w:r>
      <w:r>
        <w:t xml:space="preserve"> </w:t>
      </w:r>
      <w:r>
        <w:rPr>
          <w:w w:val="99"/>
        </w:rPr>
        <w:t>The</w:t>
      </w:r>
      <w:r>
        <w:t xml:space="preserve"> </w:t>
      </w:r>
      <w:r>
        <w:rPr>
          <w:w w:val="99"/>
        </w:rPr>
        <w:t>feedback</w:t>
      </w:r>
      <w:r>
        <w:t xml:space="preserve"> </w:t>
      </w:r>
      <w:r>
        <w:rPr>
          <w:w w:val="99"/>
        </w:rPr>
        <w:t>function for</w:t>
      </w:r>
      <w:r>
        <w:t xml:space="preserve"> </w:t>
      </w:r>
      <w:r>
        <w:rPr>
          <w:w w:val="99"/>
        </w:rPr>
        <w:t>the</w:t>
      </w:r>
      <w:r>
        <w:t xml:space="preserve"> </w:t>
      </w:r>
      <w:r>
        <w:rPr>
          <w:w w:val="99"/>
        </w:rPr>
        <w:t>block</w:t>
      </w:r>
      <w:r>
        <w:t xml:space="preserve"> </w:t>
      </w:r>
      <w:r>
        <w:rPr>
          <w:w w:val="99"/>
        </w:rPr>
        <w:t>proposer</w:t>
      </w:r>
      <w:r>
        <w:t xml:space="preserve"> </w:t>
      </w:r>
      <w:r>
        <w:rPr>
          <w:w w:val="99"/>
        </w:rPr>
        <w:t>(n</w:t>
      </w:r>
      <w:proofErr w:type="spellStart"/>
      <w:r>
        <w:rPr>
          <w:w w:val="99"/>
          <w:position w:val="-3"/>
          <w:sz w:val="14"/>
          <w:szCs w:val="14"/>
        </w:rPr>
        <w:t>i</w:t>
      </w:r>
      <w:proofErr w:type="spellEnd"/>
      <w:r>
        <w:rPr>
          <w:w w:val="99"/>
        </w:rPr>
        <w:t>)</w:t>
      </w:r>
      <w:r>
        <w:t xml:space="preserve"> </w:t>
      </w:r>
      <w:r>
        <w:rPr>
          <w:w w:val="99"/>
        </w:rPr>
        <w:t>in</w:t>
      </w:r>
      <w:r>
        <w:t xml:space="preserve"> </w:t>
      </w:r>
      <w:r>
        <w:rPr>
          <w:w w:val="99"/>
        </w:rPr>
        <w:t>round</w:t>
      </w:r>
      <w:r>
        <w:t xml:space="preserve"> </w:t>
      </w:r>
      <w:r>
        <w:rPr>
          <w:w w:val="99"/>
        </w:rPr>
        <w:t>number</w:t>
      </w:r>
      <w:r>
        <w:t xml:space="preserve"> </w:t>
      </w:r>
      <w:r>
        <w:rPr>
          <w:w w:val="99"/>
        </w:rPr>
        <w:t>r,</w:t>
      </w:r>
      <w:r>
        <w:t xml:space="preserve"> </w:t>
      </w:r>
      <w:r>
        <w:rPr>
          <w:w w:val="99"/>
        </w:rPr>
        <w:t>with</w:t>
      </w:r>
      <w:r>
        <w:t xml:space="preserve"> </w:t>
      </w:r>
      <w:r>
        <w:rPr>
          <w:w w:val="99"/>
        </w:rPr>
        <w:t xml:space="preserve">parameter </w:t>
      </w:r>
      <w:proofErr w:type="spellStart"/>
      <w:r>
        <w:rPr>
          <w:w w:val="99"/>
        </w:rPr>
        <w:t>ratingModifier</w:t>
      </w:r>
      <w:proofErr w:type="spellEnd"/>
      <w:r>
        <w:t xml:space="preserve"> </w:t>
      </w:r>
      <w:r>
        <w:rPr>
          <w:rFonts w:ascii="Cambria" w:eastAsia="Cambria" w:hAnsi="Cambria" w:cs="Cambria"/>
          <w:w w:val="99"/>
        </w:rPr>
        <w:t>∈</w:t>
      </w:r>
      <w:r>
        <w:rPr>
          <w:rFonts w:ascii="Cambria" w:eastAsia="Cambria" w:hAnsi="Cambria" w:cs="Cambria"/>
        </w:rPr>
        <w:t xml:space="preserve"> </w:t>
      </w:r>
      <w:r>
        <w:rPr>
          <w:w w:val="99"/>
        </w:rPr>
        <w:t>Z</w:t>
      </w:r>
      <w:r>
        <w:t xml:space="preserve">  </w:t>
      </w:r>
      <w:r>
        <w:rPr>
          <w:w w:val="99"/>
        </w:rPr>
        <w:t>is</w:t>
      </w:r>
      <w:r>
        <w:t xml:space="preserve"> </w:t>
      </w:r>
      <w:r>
        <w:rPr>
          <w:w w:val="99"/>
        </w:rPr>
        <w:t>computed</w:t>
      </w:r>
      <w:r>
        <w:t xml:space="preserve"> </w:t>
      </w:r>
      <w:r>
        <w:rPr>
          <w:w w:val="99"/>
        </w:rPr>
        <w:t>as:</w:t>
      </w:r>
    </w:p>
    <w:p w14:paraId="4077E67C" w14:textId="77777777" w:rsidR="0062236A" w:rsidRDefault="0062236A" w:rsidP="0062236A">
      <w:pPr>
        <w:spacing w:before="7" w:line="120" w:lineRule="exact"/>
        <w:rPr>
          <w:sz w:val="13"/>
          <w:szCs w:val="13"/>
        </w:rPr>
      </w:pPr>
    </w:p>
    <w:p w14:paraId="460BE868" w14:textId="52D1F94A" w:rsidR="00436C27" w:rsidRDefault="0062236A" w:rsidP="0062236A">
      <w:pPr>
        <w:spacing w:before="87" w:line="249" w:lineRule="auto"/>
        <w:ind w:right="85"/>
        <w:jc w:val="both"/>
        <w:rPr>
          <w:w w:val="99"/>
        </w:rPr>
      </w:pPr>
      <w:proofErr w:type="spellStart"/>
      <w:r>
        <w:rPr>
          <w:w w:val="99"/>
        </w:rPr>
        <w:t>feedbackfunction</w:t>
      </w:r>
      <w:proofErr w:type="spellEnd"/>
      <w:r>
        <w:t xml:space="preserve"> </w:t>
      </w:r>
      <w:r>
        <w:rPr>
          <w:w w:val="99"/>
        </w:rPr>
        <w:t>=</w:t>
      </w:r>
      <w:r>
        <w:t xml:space="preserve"> </w:t>
      </w:r>
      <w:r>
        <w:rPr>
          <w:w w:val="99"/>
        </w:rPr>
        <w:t>ff(n</w:t>
      </w:r>
      <w:proofErr w:type="spellStart"/>
      <w:r>
        <w:rPr>
          <w:w w:val="99"/>
          <w:position w:val="-3"/>
          <w:sz w:val="14"/>
          <w:szCs w:val="14"/>
        </w:rPr>
        <w:t>i</w:t>
      </w:r>
      <w:proofErr w:type="spellEnd"/>
      <w:r>
        <w:rPr>
          <w:w w:val="99"/>
        </w:rPr>
        <w:t>,</w:t>
      </w:r>
      <w:r>
        <w:t xml:space="preserve"> </w:t>
      </w:r>
      <w:proofErr w:type="spellStart"/>
      <w:r>
        <w:rPr>
          <w:w w:val="99"/>
        </w:rPr>
        <w:t>ratingModifier</w:t>
      </w:r>
      <w:proofErr w:type="spellEnd"/>
      <w:r>
        <w:rPr>
          <w:w w:val="99"/>
        </w:rPr>
        <w:t>,</w:t>
      </w:r>
      <w:r>
        <w:t xml:space="preserve"> </w:t>
      </w:r>
      <w:r>
        <w:rPr>
          <w:w w:val="99"/>
        </w:rPr>
        <w:t>r)</w:t>
      </w:r>
    </w:p>
    <w:p w14:paraId="2DF53056" w14:textId="0D0FAC6B" w:rsidR="0062236A" w:rsidRDefault="0062236A" w:rsidP="0062236A">
      <w:pPr>
        <w:spacing w:before="32" w:line="242" w:lineRule="auto"/>
        <w:ind w:left="604" w:right="-37"/>
        <w:jc w:val="both"/>
      </w:pPr>
      <w:r>
        <w:rPr>
          <w:noProof/>
        </w:rPr>
        <mc:AlternateContent>
          <mc:Choice Requires="wpg">
            <w:drawing>
              <wp:anchor distT="0" distB="0" distL="114300" distR="114300" simplePos="0" relativeHeight="251666466" behindDoc="1" locked="0" layoutInCell="1" allowOverlap="1" wp14:anchorId="250C0D87" wp14:editId="602F2E4A">
                <wp:simplePos x="0" y="0"/>
                <wp:positionH relativeFrom="page">
                  <wp:posOffset>3580765</wp:posOffset>
                </wp:positionH>
                <wp:positionV relativeFrom="paragraph">
                  <wp:posOffset>122555</wp:posOffset>
                </wp:positionV>
                <wp:extent cx="50165" cy="0"/>
                <wp:effectExtent l="8890" t="8255" r="7620" b="1079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5639" y="193"/>
                          <a:chExt cx="79" cy="0"/>
                        </a:xfrm>
                      </wpg:grpSpPr>
                      <wps:wsp>
                        <wps:cNvPr id="22" name="Freeform 192"/>
                        <wps:cNvSpPr>
                          <a:spLocks/>
                        </wps:cNvSpPr>
                        <wps:spPr bwMode="auto">
                          <a:xfrm>
                            <a:off x="5639" y="193"/>
                            <a:ext cx="79" cy="0"/>
                          </a:xfrm>
                          <a:custGeom>
                            <a:avLst/>
                            <a:gdLst>
                              <a:gd name="T0" fmla="+- 0 5639 5639"/>
                              <a:gd name="T1" fmla="*/ T0 w 79"/>
                              <a:gd name="T2" fmla="+- 0 5718 5639"/>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F9523" id="Group 21" o:spid="_x0000_s1026" style="position:absolute;margin-left:281.95pt;margin-top:9.65pt;width:3.95pt;height:0;z-index:-251650014;mso-position-horizontal-relative:page" coordorigin="5639,193" coordsize="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">
                <v:shape id="Freeform 192" o:spid="_x0000_s1027" style="position:absolute;left:5639;top:193;width:79;height:0;visibility:visible;mso-wrap-style:square;v-text-anchor:top" coordsize="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" path="m,l79,e" filled="f" strokeweight=".14042mm">
                  <v:path arrowok="t" o:connecttype="custom" o:connectlocs="0,0;79,0" o:connectangles="0,0"/>
                </v:shape>
                <w10:wrap anchorx="page"/>
              </v:group>
            </w:pict>
          </mc:Fallback>
        </mc:AlternateContent>
      </w:r>
      <w:r>
        <w:rPr>
          <w:noProof/>
        </w:rPr>
        <mc:AlternateContent>
          <mc:Choice Requires="wps">
            <w:drawing>
              <wp:anchor distT="0" distB="0" distL="114300" distR="114300" simplePos="0" relativeHeight="251667490" behindDoc="1" locked="0" layoutInCell="1" allowOverlap="1" wp14:anchorId="5A6FADA9" wp14:editId="5987AA7F">
                <wp:simplePos x="0" y="0"/>
                <wp:positionH relativeFrom="page">
                  <wp:posOffset>3580765</wp:posOffset>
                </wp:positionH>
                <wp:positionV relativeFrom="paragraph">
                  <wp:posOffset>131445</wp:posOffset>
                </wp:positionV>
                <wp:extent cx="50165" cy="8826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62063" w14:textId="77777777" w:rsidR="00D83555" w:rsidRDefault="00D83555" w:rsidP="0062236A">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FADA9" id="Text Box 20" o:spid="_x0000_s1028" type="#_x0000_t202" style="position:absolute;left:0;text-align:left;margin-left:281.95pt;margin-top:10.35pt;width:3.95pt;height:6.95pt;z-index:-2516489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" filled="f" stroked="f">
                <v:textbox inset="0,0,0,0">
                  <w:txbxContent>
                    <w:p w14:paraId="09662063" w14:textId="77777777" w:rsidR="00D83555" w:rsidRDefault="00D83555" w:rsidP="0062236A">
                      <w:pPr>
                        <w:spacing w:line="120" w:lineRule="exact"/>
                        <w:ind w:right="-41"/>
                        <w:rPr>
                          <w:sz w:val="14"/>
                          <w:szCs w:val="14"/>
                        </w:rPr>
                      </w:pPr>
                      <w:r>
                        <w:rPr>
                          <w:w w:val="99"/>
                          <w:sz w:val="14"/>
                          <w:szCs w:val="14"/>
                        </w:rPr>
                        <w:t>3</w:t>
                      </w:r>
                    </w:p>
                  </w:txbxContent>
                </v:textbox>
                <w10:wrap anchorx="page"/>
              </v:shape>
            </w:pict>
          </mc:Fallback>
        </mc:AlternateContent>
      </w:r>
      <w:r>
        <w:rPr>
          <w:w w:val="99"/>
        </w:rPr>
        <w:t>the</w:t>
      </w:r>
      <w:r>
        <w:t xml:space="preserve">  </w:t>
      </w:r>
      <w:r>
        <w:rPr>
          <w:w w:val="99"/>
        </w:rPr>
        <w:t>nodes</w:t>
      </w:r>
      <w:r>
        <w:t xml:space="preserve">  </w:t>
      </w:r>
      <w:r>
        <w:rPr>
          <w:w w:val="99"/>
        </w:rPr>
        <w:t>that</w:t>
      </w:r>
      <w:r>
        <w:t xml:space="preserve">  </w:t>
      </w:r>
      <w:r>
        <w:rPr>
          <w:w w:val="99"/>
        </w:rPr>
        <w:t>need</w:t>
      </w:r>
      <w:r>
        <w:t xml:space="preserve">  </w:t>
      </w:r>
      <w:r>
        <w:rPr>
          <w:w w:val="99"/>
        </w:rPr>
        <w:t>to</w:t>
      </w:r>
      <w:r>
        <w:t xml:space="preserve">  </w:t>
      </w:r>
      <w:r>
        <w:rPr>
          <w:w w:val="99"/>
        </w:rPr>
        <w:t>be</w:t>
      </w:r>
      <w:r>
        <w:t xml:space="preserve">  </w:t>
      </w:r>
      <w:r>
        <w:rPr>
          <w:w w:val="99"/>
        </w:rPr>
        <w:t>reshuffled</w:t>
      </w:r>
      <w:r>
        <w:t xml:space="preserve">  </w:t>
      </w:r>
      <w:r>
        <w:rPr>
          <w:w w:val="99"/>
        </w:rPr>
        <w:t>(less</w:t>
      </w:r>
      <w:r>
        <w:t xml:space="preserve">  </w:t>
      </w:r>
      <w:r>
        <w:rPr>
          <w:w w:val="99"/>
        </w:rPr>
        <w:t>than</w:t>
      </w:r>
      <w:r>
        <w:t xml:space="preserve">    </w:t>
      </w:r>
      <w:r>
        <w:rPr>
          <w:w w:val="99"/>
          <w:position w:val="8"/>
          <w:sz w:val="14"/>
          <w:szCs w:val="14"/>
        </w:rPr>
        <w:t>1</w:t>
      </w:r>
      <w:r>
        <w:rPr>
          <w:position w:val="8"/>
          <w:sz w:val="14"/>
          <w:szCs w:val="14"/>
        </w:rPr>
        <w:t xml:space="preserve">   </w:t>
      </w:r>
      <w:r>
        <w:rPr>
          <w:w w:val="99"/>
        </w:rPr>
        <w:t>of every</w:t>
      </w:r>
      <w:r>
        <w:t xml:space="preserve">  </w:t>
      </w:r>
      <w:r>
        <w:rPr>
          <w:w w:val="99"/>
        </w:rPr>
        <w:t>shard).</w:t>
      </w:r>
      <w:r>
        <w:t xml:space="preserve">  </w:t>
      </w:r>
      <w:r>
        <w:rPr>
          <w:w w:val="99"/>
        </w:rPr>
        <w:t>All</w:t>
      </w:r>
      <w:r>
        <w:t xml:space="preserve">  </w:t>
      </w:r>
      <w:r>
        <w:rPr>
          <w:w w:val="99"/>
        </w:rPr>
        <w:t>nodes</w:t>
      </w:r>
      <w:r>
        <w:t xml:space="preserve">  </w:t>
      </w:r>
      <w:r>
        <w:rPr>
          <w:w w:val="99"/>
        </w:rPr>
        <w:t>in</w:t>
      </w:r>
      <w:r>
        <w:t xml:space="preserve">  </w:t>
      </w:r>
      <w:r>
        <w:rPr>
          <w:w w:val="99"/>
        </w:rPr>
        <w:t>this</w:t>
      </w:r>
      <w:r>
        <w:t xml:space="preserve">  </w:t>
      </w:r>
      <w:r>
        <w:rPr>
          <w:w w:val="99"/>
        </w:rPr>
        <w:t>set</w:t>
      </w:r>
      <w:r>
        <w:t xml:space="preserve">  </w:t>
      </w:r>
      <w:r>
        <w:rPr>
          <w:w w:val="99"/>
        </w:rPr>
        <w:t>will</w:t>
      </w:r>
      <w:r>
        <w:t xml:space="preserve">  </w:t>
      </w:r>
      <w:r>
        <w:rPr>
          <w:w w:val="99"/>
        </w:rPr>
        <w:t>be</w:t>
      </w:r>
      <w:r>
        <w:t xml:space="preserve">  </w:t>
      </w:r>
      <w:r>
        <w:rPr>
          <w:w w:val="99"/>
        </w:rPr>
        <w:t>reassigned to</w:t>
      </w:r>
      <w:r>
        <w:t xml:space="preserve">  </w:t>
      </w:r>
      <w:r>
        <w:rPr>
          <w:w w:val="99"/>
        </w:rPr>
        <w:t>the</w:t>
      </w:r>
      <w:r>
        <w:t xml:space="preserve">  </w:t>
      </w:r>
      <w:r>
        <w:rPr>
          <w:w w:val="99"/>
        </w:rPr>
        <w:t>waiting</w:t>
      </w:r>
      <w:r>
        <w:t xml:space="preserve">  </w:t>
      </w:r>
      <w:r>
        <w:rPr>
          <w:w w:val="99"/>
        </w:rPr>
        <w:t>lists</w:t>
      </w:r>
      <w:r>
        <w:t xml:space="preserve">  </w:t>
      </w:r>
      <w:r>
        <w:rPr>
          <w:w w:val="99"/>
        </w:rPr>
        <w:t>of</w:t>
      </w:r>
      <w:r>
        <w:t xml:space="preserve">  </w:t>
      </w:r>
      <w:r>
        <w:rPr>
          <w:w w:val="99"/>
        </w:rPr>
        <w:t>shards.</w:t>
      </w:r>
      <w:r>
        <w:t xml:space="preserve">  </w:t>
      </w:r>
      <w:r>
        <w:rPr>
          <w:w w:val="99"/>
        </w:rPr>
        <w:t>W</w:t>
      </w:r>
      <w:r>
        <w:rPr>
          <w:w w:val="99"/>
          <w:position w:val="-3"/>
          <w:sz w:val="14"/>
          <w:szCs w:val="14"/>
        </w:rPr>
        <w:t>j</w:t>
      </w:r>
      <w:r>
        <w:rPr>
          <w:position w:val="-3"/>
          <w:sz w:val="14"/>
          <w:szCs w:val="14"/>
        </w:rPr>
        <w:t xml:space="preserve">   </w:t>
      </w:r>
      <w:r>
        <w:rPr>
          <w:w w:val="99"/>
        </w:rPr>
        <w:t>represents</w:t>
      </w:r>
      <w:r>
        <w:t xml:space="preserve">  </w:t>
      </w:r>
      <w:r>
        <w:rPr>
          <w:w w:val="99"/>
        </w:rPr>
        <w:t>j’s</w:t>
      </w:r>
      <w:r>
        <w:t xml:space="preserve">  </w:t>
      </w:r>
      <w:r>
        <w:rPr>
          <w:w w:val="99"/>
        </w:rPr>
        <w:t>shard waiting</w:t>
      </w:r>
      <w:r>
        <w:t xml:space="preserve"> </w:t>
      </w:r>
      <w:r>
        <w:rPr>
          <w:w w:val="99"/>
        </w:rPr>
        <w:t>list</w:t>
      </w:r>
      <w:r>
        <w:t xml:space="preserve"> </w:t>
      </w:r>
      <w:r>
        <w:rPr>
          <w:w w:val="99"/>
        </w:rPr>
        <w:t>and</w:t>
      </w:r>
      <w:r>
        <w:t xml:space="preserve"> </w:t>
      </w:r>
      <w:r>
        <w:rPr>
          <w:w w:val="99"/>
        </w:rPr>
        <w:t>N</w:t>
      </w:r>
      <w:proofErr w:type="spellStart"/>
      <w:r>
        <w:rPr>
          <w:w w:val="99"/>
          <w:position w:val="-3"/>
          <w:sz w:val="14"/>
          <w:szCs w:val="14"/>
        </w:rPr>
        <w:t>sh</w:t>
      </w:r>
      <w:proofErr w:type="spellEnd"/>
      <w:r>
        <w:rPr>
          <w:position w:val="-3"/>
          <w:sz w:val="14"/>
          <w:szCs w:val="14"/>
        </w:rPr>
        <w:t xml:space="preserve">  </w:t>
      </w:r>
      <w:r>
        <w:rPr>
          <w:w w:val="99"/>
        </w:rPr>
        <w:t>represents</w:t>
      </w:r>
      <w:r>
        <w:t xml:space="preserve"> </w:t>
      </w:r>
      <w:r>
        <w:rPr>
          <w:w w:val="99"/>
        </w:rPr>
        <w:t>the</w:t>
      </w:r>
      <w:r>
        <w:t xml:space="preserve"> </w:t>
      </w:r>
      <w:r>
        <w:rPr>
          <w:w w:val="99"/>
        </w:rPr>
        <w:t>number</w:t>
      </w:r>
      <w:r>
        <w:t xml:space="preserve"> </w:t>
      </w:r>
      <w:r>
        <w:rPr>
          <w:w w:val="99"/>
        </w:rPr>
        <w:t>of</w:t>
      </w:r>
      <w:r>
        <w:t xml:space="preserve"> </w:t>
      </w:r>
      <w:proofErr w:type="spellStart"/>
      <w:r>
        <w:rPr>
          <w:w w:val="99"/>
        </w:rPr>
        <w:t>shards</w:t>
      </w:r>
      <w:proofErr w:type="spellEnd"/>
      <w:r>
        <w:rPr>
          <w:w w:val="99"/>
        </w:rPr>
        <w:t>.</w:t>
      </w:r>
      <w:r>
        <w:t xml:space="preserve"> </w:t>
      </w:r>
      <w:r>
        <w:rPr>
          <w:w w:val="99"/>
        </w:rPr>
        <w:t>A node</w:t>
      </w:r>
      <w:r>
        <w:t xml:space="preserve"> </w:t>
      </w:r>
      <w:r>
        <w:rPr>
          <w:w w:val="99"/>
        </w:rPr>
        <w:t>also</w:t>
      </w:r>
      <w:r>
        <w:t xml:space="preserve"> </w:t>
      </w:r>
      <w:r>
        <w:rPr>
          <w:w w:val="99"/>
        </w:rPr>
        <w:t>has</w:t>
      </w:r>
      <w:r>
        <w:t xml:space="preserve"> </w:t>
      </w:r>
      <w:r>
        <w:rPr>
          <w:w w:val="99"/>
        </w:rPr>
        <w:t>a</w:t>
      </w:r>
      <w:r>
        <w:t xml:space="preserve"> </w:t>
      </w:r>
      <w:r>
        <w:rPr>
          <w:w w:val="99"/>
        </w:rPr>
        <w:t>secret</w:t>
      </w:r>
      <w:r>
        <w:t xml:space="preserve"> </w:t>
      </w:r>
      <w:r>
        <w:rPr>
          <w:w w:val="99"/>
        </w:rPr>
        <w:t>key</w:t>
      </w:r>
      <w:r>
        <w:t xml:space="preserve"> </w:t>
      </w:r>
      <w:proofErr w:type="spellStart"/>
      <w:r>
        <w:rPr>
          <w:w w:val="99"/>
        </w:rPr>
        <w:t>sk</w:t>
      </w:r>
      <w:proofErr w:type="spellEnd"/>
      <w:r>
        <w:t xml:space="preserve"> </w:t>
      </w:r>
      <w:r>
        <w:rPr>
          <w:w w:val="99"/>
        </w:rPr>
        <w:t>that</w:t>
      </w:r>
      <w:r>
        <w:t xml:space="preserve"> </w:t>
      </w:r>
      <w:r>
        <w:rPr>
          <w:w w:val="99"/>
        </w:rPr>
        <w:t>by</w:t>
      </w:r>
      <w:r>
        <w:t xml:space="preserve"> </w:t>
      </w:r>
      <w:r>
        <w:rPr>
          <w:w w:val="99"/>
        </w:rPr>
        <w:t>nature</w:t>
      </w:r>
      <w:r>
        <w:t xml:space="preserve"> </w:t>
      </w:r>
      <w:r>
        <w:rPr>
          <w:w w:val="99"/>
        </w:rPr>
        <w:t>is</w:t>
      </w:r>
      <w:r>
        <w:t xml:space="preserve"> </w:t>
      </w:r>
      <w:r>
        <w:rPr>
          <w:w w:val="99"/>
        </w:rPr>
        <w:t>not</w:t>
      </w:r>
      <w:r>
        <w:t xml:space="preserve"> </w:t>
      </w:r>
      <w:r>
        <w:rPr>
          <w:w w:val="99"/>
        </w:rPr>
        <w:t>to</w:t>
      </w:r>
      <w:r>
        <w:t xml:space="preserve"> </w:t>
      </w:r>
      <w:r>
        <w:rPr>
          <w:w w:val="99"/>
        </w:rPr>
        <w:t>be made</w:t>
      </w:r>
      <w:r>
        <w:t xml:space="preserve"> </w:t>
      </w:r>
      <w:r>
        <w:rPr>
          <w:w w:val="99"/>
        </w:rPr>
        <w:t>public.</w:t>
      </w:r>
    </w:p>
    <w:p w14:paraId="324C19D3" w14:textId="77777777" w:rsidR="0062236A" w:rsidRDefault="0062236A" w:rsidP="0062236A">
      <w:pPr>
        <w:spacing w:before="1" w:line="140" w:lineRule="exact"/>
        <w:rPr>
          <w:sz w:val="14"/>
          <w:szCs w:val="14"/>
        </w:rPr>
      </w:pPr>
    </w:p>
    <w:p w14:paraId="2C87918A" w14:textId="77777777" w:rsidR="0062236A" w:rsidRPr="00A838FA" w:rsidRDefault="0062236A" w:rsidP="0062236A">
      <w:pPr>
        <w:ind w:left="1698" w:right="1094"/>
        <w:jc w:val="center"/>
        <w:rPr>
          <w:lang w:val="fr-FR"/>
        </w:rPr>
      </w:pPr>
      <w:r w:rsidRPr="00A838FA">
        <w:rPr>
          <w:w w:val="99"/>
          <w:lang w:val="fr-FR"/>
        </w:rPr>
        <w:t>n</w:t>
      </w:r>
      <w:r w:rsidRPr="00A838FA">
        <w:rPr>
          <w:w w:val="99"/>
          <w:position w:val="-3"/>
          <w:sz w:val="14"/>
          <w:szCs w:val="14"/>
          <w:lang w:val="fr-FR"/>
        </w:rPr>
        <w:t>i</w:t>
      </w:r>
      <w:r w:rsidRPr="00A838FA">
        <w:rPr>
          <w:position w:val="-3"/>
          <w:sz w:val="14"/>
          <w:szCs w:val="14"/>
          <w:lang w:val="fr-FR"/>
        </w:rPr>
        <w:t xml:space="preserve">  </w:t>
      </w:r>
      <w:r w:rsidRPr="00A838FA">
        <w:rPr>
          <w:w w:val="99"/>
          <w:lang w:val="fr-FR"/>
        </w:rPr>
        <w:t>=</w:t>
      </w:r>
      <w:r w:rsidRPr="00A838FA">
        <w:rPr>
          <w:lang w:val="fr-FR"/>
        </w:rPr>
        <w:t xml:space="preserve"> </w:t>
      </w:r>
      <w:r w:rsidRPr="00A838FA">
        <w:rPr>
          <w:w w:val="99"/>
          <w:lang w:val="fr-FR"/>
        </w:rPr>
        <w:t>(P</w:t>
      </w:r>
      <w:r w:rsidRPr="00A838FA">
        <w:rPr>
          <w:lang w:val="fr-FR"/>
        </w:rPr>
        <w:t xml:space="preserve"> </w:t>
      </w:r>
      <w:r w:rsidRPr="00A838FA">
        <w:rPr>
          <w:w w:val="99"/>
          <w:lang w:val="fr-FR"/>
        </w:rPr>
        <w:t>k</w:t>
      </w:r>
      <w:r w:rsidRPr="00A838FA">
        <w:rPr>
          <w:w w:val="99"/>
          <w:position w:val="-3"/>
          <w:sz w:val="14"/>
          <w:szCs w:val="14"/>
          <w:lang w:val="fr-FR"/>
        </w:rPr>
        <w:t>i</w:t>
      </w:r>
      <w:r w:rsidRPr="00A838FA">
        <w:rPr>
          <w:w w:val="99"/>
          <w:lang w:val="fr-FR"/>
        </w:rPr>
        <w:t>,</w:t>
      </w:r>
      <w:r w:rsidRPr="00A838FA">
        <w:rPr>
          <w:lang w:val="fr-FR"/>
        </w:rPr>
        <w:t xml:space="preserve"> </w:t>
      </w:r>
      <w:r w:rsidRPr="00A838FA">
        <w:rPr>
          <w:w w:val="99"/>
          <w:lang w:val="fr-FR"/>
        </w:rPr>
        <w:t>rating</w:t>
      </w:r>
      <w:r w:rsidRPr="00A838FA">
        <w:rPr>
          <w:w w:val="99"/>
          <w:position w:val="-3"/>
          <w:sz w:val="14"/>
          <w:szCs w:val="14"/>
          <w:lang w:val="fr-FR"/>
        </w:rPr>
        <w:t>i</w:t>
      </w:r>
      <w:r w:rsidRPr="00A838FA">
        <w:rPr>
          <w:w w:val="99"/>
          <w:lang w:val="fr-FR"/>
        </w:rPr>
        <w:t>,</w:t>
      </w:r>
      <w:r w:rsidRPr="00A838FA">
        <w:rPr>
          <w:lang w:val="fr-FR"/>
        </w:rPr>
        <w:t xml:space="preserve"> </w:t>
      </w:r>
      <w:proofErr w:type="spellStart"/>
      <w:r w:rsidRPr="00A838FA">
        <w:rPr>
          <w:w w:val="99"/>
          <w:lang w:val="fr-FR"/>
        </w:rPr>
        <w:t>stake</w:t>
      </w:r>
      <w:proofErr w:type="spellEnd"/>
      <w:r w:rsidRPr="00A838FA">
        <w:rPr>
          <w:w w:val="99"/>
          <w:position w:val="-3"/>
          <w:sz w:val="14"/>
          <w:szCs w:val="14"/>
          <w:lang w:val="fr-FR"/>
        </w:rPr>
        <w:t>i</w:t>
      </w:r>
      <w:r w:rsidRPr="00A838FA">
        <w:rPr>
          <w:w w:val="99"/>
          <w:lang w:val="fr-FR"/>
        </w:rPr>
        <w:t>)</w:t>
      </w:r>
    </w:p>
    <w:p w14:paraId="67E72576" w14:textId="77777777" w:rsidR="0062236A" w:rsidRPr="00A838FA" w:rsidRDefault="0062236A" w:rsidP="0062236A">
      <w:pPr>
        <w:spacing w:before="3" w:line="120" w:lineRule="exact"/>
        <w:rPr>
          <w:sz w:val="12"/>
          <w:szCs w:val="12"/>
          <w:lang w:val="fr-FR"/>
        </w:rPr>
      </w:pPr>
    </w:p>
    <w:p w14:paraId="299500E7" w14:textId="77777777" w:rsidR="0062236A" w:rsidRDefault="0062236A" w:rsidP="0062236A">
      <w:pPr>
        <w:ind w:left="1906" w:right="1312"/>
        <w:jc w:val="center"/>
        <w:rPr>
          <w:sz w:val="14"/>
          <w:szCs w:val="14"/>
        </w:rPr>
      </w:pPr>
      <w:r>
        <w:rPr>
          <w:w w:val="99"/>
        </w:rPr>
        <w:t>n</w:t>
      </w:r>
      <w:proofErr w:type="spellStart"/>
      <w:r>
        <w:rPr>
          <w:w w:val="99"/>
          <w:position w:val="-3"/>
          <w:sz w:val="14"/>
          <w:szCs w:val="14"/>
        </w:rPr>
        <w:t>i</w:t>
      </w:r>
      <w:proofErr w:type="spellEnd"/>
      <w:r>
        <w:rPr>
          <w:position w:val="-3"/>
          <w:sz w:val="14"/>
          <w:szCs w:val="14"/>
        </w:rPr>
        <w:t xml:space="preserve">  </w:t>
      </w:r>
      <w:r>
        <w:rPr>
          <w:rFonts w:ascii="Cambria" w:eastAsia="Cambria" w:hAnsi="Cambria" w:cs="Cambria"/>
          <w:w w:val="99"/>
        </w:rPr>
        <w:t>∈</w:t>
      </w:r>
      <w:r>
        <w:rPr>
          <w:rFonts w:ascii="Cambria" w:eastAsia="Cambria" w:hAnsi="Cambria" w:cs="Cambria"/>
        </w:rPr>
        <w:t xml:space="preserve"> </w:t>
      </w:r>
      <w:r>
        <w:rPr>
          <w:w w:val="99"/>
        </w:rPr>
        <w:t>W</w:t>
      </w:r>
      <w:r>
        <w:rPr>
          <w:w w:val="99"/>
          <w:position w:val="-3"/>
          <w:sz w:val="14"/>
          <w:szCs w:val="14"/>
        </w:rPr>
        <w:t>j</w:t>
      </w:r>
      <w:r>
        <w:rPr>
          <w:position w:val="-3"/>
          <w:sz w:val="14"/>
          <w:szCs w:val="14"/>
        </w:rPr>
        <w:t xml:space="preserve"> </w:t>
      </w:r>
      <w:r>
        <w:rPr>
          <w:w w:val="99"/>
        </w:rPr>
        <w:t>,</w:t>
      </w:r>
      <w:r>
        <w:t xml:space="preserve"> </w:t>
      </w:r>
      <w:r>
        <w:rPr>
          <w:w w:val="99"/>
        </w:rPr>
        <w:t>0</w:t>
      </w:r>
      <w:r>
        <w:t xml:space="preserve"> </w:t>
      </w:r>
      <w:r>
        <w:rPr>
          <w:rFonts w:ascii="Cambria" w:eastAsia="Cambria" w:hAnsi="Cambria" w:cs="Cambria"/>
          <w:w w:val="99"/>
        </w:rPr>
        <w:t>≤</w:t>
      </w:r>
      <w:r>
        <w:rPr>
          <w:rFonts w:ascii="Cambria" w:eastAsia="Cambria" w:hAnsi="Cambria" w:cs="Cambria"/>
        </w:rPr>
        <w:t xml:space="preserve"> </w:t>
      </w:r>
      <w:r>
        <w:rPr>
          <w:w w:val="99"/>
        </w:rPr>
        <w:t>j</w:t>
      </w:r>
      <w:r>
        <w:t xml:space="preserve"> </w:t>
      </w:r>
      <w:r>
        <w:rPr>
          <w:w w:val="99"/>
        </w:rPr>
        <w:t>&lt;</w:t>
      </w:r>
      <w:r>
        <w:t xml:space="preserve"> </w:t>
      </w:r>
      <w:r>
        <w:rPr>
          <w:w w:val="99"/>
        </w:rPr>
        <w:t>N</w:t>
      </w:r>
      <w:proofErr w:type="spellStart"/>
      <w:r>
        <w:rPr>
          <w:w w:val="99"/>
          <w:position w:val="-3"/>
          <w:sz w:val="14"/>
          <w:szCs w:val="14"/>
        </w:rPr>
        <w:t>sh</w:t>
      </w:r>
      <w:proofErr w:type="spellEnd"/>
    </w:p>
    <w:p w14:paraId="54505A02" w14:textId="77777777" w:rsidR="0062236A" w:rsidRDefault="0062236A" w:rsidP="0062236A">
      <w:pPr>
        <w:spacing w:before="7" w:line="120" w:lineRule="exact"/>
        <w:rPr>
          <w:sz w:val="12"/>
          <w:szCs w:val="12"/>
        </w:rPr>
      </w:pPr>
    </w:p>
    <w:p w14:paraId="2999F27E" w14:textId="77777777" w:rsidR="0062236A" w:rsidRDefault="0062236A" w:rsidP="0062236A">
      <w:pPr>
        <w:ind w:left="604" w:right="-37" w:hanging="286"/>
        <w:jc w:val="both"/>
      </w:pPr>
      <w:r>
        <w:rPr>
          <w:w w:val="99"/>
        </w:rPr>
        <w:t>3)</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the</w:t>
      </w:r>
      <w:r>
        <w:t xml:space="preserve"> </w:t>
      </w:r>
      <w:r>
        <w:rPr>
          <w:w w:val="99"/>
        </w:rPr>
        <w:t>epoch</w:t>
      </w:r>
      <w:r>
        <w:t xml:space="preserve"> </w:t>
      </w:r>
      <w:r>
        <w:rPr>
          <w:w w:val="99"/>
        </w:rPr>
        <w:t>in</w:t>
      </w:r>
      <w:r>
        <w:t xml:space="preserve"> </w:t>
      </w:r>
      <w:r>
        <w:rPr>
          <w:w w:val="99"/>
        </w:rPr>
        <w:t>which</w:t>
      </w:r>
      <w:r>
        <w:t xml:space="preserve"> </w:t>
      </w:r>
      <w:r>
        <w:rPr>
          <w:w w:val="99"/>
        </w:rPr>
        <w:t>it</w:t>
      </w:r>
      <w:r>
        <w:t xml:space="preserve"> </w:t>
      </w:r>
      <w:r>
        <w:rPr>
          <w:w w:val="99"/>
        </w:rPr>
        <w:t>has</w:t>
      </w:r>
      <w:r>
        <w:t xml:space="preserve"> </w:t>
      </w:r>
      <w:r>
        <w:rPr>
          <w:w w:val="99"/>
        </w:rPr>
        <w:t>joined,</w:t>
      </w:r>
      <w:r>
        <w:t xml:space="preserve"> </w:t>
      </w:r>
      <w:r>
        <w:rPr>
          <w:w w:val="99"/>
        </w:rPr>
        <w:t>the</w:t>
      </w:r>
      <w:r>
        <w:t xml:space="preserve"> </w:t>
      </w:r>
      <w:r>
        <w:rPr>
          <w:w w:val="99"/>
        </w:rPr>
        <w:t>node will</w:t>
      </w:r>
      <w:r>
        <w:t xml:space="preserve">  </w:t>
      </w:r>
      <w:r>
        <w:rPr>
          <w:w w:val="99"/>
        </w:rPr>
        <w:t>be</w:t>
      </w:r>
      <w:r>
        <w:t xml:space="preserve">  </w:t>
      </w:r>
      <w:r>
        <w:rPr>
          <w:w w:val="99"/>
        </w:rPr>
        <w:t>moved</w:t>
      </w:r>
      <w:r>
        <w:t xml:space="preserve">  </w:t>
      </w:r>
      <w:r>
        <w:rPr>
          <w:w w:val="99"/>
        </w:rPr>
        <w:t>to</w:t>
      </w:r>
      <w:r>
        <w:t xml:space="preserve">  </w:t>
      </w:r>
      <w:r>
        <w:rPr>
          <w:w w:val="99"/>
        </w:rPr>
        <w:t>the</w:t>
      </w:r>
      <w:r>
        <w:t xml:space="preserve">  </w:t>
      </w:r>
      <w:r>
        <w:rPr>
          <w:w w:val="99"/>
        </w:rPr>
        <w:t>list</w:t>
      </w:r>
      <w:r>
        <w:t xml:space="preserve">  </w:t>
      </w:r>
      <w:r>
        <w:rPr>
          <w:w w:val="99"/>
        </w:rPr>
        <w:t>of</w:t>
      </w:r>
      <w:r>
        <w:t xml:space="preserve">  </w:t>
      </w:r>
      <w:r>
        <w:rPr>
          <w:w w:val="99"/>
        </w:rPr>
        <w:t>eligible</w:t>
      </w:r>
      <w:r>
        <w:t xml:space="preserve">  </w:t>
      </w:r>
      <w:r>
        <w:rPr>
          <w:w w:val="99"/>
        </w:rPr>
        <w:t>nodes</w:t>
      </w:r>
      <w:r>
        <w:t xml:space="preserve">  </w:t>
      </w:r>
      <w:r>
        <w:rPr>
          <w:w w:val="99"/>
        </w:rPr>
        <w:t>(E</w:t>
      </w:r>
      <w:r>
        <w:rPr>
          <w:w w:val="99"/>
          <w:position w:val="-3"/>
          <w:sz w:val="14"/>
          <w:szCs w:val="14"/>
        </w:rPr>
        <w:t>j</w:t>
      </w:r>
      <w:r>
        <w:rPr>
          <w:position w:val="-3"/>
          <w:sz w:val="14"/>
          <w:szCs w:val="14"/>
        </w:rPr>
        <w:t xml:space="preserve"> </w:t>
      </w:r>
      <w:r>
        <w:rPr>
          <w:w w:val="99"/>
        </w:rPr>
        <w:t>)</w:t>
      </w:r>
      <w:r>
        <w:t xml:space="preserve">  </w:t>
      </w:r>
      <w:r>
        <w:rPr>
          <w:w w:val="99"/>
        </w:rPr>
        <w:t>of</w:t>
      </w:r>
      <w:r>
        <w:t xml:space="preserve">  </w:t>
      </w:r>
      <w:r>
        <w:rPr>
          <w:w w:val="99"/>
        </w:rPr>
        <w:t>a shard</w:t>
      </w:r>
      <w:r>
        <w:t xml:space="preserve"> </w:t>
      </w:r>
      <w:r>
        <w:rPr>
          <w:w w:val="99"/>
        </w:rPr>
        <w:t>j,</w:t>
      </w:r>
      <w:r>
        <w:t xml:space="preserve"> </w:t>
      </w:r>
      <w:r>
        <w:rPr>
          <w:w w:val="99"/>
        </w:rPr>
        <w:t>where</w:t>
      </w:r>
      <w:r>
        <w:t xml:space="preserve"> </w:t>
      </w:r>
      <w:proofErr w:type="spellStart"/>
      <w:r>
        <w:rPr>
          <w:w w:val="99"/>
        </w:rPr>
        <w:t>e</w:t>
      </w:r>
      <w:proofErr w:type="spellEnd"/>
      <w:r>
        <w:t xml:space="preserve"> </w:t>
      </w:r>
      <w:r>
        <w:rPr>
          <w:w w:val="99"/>
        </w:rPr>
        <w:t>is</w:t>
      </w:r>
      <w:r>
        <w:t xml:space="preserve"> </w:t>
      </w:r>
      <w:r>
        <w:rPr>
          <w:w w:val="99"/>
        </w:rPr>
        <w:t>the</w:t>
      </w:r>
      <w:r>
        <w:t xml:space="preserve"> </w:t>
      </w:r>
      <w:r>
        <w:rPr>
          <w:w w:val="99"/>
        </w:rPr>
        <w:t>current</w:t>
      </w:r>
      <w:r>
        <w:t xml:space="preserve"> </w:t>
      </w:r>
      <w:r>
        <w:rPr>
          <w:w w:val="99"/>
        </w:rPr>
        <w:t>epoch.</w:t>
      </w:r>
    </w:p>
    <w:p w14:paraId="11F8979B" w14:textId="77777777" w:rsidR="0062236A" w:rsidRDefault="0062236A" w:rsidP="0062236A">
      <w:pPr>
        <w:spacing w:before="9" w:line="120" w:lineRule="exact"/>
        <w:rPr>
          <w:sz w:val="13"/>
          <w:szCs w:val="13"/>
        </w:rPr>
      </w:pPr>
    </w:p>
    <w:p w14:paraId="08DCC1E5" w14:textId="77777777" w:rsidR="0062236A" w:rsidRPr="00A838FA" w:rsidRDefault="0062236A" w:rsidP="0062236A">
      <w:pPr>
        <w:ind w:left="1328" w:right="734"/>
        <w:jc w:val="center"/>
        <w:rPr>
          <w:sz w:val="14"/>
          <w:szCs w:val="14"/>
          <w:lang w:val="fr-FR"/>
        </w:rPr>
      </w:pPr>
      <w:r w:rsidRPr="00A838FA">
        <w:rPr>
          <w:w w:val="99"/>
          <w:position w:val="3"/>
          <w:lang w:val="fr-FR"/>
        </w:rPr>
        <w:t>n</w:t>
      </w:r>
      <w:r w:rsidRPr="00A838FA">
        <w:rPr>
          <w:w w:val="99"/>
          <w:sz w:val="14"/>
          <w:szCs w:val="14"/>
          <w:lang w:val="fr-FR"/>
        </w:rPr>
        <w:t>i</w:t>
      </w:r>
      <w:r w:rsidRPr="00A838FA">
        <w:rPr>
          <w:sz w:val="14"/>
          <w:szCs w:val="14"/>
          <w:lang w:val="fr-FR"/>
        </w:rPr>
        <w:t xml:space="preserve">  </w:t>
      </w:r>
      <w:r w:rsidRPr="00A838FA">
        <w:rPr>
          <w:rFonts w:ascii="Cambria" w:eastAsia="Cambria" w:hAnsi="Cambria" w:cs="Cambria"/>
          <w:w w:val="99"/>
          <w:position w:val="3"/>
          <w:lang w:val="fr-FR"/>
        </w:rPr>
        <w:t>∈</w:t>
      </w:r>
      <w:r w:rsidRPr="00A838FA">
        <w:rPr>
          <w:rFonts w:ascii="Cambria" w:eastAsia="Cambria" w:hAnsi="Cambria" w:cs="Cambria"/>
          <w:position w:val="3"/>
          <w:lang w:val="fr-FR"/>
        </w:rPr>
        <w:t xml:space="preserve"> </w:t>
      </w:r>
      <w:r w:rsidRPr="00A838FA">
        <w:rPr>
          <w:w w:val="99"/>
          <w:position w:val="3"/>
          <w:lang w:val="fr-FR"/>
        </w:rPr>
        <w:t>W</w:t>
      </w:r>
      <w:r w:rsidRPr="00A838FA">
        <w:rPr>
          <w:w w:val="99"/>
          <w:sz w:val="14"/>
          <w:szCs w:val="14"/>
          <w:lang w:val="fr-FR"/>
        </w:rPr>
        <w:t>j,e−1</w:t>
      </w:r>
      <w:r w:rsidRPr="00A838FA">
        <w:rPr>
          <w:sz w:val="14"/>
          <w:szCs w:val="14"/>
          <w:lang w:val="fr-FR"/>
        </w:rPr>
        <w:t xml:space="preserve">  </w:t>
      </w:r>
      <w:r w:rsidRPr="00A838FA">
        <w:rPr>
          <w:rFonts w:ascii="Cambria" w:eastAsia="Cambria" w:hAnsi="Cambria" w:cs="Cambria"/>
          <w:w w:val="99"/>
          <w:position w:val="3"/>
          <w:lang w:val="fr-FR"/>
        </w:rPr>
        <w:t>→</w:t>
      </w:r>
      <w:r w:rsidRPr="00A838FA">
        <w:rPr>
          <w:rFonts w:ascii="Cambria" w:eastAsia="Cambria" w:hAnsi="Cambria" w:cs="Cambria"/>
          <w:position w:val="3"/>
          <w:lang w:val="fr-FR"/>
        </w:rPr>
        <w:t xml:space="preserve"> </w:t>
      </w:r>
      <w:r w:rsidRPr="00A838FA">
        <w:rPr>
          <w:w w:val="99"/>
          <w:position w:val="3"/>
          <w:lang w:val="fr-FR"/>
        </w:rPr>
        <w:t>n</w:t>
      </w:r>
      <w:r w:rsidRPr="00A838FA">
        <w:rPr>
          <w:w w:val="99"/>
          <w:sz w:val="14"/>
          <w:szCs w:val="14"/>
          <w:lang w:val="fr-FR"/>
        </w:rPr>
        <w:t>i</w:t>
      </w:r>
      <w:r w:rsidRPr="00A838FA">
        <w:rPr>
          <w:sz w:val="14"/>
          <w:szCs w:val="14"/>
          <w:lang w:val="fr-FR"/>
        </w:rPr>
        <w:t xml:space="preserve">  </w:t>
      </w:r>
      <w:r w:rsidRPr="00A838FA">
        <w:rPr>
          <w:rFonts w:ascii="Cambria" w:eastAsia="Cambria" w:hAnsi="Cambria" w:cs="Cambria"/>
          <w:w w:val="99"/>
          <w:position w:val="3"/>
          <w:lang w:val="fr-FR"/>
        </w:rPr>
        <w:t>6∈</w:t>
      </w:r>
      <w:r w:rsidRPr="00A838FA">
        <w:rPr>
          <w:rFonts w:ascii="Cambria" w:eastAsia="Cambria" w:hAnsi="Cambria" w:cs="Cambria"/>
          <w:position w:val="3"/>
          <w:lang w:val="fr-FR"/>
        </w:rPr>
        <w:t xml:space="preserve"> </w:t>
      </w:r>
      <w:r w:rsidRPr="00A838FA">
        <w:rPr>
          <w:w w:val="99"/>
          <w:position w:val="3"/>
          <w:lang w:val="fr-FR"/>
        </w:rPr>
        <w:t>W</w:t>
      </w:r>
      <w:proofErr w:type="spellStart"/>
      <w:r w:rsidRPr="00A838FA">
        <w:rPr>
          <w:w w:val="99"/>
          <w:sz w:val="14"/>
          <w:szCs w:val="14"/>
          <w:lang w:val="fr-FR"/>
        </w:rPr>
        <w:t>j,e</w:t>
      </w:r>
      <w:proofErr w:type="spellEnd"/>
      <w:r w:rsidRPr="00A838FA">
        <w:rPr>
          <w:w w:val="99"/>
          <w:position w:val="3"/>
          <w:lang w:val="fr-FR"/>
        </w:rPr>
        <w:t>,</w:t>
      </w:r>
      <w:r w:rsidRPr="00A838FA">
        <w:rPr>
          <w:position w:val="3"/>
          <w:lang w:val="fr-FR"/>
        </w:rPr>
        <w:t xml:space="preserve"> </w:t>
      </w:r>
      <w:r w:rsidRPr="00A838FA">
        <w:rPr>
          <w:w w:val="99"/>
          <w:position w:val="3"/>
          <w:lang w:val="fr-FR"/>
        </w:rPr>
        <w:t>n</w:t>
      </w:r>
      <w:r w:rsidRPr="00A838FA">
        <w:rPr>
          <w:w w:val="99"/>
          <w:sz w:val="14"/>
          <w:szCs w:val="14"/>
          <w:lang w:val="fr-FR"/>
        </w:rPr>
        <w:t>i</w:t>
      </w:r>
      <w:r w:rsidRPr="00A838FA">
        <w:rPr>
          <w:sz w:val="14"/>
          <w:szCs w:val="14"/>
          <w:lang w:val="fr-FR"/>
        </w:rPr>
        <w:t xml:space="preserve">  </w:t>
      </w:r>
      <w:r w:rsidRPr="00A838FA">
        <w:rPr>
          <w:rFonts w:ascii="Cambria" w:eastAsia="Cambria" w:hAnsi="Cambria" w:cs="Cambria"/>
          <w:w w:val="99"/>
          <w:position w:val="3"/>
          <w:lang w:val="fr-FR"/>
        </w:rPr>
        <w:t>∈</w:t>
      </w:r>
      <w:r w:rsidRPr="00A838FA">
        <w:rPr>
          <w:rFonts w:ascii="Cambria" w:eastAsia="Cambria" w:hAnsi="Cambria" w:cs="Cambria"/>
          <w:position w:val="3"/>
          <w:lang w:val="fr-FR"/>
        </w:rPr>
        <w:t xml:space="preserve"> </w:t>
      </w:r>
      <w:r w:rsidRPr="00A838FA">
        <w:rPr>
          <w:w w:val="99"/>
          <w:position w:val="3"/>
          <w:lang w:val="fr-FR"/>
        </w:rPr>
        <w:t>E</w:t>
      </w:r>
      <w:proofErr w:type="spellStart"/>
      <w:r w:rsidRPr="00A838FA">
        <w:rPr>
          <w:w w:val="99"/>
          <w:sz w:val="14"/>
          <w:szCs w:val="14"/>
          <w:lang w:val="fr-FR"/>
        </w:rPr>
        <w:t>j,e</w:t>
      </w:r>
      <w:proofErr w:type="spellEnd"/>
    </w:p>
    <w:p w14:paraId="18072498" w14:textId="77777777" w:rsidR="0062236A" w:rsidRPr="00A838FA" w:rsidRDefault="0062236A" w:rsidP="0062236A">
      <w:pPr>
        <w:spacing w:before="7" w:line="120" w:lineRule="exact"/>
        <w:rPr>
          <w:sz w:val="12"/>
          <w:szCs w:val="12"/>
          <w:lang w:val="fr-FR"/>
        </w:rPr>
      </w:pPr>
    </w:p>
    <w:p w14:paraId="651389BF" w14:textId="77777777" w:rsidR="0062236A" w:rsidRDefault="0062236A" w:rsidP="0062236A">
      <w:pPr>
        <w:spacing w:line="245" w:lineRule="auto"/>
        <w:ind w:left="604" w:right="-37" w:hanging="286"/>
        <w:jc w:val="both"/>
      </w:pPr>
      <w:r>
        <w:rPr>
          <w:w w:val="99"/>
        </w:rPr>
        <w:t>4)</w:t>
      </w:r>
      <w:r>
        <w:t xml:space="preserve">  </w:t>
      </w:r>
      <w:r>
        <w:rPr>
          <w:w w:val="99"/>
        </w:rPr>
        <w:t>Each</w:t>
      </w:r>
      <w:r>
        <w:t xml:space="preserve"> </w:t>
      </w:r>
      <w:r>
        <w:rPr>
          <w:w w:val="99"/>
        </w:rPr>
        <w:t>node</w:t>
      </w:r>
      <w:r>
        <w:t xml:space="preserve"> </w:t>
      </w:r>
      <w:r>
        <w:rPr>
          <w:w w:val="99"/>
        </w:rPr>
        <w:t>from</w:t>
      </w:r>
      <w:r>
        <w:t xml:space="preserve"> </w:t>
      </w:r>
      <w:r>
        <w:rPr>
          <w:w w:val="99"/>
        </w:rPr>
        <w:t>the</w:t>
      </w:r>
      <w:r>
        <w:t xml:space="preserve"> </w:t>
      </w:r>
      <w:r>
        <w:rPr>
          <w:w w:val="99"/>
        </w:rPr>
        <w:t>list</w:t>
      </w:r>
      <w:r>
        <w:t xml:space="preserve"> </w:t>
      </w:r>
      <w:r>
        <w:rPr>
          <w:w w:val="99"/>
        </w:rPr>
        <w:t>E</w:t>
      </w:r>
      <w:r>
        <w:rPr>
          <w:w w:val="99"/>
          <w:position w:val="-3"/>
          <w:sz w:val="14"/>
          <w:szCs w:val="14"/>
        </w:rPr>
        <w:t>j</w:t>
      </w:r>
      <w:r>
        <w:rPr>
          <w:position w:val="-3"/>
          <w:sz w:val="14"/>
          <w:szCs w:val="14"/>
        </w:rPr>
        <w:t xml:space="preserve">  </w:t>
      </w:r>
      <w:r>
        <w:rPr>
          <w:w w:val="99"/>
        </w:rPr>
        <w:t>can</w:t>
      </w:r>
      <w:r>
        <w:t xml:space="preserve"> </w:t>
      </w:r>
      <w:r>
        <w:rPr>
          <w:w w:val="99"/>
        </w:rPr>
        <w:t>be</w:t>
      </w:r>
      <w:r>
        <w:t xml:space="preserve"> </w:t>
      </w:r>
      <w:r>
        <w:rPr>
          <w:w w:val="99"/>
        </w:rPr>
        <w:t>selected</w:t>
      </w:r>
      <w:r>
        <w:t xml:space="preserve"> </w:t>
      </w:r>
      <w:r>
        <w:rPr>
          <w:w w:val="99"/>
        </w:rPr>
        <w:t>as</w:t>
      </w:r>
      <w:r>
        <w:t xml:space="preserve"> </w:t>
      </w:r>
      <w:r>
        <w:rPr>
          <w:w w:val="99"/>
        </w:rPr>
        <w:t>part</w:t>
      </w:r>
      <w:r>
        <w:t xml:space="preserve"> </w:t>
      </w:r>
      <w:r>
        <w:rPr>
          <w:w w:val="99"/>
        </w:rPr>
        <w:t>of</w:t>
      </w:r>
      <w:r>
        <w:t xml:space="preserve"> </w:t>
      </w:r>
      <w:r>
        <w:rPr>
          <w:w w:val="99"/>
        </w:rPr>
        <w:t>an optimally</w:t>
      </w:r>
      <w:r>
        <w:t xml:space="preserve"> </w:t>
      </w:r>
      <w:r>
        <w:rPr>
          <w:w w:val="99"/>
        </w:rPr>
        <w:t>dimensioned</w:t>
      </w:r>
      <w:r>
        <w:t xml:space="preserve"> </w:t>
      </w:r>
      <w:r>
        <w:rPr>
          <w:w w:val="99"/>
        </w:rPr>
        <w:t>consensus</w:t>
      </w:r>
      <w:r>
        <w:t xml:space="preserve"> </w:t>
      </w:r>
      <w:r>
        <w:rPr>
          <w:w w:val="99"/>
        </w:rPr>
        <w:t>group</w:t>
      </w:r>
      <w:r>
        <w:t xml:space="preserve"> </w:t>
      </w:r>
      <w:r>
        <w:rPr>
          <w:w w:val="99"/>
        </w:rPr>
        <w:t>(in</w:t>
      </w:r>
      <w:r>
        <w:t xml:space="preserve"> </w:t>
      </w:r>
      <w:r>
        <w:rPr>
          <w:w w:val="99"/>
        </w:rPr>
        <w:t>terms</w:t>
      </w:r>
      <w:r>
        <w:t xml:space="preserve"> </w:t>
      </w:r>
      <w:r>
        <w:rPr>
          <w:w w:val="99"/>
        </w:rPr>
        <w:t>of</w:t>
      </w:r>
      <w:r>
        <w:t xml:space="preserve"> </w:t>
      </w:r>
      <w:r>
        <w:rPr>
          <w:w w:val="99"/>
        </w:rPr>
        <w:t>security</w:t>
      </w:r>
      <w:r>
        <w:t xml:space="preserve"> </w:t>
      </w:r>
      <w:r>
        <w:rPr>
          <w:w w:val="99"/>
        </w:rPr>
        <w:t>and</w:t>
      </w:r>
      <w:r>
        <w:t xml:space="preserve"> </w:t>
      </w:r>
      <w:r>
        <w:rPr>
          <w:w w:val="99"/>
        </w:rPr>
        <w:t>communication),</w:t>
      </w:r>
      <w:r>
        <w:t xml:space="preserve"> </w:t>
      </w:r>
      <w:r>
        <w:rPr>
          <w:w w:val="99"/>
        </w:rPr>
        <w:t>by</w:t>
      </w:r>
      <w:r>
        <w:t xml:space="preserve"> </w:t>
      </w:r>
      <w:r>
        <w:rPr>
          <w:w w:val="99"/>
        </w:rPr>
        <w:t>a</w:t>
      </w:r>
      <w:r>
        <w:t xml:space="preserve"> </w:t>
      </w:r>
      <w:r>
        <w:rPr>
          <w:w w:val="99"/>
        </w:rPr>
        <w:t>deterministic</w:t>
      </w:r>
      <w:r>
        <w:t xml:space="preserve"> </w:t>
      </w:r>
      <w:r>
        <w:rPr>
          <w:w w:val="99"/>
        </w:rPr>
        <w:t>function, based</w:t>
      </w:r>
      <w:r>
        <w:t xml:space="preserve">  </w:t>
      </w:r>
      <w:r>
        <w:rPr>
          <w:w w:val="99"/>
        </w:rPr>
        <w:t>on</w:t>
      </w:r>
      <w:r>
        <w:t xml:space="preserve">  </w:t>
      </w:r>
      <w:r>
        <w:rPr>
          <w:w w:val="99"/>
        </w:rPr>
        <w:t>the</w:t>
      </w:r>
      <w:r>
        <w:t xml:space="preserve">  </w:t>
      </w:r>
      <w:r>
        <w:rPr>
          <w:w w:val="99"/>
        </w:rPr>
        <w:t>randomness</w:t>
      </w:r>
      <w:r>
        <w:t xml:space="preserve">  </w:t>
      </w:r>
      <w:r>
        <w:rPr>
          <w:w w:val="99"/>
        </w:rPr>
        <w:t>source</w:t>
      </w:r>
      <w:r>
        <w:t xml:space="preserve">  </w:t>
      </w:r>
      <w:r>
        <w:rPr>
          <w:w w:val="99"/>
        </w:rPr>
        <w:t>added</w:t>
      </w:r>
      <w:r>
        <w:t xml:space="preserve">  </w:t>
      </w:r>
      <w:r>
        <w:rPr>
          <w:w w:val="99"/>
        </w:rPr>
        <w:t>to</w:t>
      </w:r>
      <w:r>
        <w:t xml:space="preserve">  </w:t>
      </w:r>
      <w:r>
        <w:rPr>
          <w:w w:val="99"/>
        </w:rPr>
        <w:t>the</w:t>
      </w:r>
      <w:r>
        <w:t xml:space="preserve">  </w:t>
      </w:r>
      <w:r>
        <w:rPr>
          <w:w w:val="99"/>
        </w:rPr>
        <w:t>previous block,</w:t>
      </w:r>
      <w:r>
        <w:t xml:space="preserve">  </w:t>
      </w:r>
      <w:r>
        <w:rPr>
          <w:w w:val="99"/>
        </w:rPr>
        <w:t>the</w:t>
      </w:r>
      <w:r>
        <w:t xml:space="preserve">  </w:t>
      </w:r>
      <w:r>
        <w:rPr>
          <w:w w:val="99"/>
        </w:rPr>
        <w:t>round</w:t>
      </w:r>
      <w:r>
        <w:t xml:space="preserve">  </w:t>
      </w:r>
      <w:r>
        <w:rPr>
          <w:w w:val="99"/>
        </w:rPr>
        <w:t>r</w:t>
      </w:r>
      <w:r>
        <w:t xml:space="preserve">  </w:t>
      </w:r>
      <w:r>
        <w:rPr>
          <w:w w:val="99"/>
        </w:rPr>
        <w:t>and</w:t>
      </w:r>
      <w:r>
        <w:t xml:space="preserve">  </w:t>
      </w:r>
      <w:r>
        <w:rPr>
          <w:w w:val="99"/>
        </w:rPr>
        <w:t>a</w:t>
      </w:r>
      <w:r>
        <w:t xml:space="preserve">  </w:t>
      </w:r>
      <w:r>
        <w:rPr>
          <w:w w:val="99"/>
        </w:rPr>
        <w:t>set</w:t>
      </w:r>
      <w:r>
        <w:t xml:space="preserve">  </w:t>
      </w:r>
      <w:r>
        <w:rPr>
          <w:w w:val="99"/>
        </w:rPr>
        <w:t>of</w:t>
      </w:r>
      <w:r>
        <w:t xml:space="preserve">  </w:t>
      </w:r>
      <w:r>
        <w:rPr>
          <w:w w:val="99"/>
        </w:rPr>
        <w:t>variation</w:t>
      </w:r>
      <w:r>
        <w:t xml:space="preserve">  </w:t>
      </w:r>
      <w:r>
        <w:rPr>
          <w:w w:val="99"/>
        </w:rPr>
        <w:t>parameters. The</w:t>
      </w:r>
      <w:r>
        <w:t xml:space="preserve"> </w:t>
      </w:r>
      <w:r>
        <w:rPr>
          <w:w w:val="99"/>
        </w:rPr>
        <w:t>random</w:t>
      </w:r>
      <w:r>
        <w:t xml:space="preserve"> </w:t>
      </w:r>
      <w:r>
        <w:rPr>
          <w:w w:val="99"/>
        </w:rPr>
        <w:t>number,</w:t>
      </w:r>
      <w:r>
        <w:t xml:space="preserve"> </w:t>
      </w:r>
      <w:r>
        <w:rPr>
          <w:w w:val="99"/>
        </w:rPr>
        <w:t>known</w:t>
      </w:r>
      <w:r>
        <w:t xml:space="preserve"> </w:t>
      </w:r>
      <w:r>
        <w:rPr>
          <w:w w:val="99"/>
        </w:rPr>
        <w:t>to</w:t>
      </w:r>
      <w:r>
        <w:t xml:space="preserve"> </w:t>
      </w:r>
      <w:r>
        <w:rPr>
          <w:w w:val="99"/>
        </w:rPr>
        <w:t>all</w:t>
      </w:r>
      <w:r>
        <w:t xml:space="preserve"> </w:t>
      </w:r>
      <w:r>
        <w:rPr>
          <w:w w:val="99"/>
        </w:rPr>
        <w:t>shard</w:t>
      </w:r>
      <w:r>
        <w:t xml:space="preserve"> </w:t>
      </w:r>
      <w:r>
        <w:rPr>
          <w:w w:val="99"/>
        </w:rPr>
        <w:t>nodes</w:t>
      </w:r>
      <w:r>
        <w:t xml:space="preserve"> </w:t>
      </w:r>
      <w:r>
        <w:rPr>
          <w:w w:val="99"/>
        </w:rPr>
        <w:t>through gossip,</w:t>
      </w:r>
      <w:r>
        <w:t xml:space="preserve"> </w:t>
      </w:r>
      <w:r>
        <w:rPr>
          <w:w w:val="99"/>
        </w:rPr>
        <w:t>cannot</w:t>
      </w:r>
      <w:r>
        <w:t xml:space="preserve"> </w:t>
      </w:r>
      <w:r>
        <w:rPr>
          <w:w w:val="99"/>
        </w:rPr>
        <w:t>be</w:t>
      </w:r>
      <w:r>
        <w:t xml:space="preserve"> </w:t>
      </w:r>
      <w:r>
        <w:rPr>
          <w:w w:val="99"/>
        </w:rPr>
        <w:t>predicted</w:t>
      </w:r>
      <w:r>
        <w:t xml:space="preserve"> </w:t>
      </w:r>
      <w:r>
        <w:rPr>
          <w:w w:val="99"/>
        </w:rPr>
        <w:t>before</w:t>
      </w:r>
      <w:r>
        <w:t xml:space="preserve"> </w:t>
      </w:r>
      <w:r>
        <w:rPr>
          <w:w w:val="99"/>
        </w:rPr>
        <w:t>the</w:t>
      </w:r>
      <w:r>
        <w:t xml:space="preserve"> </w:t>
      </w:r>
      <w:r>
        <w:rPr>
          <w:w w:val="99"/>
        </w:rPr>
        <w:t>block</w:t>
      </w:r>
      <w:r>
        <w:t xml:space="preserve"> </w:t>
      </w:r>
      <w:r>
        <w:rPr>
          <w:w w:val="99"/>
        </w:rPr>
        <w:t>is</w:t>
      </w:r>
      <w:r>
        <w:t xml:space="preserve"> </w:t>
      </w:r>
      <w:r>
        <w:rPr>
          <w:w w:val="99"/>
        </w:rPr>
        <w:t>actually signed</w:t>
      </w:r>
      <w:r>
        <w:t xml:space="preserve">  </w:t>
      </w:r>
      <w:r>
        <w:rPr>
          <w:w w:val="99"/>
        </w:rPr>
        <w:t>by</w:t>
      </w:r>
      <w:r>
        <w:t xml:space="preserve">  </w:t>
      </w:r>
      <w:r>
        <w:rPr>
          <w:w w:val="99"/>
        </w:rPr>
        <w:t>the</w:t>
      </w:r>
      <w:r>
        <w:t xml:space="preserve">  </w:t>
      </w:r>
      <w:r>
        <w:rPr>
          <w:w w:val="99"/>
        </w:rPr>
        <w:t>previous</w:t>
      </w:r>
      <w:r>
        <w:t xml:space="preserve">  </w:t>
      </w:r>
      <w:r>
        <w:rPr>
          <w:w w:val="99"/>
        </w:rPr>
        <w:t>consensus</w:t>
      </w:r>
      <w:r>
        <w:t xml:space="preserve">  </w:t>
      </w:r>
      <w:r>
        <w:rPr>
          <w:w w:val="99"/>
        </w:rPr>
        <w:t>group.</w:t>
      </w:r>
      <w:r>
        <w:t xml:space="preserve">  </w:t>
      </w:r>
      <w:r>
        <w:rPr>
          <w:w w:val="99"/>
        </w:rPr>
        <w:t>This</w:t>
      </w:r>
      <w:r>
        <w:t xml:space="preserve">  </w:t>
      </w:r>
      <w:r>
        <w:rPr>
          <w:w w:val="99"/>
        </w:rPr>
        <w:t xml:space="preserve">property </w:t>
      </w:r>
      <w:r>
        <w:rPr>
          <w:w w:val="99"/>
        </w:rPr>
        <w:t>makes</w:t>
      </w:r>
      <w:r>
        <w:t xml:space="preserve">  </w:t>
      </w:r>
      <w:r>
        <w:rPr>
          <w:w w:val="99"/>
        </w:rPr>
        <w:t>it</w:t>
      </w:r>
      <w:r>
        <w:t xml:space="preserve">  </w:t>
      </w:r>
      <w:r>
        <w:rPr>
          <w:w w:val="99"/>
        </w:rPr>
        <w:t>a</w:t>
      </w:r>
      <w:r>
        <w:t xml:space="preserve">  </w:t>
      </w:r>
      <w:r>
        <w:rPr>
          <w:w w:val="99"/>
        </w:rPr>
        <w:t>good</w:t>
      </w:r>
      <w:r>
        <w:t xml:space="preserve">  </w:t>
      </w:r>
      <w:r>
        <w:rPr>
          <w:w w:val="99"/>
        </w:rPr>
        <w:t>source</w:t>
      </w:r>
      <w:r>
        <w:t xml:space="preserve">  </w:t>
      </w:r>
      <w:r>
        <w:rPr>
          <w:w w:val="99"/>
        </w:rPr>
        <w:t>of</w:t>
      </w:r>
      <w:r>
        <w:t xml:space="preserve">  </w:t>
      </w:r>
      <w:r>
        <w:rPr>
          <w:w w:val="99"/>
        </w:rPr>
        <w:t>randomness</w:t>
      </w:r>
      <w:r>
        <w:t xml:space="preserve">  </w:t>
      </w:r>
      <w:r>
        <w:rPr>
          <w:w w:val="99"/>
        </w:rPr>
        <w:t>and</w:t>
      </w:r>
      <w:r>
        <w:t xml:space="preserve">  </w:t>
      </w:r>
      <w:r>
        <w:rPr>
          <w:w w:val="99"/>
        </w:rPr>
        <w:t>prevents highly</w:t>
      </w:r>
      <w:r>
        <w:t xml:space="preserve"> </w:t>
      </w:r>
      <w:r>
        <w:rPr>
          <w:w w:val="99"/>
        </w:rPr>
        <w:t>adaptive</w:t>
      </w:r>
      <w:r>
        <w:t xml:space="preserve"> </w:t>
      </w:r>
      <w:r>
        <w:rPr>
          <w:w w:val="99"/>
        </w:rPr>
        <w:t>malicious</w:t>
      </w:r>
      <w:r>
        <w:t xml:space="preserve"> </w:t>
      </w:r>
      <w:r>
        <w:rPr>
          <w:w w:val="99"/>
        </w:rPr>
        <w:t>attacks.</w:t>
      </w:r>
      <w:r>
        <w:t xml:space="preserve"> </w:t>
      </w:r>
      <w:r>
        <w:rPr>
          <w:w w:val="99"/>
        </w:rPr>
        <w:t>We</w:t>
      </w:r>
      <w:r>
        <w:t xml:space="preserve"> </w:t>
      </w:r>
      <w:r>
        <w:rPr>
          <w:w w:val="99"/>
        </w:rPr>
        <w:t>define</w:t>
      </w:r>
      <w:r>
        <w:t xml:space="preserve"> </w:t>
      </w:r>
      <w:r>
        <w:rPr>
          <w:w w:val="99"/>
        </w:rPr>
        <w:t>a</w:t>
      </w:r>
      <w:r>
        <w:t xml:space="preserve"> </w:t>
      </w:r>
      <w:r>
        <w:rPr>
          <w:w w:val="99"/>
        </w:rPr>
        <w:t>selection function</w:t>
      </w:r>
      <w:r>
        <w:t xml:space="preserve">  </w:t>
      </w:r>
      <w:r>
        <w:rPr>
          <w:w w:val="99"/>
        </w:rPr>
        <w:t>to</w:t>
      </w:r>
      <w:r>
        <w:t xml:space="preserve">  </w:t>
      </w:r>
      <w:r>
        <w:rPr>
          <w:w w:val="99"/>
        </w:rPr>
        <w:t>return</w:t>
      </w:r>
      <w:r>
        <w:t xml:space="preserve">  </w:t>
      </w:r>
      <w:r>
        <w:rPr>
          <w:w w:val="99"/>
        </w:rPr>
        <w:t>the</w:t>
      </w:r>
      <w:r>
        <w:t xml:space="preserve">  </w:t>
      </w:r>
      <w:r>
        <w:rPr>
          <w:w w:val="99"/>
        </w:rPr>
        <w:t>set</w:t>
      </w:r>
      <w:r>
        <w:t xml:space="preserve">  </w:t>
      </w:r>
      <w:r>
        <w:rPr>
          <w:w w:val="99"/>
        </w:rPr>
        <w:t>of</w:t>
      </w:r>
      <w:r>
        <w:t xml:space="preserve">  </w:t>
      </w:r>
      <w:r>
        <w:rPr>
          <w:w w:val="99"/>
        </w:rPr>
        <w:t>chosen</w:t>
      </w:r>
      <w:r>
        <w:t xml:space="preserve">  </w:t>
      </w:r>
      <w:r>
        <w:rPr>
          <w:w w:val="99"/>
        </w:rPr>
        <w:t>nodes</w:t>
      </w:r>
      <w:r>
        <w:t xml:space="preserve">  </w:t>
      </w:r>
      <w:r>
        <w:rPr>
          <w:w w:val="99"/>
        </w:rPr>
        <w:t>(consensus group)</w:t>
      </w:r>
      <w:r>
        <w:t xml:space="preserve"> </w:t>
      </w:r>
      <w:r>
        <w:rPr>
          <w:w w:val="99"/>
        </w:rPr>
        <w:t>N</w:t>
      </w:r>
      <w:r>
        <w:rPr>
          <w:w w:val="99"/>
          <w:position w:val="-3"/>
          <w:sz w:val="14"/>
          <w:szCs w:val="14"/>
        </w:rPr>
        <w:t>chosen</w:t>
      </w:r>
      <w:r>
        <w:rPr>
          <w:position w:val="-3"/>
          <w:sz w:val="14"/>
          <w:szCs w:val="14"/>
        </w:rPr>
        <w:t xml:space="preserve">  </w:t>
      </w:r>
      <w:r>
        <w:rPr>
          <w:w w:val="99"/>
        </w:rPr>
        <w:t>with</w:t>
      </w:r>
      <w:r>
        <w:t xml:space="preserve"> </w:t>
      </w:r>
      <w:r>
        <w:rPr>
          <w:w w:val="99"/>
        </w:rPr>
        <w:t>the</w:t>
      </w:r>
      <w:r>
        <w:t xml:space="preserve"> </w:t>
      </w:r>
      <w:r>
        <w:rPr>
          <w:w w:val="99"/>
        </w:rPr>
        <w:t>first</w:t>
      </w:r>
      <w:r>
        <w:t xml:space="preserve"> </w:t>
      </w:r>
      <w:r>
        <w:rPr>
          <w:w w:val="99"/>
        </w:rPr>
        <w:t>being</w:t>
      </w:r>
      <w:r>
        <w:t xml:space="preserve"> </w:t>
      </w:r>
      <w:r>
        <w:rPr>
          <w:w w:val="99"/>
        </w:rPr>
        <w:t>the</w:t>
      </w:r>
      <w:r>
        <w:t xml:space="preserve"> </w:t>
      </w:r>
      <w:r>
        <w:rPr>
          <w:w w:val="99"/>
        </w:rPr>
        <w:t>block</w:t>
      </w:r>
      <w:r>
        <w:t xml:space="preserve"> </w:t>
      </w:r>
      <w:r>
        <w:rPr>
          <w:w w:val="99"/>
        </w:rPr>
        <w:t>proposer, that</w:t>
      </w:r>
      <w:r>
        <w:t xml:space="preserve">  </w:t>
      </w:r>
      <w:r>
        <w:rPr>
          <w:w w:val="99"/>
        </w:rPr>
        <w:t>takes</w:t>
      </w:r>
      <w:r>
        <w:t xml:space="preserve">  </w:t>
      </w:r>
      <w:r>
        <w:rPr>
          <w:w w:val="99"/>
        </w:rPr>
        <w:t>following</w:t>
      </w:r>
      <w:r>
        <w:t xml:space="preserve">  </w:t>
      </w:r>
      <w:r>
        <w:rPr>
          <w:w w:val="99"/>
        </w:rPr>
        <w:t>parameters:</w:t>
      </w:r>
      <w:r>
        <w:t xml:space="preserve">  </w:t>
      </w:r>
      <w:r>
        <w:rPr>
          <w:w w:val="99"/>
        </w:rPr>
        <w:t>E,</w:t>
      </w:r>
      <w:r>
        <w:t xml:space="preserve">  </w:t>
      </w:r>
      <w:r>
        <w:rPr>
          <w:w w:val="99"/>
        </w:rPr>
        <w:t>r</w:t>
      </w:r>
      <w:r>
        <w:t xml:space="preserve">  </w:t>
      </w:r>
      <w:r>
        <w:rPr>
          <w:w w:val="99"/>
        </w:rPr>
        <w:t>and</w:t>
      </w:r>
      <w:r>
        <w:t xml:space="preserve">  </w:t>
      </w:r>
      <w:r>
        <w:rPr>
          <w:w w:val="99"/>
        </w:rPr>
        <w:t>sig</w:t>
      </w:r>
      <w:r>
        <w:rPr>
          <w:w w:val="99"/>
          <w:position w:val="-3"/>
          <w:sz w:val="14"/>
          <w:szCs w:val="14"/>
        </w:rPr>
        <w:t>r−1</w:t>
      </w:r>
      <w:r>
        <w:rPr>
          <w:position w:val="-3"/>
          <w:sz w:val="14"/>
          <w:szCs w:val="14"/>
        </w:rPr>
        <w:t xml:space="preserve">  </w:t>
      </w:r>
      <w:r>
        <w:rPr>
          <w:w w:val="99"/>
        </w:rPr>
        <w:t>-</w:t>
      </w:r>
      <w:r>
        <w:t xml:space="preserve">  </w:t>
      </w:r>
      <w:r>
        <w:rPr>
          <w:w w:val="99"/>
        </w:rPr>
        <w:t>the previous</w:t>
      </w:r>
      <w:r>
        <w:t xml:space="preserve"> </w:t>
      </w:r>
      <w:r>
        <w:rPr>
          <w:w w:val="99"/>
        </w:rPr>
        <w:t>block</w:t>
      </w:r>
      <w:r>
        <w:t xml:space="preserve"> </w:t>
      </w:r>
      <w:r>
        <w:rPr>
          <w:w w:val="99"/>
        </w:rPr>
        <w:t>signature.</w:t>
      </w:r>
    </w:p>
    <w:p w14:paraId="39985CDF" w14:textId="77777777" w:rsidR="0062236A" w:rsidRDefault="0062236A" w:rsidP="0062236A">
      <w:pPr>
        <w:spacing w:before="5" w:line="120" w:lineRule="exact"/>
        <w:rPr>
          <w:sz w:val="13"/>
          <w:szCs w:val="13"/>
        </w:rPr>
      </w:pPr>
    </w:p>
    <w:p w14:paraId="252FB3DA" w14:textId="77777777" w:rsidR="0062236A" w:rsidRPr="00A838FA" w:rsidRDefault="0062236A" w:rsidP="0062236A">
      <w:pPr>
        <w:ind w:left="865" w:right="273"/>
        <w:jc w:val="center"/>
        <w:rPr>
          <w:lang w:val="de-DE"/>
        </w:rPr>
      </w:pPr>
      <w:r w:rsidRPr="00A838FA">
        <w:rPr>
          <w:w w:val="99"/>
          <w:lang w:val="de-DE"/>
        </w:rPr>
        <w:t>N</w:t>
      </w:r>
      <w:proofErr w:type="spellStart"/>
      <w:r w:rsidRPr="00A838FA">
        <w:rPr>
          <w:w w:val="99"/>
          <w:position w:val="-3"/>
          <w:sz w:val="14"/>
          <w:szCs w:val="14"/>
          <w:lang w:val="de-DE"/>
        </w:rPr>
        <w:t>chosen</w:t>
      </w:r>
      <w:proofErr w:type="spellEnd"/>
      <w:r w:rsidRPr="00A838FA">
        <w:rPr>
          <w:position w:val="-3"/>
          <w:sz w:val="14"/>
          <w:szCs w:val="14"/>
          <w:lang w:val="de-DE"/>
        </w:rPr>
        <w:t xml:space="preserve">  </w:t>
      </w:r>
      <w:r w:rsidRPr="00A838FA">
        <w:rPr>
          <w:w w:val="99"/>
          <w:lang w:val="de-DE"/>
        </w:rPr>
        <w:t>=</w:t>
      </w:r>
      <w:r w:rsidRPr="00A838FA">
        <w:rPr>
          <w:lang w:val="de-DE"/>
        </w:rPr>
        <w:t xml:space="preserve"> </w:t>
      </w:r>
      <w:r w:rsidRPr="00A838FA">
        <w:rPr>
          <w:w w:val="99"/>
          <w:lang w:val="de-DE"/>
        </w:rPr>
        <w:t>f(E,</w:t>
      </w:r>
      <w:r w:rsidRPr="00A838FA">
        <w:rPr>
          <w:lang w:val="de-DE"/>
        </w:rPr>
        <w:t xml:space="preserve"> </w:t>
      </w:r>
      <w:r w:rsidRPr="00A838FA">
        <w:rPr>
          <w:w w:val="99"/>
          <w:lang w:val="de-DE"/>
        </w:rPr>
        <w:t>r,</w:t>
      </w:r>
      <w:r w:rsidRPr="00A838FA">
        <w:rPr>
          <w:lang w:val="de-DE"/>
        </w:rPr>
        <w:t xml:space="preserve"> </w:t>
      </w:r>
      <w:proofErr w:type="spellStart"/>
      <w:r w:rsidRPr="00A838FA">
        <w:rPr>
          <w:w w:val="99"/>
          <w:lang w:val="de-DE"/>
        </w:rPr>
        <w:t>sig</w:t>
      </w:r>
      <w:proofErr w:type="spellEnd"/>
      <w:r w:rsidRPr="00A838FA">
        <w:rPr>
          <w:w w:val="99"/>
          <w:position w:val="-3"/>
          <w:sz w:val="14"/>
          <w:szCs w:val="14"/>
          <w:lang w:val="de-DE"/>
        </w:rPr>
        <w:t>r−1</w:t>
      </w:r>
      <w:r w:rsidRPr="00A838FA">
        <w:rPr>
          <w:w w:val="99"/>
          <w:lang w:val="de-DE"/>
        </w:rPr>
        <w:t>),</w:t>
      </w:r>
      <w:r w:rsidRPr="00A838FA">
        <w:rPr>
          <w:lang w:val="de-DE"/>
        </w:rPr>
        <w:t xml:space="preserve"> </w:t>
      </w:r>
      <w:proofErr w:type="spellStart"/>
      <w:r w:rsidRPr="00A838FA">
        <w:rPr>
          <w:w w:val="99"/>
          <w:lang w:val="de-DE"/>
        </w:rPr>
        <w:t>where</w:t>
      </w:r>
      <w:proofErr w:type="spellEnd"/>
      <w:r w:rsidRPr="00A838FA">
        <w:rPr>
          <w:lang w:val="de-DE"/>
        </w:rPr>
        <w:t xml:space="preserve"> </w:t>
      </w:r>
      <w:r w:rsidRPr="00A838FA">
        <w:rPr>
          <w:w w:val="99"/>
          <w:lang w:val="de-DE"/>
        </w:rPr>
        <w:t>N</w:t>
      </w:r>
      <w:proofErr w:type="spellStart"/>
      <w:r w:rsidRPr="00A838FA">
        <w:rPr>
          <w:w w:val="99"/>
          <w:position w:val="-3"/>
          <w:sz w:val="14"/>
          <w:szCs w:val="14"/>
          <w:lang w:val="de-DE"/>
        </w:rPr>
        <w:t>chosen</w:t>
      </w:r>
      <w:proofErr w:type="spellEnd"/>
      <w:r w:rsidRPr="00A838FA">
        <w:rPr>
          <w:position w:val="-3"/>
          <w:sz w:val="14"/>
          <w:szCs w:val="14"/>
          <w:lang w:val="de-DE"/>
        </w:rPr>
        <w:t xml:space="preserve">  </w:t>
      </w:r>
      <w:r w:rsidRPr="00A838FA">
        <w:rPr>
          <w:rFonts w:ascii="Cambria" w:eastAsia="Cambria" w:hAnsi="Cambria" w:cs="Cambria"/>
          <w:w w:val="99"/>
          <w:lang w:val="de-DE"/>
        </w:rPr>
        <w:t>⊂</w:t>
      </w:r>
      <w:r w:rsidRPr="00A838FA">
        <w:rPr>
          <w:rFonts w:ascii="Cambria" w:eastAsia="Cambria" w:hAnsi="Cambria" w:cs="Cambria"/>
          <w:lang w:val="de-DE"/>
        </w:rPr>
        <w:t xml:space="preserve"> </w:t>
      </w:r>
      <w:r w:rsidRPr="00A838FA">
        <w:rPr>
          <w:w w:val="99"/>
          <w:lang w:val="de-DE"/>
        </w:rPr>
        <w:t>E</w:t>
      </w:r>
    </w:p>
    <w:p w14:paraId="321367B2" w14:textId="77777777" w:rsidR="0062236A" w:rsidRPr="00A838FA" w:rsidRDefault="0062236A" w:rsidP="0062236A">
      <w:pPr>
        <w:spacing w:before="7" w:line="120" w:lineRule="exact"/>
        <w:rPr>
          <w:sz w:val="12"/>
          <w:szCs w:val="12"/>
          <w:lang w:val="de-DE"/>
        </w:rPr>
      </w:pPr>
    </w:p>
    <w:p w14:paraId="2D7DE5AA" w14:textId="77777777" w:rsidR="0062236A" w:rsidRDefault="0062236A" w:rsidP="0062236A">
      <w:pPr>
        <w:spacing w:line="249" w:lineRule="auto"/>
        <w:ind w:left="604" w:right="-34" w:hanging="286"/>
        <w:jc w:val="both"/>
      </w:pPr>
      <w:r>
        <w:rPr>
          <w:w w:val="99"/>
        </w:rPr>
        <w:t>5)</w:t>
      </w:r>
      <w:r>
        <w:t xml:space="preserve">  </w:t>
      </w:r>
      <w:r>
        <w:rPr>
          <w:w w:val="99"/>
        </w:rPr>
        <w:t>The</w:t>
      </w:r>
      <w:r>
        <w:t xml:space="preserve"> </w:t>
      </w:r>
      <w:r>
        <w:rPr>
          <w:w w:val="99"/>
        </w:rPr>
        <w:t>block</w:t>
      </w:r>
      <w:r>
        <w:t xml:space="preserve"> </w:t>
      </w:r>
      <w:r>
        <w:rPr>
          <w:w w:val="99"/>
        </w:rPr>
        <w:t>will</w:t>
      </w:r>
      <w:r>
        <w:t xml:space="preserve"> </w:t>
      </w:r>
      <w:r>
        <w:rPr>
          <w:w w:val="99"/>
        </w:rPr>
        <w:t>be</w:t>
      </w:r>
      <w:r>
        <w:t xml:space="preserve"> </w:t>
      </w:r>
      <w:r>
        <w:rPr>
          <w:w w:val="99"/>
        </w:rPr>
        <w:t>created</w:t>
      </w:r>
      <w:r>
        <w:t xml:space="preserve"> </w:t>
      </w:r>
      <w:r>
        <w:rPr>
          <w:w w:val="99"/>
        </w:rPr>
        <w:t>by</w:t>
      </w:r>
      <w:r>
        <w:t xml:space="preserve"> </w:t>
      </w:r>
      <w:r>
        <w:rPr>
          <w:w w:val="99"/>
        </w:rPr>
        <w:t>the</w:t>
      </w:r>
      <w:r>
        <w:t xml:space="preserve"> </w:t>
      </w:r>
      <w:r>
        <w:rPr>
          <w:w w:val="99"/>
        </w:rPr>
        <w:t>block</w:t>
      </w:r>
      <w:r>
        <w:t xml:space="preserve"> </w:t>
      </w:r>
      <w:r>
        <w:rPr>
          <w:w w:val="99"/>
        </w:rPr>
        <w:t>proposer</w:t>
      </w:r>
      <w:r>
        <w:t xml:space="preserve"> </w:t>
      </w:r>
      <w:r>
        <w:rPr>
          <w:w w:val="99"/>
        </w:rPr>
        <w:t>and</w:t>
      </w:r>
      <w:r>
        <w:t xml:space="preserve"> </w:t>
      </w:r>
      <w:r>
        <w:rPr>
          <w:w w:val="99"/>
        </w:rPr>
        <w:t>the validators</w:t>
      </w:r>
      <w:r>
        <w:t xml:space="preserve">  </w:t>
      </w:r>
      <w:r>
        <w:rPr>
          <w:w w:val="99"/>
        </w:rPr>
        <w:t>will</w:t>
      </w:r>
      <w:r>
        <w:t xml:space="preserve">  </w:t>
      </w:r>
      <w:r>
        <w:rPr>
          <w:w w:val="99"/>
        </w:rPr>
        <w:t>co-sign</w:t>
      </w:r>
      <w:r>
        <w:t xml:space="preserve">  </w:t>
      </w:r>
      <w:r>
        <w:rPr>
          <w:w w:val="99"/>
        </w:rPr>
        <w:t>it</w:t>
      </w:r>
      <w:r>
        <w:t xml:space="preserve">  </w:t>
      </w:r>
      <w:r>
        <w:rPr>
          <w:w w:val="99"/>
        </w:rPr>
        <w:t>based</w:t>
      </w:r>
      <w:r>
        <w:t xml:space="preserve">  </w:t>
      </w:r>
      <w:r>
        <w:rPr>
          <w:w w:val="99"/>
        </w:rPr>
        <w:t>on</w:t>
      </w:r>
      <w:r>
        <w:t xml:space="preserve">  </w:t>
      </w:r>
      <w:r>
        <w:rPr>
          <w:w w:val="99"/>
        </w:rPr>
        <w:t>a</w:t>
      </w:r>
      <w:r>
        <w:t xml:space="preserve">  </w:t>
      </w:r>
      <w:r>
        <w:rPr>
          <w:w w:val="99"/>
        </w:rPr>
        <w:t>modified</w:t>
      </w:r>
      <w:r>
        <w:t xml:space="preserve">  </w:t>
      </w:r>
      <w:r>
        <w:rPr>
          <w:w w:val="99"/>
        </w:rPr>
        <w:t>practical Byzantine</w:t>
      </w:r>
      <w:r>
        <w:t xml:space="preserve"> </w:t>
      </w:r>
      <w:r>
        <w:rPr>
          <w:w w:val="99"/>
        </w:rPr>
        <w:t>Fault</w:t>
      </w:r>
      <w:r>
        <w:t xml:space="preserve"> </w:t>
      </w:r>
      <w:r>
        <w:rPr>
          <w:w w:val="99"/>
        </w:rPr>
        <w:t>Tolerance</w:t>
      </w:r>
      <w:r>
        <w:t xml:space="preserve"> </w:t>
      </w:r>
      <w:r>
        <w:rPr>
          <w:w w:val="99"/>
        </w:rPr>
        <w:t>(</w:t>
      </w:r>
      <w:proofErr w:type="spellStart"/>
      <w:r>
        <w:rPr>
          <w:w w:val="99"/>
        </w:rPr>
        <w:t>pBFT</w:t>
      </w:r>
      <w:proofErr w:type="spellEnd"/>
      <w:r>
        <w:rPr>
          <w:w w:val="99"/>
        </w:rPr>
        <w:t>).</w:t>
      </w:r>
    </w:p>
    <w:p w14:paraId="51E087F8" w14:textId="77777777" w:rsidR="0062236A" w:rsidRDefault="0062236A" w:rsidP="0062236A">
      <w:pPr>
        <w:spacing w:line="249" w:lineRule="auto"/>
        <w:ind w:left="604" w:right="-34" w:hanging="286"/>
        <w:jc w:val="both"/>
      </w:pPr>
      <w:r>
        <w:rPr>
          <w:w w:val="99"/>
        </w:rPr>
        <w:t>6)</w:t>
      </w:r>
      <w:r>
        <w:t xml:space="preserve">  </w:t>
      </w:r>
      <w:r>
        <w:rPr>
          <w:w w:val="99"/>
        </w:rPr>
        <w:t>If,</w:t>
      </w:r>
      <w:r>
        <w:t xml:space="preserve">  </w:t>
      </w:r>
      <w:r>
        <w:rPr>
          <w:w w:val="99"/>
        </w:rPr>
        <w:t>for</w:t>
      </w:r>
      <w:r>
        <w:t xml:space="preserve">  </w:t>
      </w:r>
      <w:r>
        <w:rPr>
          <w:w w:val="99"/>
        </w:rPr>
        <w:t>any</w:t>
      </w:r>
      <w:r>
        <w:t xml:space="preserve">  </w:t>
      </w:r>
      <w:r>
        <w:rPr>
          <w:w w:val="99"/>
        </w:rPr>
        <w:t>reason,</w:t>
      </w:r>
      <w:r>
        <w:t xml:space="preserve">  </w:t>
      </w:r>
      <w:r>
        <w:rPr>
          <w:w w:val="99"/>
        </w:rPr>
        <w:t>the</w:t>
      </w:r>
      <w:r>
        <w:t xml:space="preserve">  </w:t>
      </w:r>
      <w:r>
        <w:rPr>
          <w:w w:val="99"/>
        </w:rPr>
        <w:t>block</w:t>
      </w:r>
      <w:r>
        <w:t xml:space="preserve">  </w:t>
      </w:r>
      <w:r>
        <w:rPr>
          <w:w w:val="99"/>
        </w:rPr>
        <w:t>proposer</w:t>
      </w:r>
      <w:r>
        <w:t xml:space="preserve">  </w:t>
      </w:r>
      <w:r>
        <w:rPr>
          <w:w w:val="99"/>
        </w:rPr>
        <w:t>did</w:t>
      </w:r>
      <w:r>
        <w:t xml:space="preserve">  </w:t>
      </w:r>
      <w:r>
        <w:rPr>
          <w:w w:val="99"/>
        </w:rPr>
        <w:t>not</w:t>
      </w:r>
      <w:r>
        <w:t xml:space="preserve">  </w:t>
      </w:r>
      <w:r>
        <w:rPr>
          <w:w w:val="99"/>
        </w:rPr>
        <w:t>create</w:t>
      </w:r>
      <w:r>
        <w:t xml:space="preserve">  </w:t>
      </w:r>
      <w:r>
        <w:rPr>
          <w:w w:val="99"/>
        </w:rPr>
        <w:t>a block</w:t>
      </w:r>
      <w:r>
        <w:t xml:space="preserve">  </w:t>
      </w:r>
      <w:r>
        <w:rPr>
          <w:w w:val="99"/>
        </w:rPr>
        <w:t>during</w:t>
      </w:r>
      <w:r>
        <w:t xml:space="preserve">  </w:t>
      </w:r>
      <w:r>
        <w:rPr>
          <w:w w:val="99"/>
        </w:rPr>
        <w:t>its</w:t>
      </w:r>
      <w:r>
        <w:t xml:space="preserve">  </w:t>
      </w:r>
      <w:r>
        <w:rPr>
          <w:w w:val="99"/>
        </w:rPr>
        <w:t>allocated</w:t>
      </w:r>
      <w:r>
        <w:t xml:space="preserve">  </w:t>
      </w:r>
      <w:r>
        <w:rPr>
          <w:w w:val="99"/>
        </w:rPr>
        <w:t>time</w:t>
      </w:r>
      <w:r>
        <w:t xml:space="preserve">  </w:t>
      </w:r>
      <w:r>
        <w:rPr>
          <w:w w:val="99"/>
        </w:rPr>
        <w:t>slot</w:t>
      </w:r>
      <w:r>
        <w:t xml:space="preserve">  </w:t>
      </w:r>
      <w:r>
        <w:rPr>
          <w:w w:val="99"/>
        </w:rPr>
        <w:t>(malicious,</w:t>
      </w:r>
      <w:r>
        <w:t xml:space="preserve">  </w:t>
      </w:r>
      <w:r>
        <w:rPr>
          <w:w w:val="99"/>
        </w:rPr>
        <w:t>offline, etc.),</w:t>
      </w:r>
      <w:r>
        <w:t xml:space="preserve"> </w:t>
      </w:r>
      <w:r>
        <w:rPr>
          <w:w w:val="99"/>
        </w:rPr>
        <w:t>round</w:t>
      </w:r>
      <w:r>
        <w:t xml:space="preserve"> </w:t>
      </w:r>
      <w:r>
        <w:rPr>
          <w:w w:val="99"/>
        </w:rPr>
        <w:t>r</w:t>
      </w:r>
      <w:r>
        <w:t xml:space="preserve"> </w:t>
      </w:r>
      <w:r>
        <w:rPr>
          <w:w w:val="99"/>
        </w:rPr>
        <w:t>will</w:t>
      </w:r>
      <w:r>
        <w:t xml:space="preserve"> </w:t>
      </w:r>
      <w:r>
        <w:rPr>
          <w:w w:val="99"/>
        </w:rPr>
        <w:t>be</w:t>
      </w:r>
      <w:r>
        <w:t xml:space="preserve"> </w:t>
      </w:r>
      <w:r>
        <w:rPr>
          <w:w w:val="99"/>
        </w:rPr>
        <w:t>used</w:t>
      </w:r>
      <w:r>
        <w:t xml:space="preserve"> </w:t>
      </w:r>
      <w:r>
        <w:rPr>
          <w:w w:val="99"/>
        </w:rPr>
        <w:t>together</w:t>
      </w:r>
      <w:r>
        <w:t xml:space="preserve"> </w:t>
      </w:r>
      <w:r>
        <w:rPr>
          <w:w w:val="99"/>
        </w:rPr>
        <w:t>with</w:t>
      </w:r>
      <w:r>
        <w:t xml:space="preserve"> </w:t>
      </w:r>
      <w:r>
        <w:rPr>
          <w:w w:val="99"/>
        </w:rPr>
        <w:t>the</w:t>
      </w:r>
      <w:r>
        <w:t xml:space="preserve"> </w:t>
      </w:r>
      <w:r>
        <w:rPr>
          <w:w w:val="99"/>
        </w:rPr>
        <w:t>randomness source</w:t>
      </w:r>
      <w:r>
        <w:t xml:space="preserve">  </w:t>
      </w:r>
      <w:r>
        <w:rPr>
          <w:w w:val="99"/>
        </w:rPr>
        <w:t>from</w:t>
      </w:r>
      <w:r>
        <w:t xml:space="preserve">  </w:t>
      </w:r>
      <w:r>
        <w:rPr>
          <w:w w:val="99"/>
        </w:rPr>
        <w:t>the</w:t>
      </w:r>
      <w:r>
        <w:t xml:space="preserve">  </w:t>
      </w:r>
      <w:r>
        <w:rPr>
          <w:w w:val="99"/>
        </w:rPr>
        <w:t>last</w:t>
      </w:r>
      <w:r>
        <w:t xml:space="preserve">  </w:t>
      </w:r>
      <w:r>
        <w:rPr>
          <w:w w:val="99"/>
        </w:rPr>
        <w:t>block</w:t>
      </w:r>
      <w:r>
        <w:t xml:space="preserve">  </w:t>
      </w:r>
      <w:r>
        <w:rPr>
          <w:w w:val="99"/>
        </w:rPr>
        <w:t>to</w:t>
      </w:r>
      <w:r>
        <w:t xml:space="preserve">  </w:t>
      </w:r>
      <w:r>
        <w:rPr>
          <w:w w:val="99"/>
        </w:rPr>
        <w:t>select</w:t>
      </w:r>
      <w:r>
        <w:t xml:space="preserve">  </w:t>
      </w:r>
      <w:r>
        <w:rPr>
          <w:w w:val="99"/>
        </w:rPr>
        <w:t>a</w:t>
      </w:r>
      <w:r>
        <w:t xml:space="preserve">  </w:t>
      </w:r>
      <w:r>
        <w:rPr>
          <w:w w:val="99"/>
        </w:rPr>
        <w:t>new</w:t>
      </w:r>
      <w:r>
        <w:t xml:space="preserve">  </w:t>
      </w:r>
      <w:r>
        <w:rPr>
          <w:w w:val="99"/>
        </w:rPr>
        <w:t>consensus group.</w:t>
      </w:r>
    </w:p>
    <w:p w14:paraId="2DCD0D70" w14:textId="77777777" w:rsidR="0062236A" w:rsidRDefault="0062236A" w:rsidP="0062236A">
      <w:pPr>
        <w:spacing w:before="82" w:line="245" w:lineRule="auto"/>
        <w:ind w:left="119" w:right="-37" w:firstLine="199"/>
        <w:jc w:val="both"/>
      </w:pPr>
      <w:r>
        <w:rPr>
          <w:w w:val="99"/>
        </w:rPr>
        <w:t>If</w:t>
      </w:r>
      <w:r>
        <w:t xml:space="preserve"> </w:t>
      </w:r>
      <w:r>
        <w:rPr>
          <w:w w:val="99"/>
        </w:rPr>
        <w:t>the</w:t>
      </w:r>
      <w:r>
        <w:t xml:space="preserve"> </w:t>
      </w:r>
      <w:r>
        <w:rPr>
          <w:w w:val="99"/>
        </w:rPr>
        <w:t>current</w:t>
      </w:r>
      <w:r>
        <w:t xml:space="preserve"> </w:t>
      </w:r>
      <w:r>
        <w:rPr>
          <w:w w:val="99"/>
        </w:rPr>
        <w:t>block</w:t>
      </w:r>
      <w:r>
        <w:t xml:space="preserve"> </w:t>
      </w:r>
      <w:r>
        <w:rPr>
          <w:w w:val="99"/>
        </w:rPr>
        <w:t>proposer</w:t>
      </w:r>
      <w:r>
        <w:t xml:space="preserve"> </w:t>
      </w:r>
      <w:r>
        <w:rPr>
          <w:w w:val="99"/>
        </w:rPr>
        <w:t>acts</w:t>
      </w:r>
      <w:r>
        <w:t xml:space="preserve"> </w:t>
      </w:r>
      <w:r>
        <w:rPr>
          <w:w w:val="99"/>
        </w:rPr>
        <w:t>in</w:t>
      </w:r>
      <w:r>
        <w:t xml:space="preserve"> </w:t>
      </w:r>
      <w:r>
        <w:rPr>
          <w:w w:val="99"/>
        </w:rPr>
        <w:t>a</w:t>
      </w:r>
      <w:r>
        <w:t xml:space="preserve"> </w:t>
      </w:r>
      <w:r>
        <w:rPr>
          <w:w w:val="99"/>
        </w:rPr>
        <w:t>malicious</w:t>
      </w:r>
      <w:r>
        <w:t xml:space="preserve"> </w:t>
      </w:r>
      <w:r>
        <w:rPr>
          <w:w w:val="99"/>
        </w:rPr>
        <w:t>way,</w:t>
      </w:r>
      <w:r>
        <w:t xml:space="preserve"> </w:t>
      </w:r>
      <w:r>
        <w:rPr>
          <w:w w:val="99"/>
        </w:rPr>
        <w:t>the</w:t>
      </w:r>
      <w:r>
        <w:t xml:space="preserve"> </w:t>
      </w:r>
      <w:r>
        <w:rPr>
          <w:w w:val="99"/>
        </w:rPr>
        <w:t>rest of</w:t>
      </w:r>
      <w:r>
        <w:t xml:space="preserve"> </w:t>
      </w:r>
      <w:r>
        <w:rPr>
          <w:w w:val="99"/>
        </w:rPr>
        <w:t>the</w:t>
      </w:r>
      <w:r>
        <w:t xml:space="preserve"> </w:t>
      </w:r>
      <w:r>
        <w:rPr>
          <w:w w:val="99"/>
        </w:rPr>
        <w:t>group</w:t>
      </w:r>
      <w:r>
        <w:t xml:space="preserve"> </w:t>
      </w:r>
      <w:r>
        <w:rPr>
          <w:w w:val="99"/>
        </w:rPr>
        <w:t>members</w:t>
      </w:r>
      <w:r>
        <w:t xml:space="preserve"> </w:t>
      </w:r>
      <w:r>
        <w:rPr>
          <w:w w:val="99"/>
        </w:rPr>
        <w:t>apply</w:t>
      </w:r>
      <w:r>
        <w:t xml:space="preserve"> </w:t>
      </w:r>
      <w:r>
        <w:rPr>
          <w:w w:val="99"/>
        </w:rPr>
        <w:t>a</w:t>
      </w:r>
      <w:r>
        <w:t xml:space="preserve"> </w:t>
      </w:r>
      <w:r>
        <w:rPr>
          <w:w w:val="99"/>
        </w:rPr>
        <w:t>negative</w:t>
      </w:r>
      <w:r>
        <w:t xml:space="preserve"> </w:t>
      </w:r>
      <w:r>
        <w:rPr>
          <w:w w:val="99"/>
        </w:rPr>
        <w:t>feedback</w:t>
      </w:r>
      <w:r>
        <w:t xml:space="preserve"> </w:t>
      </w:r>
      <w:r>
        <w:rPr>
          <w:w w:val="99"/>
        </w:rPr>
        <w:t>to</w:t>
      </w:r>
      <w:r>
        <w:t xml:space="preserve"> </w:t>
      </w:r>
      <w:r>
        <w:rPr>
          <w:w w:val="99"/>
        </w:rPr>
        <w:t>change</w:t>
      </w:r>
      <w:r>
        <w:t xml:space="preserve"> </w:t>
      </w:r>
      <w:r>
        <w:rPr>
          <w:w w:val="99"/>
        </w:rPr>
        <w:t>its rating,</w:t>
      </w:r>
      <w:r>
        <w:t xml:space="preserve"> </w:t>
      </w:r>
      <w:r>
        <w:rPr>
          <w:w w:val="99"/>
        </w:rPr>
        <w:t>decreasing</w:t>
      </w:r>
      <w:r>
        <w:t xml:space="preserve"> </w:t>
      </w:r>
      <w:r>
        <w:rPr>
          <w:w w:val="99"/>
        </w:rPr>
        <w:t>or</w:t>
      </w:r>
      <w:r>
        <w:t xml:space="preserve"> </w:t>
      </w:r>
      <w:r>
        <w:rPr>
          <w:w w:val="99"/>
        </w:rPr>
        <w:t>even</w:t>
      </w:r>
      <w:r>
        <w:t xml:space="preserve"> </w:t>
      </w:r>
      <w:r>
        <w:rPr>
          <w:w w:val="99"/>
        </w:rPr>
        <w:t>cancelling</w:t>
      </w:r>
      <w:r>
        <w:t xml:space="preserve"> </w:t>
      </w:r>
      <w:r>
        <w:rPr>
          <w:w w:val="99"/>
        </w:rPr>
        <w:t>out</w:t>
      </w:r>
      <w:r>
        <w:t xml:space="preserve"> </w:t>
      </w:r>
      <w:r>
        <w:rPr>
          <w:w w:val="99"/>
        </w:rPr>
        <w:t>the</w:t>
      </w:r>
      <w:r>
        <w:t xml:space="preserve"> </w:t>
      </w:r>
      <w:r>
        <w:rPr>
          <w:w w:val="99"/>
        </w:rPr>
        <w:t>chances</w:t>
      </w:r>
      <w:r>
        <w:t xml:space="preserve"> </w:t>
      </w:r>
      <w:r>
        <w:rPr>
          <w:w w:val="99"/>
        </w:rPr>
        <w:t>that</w:t>
      </w:r>
      <w:r>
        <w:t xml:space="preserve"> </w:t>
      </w:r>
      <w:r>
        <w:rPr>
          <w:w w:val="99"/>
        </w:rPr>
        <w:t>this particular</w:t>
      </w:r>
      <w:r>
        <w:t xml:space="preserve"> </w:t>
      </w:r>
      <w:r>
        <w:rPr>
          <w:w w:val="99"/>
        </w:rPr>
        <w:t>node</w:t>
      </w:r>
      <w:r>
        <w:t xml:space="preserve"> </w:t>
      </w:r>
      <w:r>
        <w:rPr>
          <w:w w:val="99"/>
        </w:rPr>
        <w:t>will</w:t>
      </w:r>
      <w:r>
        <w:t xml:space="preserve"> </w:t>
      </w:r>
      <w:r>
        <w:rPr>
          <w:w w:val="99"/>
        </w:rPr>
        <w:t>be</w:t>
      </w:r>
      <w:r>
        <w:t xml:space="preserve"> </w:t>
      </w:r>
      <w:r>
        <w:rPr>
          <w:w w:val="99"/>
        </w:rPr>
        <w:t>selected</w:t>
      </w:r>
      <w:r>
        <w:t xml:space="preserve"> </w:t>
      </w:r>
      <w:r>
        <w:rPr>
          <w:w w:val="99"/>
        </w:rPr>
        <w:t>again.</w:t>
      </w:r>
      <w:r>
        <w:t xml:space="preserve"> </w:t>
      </w:r>
      <w:r>
        <w:rPr>
          <w:w w:val="99"/>
        </w:rPr>
        <w:t>The</w:t>
      </w:r>
      <w:r>
        <w:t xml:space="preserve"> </w:t>
      </w:r>
      <w:r>
        <w:rPr>
          <w:w w:val="99"/>
        </w:rPr>
        <w:t>feedback</w:t>
      </w:r>
      <w:r>
        <w:t xml:space="preserve"> </w:t>
      </w:r>
      <w:r>
        <w:rPr>
          <w:w w:val="99"/>
        </w:rPr>
        <w:t>function for</w:t>
      </w:r>
      <w:r>
        <w:t xml:space="preserve"> </w:t>
      </w:r>
      <w:r>
        <w:rPr>
          <w:w w:val="99"/>
        </w:rPr>
        <w:t>the</w:t>
      </w:r>
      <w:r>
        <w:t xml:space="preserve"> </w:t>
      </w:r>
      <w:r>
        <w:rPr>
          <w:w w:val="99"/>
        </w:rPr>
        <w:t>block</w:t>
      </w:r>
      <w:r>
        <w:t xml:space="preserve"> </w:t>
      </w:r>
      <w:r>
        <w:rPr>
          <w:w w:val="99"/>
        </w:rPr>
        <w:t>proposer</w:t>
      </w:r>
      <w:r>
        <w:t xml:space="preserve"> </w:t>
      </w:r>
      <w:r>
        <w:rPr>
          <w:w w:val="99"/>
        </w:rPr>
        <w:t>(n</w:t>
      </w:r>
      <w:proofErr w:type="spellStart"/>
      <w:r>
        <w:rPr>
          <w:w w:val="99"/>
          <w:position w:val="-3"/>
          <w:sz w:val="14"/>
          <w:szCs w:val="14"/>
        </w:rPr>
        <w:t>i</w:t>
      </w:r>
      <w:proofErr w:type="spellEnd"/>
      <w:r>
        <w:rPr>
          <w:w w:val="99"/>
        </w:rPr>
        <w:t>)</w:t>
      </w:r>
      <w:r>
        <w:t xml:space="preserve"> </w:t>
      </w:r>
      <w:r>
        <w:rPr>
          <w:w w:val="99"/>
        </w:rPr>
        <w:t>in</w:t>
      </w:r>
      <w:r>
        <w:t xml:space="preserve"> </w:t>
      </w:r>
      <w:r>
        <w:rPr>
          <w:w w:val="99"/>
        </w:rPr>
        <w:t>round</w:t>
      </w:r>
      <w:r>
        <w:t xml:space="preserve"> </w:t>
      </w:r>
      <w:r>
        <w:rPr>
          <w:w w:val="99"/>
        </w:rPr>
        <w:t>number</w:t>
      </w:r>
      <w:r>
        <w:t xml:space="preserve"> </w:t>
      </w:r>
      <w:r>
        <w:rPr>
          <w:w w:val="99"/>
        </w:rPr>
        <w:t>r,</w:t>
      </w:r>
      <w:r>
        <w:t xml:space="preserve"> </w:t>
      </w:r>
      <w:r>
        <w:rPr>
          <w:w w:val="99"/>
        </w:rPr>
        <w:t>with</w:t>
      </w:r>
      <w:r>
        <w:t xml:space="preserve"> </w:t>
      </w:r>
      <w:r>
        <w:rPr>
          <w:w w:val="99"/>
        </w:rPr>
        <w:t xml:space="preserve">parameter </w:t>
      </w:r>
      <w:proofErr w:type="spellStart"/>
      <w:r>
        <w:rPr>
          <w:w w:val="99"/>
        </w:rPr>
        <w:t>ratingModifier</w:t>
      </w:r>
      <w:proofErr w:type="spellEnd"/>
      <w:r>
        <w:t xml:space="preserve"> </w:t>
      </w:r>
      <w:r>
        <w:rPr>
          <w:rFonts w:ascii="Cambria" w:eastAsia="Cambria" w:hAnsi="Cambria" w:cs="Cambria"/>
          <w:w w:val="99"/>
        </w:rPr>
        <w:t>∈</w:t>
      </w:r>
      <w:r>
        <w:rPr>
          <w:rFonts w:ascii="Cambria" w:eastAsia="Cambria" w:hAnsi="Cambria" w:cs="Cambria"/>
        </w:rPr>
        <w:t xml:space="preserve"> </w:t>
      </w:r>
      <w:r>
        <w:rPr>
          <w:w w:val="99"/>
        </w:rPr>
        <w:t>Z</w:t>
      </w:r>
      <w:r>
        <w:t xml:space="preserve">  </w:t>
      </w:r>
      <w:r>
        <w:rPr>
          <w:w w:val="99"/>
        </w:rPr>
        <w:t>is</w:t>
      </w:r>
      <w:r>
        <w:t xml:space="preserve"> </w:t>
      </w:r>
      <w:r>
        <w:rPr>
          <w:w w:val="99"/>
        </w:rPr>
        <w:t>computed</w:t>
      </w:r>
      <w:r>
        <w:t xml:space="preserve"> </w:t>
      </w:r>
      <w:r>
        <w:rPr>
          <w:w w:val="99"/>
        </w:rPr>
        <w:t>as:</w:t>
      </w:r>
    </w:p>
    <w:p w14:paraId="2E893B15" w14:textId="77777777" w:rsidR="0062236A" w:rsidRDefault="0062236A" w:rsidP="0062236A">
      <w:pPr>
        <w:spacing w:before="7" w:line="120" w:lineRule="exact"/>
        <w:rPr>
          <w:sz w:val="13"/>
          <w:szCs w:val="13"/>
        </w:rPr>
      </w:pPr>
    </w:p>
    <w:p w14:paraId="61AC73B6" w14:textId="77777777" w:rsidR="0062236A" w:rsidRDefault="0062236A" w:rsidP="0062236A">
      <w:pPr>
        <w:spacing w:line="220" w:lineRule="exact"/>
        <w:ind w:left="570" w:right="419"/>
        <w:jc w:val="both"/>
      </w:pPr>
      <w:proofErr w:type="spellStart"/>
      <w:r>
        <w:rPr>
          <w:w w:val="99"/>
        </w:rPr>
        <w:t>feedbackfunction</w:t>
      </w:r>
      <w:proofErr w:type="spellEnd"/>
      <w:r>
        <w:t xml:space="preserve"> </w:t>
      </w:r>
      <w:r>
        <w:rPr>
          <w:w w:val="99"/>
        </w:rPr>
        <w:t>=</w:t>
      </w:r>
      <w:r>
        <w:t xml:space="preserve"> </w:t>
      </w:r>
      <w:r>
        <w:rPr>
          <w:w w:val="99"/>
        </w:rPr>
        <w:t>ff(n</w:t>
      </w:r>
      <w:proofErr w:type="spellStart"/>
      <w:r>
        <w:rPr>
          <w:w w:val="99"/>
          <w:position w:val="-3"/>
          <w:sz w:val="14"/>
          <w:szCs w:val="14"/>
        </w:rPr>
        <w:t>i</w:t>
      </w:r>
      <w:proofErr w:type="spellEnd"/>
      <w:r>
        <w:rPr>
          <w:w w:val="99"/>
        </w:rPr>
        <w:t>,</w:t>
      </w:r>
      <w:r>
        <w:t xml:space="preserve"> </w:t>
      </w:r>
      <w:proofErr w:type="spellStart"/>
      <w:r>
        <w:rPr>
          <w:w w:val="99"/>
        </w:rPr>
        <w:t>ratingModifier</w:t>
      </w:r>
      <w:proofErr w:type="spellEnd"/>
      <w:r>
        <w:rPr>
          <w:w w:val="99"/>
        </w:rPr>
        <w:t>,</w:t>
      </w:r>
      <w:r>
        <w:t xml:space="preserve"> </w:t>
      </w:r>
      <w:r>
        <w:rPr>
          <w:w w:val="99"/>
        </w:rPr>
        <w:t>r)</w:t>
      </w:r>
    </w:p>
    <w:p w14:paraId="2D523B98" w14:textId="77777777" w:rsidR="007326D7" w:rsidRDefault="007326D7" w:rsidP="007326D7">
      <w:pPr>
        <w:spacing w:before="9"/>
        <w:ind w:left="119"/>
      </w:pPr>
      <w:r>
        <w:rPr>
          <w:w w:val="99"/>
        </w:rPr>
        <w:t>When</w:t>
      </w:r>
      <w:r>
        <w:t xml:space="preserve">  </w:t>
      </w:r>
      <w:proofErr w:type="spellStart"/>
      <w:r>
        <w:rPr>
          <w:w w:val="99"/>
        </w:rPr>
        <w:t>ratingModifier</w:t>
      </w:r>
      <w:proofErr w:type="spellEnd"/>
      <w:r>
        <w:t xml:space="preserve">  </w:t>
      </w:r>
      <w:r>
        <w:rPr>
          <w:w w:val="99"/>
        </w:rPr>
        <w:t>&lt;</w:t>
      </w:r>
      <w:r>
        <w:t xml:space="preserve">  </w:t>
      </w:r>
      <w:r>
        <w:rPr>
          <w:w w:val="99"/>
        </w:rPr>
        <w:t>0,</w:t>
      </w:r>
      <w:r>
        <w:t xml:space="preserve">  </w:t>
      </w:r>
      <w:r>
        <w:rPr>
          <w:w w:val="99"/>
        </w:rPr>
        <w:t>slashing</w:t>
      </w:r>
      <w:r>
        <w:t xml:space="preserve">  </w:t>
      </w:r>
      <w:r>
        <w:rPr>
          <w:w w:val="99"/>
        </w:rPr>
        <w:t>occurs</w:t>
      </w:r>
      <w:r>
        <w:t xml:space="preserve">  </w:t>
      </w:r>
      <w:r>
        <w:rPr>
          <w:w w:val="99"/>
        </w:rPr>
        <w:t>so</w:t>
      </w:r>
      <w:r>
        <w:t xml:space="preserve">  </w:t>
      </w:r>
      <w:r>
        <w:rPr>
          <w:w w:val="99"/>
        </w:rPr>
        <w:t>the</w:t>
      </w:r>
      <w:r>
        <w:t xml:space="preserve">  </w:t>
      </w:r>
      <w:r>
        <w:rPr>
          <w:w w:val="99"/>
        </w:rPr>
        <w:t>node n</w:t>
      </w:r>
      <w:proofErr w:type="spellStart"/>
      <w:r>
        <w:rPr>
          <w:w w:val="99"/>
          <w:position w:val="-3"/>
          <w:sz w:val="14"/>
          <w:szCs w:val="14"/>
        </w:rPr>
        <w:t>i</w:t>
      </w:r>
      <w:proofErr w:type="spellEnd"/>
      <w:r>
        <w:rPr>
          <w:position w:val="-3"/>
          <w:sz w:val="14"/>
          <w:szCs w:val="14"/>
        </w:rPr>
        <w:t xml:space="preserve">  </w:t>
      </w:r>
      <w:r>
        <w:rPr>
          <w:w w:val="99"/>
        </w:rPr>
        <w:t>loses</w:t>
      </w:r>
      <w:r>
        <w:t xml:space="preserve"> </w:t>
      </w:r>
      <w:r>
        <w:rPr>
          <w:w w:val="99"/>
        </w:rPr>
        <w:t>its</w:t>
      </w:r>
      <w:r>
        <w:t xml:space="preserve"> </w:t>
      </w:r>
      <w:r>
        <w:rPr>
          <w:w w:val="99"/>
        </w:rPr>
        <w:t>stake.</w:t>
      </w:r>
    </w:p>
    <w:p w14:paraId="2B2E1AB5" w14:textId="77777777" w:rsidR="007326D7" w:rsidRDefault="007326D7" w:rsidP="007326D7">
      <w:pPr>
        <w:spacing w:before="12" w:line="249" w:lineRule="auto"/>
        <w:ind w:left="119" w:right="-34" w:firstLine="199"/>
        <w:jc w:val="both"/>
      </w:pPr>
      <w:r>
        <w:rPr>
          <w:w w:val="99"/>
        </w:rPr>
        <w:t>The</w:t>
      </w:r>
      <w:r>
        <w:t xml:space="preserve">  </w:t>
      </w:r>
      <w:r>
        <w:rPr>
          <w:w w:val="99"/>
        </w:rPr>
        <w:t>consensus</w:t>
      </w:r>
      <w:r>
        <w:t xml:space="preserve">  </w:t>
      </w:r>
      <w:r>
        <w:rPr>
          <w:w w:val="99"/>
        </w:rPr>
        <w:t>protocol</w:t>
      </w:r>
      <w:r>
        <w:t xml:space="preserve">  </w:t>
      </w:r>
      <w:r>
        <w:rPr>
          <w:w w:val="99"/>
        </w:rPr>
        <w:t>remains</w:t>
      </w:r>
      <w:r>
        <w:t xml:space="preserve">  </w:t>
      </w:r>
      <w:r>
        <w:rPr>
          <w:w w:val="99"/>
        </w:rPr>
        <w:t>safe</w:t>
      </w:r>
      <w:r>
        <w:t xml:space="preserve">  </w:t>
      </w:r>
      <w:r>
        <w:rPr>
          <w:w w:val="99"/>
        </w:rPr>
        <w:t>in</w:t>
      </w:r>
      <w:r>
        <w:t xml:space="preserve">  </w:t>
      </w:r>
      <w:r>
        <w:rPr>
          <w:w w:val="99"/>
        </w:rPr>
        <w:t>the</w:t>
      </w:r>
      <w:r>
        <w:t xml:space="preserve">  </w:t>
      </w:r>
      <w:r>
        <w:rPr>
          <w:w w:val="99"/>
        </w:rPr>
        <w:t>face</w:t>
      </w:r>
      <w:r>
        <w:t xml:space="preserve">  </w:t>
      </w:r>
      <w:r>
        <w:rPr>
          <w:w w:val="99"/>
        </w:rPr>
        <w:t>of</w:t>
      </w:r>
      <w:r>
        <w:t xml:space="preserve">  </w:t>
      </w:r>
      <w:r>
        <w:rPr>
          <w:w w:val="99"/>
        </w:rPr>
        <w:t>DDoS attacks</w:t>
      </w:r>
      <w:r>
        <w:t xml:space="preserve">  </w:t>
      </w:r>
      <w:r>
        <w:rPr>
          <w:w w:val="99"/>
        </w:rPr>
        <w:t>by</w:t>
      </w:r>
      <w:r>
        <w:t xml:space="preserve">  </w:t>
      </w:r>
      <w:r>
        <w:rPr>
          <w:w w:val="99"/>
        </w:rPr>
        <w:t>having</w:t>
      </w:r>
      <w:r>
        <w:t xml:space="preserve">  </w:t>
      </w:r>
      <w:r>
        <w:rPr>
          <w:w w:val="99"/>
        </w:rPr>
        <w:t>a</w:t>
      </w:r>
      <w:r>
        <w:t xml:space="preserve">  </w:t>
      </w:r>
      <w:r>
        <w:rPr>
          <w:w w:val="99"/>
        </w:rPr>
        <w:t>high</w:t>
      </w:r>
      <w:r>
        <w:t xml:space="preserve">  </w:t>
      </w:r>
      <w:r>
        <w:rPr>
          <w:w w:val="99"/>
        </w:rPr>
        <w:t>number</w:t>
      </w:r>
      <w:r>
        <w:t xml:space="preserve">  </w:t>
      </w:r>
      <w:r>
        <w:rPr>
          <w:w w:val="99"/>
        </w:rPr>
        <w:t>of</w:t>
      </w:r>
      <w:r>
        <w:t xml:space="preserve">  </w:t>
      </w:r>
      <w:r>
        <w:rPr>
          <w:w w:val="99"/>
        </w:rPr>
        <w:t>possible</w:t>
      </w:r>
      <w:r>
        <w:t xml:space="preserve">  </w:t>
      </w:r>
      <w:r>
        <w:rPr>
          <w:w w:val="99"/>
        </w:rPr>
        <w:t>validators</w:t>
      </w:r>
      <w:r>
        <w:t xml:space="preserve">  </w:t>
      </w:r>
      <w:r>
        <w:rPr>
          <w:w w:val="99"/>
        </w:rPr>
        <w:t>from the</w:t>
      </w:r>
      <w:r>
        <w:t xml:space="preserve"> </w:t>
      </w:r>
      <w:r>
        <w:rPr>
          <w:w w:val="99"/>
        </w:rPr>
        <w:t>list</w:t>
      </w:r>
      <w:r>
        <w:t xml:space="preserve"> </w:t>
      </w:r>
      <w:r>
        <w:rPr>
          <w:w w:val="99"/>
        </w:rPr>
        <w:t>E</w:t>
      </w:r>
      <w:r>
        <w:t xml:space="preserve"> </w:t>
      </w:r>
      <w:r>
        <w:rPr>
          <w:w w:val="99"/>
        </w:rPr>
        <w:t>(hundreds</w:t>
      </w:r>
      <w:r>
        <w:t xml:space="preserve"> </w:t>
      </w:r>
      <w:r>
        <w:rPr>
          <w:w w:val="99"/>
        </w:rPr>
        <w:t>of</w:t>
      </w:r>
      <w:r>
        <w:t xml:space="preserve"> </w:t>
      </w:r>
      <w:r>
        <w:rPr>
          <w:w w:val="99"/>
        </w:rPr>
        <w:t>nodes)</w:t>
      </w:r>
      <w:r>
        <w:t xml:space="preserve"> </w:t>
      </w:r>
      <w:r>
        <w:rPr>
          <w:w w:val="99"/>
        </w:rPr>
        <w:t>and</w:t>
      </w:r>
      <w:r>
        <w:t xml:space="preserve"> </w:t>
      </w:r>
      <w:r>
        <w:rPr>
          <w:w w:val="99"/>
        </w:rPr>
        <w:t>no</w:t>
      </w:r>
      <w:r>
        <w:t xml:space="preserve"> </w:t>
      </w:r>
      <w:r>
        <w:rPr>
          <w:w w:val="99"/>
        </w:rPr>
        <w:t>way</w:t>
      </w:r>
      <w:r>
        <w:t xml:space="preserve"> </w:t>
      </w:r>
      <w:r>
        <w:rPr>
          <w:w w:val="99"/>
        </w:rPr>
        <w:t>to</w:t>
      </w:r>
      <w:r>
        <w:t xml:space="preserve"> </w:t>
      </w:r>
      <w:r>
        <w:rPr>
          <w:w w:val="99"/>
        </w:rPr>
        <w:t>predict</w:t>
      </w:r>
      <w:r>
        <w:t xml:space="preserve"> </w:t>
      </w:r>
      <w:r>
        <w:rPr>
          <w:w w:val="99"/>
        </w:rPr>
        <w:t>the</w:t>
      </w:r>
      <w:r>
        <w:t xml:space="preserve"> </w:t>
      </w:r>
      <w:r>
        <w:rPr>
          <w:w w:val="99"/>
        </w:rPr>
        <w:t>order of</w:t>
      </w:r>
      <w:r>
        <w:t xml:space="preserve"> </w:t>
      </w:r>
      <w:r>
        <w:rPr>
          <w:w w:val="99"/>
        </w:rPr>
        <w:t>the</w:t>
      </w:r>
      <w:r>
        <w:t xml:space="preserve"> </w:t>
      </w:r>
      <w:r>
        <w:rPr>
          <w:w w:val="99"/>
        </w:rPr>
        <w:t>validators</w:t>
      </w:r>
      <w:r>
        <w:t xml:space="preserve"> </w:t>
      </w:r>
      <w:r>
        <w:rPr>
          <w:w w:val="99"/>
        </w:rPr>
        <w:t>before</w:t>
      </w:r>
      <w:r>
        <w:t xml:space="preserve"> </w:t>
      </w:r>
      <w:r>
        <w:rPr>
          <w:w w:val="99"/>
        </w:rPr>
        <w:t>they</w:t>
      </w:r>
      <w:r>
        <w:t xml:space="preserve"> </w:t>
      </w:r>
      <w:r>
        <w:rPr>
          <w:w w:val="99"/>
        </w:rPr>
        <w:t>are</w:t>
      </w:r>
      <w:r>
        <w:t xml:space="preserve"> </w:t>
      </w:r>
      <w:r>
        <w:rPr>
          <w:w w:val="99"/>
        </w:rPr>
        <w:t>selected.</w:t>
      </w:r>
    </w:p>
    <w:p w14:paraId="0F7CF5F6" w14:textId="4050FBF5" w:rsidR="00436C27" w:rsidRDefault="007326D7" w:rsidP="00031B25">
      <w:pPr>
        <w:spacing w:before="87" w:line="249" w:lineRule="auto"/>
        <w:ind w:right="85"/>
        <w:jc w:val="both"/>
        <w:rPr>
          <w:w w:val="99"/>
        </w:rPr>
      </w:pPr>
      <w:r>
        <w:rPr>
          <w:w w:val="99"/>
        </w:rPr>
        <w:t>To</w:t>
      </w:r>
      <w:r>
        <w:t xml:space="preserve"> </w:t>
      </w:r>
      <w:r>
        <w:rPr>
          <w:w w:val="99"/>
        </w:rPr>
        <w:t>reduce</w:t>
      </w:r>
      <w:r>
        <w:t xml:space="preserve"> </w:t>
      </w:r>
      <w:r>
        <w:rPr>
          <w:w w:val="99"/>
        </w:rPr>
        <w:t>the</w:t>
      </w:r>
      <w:r>
        <w:t xml:space="preserve"> </w:t>
      </w:r>
      <w:r>
        <w:rPr>
          <w:w w:val="99"/>
        </w:rPr>
        <w:t>communication</w:t>
      </w:r>
      <w:r>
        <w:t xml:space="preserve"> </w:t>
      </w:r>
      <w:r>
        <w:rPr>
          <w:w w:val="99"/>
        </w:rPr>
        <w:t>overhead</w:t>
      </w:r>
      <w:r>
        <w:t xml:space="preserve"> </w:t>
      </w:r>
      <w:r>
        <w:rPr>
          <w:w w:val="99"/>
        </w:rPr>
        <w:t>that</w:t>
      </w:r>
      <w:r>
        <w:t xml:space="preserve"> </w:t>
      </w:r>
      <w:r>
        <w:rPr>
          <w:w w:val="99"/>
        </w:rPr>
        <w:t>comes</w:t>
      </w:r>
      <w:r>
        <w:t xml:space="preserve"> </w:t>
      </w:r>
      <w:r>
        <w:rPr>
          <w:w w:val="99"/>
        </w:rPr>
        <w:t>with</w:t>
      </w:r>
      <w:r>
        <w:t xml:space="preserve"> </w:t>
      </w:r>
      <w:r>
        <w:rPr>
          <w:w w:val="99"/>
        </w:rPr>
        <w:t>an increased</w:t>
      </w:r>
      <w:r>
        <w:t xml:space="preserve">  </w:t>
      </w:r>
      <w:r>
        <w:rPr>
          <w:w w:val="99"/>
        </w:rPr>
        <w:t>number</w:t>
      </w:r>
      <w:r>
        <w:t xml:space="preserve">  </w:t>
      </w:r>
      <w:r>
        <w:rPr>
          <w:w w:val="99"/>
        </w:rPr>
        <w:t>of</w:t>
      </w:r>
      <w:r>
        <w:t xml:space="preserve">  </w:t>
      </w:r>
      <w:r>
        <w:rPr>
          <w:w w:val="99"/>
        </w:rPr>
        <w:t>shards,</w:t>
      </w:r>
      <w:r>
        <w:t xml:space="preserve">  </w:t>
      </w:r>
      <w:r>
        <w:rPr>
          <w:w w:val="99"/>
        </w:rPr>
        <w:t>a</w:t>
      </w:r>
      <w:r>
        <w:t xml:space="preserve">  </w:t>
      </w:r>
      <w:r>
        <w:rPr>
          <w:w w:val="99"/>
        </w:rPr>
        <w:t>consensus</w:t>
      </w:r>
      <w:r>
        <w:t xml:space="preserve">  </w:t>
      </w:r>
      <w:r>
        <w:rPr>
          <w:w w:val="99"/>
        </w:rPr>
        <w:t>will</w:t>
      </w:r>
      <w:r>
        <w:t xml:space="preserve">  </w:t>
      </w:r>
      <w:r>
        <w:rPr>
          <w:w w:val="99"/>
        </w:rPr>
        <w:t>be</w:t>
      </w:r>
      <w:r>
        <w:t xml:space="preserve">  </w:t>
      </w:r>
      <w:r>
        <w:rPr>
          <w:w w:val="99"/>
        </w:rPr>
        <w:t>run</w:t>
      </w:r>
      <w:r>
        <w:t xml:space="preserve">  </w:t>
      </w:r>
      <w:r>
        <w:rPr>
          <w:w w:val="99"/>
        </w:rPr>
        <w:t>on</w:t>
      </w:r>
      <w:r>
        <w:t xml:space="preserve">  </w:t>
      </w:r>
      <w:r>
        <w:rPr>
          <w:w w:val="99"/>
        </w:rPr>
        <w:t>a composite</w:t>
      </w:r>
      <w:r>
        <w:t xml:space="preserve"> </w:t>
      </w:r>
      <w:r>
        <w:rPr>
          <w:w w:val="99"/>
        </w:rPr>
        <w:t>block.</w:t>
      </w:r>
      <w:r>
        <w:t xml:space="preserve"> </w:t>
      </w:r>
      <w:r>
        <w:rPr>
          <w:w w:val="99"/>
        </w:rPr>
        <w:t>This</w:t>
      </w:r>
      <w:r>
        <w:t xml:space="preserve"> </w:t>
      </w:r>
      <w:r>
        <w:rPr>
          <w:w w:val="99"/>
        </w:rPr>
        <w:t>composite</w:t>
      </w:r>
      <w:r>
        <w:t xml:space="preserve"> </w:t>
      </w:r>
      <w:r>
        <w:rPr>
          <w:w w:val="99"/>
        </w:rPr>
        <w:t>block</w:t>
      </w:r>
      <w:r>
        <w:t xml:space="preserve"> </w:t>
      </w:r>
      <w:r>
        <w:rPr>
          <w:w w:val="99"/>
        </w:rPr>
        <w:t>is</w:t>
      </w:r>
      <w:r>
        <w:t xml:space="preserve"> </w:t>
      </w:r>
      <w:r>
        <w:rPr>
          <w:w w:val="99"/>
        </w:rPr>
        <w:t>formed</w:t>
      </w:r>
      <w:r>
        <w:t xml:space="preserve"> </w:t>
      </w:r>
      <w:r>
        <w:rPr>
          <w:w w:val="99"/>
        </w:rPr>
        <w:t>by:</w:t>
      </w:r>
    </w:p>
    <w:p w14:paraId="569273C7" w14:textId="1A557044" w:rsidR="007326D7" w:rsidRDefault="00C772C5" w:rsidP="00C772C5">
      <w:pPr>
        <w:spacing w:before="87" w:line="249" w:lineRule="auto"/>
        <w:ind w:left="284" w:right="85"/>
        <w:jc w:val="both"/>
      </w:pPr>
      <w:r>
        <w:rPr>
          <w:w w:val="99"/>
          <w:sz w:val="14"/>
          <w:szCs w:val="14"/>
        </w:rPr>
        <w:t>•</w:t>
      </w:r>
      <w:r>
        <w:rPr>
          <w:sz w:val="14"/>
          <w:szCs w:val="14"/>
        </w:rPr>
        <w:t xml:space="preserve">   </w:t>
      </w:r>
      <w:r>
        <w:rPr>
          <w:w w:val="99"/>
        </w:rPr>
        <w:t>Ledger</w:t>
      </w:r>
      <w:r>
        <w:t xml:space="preserve">  </w:t>
      </w:r>
      <w:r>
        <w:rPr>
          <w:w w:val="99"/>
        </w:rPr>
        <w:t>block:</w:t>
      </w:r>
      <w:r>
        <w:t xml:space="preserve">  </w:t>
      </w:r>
      <w:r>
        <w:rPr>
          <w:w w:val="99"/>
        </w:rPr>
        <w:t>the</w:t>
      </w:r>
      <w:r>
        <w:t xml:space="preserve">  </w:t>
      </w:r>
      <w:r>
        <w:rPr>
          <w:w w:val="99"/>
        </w:rPr>
        <w:t>block</w:t>
      </w:r>
      <w:r>
        <w:t xml:space="preserve">  </w:t>
      </w:r>
      <w:r>
        <w:rPr>
          <w:w w:val="99"/>
        </w:rPr>
        <w:t>to</w:t>
      </w:r>
      <w:r>
        <w:t xml:space="preserve">  </w:t>
      </w:r>
      <w:r>
        <w:rPr>
          <w:w w:val="99"/>
        </w:rPr>
        <w:t>be</w:t>
      </w:r>
      <w:r>
        <w:t xml:space="preserve">  </w:t>
      </w:r>
      <w:r>
        <w:rPr>
          <w:w w:val="99"/>
        </w:rPr>
        <w:t>added</w:t>
      </w:r>
      <w:r>
        <w:t xml:space="preserve">  </w:t>
      </w:r>
      <w:r>
        <w:rPr>
          <w:w w:val="99"/>
        </w:rPr>
        <w:t>into</w:t>
      </w:r>
      <w:r>
        <w:t xml:space="preserve">  </w:t>
      </w:r>
      <w:r>
        <w:rPr>
          <w:w w:val="99"/>
        </w:rPr>
        <w:t>the</w:t>
      </w:r>
      <w:r>
        <w:t xml:space="preserve">  </w:t>
      </w:r>
      <w:r>
        <w:rPr>
          <w:w w:val="99"/>
        </w:rPr>
        <w:t xml:space="preserve">shard’s </w:t>
      </w:r>
      <w:r w:rsidR="007326D7">
        <w:rPr>
          <w:w w:val="99"/>
        </w:rPr>
        <w:t>ledger,</w:t>
      </w:r>
      <w:r w:rsidR="007326D7">
        <w:t xml:space="preserve"> </w:t>
      </w:r>
      <w:r w:rsidR="007326D7">
        <w:rPr>
          <w:w w:val="99"/>
        </w:rPr>
        <w:t>having</w:t>
      </w:r>
      <w:r w:rsidR="007326D7">
        <w:t xml:space="preserve"> </w:t>
      </w:r>
      <w:r w:rsidR="007326D7">
        <w:rPr>
          <w:w w:val="99"/>
        </w:rPr>
        <w:t>all</w:t>
      </w:r>
      <w:r w:rsidR="007326D7">
        <w:t xml:space="preserve"> </w:t>
      </w:r>
      <w:r w:rsidR="007326D7">
        <w:rPr>
          <w:w w:val="99"/>
        </w:rPr>
        <w:t>intra</w:t>
      </w:r>
      <w:r w:rsidR="007326D7">
        <w:t xml:space="preserve"> </w:t>
      </w:r>
      <w:r w:rsidR="007326D7">
        <w:rPr>
          <w:w w:val="99"/>
        </w:rPr>
        <w:t>shard</w:t>
      </w:r>
      <w:r w:rsidR="007326D7">
        <w:t xml:space="preserve"> </w:t>
      </w:r>
      <w:r w:rsidR="007326D7">
        <w:rPr>
          <w:w w:val="99"/>
        </w:rPr>
        <w:t>transactions</w:t>
      </w:r>
      <w:r w:rsidR="007326D7">
        <w:t xml:space="preserve"> </w:t>
      </w:r>
      <w:r w:rsidR="007326D7">
        <w:rPr>
          <w:w w:val="99"/>
        </w:rPr>
        <w:t>and</w:t>
      </w:r>
      <w:r w:rsidR="007326D7">
        <w:t xml:space="preserve"> </w:t>
      </w:r>
      <w:r w:rsidR="007326D7">
        <w:rPr>
          <w:w w:val="99"/>
        </w:rPr>
        <w:t>cross</w:t>
      </w:r>
      <w:r w:rsidR="007326D7">
        <w:t xml:space="preserve"> </w:t>
      </w:r>
      <w:r w:rsidR="007326D7">
        <w:rPr>
          <w:w w:val="99"/>
        </w:rPr>
        <w:t>shard transactions</w:t>
      </w:r>
      <w:r w:rsidR="007326D7">
        <w:t xml:space="preserve"> </w:t>
      </w:r>
      <w:r w:rsidR="007326D7">
        <w:rPr>
          <w:w w:val="99"/>
        </w:rPr>
        <w:t>for</w:t>
      </w:r>
      <w:r w:rsidR="007326D7">
        <w:t xml:space="preserve"> </w:t>
      </w:r>
      <w:r w:rsidR="007326D7">
        <w:rPr>
          <w:w w:val="99"/>
        </w:rPr>
        <w:t>which</w:t>
      </w:r>
      <w:r w:rsidR="007326D7">
        <w:t xml:space="preserve"> </w:t>
      </w:r>
      <w:r w:rsidR="007326D7">
        <w:rPr>
          <w:w w:val="99"/>
        </w:rPr>
        <w:t>confirmation</w:t>
      </w:r>
      <w:r w:rsidR="007326D7">
        <w:t xml:space="preserve"> </w:t>
      </w:r>
      <w:r w:rsidR="007326D7">
        <w:rPr>
          <w:w w:val="99"/>
        </w:rPr>
        <w:t>proof</w:t>
      </w:r>
      <w:r w:rsidR="007326D7">
        <w:t xml:space="preserve"> </w:t>
      </w:r>
      <w:r w:rsidR="007326D7">
        <w:rPr>
          <w:w w:val="99"/>
        </w:rPr>
        <w:t>was</w:t>
      </w:r>
      <w:r w:rsidR="007326D7">
        <w:t xml:space="preserve"> </w:t>
      </w:r>
      <w:r w:rsidR="007326D7">
        <w:rPr>
          <w:w w:val="99"/>
        </w:rPr>
        <w:t>received;</w:t>
      </w:r>
    </w:p>
    <w:p w14:paraId="4B708BA2" w14:textId="77777777" w:rsidR="007326D7" w:rsidRDefault="007326D7" w:rsidP="007326D7">
      <w:pPr>
        <w:spacing w:line="249" w:lineRule="auto"/>
        <w:ind w:left="400" w:right="85" w:hanging="201"/>
      </w:pPr>
      <w:r>
        <w:rPr>
          <w:w w:val="99"/>
          <w:sz w:val="14"/>
          <w:szCs w:val="14"/>
        </w:rPr>
        <w:t>•</w:t>
      </w:r>
      <w:r>
        <w:rPr>
          <w:sz w:val="14"/>
          <w:szCs w:val="14"/>
        </w:rPr>
        <w:t xml:space="preserve">   </w:t>
      </w:r>
      <w:r>
        <w:rPr>
          <w:w w:val="99"/>
        </w:rPr>
        <w:t>Multiple</w:t>
      </w:r>
      <w:r>
        <w:t xml:space="preserve"> </w:t>
      </w:r>
      <w:r>
        <w:rPr>
          <w:w w:val="99"/>
        </w:rPr>
        <w:t>mini-blocks:</w:t>
      </w:r>
      <w:r>
        <w:t xml:space="preserve"> </w:t>
      </w:r>
      <w:r>
        <w:rPr>
          <w:w w:val="99"/>
        </w:rPr>
        <w:t>each</w:t>
      </w:r>
      <w:r>
        <w:t xml:space="preserve"> </w:t>
      </w:r>
      <w:r>
        <w:rPr>
          <w:w w:val="99"/>
        </w:rPr>
        <w:t>of</w:t>
      </w:r>
      <w:r>
        <w:t xml:space="preserve"> </w:t>
      </w:r>
      <w:r>
        <w:rPr>
          <w:w w:val="99"/>
        </w:rPr>
        <w:t>them</w:t>
      </w:r>
      <w:r>
        <w:t xml:space="preserve"> </w:t>
      </w:r>
      <w:r>
        <w:rPr>
          <w:w w:val="99"/>
        </w:rPr>
        <w:t>holding</w:t>
      </w:r>
      <w:r>
        <w:t xml:space="preserve"> </w:t>
      </w:r>
      <w:r>
        <w:rPr>
          <w:w w:val="99"/>
        </w:rPr>
        <w:t>cross</w:t>
      </w:r>
      <w:r>
        <w:t xml:space="preserve"> </w:t>
      </w:r>
      <w:r>
        <w:rPr>
          <w:w w:val="99"/>
        </w:rPr>
        <w:t>shard transactions</w:t>
      </w:r>
      <w:r>
        <w:t xml:space="preserve"> </w:t>
      </w:r>
      <w:r>
        <w:rPr>
          <w:w w:val="99"/>
        </w:rPr>
        <w:t>for</w:t>
      </w:r>
      <w:r>
        <w:t xml:space="preserve"> </w:t>
      </w:r>
      <w:r>
        <w:rPr>
          <w:w w:val="99"/>
        </w:rPr>
        <w:t>a</w:t>
      </w:r>
      <w:r>
        <w:t xml:space="preserve"> </w:t>
      </w:r>
      <w:r>
        <w:rPr>
          <w:w w:val="99"/>
        </w:rPr>
        <w:t>different</w:t>
      </w:r>
      <w:r>
        <w:t xml:space="preserve"> </w:t>
      </w:r>
      <w:r>
        <w:rPr>
          <w:w w:val="99"/>
        </w:rPr>
        <w:t>shard;</w:t>
      </w:r>
    </w:p>
    <w:p w14:paraId="37A9A6BC" w14:textId="77777777" w:rsidR="007326D7" w:rsidRDefault="007326D7" w:rsidP="007326D7">
      <w:pPr>
        <w:spacing w:before="44" w:line="249" w:lineRule="auto"/>
        <w:ind w:right="85" w:firstLine="199"/>
        <w:jc w:val="both"/>
      </w:pPr>
      <w:r>
        <w:rPr>
          <w:w w:val="99"/>
        </w:rPr>
        <w:t>The</w:t>
      </w:r>
      <w:r>
        <w:t xml:space="preserve">  </w:t>
      </w:r>
      <w:r>
        <w:rPr>
          <w:w w:val="99"/>
        </w:rPr>
        <w:t>consensus</w:t>
      </w:r>
      <w:r>
        <w:t xml:space="preserve">  </w:t>
      </w:r>
      <w:r>
        <w:rPr>
          <w:w w:val="99"/>
        </w:rPr>
        <w:t>will</w:t>
      </w:r>
      <w:r>
        <w:t xml:space="preserve">  </w:t>
      </w:r>
      <w:r>
        <w:rPr>
          <w:w w:val="99"/>
        </w:rPr>
        <w:t>be</w:t>
      </w:r>
      <w:r>
        <w:t xml:space="preserve">  </w:t>
      </w:r>
      <w:r>
        <w:rPr>
          <w:w w:val="99"/>
        </w:rPr>
        <w:t>run</w:t>
      </w:r>
      <w:r>
        <w:t xml:space="preserve">  </w:t>
      </w:r>
      <w:r>
        <w:rPr>
          <w:w w:val="99"/>
        </w:rPr>
        <w:t>only</w:t>
      </w:r>
      <w:r>
        <w:t xml:space="preserve">  </w:t>
      </w:r>
      <w:r>
        <w:rPr>
          <w:w w:val="99"/>
        </w:rPr>
        <w:t>once,</w:t>
      </w:r>
      <w:r>
        <w:t xml:space="preserve">  </w:t>
      </w:r>
      <w:r>
        <w:rPr>
          <w:w w:val="99"/>
        </w:rPr>
        <w:t>on</w:t>
      </w:r>
      <w:r>
        <w:t xml:space="preserve">  </w:t>
      </w:r>
      <w:r>
        <w:rPr>
          <w:w w:val="99"/>
        </w:rPr>
        <w:t>the</w:t>
      </w:r>
      <w:r>
        <w:t xml:space="preserve">  </w:t>
      </w:r>
      <w:r>
        <w:rPr>
          <w:w w:val="99"/>
        </w:rPr>
        <w:t>composite block</w:t>
      </w:r>
      <w:r>
        <w:t xml:space="preserve"> </w:t>
      </w:r>
      <w:r>
        <w:rPr>
          <w:w w:val="99"/>
        </w:rPr>
        <w:t>containing</w:t>
      </w:r>
      <w:r>
        <w:t xml:space="preserve"> </w:t>
      </w:r>
      <w:r>
        <w:rPr>
          <w:w w:val="99"/>
        </w:rPr>
        <w:t>both</w:t>
      </w:r>
      <w:r>
        <w:t xml:space="preserve"> </w:t>
      </w:r>
      <w:r>
        <w:rPr>
          <w:w w:val="99"/>
        </w:rPr>
        <w:t>intra-</w:t>
      </w:r>
      <w:r>
        <w:t xml:space="preserve"> </w:t>
      </w:r>
      <w:r>
        <w:rPr>
          <w:w w:val="99"/>
        </w:rPr>
        <w:t>and</w:t>
      </w:r>
      <w:r>
        <w:t xml:space="preserve"> </w:t>
      </w:r>
      <w:r>
        <w:rPr>
          <w:w w:val="99"/>
        </w:rPr>
        <w:t>cross-shard</w:t>
      </w:r>
      <w:r>
        <w:t xml:space="preserve"> </w:t>
      </w:r>
      <w:r>
        <w:rPr>
          <w:w w:val="99"/>
        </w:rPr>
        <w:t>transactions.</w:t>
      </w:r>
      <w:r>
        <w:t xml:space="preserve"> </w:t>
      </w:r>
      <w:r>
        <w:rPr>
          <w:w w:val="99"/>
        </w:rPr>
        <w:t>After consensus</w:t>
      </w:r>
      <w:r>
        <w:t xml:space="preserve">  </w:t>
      </w:r>
      <w:r>
        <w:rPr>
          <w:w w:val="99"/>
        </w:rPr>
        <w:t>is</w:t>
      </w:r>
      <w:r>
        <w:t xml:space="preserve">  </w:t>
      </w:r>
      <w:r>
        <w:rPr>
          <w:w w:val="99"/>
        </w:rPr>
        <w:t>reached,</w:t>
      </w:r>
      <w:r>
        <w:t xml:space="preserve">  </w:t>
      </w:r>
      <w:r>
        <w:rPr>
          <w:w w:val="99"/>
        </w:rPr>
        <w:t>the</w:t>
      </w:r>
      <w:r>
        <w:t xml:space="preserve">  </w:t>
      </w:r>
      <w:r>
        <w:rPr>
          <w:w w:val="99"/>
        </w:rPr>
        <w:t>block</w:t>
      </w:r>
      <w:r>
        <w:t xml:space="preserve">  </w:t>
      </w:r>
      <w:r>
        <w:rPr>
          <w:w w:val="99"/>
        </w:rPr>
        <w:t>header</w:t>
      </w:r>
      <w:r>
        <w:t xml:space="preserve">  </w:t>
      </w:r>
      <w:r>
        <w:rPr>
          <w:w w:val="99"/>
        </w:rPr>
        <w:t>of</w:t>
      </w:r>
      <w:r>
        <w:t xml:space="preserve">  </w:t>
      </w:r>
      <w:r>
        <w:rPr>
          <w:w w:val="99"/>
        </w:rPr>
        <w:t>each</w:t>
      </w:r>
      <w:r>
        <w:t xml:space="preserve">  </w:t>
      </w:r>
      <w:r>
        <w:rPr>
          <w:w w:val="99"/>
        </w:rPr>
        <w:t>shard</w:t>
      </w:r>
      <w:r>
        <w:t xml:space="preserve">  </w:t>
      </w:r>
      <w:r>
        <w:rPr>
          <w:w w:val="99"/>
        </w:rPr>
        <w:t>is</w:t>
      </w:r>
      <w:r>
        <w:t xml:space="preserve">  </w:t>
      </w:r>
      <w:r>
        <w:rPr>
          <w:w w:val="99"/>
        </w:rPr>
        <w:t>sent to</w:t>
      </w:r>
      <w:r>
        <w:t xml:space="preserve"> </w:t>
      </w:r>
      <w:r>
        <w:rPr>
          <w:w w:val="99"/>
        </w:rPr>
        <w:t>the</w:t>
      </w:r>
      <w:r>
        <w:t xml:space="preserve"> </w:t>
      </w:r>
      <w:proofErr w:type="spellStart"/>
      <w:r>
        <w:rPr>
          <w:w w:val="99"/>
        </w:rPr>
        <w:t>metachain</w:t>
      </w:r>
      <w:proofErr w:type="spellEnd"/>
      <w:r>
        <w:t xml:space="preserve"> </w:t>
      </w:r>
      <w:r>
        <w:rPr>
          <w:w w:val="99"/>
        </w:rPr>
        <w:t>for</w:t>
      </w:r>
      <w:r>
        <w:t xml:space="preserve"> </w:t>
      </w:r>
      <w:r>
        <w:rPr>
          <w:w w:val="99"/>
        </w:rPr>
        <w:t>notarization.</w:t>
      </w:r>
    </w:p>
    <w:p w14:paraId="1896A787" w14:textId="77777777" w:rsidR="007326D7" w:rsidRDefault="007326D7" w:rsidP="007326D7">
      <w:pPr>
        <w:ind w:left="1133" w:right="1252"/>
        <w:jc w:val="center"/>
        <w:rPr>
          <w:sz w:val="24"/>
          <w:szCs w:val="24"/>
        </w:rPr>
      </w:pPr>
      <w:r>
        <w:rPr>
          <w:b/>
          <w:w w:val="99"/>
          <w:sz w:val="24"/>
          <w:szCs w:val="24"/>
        </w:rPr>
        <w:t>VI</w:t>
      </w:r>
      <w:r>
        <w:rPr>
          <w:b/>
          <w:sz w:val="24"/>
          <w:szCs w:val="24"/>
        </w:rPr>
        <w:t xml:space="preserve">  </w:t>
      </w:r>
      <w:r>
        <w:rPr>
          <w:b/>
          <w:w w:val="99"/>
          <w:sz w:val="24"/>
          <w:szCs w:val="24"/>
        </w:rPr>
        <w:t>Cryptographic</w:t>
      </w:r>
      <w:r>
        <w:rPr>
          <w:b/>
          <w:sz w:val="24"/>
          <w:szCs w:val="24"/>
        </w:rPr>
        <w:t xml:space="preserve"> </w:t>
      </w:r>
      <w:r>
        <w:rPr>
          <w:b/>
          <w:w w:val="99"/>
          <w:sz w:val="24"/>
          <w:szCs w:val="24"/>
        </w:rPr>
        <w:t>Layer</w:t>
      </w:r>
    </w:p>
    <w:p w14:paraId="66A596E5" w14:textId="77777777" w:rsidR="007326D7" w:rsidRDefault="007326D7" w:rsidP="007326D7">
      <w:pPr>
        <w:spacing w:before="85"/>
      </w:pPr>
      <w:r>
        <w:rPr>
          <w:b/>
          <w:w w:val="99"/>
        </w:rPr>
        <w:t>1</w:t>
      </w:r>
      <w:r>
        <w:rPr>
          <w:b/>
        </w:rPr>
        <w:t xml:space="preserve">  </w:t>
      </w:r>
      <w:r>
        <w:rPr>
          <w:b/>
          <w:w w:val="99"/>
        </w:rPr>
        <w:t>Signature</w:t>
      </w:r>
      <w:r>
        <w:rPr>
          <w:b/>
        </w:rPr>
        <w:t xml:space="preserve"> </w:t>
      </w:r>
      <w:r>
        <w:rPr>
          <w:b/>
          <w:w w:val="99"/>
        </w:rPr>
        <w:t>Analysis</w:t>
      </w:r>
    </w:p>
    <w:p w14:paraId="799AB983" w14:textId="77777777" w:rsidR="007326D7" w:rsidRDefault="007326D7" w:rsidP="007326D7">
      <w:pPr>
        <w:spacing w:before="78" w:line="249" w:lineRule="auto"/>
        <w:ind w:right="85" w:firstLine="199"/>
        <w:jc w:val="both"/>
      </w:pPr>
      <w:r>
        <w:rPr>
          <w:w w:val="99"/>
        </w:rPr>
        <w:t>Digital</w:t>
      </w:r>
      <w:r>
        <w:t xml:space="preserve">   </w:t>
      </w:r>
      <w:r>
        <w:rPr>
          <w:w w:val="99"/>
        </w:rPr>
        <w:t>signatures</w:t>
      </w:r>
      <w:r>
        <w:t xml:space="preserve">   </w:t>
      </w:r>
      <w:r>
        <w:rPr>
          <w:w w:val="99"/>
        </w:rPr>
        <w:t>are</w:t>
      </w:r>
      <w:r>
        <w:t xml:space="preserve">   </w:t>
      </w:r>
      <w:r>
        <w:rPr>
          <w:w w:val="99"/>
        </w:rPr>
        <w:t>cryptographic</w:t>
      </w:r>
      <w:r>
        <w:t xml:space="preserve">   </w:t>
      </w:r>
      <w:r>
        <w:rPr>
          <w:w w:val="99"/>
        </w:rPr>
        <w:t>primitives</w:t>
      </w:r>
      <w:r>
        <w:t xml:space="preserve">   </w:t>
      </w:r>
      <w:r>
        <w:rPr>
          <w:w w:val="99"/>
        </w:rPr>
        <w:t>used</w:t>
      </w:r>
      <w:r>
        <w:t xml:space="preserve">   </w:t>
      </w:r>
      <w:r>
        <w:rPr>
          <w:w w:val="99"/>
        </w:rPr>
        <w:t>to achieve</w:t>
      </w:r>
      <w:r>
        <w:t xml:space="preserve">  </w:t>
      </w:r>
      <w:r>
        <w:rPr>
          <w:w w:val="99"/>
        </w:rPr>
        <w:t>information</w:t>
      </w:r>
      <w:r>
        <w:t xml:space="preserve">  </w:t>
      </w:r>
      <w:r>
        <w:rPr>
          <w:w w:val="99"/>
        </w:rPr>
        <w:t>security</w:t>
      </w:r>
      <w:r>
        <w:t xml:space="preserve">  </w:t>
      </w:r>
      <w:r>
        <w:rPr>
          <w:w w:val="99"/>
        </w:rPr>
        <w:t>by</w:t>
      </w:r>
      <w:r>
        <w:t xml:space="preserve">  </w:t>
      </w:r>
      <w:r>
        <w:rPr>
          <w:w w:val="99"/>
        </w:rPr>
        <w:t>providing</w:t>
      </w:r>
      <w:r>
        <w:t xml:space="preserve">  </w:t>
      </w:r>
      <w:r>
        <w:rPr>
          <w:w w:val="99"/>
        </w:rPr>
        <w:t>several</w:t>
      </w:r>
      <w:r>
        <w:t xml:space="preserve">  </w:t>
      </w:r>
      <w:r>
        <w:rPr>
          <w:w w:val="99"/>
        </w:rPr>
        <w:t>properties like</w:t>
      </w:r>
      <w:r>
        <w:t xml:space="preserve"> </w:t>
      </w:r>
      <w:r>
        <w:rPr>
          <w:w w:val="99"/>
        </w:rPr>
        <w:t>message</w:t>
      </w:r>
      <w:r>
        <w:t xml:space="preserve"> </w:t>
      </w:r>
      <w:r>
        <w:rPr>
          <w:w w:val="99"/>
        </w:rPr>
        <w:t>authentication,</w:t>
      </w:r>
      <w:r>
        <w:t xml:space="preserve"> </w:t>
      </w:r>
      <w:r>
        <w:rPr>
          <w:w w:val="99"/>
        </w:rPr>
        <w:t>data</w:t>
      </w:r>
      <w:r>
        <w:t xml:space="preserve"> </w:t>
      </w:r>
      <w:r>
        <w:rPr>
          <w:w w:val="99"/>
        </w:rPr>
        <w:t>integrity</w:t>
      </w:r>
      <w:r>
        <w:t xml:space="preserve"> </w:t>
      </w:r>
      <w:r>
        <w:rPr>
          <w:w w:val="99"/>
        </w:rPr>
        <w:t>and</w:t>
      </w:r>
      <w:r>
        <w:t xml:space="preserve"> </w:t>
      </w:r>
      <w:r>
        <w:rPr>
          <w:w w:val="99"/>
        </w:rPr>
        <w:t>non-repudiation [24].</w:t>
      </w:r>
    </w:p>
    <w:p w14:paraId="08892C41" w14:textId="7E6426EC" w:rsidR="007326D7" w:rsidRDefault="007326D7" w:rsidP="00CF2D62">
      <w:pPr>
        <w:spacing w:before="2" w:line="247" w:lineRule="auto"/>
        <w:ind w:left="-37" w:right="119" w:firstLine="199"/>
        <w:jc w:val="both"/>
      </w:pPr>
      <w:r>
        <w:rPr>
          <w:w w:val="99"/>
        </w:rPr>
        <w:t>Most</w:t>
      </w:r>
      <w:r>
        <w:t xml:space="preserve"> </w:t>
      </w:r>
      <w:r>
        <w:rPr>
          <w:w w:val="99"/>
        </w:rPr>
        <w:t>of</w:t>
      </w:r>
      <w:r>
        <w:t xml:space="preserve"> </w:t>
      </w:r>
      <w:r>
        <w:rPr>
          <w:w w:val="99"/>
        </w:rPr>
        <w:t>the</w:t>
      </w:r>
      <w:r>
        <w:t xml:space="preserve"> </w:t>
      </w:r>
      <w:r>
        <w:rPr>
          <w:w w:val="99"/>
        </w:rPr>
        <w:t>schemes</w:t>
      </w:r>
      <w:r>
        <w:t xml:space="preserve"> </w:t>
      </w:r>
      <w:r>
        <w:rPr>
          <w:w w:val="99"/>
        </w:rPr>
        <w:t>used</w:t>
      </w:r>
      <w:r>
        <w:t xml:space="preserve"> </w:t>
      </w:r>
      <w:r>
        <w:rPr>
          <w:w w:val="99"/>
        </w:rPr>
        <w:t>for</w:t>
      </w:r>
      <w:r>
        <w:t xml:space="preserve"> </w:t>
      </w:r>
      <w:r>
        <w:rPr>
          <w:w w:val="99"/>
        </w:rPr>
        <w:t>existing</w:t>
      </w:r>
      <w:r>
        <w:t xml:space="preserve"> </w:t>
      </w:r>
      <w:r>
        <w:rPr>
          <w:w w:val="99"/>
        </w:rPr>
        <w:t>blockchain</w:t>
      </w:r>
      <w:r>
        <w:t xml:space="preserve"> </w:t>
      </w:r>
      <w:r>
        <w:rPr>
          <w:w w:val="99"/>
        </w:rPr>
        <w:t>platforms rely</w:t>
      </w:r>
      <w:r>
        <w:t xml:space="preserve">  </w:t>
      </w:r>
      <w:r>
        <w:rPr>
          <w:w w:val="99"/>
        </w:rPr>
        <w:t>on</w:t>
      </w:r>
      <w:r>
        <w:t xml:space="preserve">  </w:t>
      </w:r>
      <w:r>
        <w:rPr>
          <w:w w:val="99"/>
        </w:rPr>
        <w:t>the</w:t>
      </w:r>
      <w:r>
        <w:t xml:space="preserve">  </w:t>
      </w:r>
      <w:r>
        <w:rPr>
          <w:w w:val="99"/>
        </w:rPr>
        <w:t>discrete</w:t>
      </w:r>
      <w:r>
        <w:t xml:space="preserve">  </w:t>
      </w:r>
      <w:r>
        <w:rPr>
          <w:w w:val="99"/>
        </w:rPr>
        <w:t>logarithm</w:t>
      </w:r>
      <w:r>
        <w:t xml:space="preserve">  </w:t>
      </w:r>
      <w:r>
        <w:rPr>
          <w:w w:val="99"/>
        </w:rPr>
        <w:t>(DL)</w:t>
      </w:r>
      <w:r>
        <w:t xml:space="preserve">  </w:t>
      </w:r>
      <w:r>
        <w:rPr>
          <w:w w:val="99"/>
        </w:rPr>
        <w:t>problem:</w:t>
      </w:r>
      <w:r>
        <w:t xml:space="preserve">  </w:t>
      </w:r>
      <w:r>
        <w:rPr>
          <w:w w:val="99"/>
        </w:rPr>
        <w:t>one-way</w:t>
      </w:r>
      <w:r>
        <w:t xml:space="preserve">  </w:t>
      </w:r>
      <w:r>
        <w:rPr>
          <w:w w:val="99"/>
        </w:rPr>
        <w:t xml:space="preserve">expo- </w:t>
      </w:r>
      <w:proofErr w:type="spellStart"/>
      <w:r>
        <w:rPr>
          <w:w w:val="99"/>
        </w:rPr>
        <w:t>nentiation</w:t>
      </w:r>
      <w:proofErr w:type="spellEnd"/>
      <w:r>
        <w:t xml:space="preserve">  </w:t>
      </w:r>
      <w:r>
        <w:rPr>
          <w:w w:val="99"/>
        </w:rPr>
        <w:t>function</w:t>
      </w:r>
      <w:r>
        <w:t xml:space="preserve">  </w:t>
      </w:r>
      <w:r>
        <w:rPr>
          <w:w w:val="99"/>
        </w:rPr>
        <w:t>y</w:t>
      </w:r>
      <w:r>
        <w:t xml:space="preserve">  </w:t>
      </w:r>
      <w:r>
        <w:rPr>
          <w:rFonts w:ascii="Cambria" w:eastAsia="Cambria" w:hAnsi="Cambria" w:cs="Cambria"/>
          <w:w w:val="99"/>
        </w:rPr>
        <w:t>→</w:t>
      </w:r>
      <w:r>
        <w:rPr>
          <w:rFonts w:ascii="Cambria" w:eastAsia="Cambria" w:hAnsi="Cambria" w:cs="Cambria"/>
        </w:rPr>
        <w:t xml:space="preserve">  </w:t>
      </w:r>
      <w:r>
        <w:rPr>
          <w:w w:val="99"/>
        </w:rPr>
        <w:t>α</w:t>
      </w:r>
      <w:r>
        <w:rPr>
          <w:w w:val="99"/>
          <w:position w:val="7"/>
          <w:sz w:val="14"/>
          <w:szCs w:val="14"/>
        </w:rPr>
        <w:t>y</w:t>
      </w:r>
      <w:r>
        <w:rPr>
          <w:w w:val="99"/>
        </w:rPr>
        <w:t>mod</w:t>
      </w:r>
      <w:r>
        <w:t xml:space="preserve"> </w:t>
      </w:r>
      <w:r>
        <w:rPr>
          <w:w w:val="99"/>
        </w:rPr>
        <w:t>p.</w:t>
      </w:r>
      <w:r>
        <w:t xml:space="preserve">  </w:t>
      </w:r>
      <w:r>
        <w:rPr>
          <w:w w:val="99"/>
        </w:rPr>
        <w:t>It</w:t>
      </w:r>
      <w:r>
        <w:t xml:space="preserve">  </w:t>
      </w:r>
      <w:r>
        <w:rPr>
          <w:w w:val="99"/>
        </w:rPr>
        <w:t>is</w:t>
      </w:r>
      <w:r>
        <w:t xml:space="preserve">  </w:t>
      </w:r>
      <w:r>
        <w:rPr>
          <w:w w:val="99"/>
        </w:rPr>
        <w:t>scientifically</w:t>
      </w:r>
      <w:r>
        <w:t xml:space="preserve">  </w:t>
      </w:r>
      <w:r>
        <w:rPr>
          <w:w w:val="99"/>
        </w:rPr>
        <w:t>proven that</w:t>
      </w:r>
      <w:r>
        <w:t xml:space="preserve"> </w:t>
      </w:r>
      <w:r>
        <w:rPr>
          <w:w w:val="99"/>
        </w:rPr>
        <w:t>calculating</w:t>
      </w:r>
      <w:r>
        <w:t xml:space="preserve"> </w:t>
      </w:r>
      <w:r>
        <w:rPr>
          <w:w w:val="99"/>
        </w:rPr>
        <w:t>the</w:t>
      </w:r>
      <w:r>
        <w:t xml:space="preserve"> </w:t>
      </w:r>
      <w:r>
        <w:rPr>
          <w:w w:val="99"/>
        </w:rPr>
        <w:t>discrete</w:t>
      </w:r>
      <w:r>
        <w:t xml:space="preserve"> </w:t>
      </w:r>
      <w:r>
        <w:rPr>
          <w:w w:val="99"/>
        </w:rPr>
        <w:t>logarithm</w:t>
      </w:r>
      <w:r>
        <w:t xml:space="preserve"> </w:t>
      </w:r>
      <w:r>
        <w:rPr>
          <w:w w:val="99"/>
        </w:rPr>
        <w:t>with</w:t>
      </w:r>
      <w:r>
        <w:t xml:space="preserve"> </w:t>
      </w:r>
      <w:r>
        <w:rPr>
          <w:w w:val="99"/>
        </w:rPr>
        <w:t>base</w:t>
      </w:r>
      <w:r>
        <w:t xml:space="preserve"> </w:t>
      </w:r>
      <w:r>
        <w:rPr>
          <w:w w:val="99"/>
        </w:rPr>
        <w:t>is</w:t>
      </w:r>
      <w:r>
        <w:t xml:space="preserve"> </w:t>
      </w:r>
      <w:r>
        <w:rPr>
          <w:w w:val="99"/>
        </w:rPr>
        <w:t>hard</w:t>
      </w:r>
      <w:r>
        <w:t xml:space="preserve"> </w:t>
      </w:r>
      <w:r>
        <w:rPr>
          <w:w w:val="99"/>
        </w:rPr>
        <w:t>[25]. Elliptic</w:t>
      </w:r>
      <w:r>
        <w:t xml:space="preserve">  </w:t>
      </w:r>
      <w:r>
        <w:rPr>
          <w:w w:val="99"/>
        </w:rPr>
        <w:t>curve</w:t>
      </w:r>
      <w:r>
        <w:t xml:space="preserve">  </w:t>
      </w:r>
      <w:r>
        <w:rPr>
          <w:w w:val="99"/>
        </w:rPr>
        <w:t>cryptography</w:t>
      </w:r>
      <w:r>
        <w:t xml:space="preserve">  </w:t>
      </w:r>
      <w:r>
        <w:rPr>
          <w:w w:val="99"/>
        </w:rPr>
        <w:t>(ECC)</w:t>
      </w:r>
      <w:r>
        <w:t xml:space="preserve">  </w:t>
      </w:r>
      <w:r>
        <w:rPr>
          <w:w w:val="99"/>
        </w:rPr>
        <w:t>uses</w:t>
      </w:r>
      <w:r>
        <w:t xml:space="preserve">  </w:t>
      </w:r>
      <w:r>
        <w:rPr>
          <w:w w:val="99"/>
        </w:rPr>
        <w:t>a</w:t>
      </w:r>
      <w:r>
        <w:t xml:space="preserve">  </w:t>
      </w:r>
      <w:r>
        <w:rPr>
          <w:w w:val="99"/>
        </w:rPr>
        <w:t>cyclic</w:t>
      </w:r>
      <w:r>
        <w:t xml:space="preserve">  </w:t>
      </w:r>
      <w:r>
        <w:rPr>
          <w:w w:val="99"/>
        </w:rPr>
        <w:t>group</w:t>
      </w:r>
      <w:r>
        <w:t xml:space="preserve">  </w:t>
      </w:r>
      <w:r>
        <w:rPr>
          <w:w w:val="99"/>
        </w:rPr>
        <w:t>of points</w:t>
      </w:r>
      <w:r>
        <w:t xml:space="preserve">  </w:t>
      </w:r>
      <w:r>
        <w:rPr>
          <w:w w:val="99"/>
        </w:rPr>
        <w:t>instead</w:t>
      </w:r>
      <w:r>
        <w:t xml:space="preserve">  </w:t>
      </w:r>
      <w:r>
        <w:rPr>
          <w:w w:val="99"/>
        </w:rPr>
        <w:t>of</w:t>
      </w:r>
      <w:r>
        <w:t xml:space="preserve">  </w:t>
      </w:r>
      <w:r>
        <w:rPr>
          <w:w w:val="99"/>
        </w:rPr>
        <w:t>a</w:t>
      </w:r>
      <w:r>
        <w:t xml:space="preserve">  </w:t>
      </w:r>
      <w:r>
        <w:rPr>
          <w:w w:val="99"/>
        </w:rPr>
        <w:t>cyclic</w:t>
      </w:r>
      <w:r>
        <w:t xml:space="preserve">  </w:t>
      </w:r>
      <w:r>
        <w:rPr>
          <w:w w:val="99"/>
        </w:rPr>
        <w:t>group</w:t>
      </w:r>
      <w:r>
        <w:t xml:space="preserve">  </w:t>
      </w:r>
      <w:r>
        <w:rPr>
          <w:w w:val="99"/>
        </w:rPr>
        <w:t>of</w:t>
      </w:r>
      <w:r>
        <w:t xml:space="preserve">  </w:t>
      </w:r>
      <w:r>
        <w:rPr>
          <w:w w:val="99"/>
        </w:rPr>
        <w:t>integers.</w:t>
      </w:r>
      <w:r>
        <w:t xml:space="preserve">  </w:t>
      </w:r>
      <w:r>
        <w:rPr>
          <w:w w:val="99"/>
        </w:rPr>
        <w:t>The</w:t>
      </w:r>
      <w:r>
        <w:t xml:space="preserve">  </w:t>
      </w:r>
      <w:r>
        <w:rPr>
          <w:w w:val="99"/>
        </w:rPr>
        <w:t>scheme reduces</w:t>
      </w:r>
      <w:r>
        <w:t xml:space="preserve">  </w:t>
      </w:r>
      <w:r>
        <w:rPr>
          <w:w w:val="99"/>
        </w:rPr>
        <w:t>the</w:t>
      </w:r>
      <w:r>
        <w:t xml:space="preserve">  </w:t>
      </w:r>
      <w:r>
        <w:rPr>
          <w:w w:val="99"/>
        </w:rPr>
        <w:t>computational</w:t>
      </w:r>
      <w:r>
        <w:t xml:space="preserve">  </w:t>
      </w:r>
      <w:r>
        <w:rPr>
          <w:w w:val="99"/>
        </w:rPr>
        <w:t>effort,</w:t>
      </w:r>
      <w:r>
        <w:t xml:space="preserve">  </w:t>
      </w:r>
      <w:r>
        <w:rPr>
          <w:w w:val="99"/>
        </w:rPr>
        <w:t>such</w:t>
      </w:r>
      <w:r>
        <w:t xml:space="preserve">  </w:t>
      </w:r>
      <w:r>
        <w:rPr>
          <w:w w:val="99"/>
        </w:rPr>
        <w:t>that</w:t>
      </w:r>
      <w:r>
        <w:t xml:space="preserve">  </w:t>
      </w:r>
      <w:r>
        <w:rPr>
          <w:w w:val="99"/>
        </w:rPr>
        <w:t>for</w:t>
      </w:r>
      <w:r>
        <w:t xml:space="preserve">  </w:t>
      </w:r>
      <w:r>
        <w:rPr>
          <w:w w:val="99"/>
        </w:rPr>
        <w:t>key</w:t>
      </w:r>
      <w:r>
        <w:t xml:space="preserve">  </w:t>
      </w:r>
      <w:r>
        <w:rPr>
          <w:w w:val="99"/>
        </w:rPr>
        <w:t>lengths of</w:t>
      </w:r>
      <w:r>
        <w:t xml:space="preserve"> </w:t>
      </w:r>
      <w:r>
        <w:rPr>
          <w:w w:val="99"/>
        </w:rPr>
        <w:t>only</w:t>
      </w:r>
      <w:r>
        <w:t xml:space="preserve"> </w:t>
      </w:r>
      <w:r>
        <w:rPr>
          <w:w w:val="99"/>
        </w:rPr>
        <w:t>160</w:t>
      </w:r>
      <w:r>
        <w:t xml:space="preserve"> </w:t>
      </w:r>
      <w:r>
        <w:rPr>
          <w:w w:val="99"/>
        </w:rPr>
        <w:t>-</w:t>
      </w:r>
      <w:r>
        <w:t xml:space="preserve"> </w:t>
      </w:r>
      <w:r>
        <w:rPr>
          <w:w w:val="99"/>
        </w:rPr>
        <w:t>256</w:t>
      </w:r>
      <w:r>
        <w:t xml:space="preserve"> </w:t>
      </w:r>
      <w:r>
        <w:rPr>
          <w:w w:val="99"/>
        </w:rPr>
        <w:t>bits,</w:t>
      </w:r>
      <w:r>
        <w:t xml:space="preserve"> </w:t>
      </w:r>
      <w:r>
        <w:rPr>
          <w:w w:val="99"/>
        </w:rPr>
        <w:t>ECC</w:t>
      </w:r>
      <w:r>
        <w:t xml:space="preserve"> </w:t>
      </w:r>
      <w:r>
        <w:rPr>
          <w:w w:val="99"/>
        </w:rPr>
        <w:t>provides</w:t>
      </w:r>
      <w:r>
        <w:t xml:space="preserve"> </w:t>
      </w:r>
      <w:r>
        <w:rPr>
          <w:w w:val="99"/>
        </w:rPr>
        <w:t>same</w:t>
      </w:r>
      <w:r>
        <w:t xml:space="preserve"> </w:t>
      </w:r>
      <w:r>
        <w:rPr>
          <w:w w:val="99"/>
        </w:rPr>
        <w:t>security</w:t>
      </w:r>
      <w:r>
        <w:t xml:space="preserve"> </w:t>
      </w:r>
      <w:r>
        <w:rPr>
          <w:w w:val="99"/>
        </w:rPr>
        <w:t>level</w:t>
      </w:r>
      <w:r>
        <w:t xml:space="preserve"> </w:t>
      </w:r>
      <w:r>
        <w:rPr>
          <w:w w:val="99"/>
        </w:rPr>
        <w:t>that RSA,</w:t>
      </w:r>
      <w:r>
        <w:t xml:space="preserve">  </w:t>
      </w:r>
      <w:proofErr w:type="spellStart"/>
      <w:r>
        <w:rPr>
          <w:w w:val="99"/>
        </w:rPr>
        <w:t>Elgamal</w:t>
      </w:r>
      <w:proofErr w:type="spellEnd"/>
      <w:r>
        <w:rPr>
          <w:w w:val="99"/>
        </w:rPr>
        <w:t>,</w:t>
      </w:r>
      <w:r>
        <w:t xml:space="preserve">  </w:t>
      </w:r>
      <w:r>
        <w:rPr>
          <w:w w:val="99"/>
        </w:rPr>
        <w:t>DSA</w:t>
      </w:r>
      <w:r>
        <w:t xml:space="preserve">  </w:t>
      </w:r>
      <w:r>
        <w:rPr>
          <w:w w:val="99"/>
        </w:rPr>
        <w:t>and</w:t>
      </w:r>
      <w:r>
        <w:t xml:space="preserve">  </w:t>
      </w:r>
      <w:r>
        <w:rPr>
          <w:w w:val="99"/>
        </w:rPr>
        <w:t>others</w:t>
      </w:r>
      <w:r>
        <w:t xml:space="preserve">  </w:t>
      </w:r>
      <w:r>
        <w:rPr>
          <w:w w:val="99"/>
        </w:rPr>
        <w:t>provide</w:t>
      </w:r>
      <w:r>
        <w:t xml:space="preserve">  </w:t>
      </w:r>
      <w:r>
        <w:rPr>
          <w:w w:val="99"/>
        </w:rPr>
        <w:t>for</w:t>
      </w:r>
      <w:r>
        <w:t xml:space="preserve">  </w:t>
      </w:r>
      <w:r>
        <w:rPr>
          <w:w w:val="99"/>
        </w:rPr>
        <w:t>key</w:t>
      </w:r>
      <w:r>
        <w:t xml:space="preserve">  </w:t>
      </w:r>
      <w:r>
        <w:rPr>
          <w:w w:val="99"/>
        </w:rPr>
        <w:t>lengths</w:t>
      </w:r>
      <w:r>
        <w:t xml:space="preserve">  </w:t>
      </w:r>
      <w:r>
        <w:rPr>
          <w:w w:val="99"/>
        </w:rPr>
        <w:t>of1024</w:t>
      </w:r>
      <w:r>
        <w:t xml:space="preserve"> </w:t>
      </w:r>
      <w:r>
        <w:rPr>
          <w:w w:val="99"/>
        </w:rPr>
        <w:t>-</w:t>
      </w:r>
      <w:r>
        <w:t xml:space="preserve"> </w:t>
      </w:r>
      <w:r>
        <w:rPr>
          <w:w w:val="99"/>
        </w:rPr>
        <w:t>3072</w:t>
      </w:r>
      <w:r>
        <w:t xml:space="preserve"> </w:t>
      </w:r>
      <w:r>
        <w:rPr>
          <w:w w:val="99"/>
        </w:rPr>
        <w:t>bits</w:t>
      </w:r>
      <w:r>
        <w:t xml:space="preserve"> </w:t>
      </w:r>
      <w:r>
        <w:rPr>
          <w:w w:val="99"/>
        </w:rPr>
        <w:t>(see</w:t>
      </w:r>
      <w:r>
        <w:t xml:space="preserve"> </w:t>
      </w:r>
      <w:r>
        <w:rPr>
          <w:w w:val="99"/>
        </w:rPr>
        <w:t>Table</w:t>
      </w:r>
      <w:r>
        <w:t xml:space="preserve"> </w:t>
      </w:r>
      <w:r>
        <w:rPr>
          <w:w w:val="99"/>
        </w:rPr>
        <w:t>1</w:t>
      </w:r>
      <w:r>
        <w:t xml:space="preserve"> </w:t>
      </w:r>
      <w:r>
        <w:rPr>
          <w:w w:val="99"/>
        </w:rPr>
        <w:t>[24]).</w:t>
      </w:r>
    </w:p>
    <w:p w14:paraId="2F96713C" w14:textId="3DB7206E" w:rsidR="007326D7" w:rsidRDefault="007326D7" w:rsidP="00CF2D62">
      <w:pPr>
        <w:spacing w:before="11" w:line="249" w:lineRule="auto"/>
        <w:ind w:right="85" w:firstLine="199"/>
        <w:jc w:val="both"/>
      </w:pPr>
      <w:r>
        <w:rPr>
          <w:w w:val="99"/>
        </w:rPr>
        <w:lastRenderedPageBreak/>
        <w:t>The</w:t>
      </w:r>
      <w:r>
        <w:t xml:space="preserve">  </w:t>
      </w:r>
      <w:r>
        <w:rPr>
          <w:w w:val="99"/>
        </w:rPr>
        <w:t>reason</w:t>
      </w:r>
      <w:r>
        <w:t xml:space="preserve">  </w:t>
      </w:r>
      <w:r>
        <w:rPr>
          <w:w w:val="99"/>
        </w:rPr>
        <w:t>why</w:t>
      </w:r>
      <w:r>
        <w:t xml:space="preserve">  </w:t>
      </w:r>
      <w:r>
        <w:rPr>
          <w:w w:val="99"/>
        </w:rPr>
        <w:t>ECC</w:t>
      </w:r>
      <w:r>
        <w:t xml:space="preserve">  </w:t>
      </w:r>
      <w:r>
        <w:rPr>
          <w:w w:val="99"/>
        </w:rPr>
        <w:t>provides</w:t>
      </w:r>
      <w:r>
        <w:t xml:space="preserve">  </w:t>
      </w:r>
      <w:r>
        <w:rPr>
          <w:w w:val="99"/>
        </w:rPr>
        <w:t>a</w:t>
      </w:r>
      <w:r>
        <w:t xml:space="preserve">  </w:t>
      </w:r>
      <w:r>
        <w:rPr>
          <w:w w:val="99"/>
        </w:rPr>
        <w:t>similar</w:t>
      </w:r>
      <w:r>
        <w:t xml:space="preserve">  </w:t>
      </w:r>
      <w:r>
        <w:rPr>
          <w:w w:val="99"/>
        </w:rPr>
        <w:t>security</w:t>
      </w:r>
      <w:r>
        <w:t xml:space="preserve">  </w:t>
      </w:r>
      <w:r>
        <w:rPr>
          <w:w w:val="99"/>
        </w:rPr>
        <w:t>level</w:t>
      </w:r>
      <w:r>
        <w:t xml:space="preserve">  </w:t>
      </w:r>
      <w:r>
        <w:rPr>
          <w:w w:val="99"/>
        </w:rPr>
        <w:t>for much</w:t>
      </w:r>
      <w:r>
        <w:t xml:space="preserve"> </w:t>
      </w:r>
      <w:r>
        <w:rPr>
          <w:w w:val="99"/>
        </w:rPr>
        <w:t>smaller</w:t>
      </w:r>
      <w:r>
        <w:t xml:space="preserve"> </w:t>
      </w:r>
      <w:r>
        <w:rPr>
          <w:w w:val="99"/>
        </w:rPr>
        <w:t>parameter</w:t>
      </w:r>
      <w:r>
        <w:t xml:space="preserve"> </w:t>
      </w:r>
      <w:r>
        <w:rPr>
          <w:w w:val="99"/>
        </w:rPr>
        <w:t>lengths</w:t>
      </w:r>
      <w:r>
        <w:t xml:space="preserve"> </w:t>
      </w:r>
      <w:r>
        <w:rPr>
          <w:w w:val="99"/>
        </w:rPr>
        <w:t>is</w:t>
      </w:r>
      <w:r>
        <w:t xml:space="preserve"> </w:t>
      </w:r>
      <w:r>
        <w:rPr>
          <w:w w:val="99"/>
        </w:rPr>
        <w:t>because</w:t>
      </w:r>
      <w:r>
        <w:t xml:space="preserve"> </w:t>
      </w:r>
      <w:r>
        <w:rPr>
          <w:w w:val="99"/>
        </w:rPr>
        <w:t>existing</w:t>
      </w:r>
      <w:r>
        <w:t xml:space="preserve"> </w:t>
      </w:r>
      <w:r>
        <w:rPr>
          <w:w w:val="99"/>
        </w:rPr>
        <w:t>attacks</w:t>
      </w:r>
      <w:r>
        <w:t xml:space="preserve"> </w:t>
      </w:r>
      <w:r>
        <w:rPr>
          <w:w w:val="99"/>
        </w:rPr>
        <w:t>on elliptic</w:t>
      </w:r>
      <w:r>
        <w:t xml:space="preserve"> </w:t>
      </w:r>
      <w:r>
        <w:rPr>
          <w:w w:val="99"/>
        </w:rPr>
        <w:t>curve</w:t>
      </w:r>
      <w:r>
        <w:t xml:space="preserve"> </w:t>
      </w:r>
      <w:r>
        <w:rPr>
          <w:w w:val="99"/>
        </w:rPr>
        <w:t>groups</w:t>
      </w:r>
      <w:r>
        <w:t xml:space="preserve"> </w:t>
      </w:r>
      <w:r>
        <w:rPr>
          <w:w w:val="99"/>
        </w:rPr>
        <w:t>are</w:t>
      </w:r>
      <w:r>
        <w:t xml:space="preserve"> </w:t>
      </w:r>
      <w:r>
        <w:rPr>
          <w:w w:val="99"/>
        </w:rPr>
        <w:t>weaker</w:t>
      </w:r>
      <w:r>
        <w:t xml:space="preserve"> </w:t>
      </w:r>
      <w:r>
        <w:rPr>
          <w:w w:val="99"/>
        </w:rPr>
        <w:t>than</w:t>
      </w:r>
      <w:r>
        <w:t xml:space="preserve"> </w:t>
      </w:r>
      <w:r>
        <w:rPr>
          <w:w w:val="99"/>
        </w:rPr>
        <w:t>the</w:t>
      </w:r>
      <w:r>
        <w:t xml:space="preserve"> </w:t>
      </w:r>
      <w:r>
        <w:rPr>
          <w:w w:val="99"/>
        </w:rPr>
        <w:t>existing</w:t>
      </w:r>
      <w:r>
        <w:t xml:space="preserve"> </w:t>
      </w:r>
      <w:r>
        <w:rPr>
          <w:w w:val="99"/>
        </w:rPr>
        <w:t>integer</w:t>
      </w:r>
      <w:r>
        <w:t xml:space="preserve"> </w:t>
      </w:r>
      <w:r>
        <w:rPr>
          <w:w w:val="99"/>
        </w:rPr>
        <w:t>DL at</w:t>
      </w:r>
      <w:r>
        <w:rPr>
          <w:w w:val="99"/>
          <w:u w:val="single" w:color="000000"/>
        </w:rPr>
        <w:t>ta</w:t>
      </w:r>
      <w:r>
        <w:rPr>
          <w:w w:val="99"/>
        </w:rPr>
        <w:t>cks,</w:t>
      </w:r>
      <w:r>
        <w:t xml:space="preserve"> </w:t>
      </w:r>
      <w:r>
        <w:rPr>
          <w:w w:val="99"/>
        </w:rPr>
        <w:t>the</w:t>
      </w:r>
      <w:r>
        <w:t xml:space="preserve"> </w:t>
      </w:r>
      <w:r>
        <w:rPr>
          <w:w w:val="99"/>
        </w:rPr>
        <w:t>complexity</w:t>
      </w:r>
      <w:r>
        <w:t xml:space="preserve"> </w:t>
      </w:r>
      <w:r>
        <w:rPr>
          <w:w w:val="99"/>
        </w:rPr>
        <w:t>of</w:t>
      </w:r>
      <w:r>
        <w:t xml:space="preserve"> </w:t>
      </w:r>
      <w:r>
        <w:rPr>
          <w:w w:val="99"/>
        </w:rPr>
        <w:t>such</w:t>
      </w:r>
      <w:r>
        <w:t xml:space="preserve"> </w:t>
      </w:r>
      <w:r>
        <w:rPr>
          <w:w w:val="99"/>
        </w:rPr>
        <w:t>algorithms</w:t>
      </w:r>
      <w:r>
        <w:t xml:space="preserve"> </w:t>
      </w:r>
      <w:r>
        <w:rPr>
          <w:w w:val="99"/>
        </w:rPr>
        <w:t>require</w:t>
      </w:r>
      <w:r>
        <w:t xml:space="preserve"> </w:t>
      </w:r>
      <w:r>
        <w:rPr>
          <w:w w:val="99"/>
        </w:rPr>
        <w:t>on</w:t>
      </w:r>
      <w:r>
        <w:t xml:space="preserve"> </w:t>
      </w:r>
      <w:r>
        <w:rPr>
          <w:w w:val="99"/>
        </w:rPr>
        <w:t>average</w:t>
      </w:r>
      <w:r>
        <w:rPr>
          <w:rFonts w:ascii="Cambria" w:eastAsia="Cambria" w:hAnsi="Cambria" w:cs="Cambria"/>
          <w:w w:val="99"/>
          <w:position w:val="12"/>
        </w:rPr>
        <w:t>√</w:t>
      </w:r>
      <w:r>
        <w:rPr>
          <w:w w:val="99"/>
        </w:rPr>
        <w:t>p</w:t>
      </w:r>
      <w:r>
        <w:t xml:space="preserve">  </w:t>
      </w:r>
      <w:r>
        <w:rPr>
          <w:w w:val="99"/>
        </w:rPr>
        <w:t>steps</w:t>
      </w:r>
      <w:r>
        <w:t xml:space="preserve">  </w:t>
      </w:r>
      <w:r>
        <w:rPr>
          <w:w w:val="99"/>
        </w:rPr>
        <w:t>to</w:t>
      </w:r>
      <w:r>
        <w:t xml:space="preserve">  </w:t>
      </w:r>
      <w:r>
        <w:rPr>
          <w:w w:val="99"/>
        </w:rPr>
        <w:t>solve.</w:t>
      </w:r>
      <w:r>
        <w:t xml:space="preserve">  </w:t>
      </w:r>
      <w:r>
        <w:rPr>
          <w:w w:val="99"/>
        </w:rPr>
        <w:t>This</w:t>
      </w:r>
      <w:r>
        <w:t xml:space="preserve">  </w:t>
      </w:r>
      <w:r>
        <w:rPr>
          <w:w w:val="99"/>
        </w:rPr>
        <w:t>means</w:t>
      </w:r>
      <w:r>
        <w:t xml:space="preserve">  </w:t>
      </w:r>
      <w:r>
        <w:rPr>
          <w:w w:val="99"/>
        </w:rPr>
        <w:t>that</w:t>
      </w:r>
      <w:r>
        <w:t xml:space="preserve">  </w:t>
      </w:r>
      <w:r>
        <w:rPr>
          <w:w w:val="99"/>
        </w:rPr>
        <w:t>an</w:t>
      </w:r>
      <w:r>
        <w:t xml:space="preserve">  </w:t>
      </w:r>
      <w:r>
        <w:rPr>
          <w:w w:val="99"/>
        </w:rPr>
        <w:t>elliptic</w:t>
      </w:r>
      <w:r>
        <w:t xml:space="preserve">  </w:t>
      </w:r>
      <w:r>
        <w:rPr>
          <w:w w:val="99"/>
        </w:rPr>
        <w:t>curve</w:t>
      </w:r>
      <w:r>
        <w:t xml:space="preserve">  </w:t>
      </w:r>
      <w:r>
        <w:rPr>
          <w:w w:val="99"/>
        </w:rPr>
        <w:t>using</w:t>
      </w:r>
      <w:r>
        <w:t xml:space="preserve">  </w:t>
      </w:r>
      <w:r>
        <w:rPr>
          <w:w w:val="99"/>
        </w:rPr>
        <w:t>a</w:t>
      </w:r>
      <w:r w:rsidR="00CF2D62">
        <w:rPr>
          <w:w w:val="99"/>
        </w:rPr>
        <w:t xml:space="preserve"> </w:t>
      </w:r>
      <w:r>
        <w:rPr>
          <w:w w:val="99"/>
        </w:rPr>
        <w:t>prime</w:t>
      </w:r>
      <w:r>
        <w:t xml:space="preserve">  </w:t>
      </w:r>
      <w:r>
        <w:rPr>
          <w:w w:val="99"/>
        </w:rPr>
        <w:t>p</w:t>
      </w:r>
      <w:r>
        <w:t xml:space="preserve">  </w:t>
      </w:r>
      <w:r>
        <w:rPr>
          <w:w w:val="99"/>
        </w:rPr>
        <w:t>of</w:t>
      </w:r>
      <w:r>
        <w:t xml:space="preserve">  </w:t>
      </w:r>
      <w:r>
        <w:rPr>
          <w:w w:val="99"/>
        </w:rPr>
        <w:t>256</w:t>
      </w:r>
      <w:r>
        <w:t xml:space="preserve">  </w:t>
      </w:r>
      <w:r>
        <w:rPr>
          <w:w w:val="99"/>
        </w:rPr>
        <w:t>bit</w:t>
      </w:r>
      <w:r>
        <w:t xml:space="preserve">  </w:t>
      </w:r>
      <w:r>
        <w:rPr>
          <w:w w:val="99"/>
        </w:rPr>
        <w:t>length</w:t>
      </w:r>
      <w:r>
        <w:t xml:space="preserve">  </w:t>
      </w:r>
      <w:r>
        <w:rPr>
          <w:w w:val="99"/>
        </w:rPr>
        <w:t>provides</w:t>
      </w:r>
      <w:r>
        <w:t xml:space="preserve">  </w:t>
      </w:r>
      <w:r>
        <w:rPr>
          <w:w w:val="99"/>
        </w:rPr>
        <w:t>on</w:t>
      </w:r>
      <w:r>
        <w:t xml:space="preserve">  </w:t>
      </w:r>
      <w:r>
        <w:rPr>
          <w:w w:val="99"/>
        </w:rPr>
        <w:t>average</w:t>
      </w:r>
      <w:r>
        <w:t xml:space="preserve">  </w:t>
      </w:r>
      <w:r>
        <w:rPr>
          <w:w w:val="99"/>
        </w:rPr>
        <w:t>a</w:t>
      </w:r>
      <w:r>
        <w:t xml:space="preserve">  </w:t>
      </w:r>
      <w:r>
        <w:rPr>
          <w:w w:val="99"/>
        </w:rPr>
        <w:t>security</w:t>
      </w:r>
      <w:r>
        <w:t xml:space="preserve">  </w:t>
      </w:r>
      <w:r>
        <w:rPr>
          <w:w w:val="99"/>
        </w:rPr>
        <w:t>of</w:t>
      </w:r>
    </w:p>
    <w:p w14:paraId="3982DABF" w14:textId="77777777" w:rsidR="007326D7" w:rsidRDefault="007326D7" w:rsidP="007326D7">
      <w:pPr>
        <w:spacing w:line="220" w:lineRule="exact"/>
      </w:pPr>
      <w:r>
        <w:rPr>
          <w:w w:val="99"/>
        </w:rPr>
        <w:t>2</w:t>
      </w:r>
      <w:r>
        <w:rPr>
          <w:w w:val="99"/>
          <w:position w:val="7"/>
          <w:sz w:val="14"/>
          <w:szCs w:val="14"/>
        </w:rPr>
        <w:t>128</w:t>
      </w:r>
      <w:r>
        <w:rPr>
          <w:position w:val="7"/>
          <w:sz w:val="14"/>
          <w:szCs w:val="14"/>
        </w:rPr>
        <w:t xml:space="preserve">  </w:t>
      </w:r>
      <w:r>
        <w:rPr>
          <w:w w:val="99"/>
        </w:rPr>
        <w:t>steps</w:t>
      </w:r>
      <w:r>
        <w:t xml:space="preserve"> </w:t>
      </w:r>
      <w:r>
        <w:rPr>
          <w:w w:val="99"/>
        </w:rPr>
        <w:t>needed</w:t>
      </w:r>
      <w:r>
        <w:t xml:space="preserve"> </w:t>
      </w:r>
      <w:r>
        <w:rPr>
          <w:w w:val="99"/>
        </w:rPr>
        <w:t>to</w:t>
      </w:r>
      <w:r>
        <w:t xml:space="preserve"> </w:t>
      </w:r>
      <w:r>
        <w:rPr>
          <w:w w:val="99"/>
        </w:rPr>
        <w:t>break</w:t>
      </w:r>
      <w:r>
        <w:t xml:space="preserve"> </w:t>
      </w:r>
      <w:r>
        <w:rPr>
          <w:w w:val="99"/>
        </w:rPr>
        <w:t>it</w:t>
      </w:r>
      <w:r>
        <w:t xml:space="preserve"> </w:t>
      </w:r>
      <w:r>
        <w:rPr>
          <w:w w:val="99"/>
        </w:rPr>
        <w:t>[24].</w:t>
      </w:r>
    </w:p>
    <w:p w14:paraId="6C0EA3F5" w14:textId="77777777" w:rsidR="007326D7" w:rsidRDefault="007326D7" w:rsidP="007326D7">
      <w:pPr>
        <w:spacing w:before="11" w:line="249" w:lineRule="auto"/>
        <w:ind w:right="85" w:firstLine="199"/>
        <w:jc w:val="both"/>
      </w:pPr>
      <w:r>
        <w:rPr>
          <w:w w:val="99"/>
        </w:rPr>
        <w:t>Both</w:t>
      </w:r>
      <w:r>
        <w:t xml:space="preserve">  </w:t>
      </w:r>
      <w:r>
        <w:rPr>
          <w:w w:val="99"/>
        </w:rPr>
        <w:t>Ethereum</w:t>
      </w:r>
      <w:r>
        <w:t xml:space="preserve">  </w:t>
      </w:r>
      <w:r>
        <w:rPr>
          <w:w w:val="99"/>
        </w:rPr>
        <w:t>and</w:t>
      </w:r>
      <w:r>
        <w:t xml:space="preserve">  </w:t>
      </w:r>
      <w:r>
        <w:rPr>
          <w:w w:val="99"/>
        </w:rPr>
        <w:t>Bitcoin</w:t>
      </w:r>
      <w:r>
        <w:t xml:space="preserve">  </w:t>
      </w:r>
      <w:r>
        <w:rPr>
          <w:w w:val="99"/>
        </w:rPr>
        <w:t>use</w:t>
      </w:r>
      <w:r>
        <w:t xml:space="preserve">  </w:t>
      </w:r>
      <w:r>
        <w:rPr>
          <w:w w:val="99"/>
        </w:rPr>
        <w:t>curve</w:t>
      </w:r>
      <w:r>
        <w:t xml:space="preserve">  </w:t>
      </w:r>
      <w:r>
        <w:rPr>
          <w:w w:val="99"/>
        </w:rPr>
        <w:t>cryptography,</w:t>
      </w:r>
      <w:r>
        <w:t xml:space="preserve">  </w:t>
      </w:r>
      <w:r>
        <w:rPr>
          <w:w w:val="99"/>
        </w:rPr>
        <w:t>with the</w:t>
      </w:r>
      <w:r>
        <w:t xml:space="preserve"> </w:t>
      </w:r>
      <w:r>
        <w:rPr>
          <w:w w:val="99"/>
        </w:rPr>
        <w:t>ECDSA</w:t>
      </w:r>
      <w:r>
        <w:t xml:space="preserve"> </w:t>
      </w:r>
      <w:r>
        <w:rPr>
          <w:w w:val="99"/>
        </w:rPr>
        <w:t>signing</w:t>
      </w:r>
      <w:r>
        <w:t xml:space="preserve"> </w:t>
      </w:r>
      <w:r>
        <w:rPr>
          <w:w w:val="99"/>
        </w:rPr>
        <w:t>algorithm.</w:t>
      </w:r>
      <w:r>
        <w:t xml:space="preserve"> </w:t>
      </w:r>
      <w:r>
        <w:rPr>
          <w:w w:val="99"/>
        </w:rPr>
        <w:t>The</w:t>
      </w:r>
      <w:r>
        <w:t xml:space="preserve"> </w:t>
      </w:r>
      <w:r>
        <w:rPr>
          <w:w w:val="99"/>
        </w:rPr>
        <w:t>security</w:t>
      </w:r>
      <w:r>
        <w:t xml:space="preserve"> </w:t>
      </w:r>
      <w:r>
        <w:rPr>
          <w:w w:val="99"/>
        </w:rPr>
        <w:t>of</w:t>
      </w:r>
      <w:r>
        <w:t xml:space="preserve"> </w:t>
      </w:r>
      <w:r>
        <w:rPr>
          <w:w w:val="99"/>
        </w:rPr>
        <w:t>the</w:t>
      </w:r>
      <w:r>
        <w:t xml:space="preserve"> </w:t>
      </w:r>
      <w:r>
        <w:rPr>
          <w:w w:val="99"/>
        </w:rPr>
        <w:t>algorithm is</w:t>
      </w:r>
      <w:r>
        <w:t xml:space="preserve">  </w:t>
      </w:r>
      <w:r>
        <w:rPr>
          <w:w w:val="99"/>
        </w:rPr>
        <w:t>very</w:t>
      </w:r>
      <w:r>
        <w:t xml:space="preserve">  </w:t>
      </w:r>
      <w:r>
        <w:rPr>
          <w:w w:val="99"/>
        </w:rPr>
        <w:t>dependent</w:t>
      </w:r>
      <w:r>
        <w:t xml:space="preserve">  </w:t>
      </w:r>
      <w:r>
        <w:rPr>
          <w:w w:val="99"/>
        </w:rPr>
        <w:t>on</w:t>
      </w:r>
      <w:r>
        <w:t xml:space="preserve">  </w:t>
      </w:r>
      <w:r>
        <w:rPr>
          <w:w w:val="99"/>
        </w:rPr>
        <w:t>the</w:t>
      </w:r>
      <w:r>
        <w:t xml:space="preserve">  </w:t>
      </w:r>
      <w:r>
        <w:rPr>
          <w:w w:val="99"/>
        </w:rPr>
        <w:t>random</w:t>
      </w:r>
      <w:r>
        <w:t xml:space="preserve">  </w:t>
      </w:r>
      <w:r>
        <w:rPr>
          <w:w w:val="99"/>
        </w:rPr>
        <w:t>number</w:t>
      </w:r>
      <w:r>
        <w:t xml:space="preserve">  </w:t>
      </w:r>
      <w:r>
        <w:rPr>
          <w:w w:val="99"/>
        </w:rPr>
        <w:t>generator,</w:t>
      </w:r>
      <w:r>
        <w:t xml:space="preserve">  </w:t>
      </w:r>
      <w:r>
        <w:rPr>
          <w:w w:val="99"/>
        </w:rPr>
        <w:t>because if</w:t>
      </w:r>
      <w:r>
        <w:t xml:space="preserve"> </w:t>
      </w:r>
      <w:r>
        <w:rPr>
          <w:w w:val="99"/>
        </w:rPr>
        <w:t>the</w:t>
      </w:r>
      <w:r>
        <w:t xml:space="preserve"> </w:t>
      </w:r>
      <w:r>
        <w:rPr>
          <w:w w:val="99"/>
        </w:rPr>
        <w:t>generator</w:t>
      </w:r>
      <w:r>
        <w:t xml:space="preserve"> </w:t>
      </w:r>
      <w:r>
        <w:rPr>
          <w:w w:val="99"/>
        </w:rPr>
        <w:t>does</w:t>
      </w:r>
      <w:r>
        <w:t xml:space="preserve"> </w:t>
      </w:r>
      <w:r>
        <w:rPr>
          <w:w w:val="99"/>
        </w:rPr>
        <w:t>not</w:t>
      </w:r>
      <w:r>
        <w:t xml:space="preserve"> </w:t>
      </w:r>
      <w:r>
        <w:rPr>
          <w:w w:val="99"/>
        </w:rPr>
        <w:t>produce</w:t>
      </w:r>
      <w:r>
        <w:t xml:space="preserve"> </w:t>
      </w:r>
      <w:r>
        <w:rPr>
          <w:w w:val="99"/>
        </w:rPr>
        <w:t>a</w:t>
      </w:r>
      <w:r>
        <w:t xml:space="preserve"> </w:t>
      </w:r>
      <w:r>
        <w:rPr>
          <w:w w:val="99"/>
        </w:rPr>
        <w:t>different</w:t>
      </w:r>
      <w:r>
        <w:t xml:space="preserve"> </w:t>
      </w:r>
      <w:r>
        <w:rPr>
          <w:w w:val="99"/>
        </w:rPr>
        <w:t>number</w:t>
      </w:r>
      <w:r>
        <w:t xml:space="preserve"> </w:t>
      </w:r>
      <w:r>
        <w:rPr>
          <w:w w:val="99"/>
        </w:rPr>
        <w:t>on</w:t>
      </w:r>
      <w:r>
        <w:t xml:space="preserve"> </w:t>
      </w:r>
      <w:r>
        <w:rPr>
          <w:w w:val="99"/>
        </w:rPr>
        <w:t>each query,</w:t>
      </w:r>
      <w:r>
        <w:t xml:space="preserve"> </w:t>
      </w:r>
      <w:r>
        <w:rPr>
          <w:w w:val="99"/>
        </w:rPr>
        <w:t>the</w:t>
      </w:r>
      <w:r>
        <w:t xml:space="preserve"> </w:t>
      </w:r>
      <w:r>
        <w:rPr>
          <w:w w:val="99"/>
        </w:rPr>
        <w:t>private</w:t>
      </w:r>
      <w:r>
        <w:t xml:space="preserve"> </w:t>
      </w:r>
      <w:r>
        <w:rPr>
          <w:w w:val="99"/>
        </w:rPr>
        <w:t>key</w:t>
      </w:r>
      <w:r>
        <w:t xml:space="preserve"> </w:t>
      </w:r>
      <w:r>
        <w:rPr>
          <w:w w:val="99"/>
        </w:rPr>
        <w:t>can</w:t>
      </w:r>
      <w:r>
        <w:t xml:space="preserve"> </w:t>
      </w:r>
      <w:r>
        <w:rPr>
          <w:w w:val="99"/>
        </w:rPr>
        <w:t>be</w:t>
      </w:r>
      <w:r>
        <w:t xml:space="preserve"> </w:t>
      </w:r>
      <w:r>
        <w:rPr>
          <w:w w:val="99"/>
        </w:rPr>
        <w:t>leaked</w:t>
      </w:r>
      <w:r>
        <w:t xml:space="preserve"> </w:t>
      </w:r>
      <w:r>
        <w:rPr>
          <w:w w:val="99"/>
        </w:rPr>
        <w:t>[26].</w:t>
      </w:r>
    </w:p>
    <w:p w14:paraId="0E326A22" w14:textId="34CADD50" w:rsidR="00436C27" w:rsidRDefault="007326D7" w:rsidP="007326D7">
      <w:pPr>
        <w:spacing w:before="87" w:line="249" w:lineRule="auto"/>
        <w:ind w:right="85"/>
        <w:jc w:val="both"/>
      </w:pPr>
      <w:r>
        <w:rPr>
          <w:w w:val="99"/>
        </w:rPr>
        <w:t>Another</w:t>
      </w:r>
      <w:r>
        <w:t xml:space="preserve">  </w:t>
      </w:r>
      <w:r>
        <w:rPr>
          <w:w w:val="99"/>
        </w:rPr>
        <w:t>digital</w:t>
      </w:r>
      <w:r>
        <w:t xml:space="preserve">  </w:t>
      </w:r>
      <w:r>
        <w:rPr>
          <w:w w:val="99"/>
        </w:rPr>
        <w:t>signature</w:t>
      </w:r>
      <w:r>
        <w:t xml:space="preserve">  </w:t>
      </w:r>
      <w:r>
        <w:rPr>
          <w:w w:val="99"/>
        </w:rPr>
        <w:t>scheme</w:t>
      </w:r>
      <w:r>
        <w:t xml:space="preserve">  </w:t>
      </w:r>
      <w:r>
        <w:rPr>
          <w:w w:val="99"/>
        </w:rPr>
        <w:t>is</w:t>
      </w:r>
      <w:r>
        <w:t xml:space="preserve">  </w:t>
      </w:r>
      <w:proofErr w:type="spellStart"/>
      <w:r>
        <w:rPr>
          <w:w w:val="99"/>
        </w:rPr>
        <w:t>EdDSA</w:t>
      </w:r>
      <w:proofErr w:type="spellEnd"/>
      <w:r>
        <w:rPr>
          <w:w w:val="99"/>
        </w:rPr>
        <w:t>,</w:t>
      </w:r>
      <w:r>
        <w:t xml:space="preserve">  </w:t>
      </w:r>
      <w:r>
        <w:rPr>
          <w:w w:val="99"/>
        </w:rPr>
        <w:t>a</w:t>
      </w:r>
      <w:r>
        <w:t xml:space="preserve">  </w:t>
      </w:r>
      <w:proofErr w:type="spellStart"/>
      <w:r>
        <w:rPr>
          <w:w w:val="99"/>
        </w:rPr>
        <w:t>Schnorr</w:t>
      </w:r>
      <w:proofErr w:type="spellEnd"/>
      <w:r>
        <w:rPr>
          <w:w w:val="99"/>
        </w:rPr>
        <w:t xml:space="preserve"> variant</w:t>
      </w:r>
      <w:r>
        <w:t xml:space="preserve">  </w:t>
      </w:r>
      <w:r>
        <w:rPr>
          <w:w w:val="99"/>
        </w:rPr>
        <w:t>based</w:t>
      </w:r>
      <w:r>
        <w:t xml:space="preserve">  </w:t>
      </w:r>
      <w:r>
        <w:rPr>
          <w:w w:val="99"/>
        </w:rPr>
        <w:t>on</w:t>
      </w:r>
      <w:r>
        <w:t xml:space="preserve">  </w:t>
      </w:r>
      <w:r>
        <w:rPr>
          <w:w w:val="99"/>
        </w:rPr>
        <w:t>twisted</w:t>
      </w:r>
      <w:r>
        <w:t xml:space="preserve">  </w:t>
      </w:r>
      <w:r>
        <w:rPr>
          <w:w w:val="99"/>
        </w:rPr>
        <w:t>Edwards</w:t>
      </w:r>
      <w:r>
        <w:t xml:space="preserve">  </w:t>
      </w:r>
      <w:r>
        <w:rPr>
          <w:w w:val="99"/>
        </w:rPr>
        <w:t>curves</w:t>
      </w:r>
      <w:r>
        <w:t xml:space="preserve">  </w:t>
      </w:r>
      <w:r>
        <w:rPr>
          <w:w w:val="99"/>
        </w:rPr>
        <w:t>that</w:t>
      </w:r>
      <w:r>
        <w:t xml:space="preserve">  </w:t>
      </w:r>
      <w:r>
        <w:rPr>
          <w:w w:val="99"/>
        </w:rPr>
        <w:t>support</w:t>
      </w:r>
      <w:r>
        <w:t xml:space="preserve">  </w:t>
      </w:r>
      <w:r>
        <w:rPr>
          <w:w w:val="99"/>
        </w:rPr>
        <w:t>fast arithmetic</w:t>
      </w:r>
      <w:r>
        <w:t xml:space="preserve">  </w:t>
      </w:r>
      <w:r>
        <w:rPr>
          <w:w w:val="99"/>
        </w:rPr>
        <w:t>[27].</w:t>
      </w:r>
      <w:r>
        <w:t xml:space="preserve">  </w:t>
      </w:r>
      <w:r>
        <w:rPr>
          <w:w w:val="99"/>
        </w:rPr>
        <w:t>In</w:t>
      </w:r>
      <w:r>
        <w:t xml:space="preserve">  </w:t>
      </w:r>
      <w:r>
        <w:rPr>
          <w:w w:val="99"/>
        </w:rPr>
        <w:t>contrast</w:t>
      </w:r>
      <w:r>
        <w:t xml:space="preserve">  </w:t>
      </w:r>
      <w:r>
        <w:rPr>
          <w:w w:val="99"/>
        </w:rPr>
        <w:t>to</w:t>
      </w:r>
      <w:r>
        <w:t xml:space="preserve">  </w:t>
      </w:r>
      <w:r>
        <w:rPr>
          <w:w w:val="99"/>
        </w:rPr>
        <w:t>ECDSA,</w:t>
      </w:r>
      <w:r>
        <w:t xml:space="preserve">  </w:t>
      </w:r>
      <w:r>
        <w:rPr>
          <w:w w:val="99"/>
        </w:rPr>
        <w:t>it</w:t>
      </w:r>
      <w:r>
        <w:t xml:space="preserve">  </w:t>
      </w:r>
      <w:r>
        <w:rPr>
          <w:w w:val="99"/>
        </w:rPr>
        <w:t>is</w:t>
      </w:r>
      <w:r>
        <w:t xml:space="preserve">  </w:t>
      </w:r>
      <w:r>
        <w:rPr>
          <w:w w:val="99"/>
        </w:rPr>
        <w:t>provably</w:t>
      </w:r>
      <w:r>
        <w:t xml:space="preserve">  </w:t>
      </w:r>
      <w:r>
        <w:rPr>
          <w:w w:val="99"/>
        </w:rPr>
        <w:t>non- malleable,</w:t>
      </w:r>
      <w:r>
        <w:t xml:space="preserve">  </w:t>
      </w:r>
      <w:r>
        <w:rPr>
          <w:w w:val="99"/>
        </w:rPr>
        <w:t>meaning</w:t>
      </w:r>
      <w:r>
        <w:t xml:space="preserve">  </w:t>
      </w:r>
      <w:r>
        <w:rPr>
          <w:w w:val="99"/>
        </w:rPr>
        <w:t>that</w:t>
      </w:r>
      <w:r>
        <w:t xml:space="preserve">  </w:t>
      </w:r>
      <w:r>
        <w:rPr>
          <w:w w:val="99"/>
        </w:rPr>
        <w:t>starting</w:t>
      </w:r>
      <w:r>
        <w:t xml:space="preserve">  </w:t>
      </w:r>
      <w:r>
        <w:rPr>
          <w:w w:val="99"/>
        </w:rPr>
        <w:t>from</w:t>
      </w:r>
      <w:r>
        <w:t xml:space="preserve">  </w:t>
      </w:r>
      <w:r>
        <w:rPr>
          <w:w w:val="99"/>
        </w:rPr>
        <w:t>a</w:t>
      </w:r>
      <w:r>
        <w:t xml:space="preserve">  </w:t>
      </w:r>
      <w:r>
        <w:rPr>
          <w:w w:val="99"/>
        </w:rPr>
        <w:t>simple</w:t>
      </w:r>
      <w:r>
        <w:t xml:space="preserve">  </w:t>
      </w:r>
      <w:r>
        <w:rPr>
          <w:w w:val="99"/>
        </w:rPr>
        <w:t>signature,</w:t>
      </w:r>
      <w:r>
        <w:t xml:space="preserve">  </w:t>
      </w:r>
      <w:r>
        <w:rPr>
          <w:w w:val="99"/>
        </w:rPr>
        <w:t>it is</w:t>
      </w:r>
      <w:r>
        <w:t xml:space="preserve">  </w:t>
      </w:r>
      <w:r>
        <w:rPr>
          <w:w w:val="99"/>
        </w:rPr>
        <w:t>impossible</w:t>
      </w:r>
      <w:r>
        <w:t xml:space="preserve">  </w:t>
      </w:r>
      <w:r>
        <w:rPr>
          <w:w w:val="99"/>
        </w:rPr>
        <w:t>to</w:t>
      </w:r>
      <w:r>
        <w:t xml:space="preserve">  </w:t>
      </w:r>
      <w:r>
        <w:rPr>
          <w:w w:val="99"/>
        </w:rPr>
        <w:t>find</w:t>
      </w:r>
      <w:r>
        <w:t xml:space="preserve">  </w:t>
      </w:r>
      <w:r>
        <w:rPr>
          <w:w w:val="99"/>
        </w:rPr>
        <w:t>another</w:t>
      </w:r>
      <w:r>
        <w:t xml:space="preserve">  </w:t>
      </w:r>
      <w:r>
        <w:rPr>
          <w:w w:val="99"/>
        </w:rPr>
        <w:t>set</w:t>
      </w:r>
      <w:r>
        <w:t xml:space="preserve">  </w:t>
      </w:r>
      <w:r>
        <w:rPr>
          <w:w w:val="99"/>
        </w:rPr>
        <w:t>of</w:t>
      </w:r>
      <w:r>
        <w:t xml:space="preserve">  </w:t>
      </w:r>
      <w:r>
        <w:rPr>
          <w:w w:val="99"/>
        </w:rPr>
        <w:t>parameters</w:t>
      </w:r>
      <w:r>
        <w:t xml:space="preserve">  </w:t>
      </w:r>
      <w:r>
        <w:rPr>
          <w:w w:val="99"/>
        </w:rPr>
        <w:t>that</w:t>
      </w:r>
      <w:r>
        <w:t xml:space="preserve">  </w:t>
      </w:r>
      <w:r>
        <w:rPr>
          <w:w w:val="99"/>
        </w:rPr>
        <w:t>defines the</w:t>
      </w:r>
      <w:r>
        <w:t xml:space="preserve">  </w:t>
      </w:r>
      <w:r>
        <w:rPr>
          <w:w w:val="99"/>
        </w:rPr>
        <w:t>same</w:t>
      </w:r>
      <w:r>
        <w:t xml:space="preserve">  </w:t>
      </w:r>
      <w:r>
        <w:rPr>
          <w:w w:val="99"/>
        </w:rPr>
        <w:t>point</w:t>
      </w:r>
      <w:r>
        <w:t xml:space="preserve">  </w:t>
      </w:r>
      <w:r>
        <w:rPr>
          <w:w w:val="99"/>
        </w:rPr>
        <w:t>on</w:t>
      </w:r>
      <w:r>
        <w:t xml:space="preserve">  </w:t>
      </w:r>
      <w:r>
        <w:rPr>
          <w:w w:val="99"/>
        </w:rPr>
        <w:t>the</w:t>
      </w:r>
      <w:r>
        <w:t xml:space="preserve">  </w:t>
      </w:r>
      <w:r>
        <w:rPr>
          <w:w w:val="99"/>
        </w:rPr>
        <w:t>elliptic</w:t>
      </w:r>
      <w:r>
        <w:t xml:space="preserve">  </w:t>
      </w:r>
      <w:r>
        <w:rPr>
          <w:w w:val="99"/>
        </w:rPr>
        <w:t>curve</w:t>
      </w:r>
      <w:r>
        <w:t xml:space="preserve">  </w:t>
      </w:r>
      <w:r>
        <w:rPr>
          <w:w w:val="99"/>
        </w:rPr>
        <w:t>[28],</w:t>
      </w:r>
      <w:r>
        <w:t xml:space="preserve">  </w:t>
      </w:r>
      <w:r>
        <w:rPr>
          <w:w w:val="99"/>
        </w:rPr>
        <w:t>[29].</w:t>
      </w:r>
      <w:r>
        <w:t xml:space="preserve">  </w:t>
      </w:r>
      <w:r>
        <w:rPr>
          <w:w w:val="99"/>
        </w:rPr>
        <w:t xml:space="preserve">Additionally, </w:t>
      </w:r>
      <w:proofErr w:type="spellStart"/>
      <w:r>
        <w:rPr>
          <w:w w:val="99"/>
        </w:rPr>
        <w:t>EdDSA</w:t>
      </w:r>
      <w:proofErr w:type="spellEnd"/>
      <w:r>
        <w:t xml:space="preserve">  </w:t>
      </w:r>
      <w:r>
        <w:rPr>
          <w:w w:val="99"/>
        </w:rPr>
        <w:t>doesn’t</w:t>
      </w:r>
      <w:r>
        <w:t xml:space="preserve">  </w:t>
      </w:r>
      <w:r>
        <w:rPr>
          <w:w w:val="99"/>
        </w:rPr>
        <w:t>need</w:t>
      </w:r>
      <w:r>
        <w:t xml:space="preserve">  </w:t>
      </w:r>
      <w:r>
        <w:rPr>
          <w:w w:val="99"/>
        </w:rPr>
        <w:t>a</w:t>
      </w:r>
      <w:r>
        <w:t xml:space="preserve">  </w:t>
      </w:r>
      <w:r>
        <w:rPr>
          <w:w w:val="99"/>
        </w:rPr>
        <w:t>random</w:t>
      </w:r>
      <w:r>
        <w:t xml:space="preserve">  </w:t>
      </w:r>
      <w:r>
        <w:rPr>
          <w:w w:val="99"/>
        </w:rPr>
        <w:t>number</w:t>
      </w:r>
      <w:r>
        <w:t xml:space="preserve">  </w:t>
      </w:r>
      <w:r>
        <w:rPr>
          <w:w w:val="99"/>
        </w:rPr>
        <w:t>generator</w:t>
      </w:r>
      <w:r>
        <w:t xml:space="preserve"> </w:t>
      </w:r>
      <w:r>
        <w:rPr>
          <w:w w:val="99"/>
        </w:rPr>
        <w:t>because</w:t>
      </w:r>
      <w:r>
        <w:t xml:space="preserve"> </w:t>
      </w:r>
      <w:r w:rsidR="00994987">
        <w:rPr>
          <w:w w:val="99"/>
        </w:rPr>
        <w:t>it</w:t>
      </w:r>
      <w:r w:rsidR="00144DAF" w:rsidRPr="00144DAF">
        <w:t xml:space="preserve"> </w:t>
      </w:r>
      <w:r w:rsidR="00144DAF" w:rsidRPr="00144DAF">
        <w:rPr>
          <w:w w:val="99"/>
        </w:rPr>
        <w:t>uses  a  nonce,  calculated  as  the  hash  of  the  private  key  and the message, so the attack vector of a broken random number generator that can reveal the private key is avoided.</w:t>
      </w:r>
      <w:r>
        <w:t xml:space="preserve"> </w:t>
      </w:r>
    </w:p>
    <w:p w14:paraId="74EAB9AF" w14:textId="77777777" w:rsidR="00144DAF" w:rsidRDefault="00144DAF" w:rsidP="007326D7">
      <w:pPr>
        <w:spacing w:before="87" w:line="249" w:lineRule="auto"/>
        <w:ind w:right="85"/>
        <w:jc w:val="both"/>
        <w:rPr>
          <w:w w:val="99"/>
        </w:rPr>
      </w:pPr>
    </w:p>
    <w:p w14:paraId="09BEE2A1" w14:textId="57E32451" w:rsidR="00436C27" w:rsidRDefault="00144DAF" w:rsidP="00031B25">
      <w:pPr>
        <w:spacing w:before="87" w:line="249" w:lineRule="auto"/>
        <w:ind w:right="85"/>
        <w:jc w:val="both"/>
      </w:pPr>
      <w:r>
        <w:rPr>
          <w:noProof/>
        </w:rPr>
        <w:drawing>
          <wp:inline distT="0" distB="0" distL="0" distR="0" wp14:anchorId="1A184720" wp14:editId="6FA995C2">
            <wp:extent cx="3111500" cy="1310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1500" cy="1310005"/>
                    </a:xfrm>
                    <a:prstGeom prst="rect">
                      <a:avLst/>
                    </a:prstGeom>
                  </pic:spPr>
                </pic:pic>
              </a:graphicData>
            </a:graphic>
          </wp:inline>
        </w:drawing>
      </w:r>
    </w:p>
    <w:p w14:paraId="3FF5268B" w14:textId="1E235836" w:rsidR="00144DAF" w:rsidRDefault="00144DAF" w:rsidP="00031B25">
      <w:pPr>
        <w:spacing w:before="87" w:line="249" w:lineRule="auto"/>
        <w:ind w:right="85"/>
        <w:jc w:val="both"/>
      </w:pPr>
      <w:r>
        <w:rPr>
          <w:w w:val="99"/>
        </w:rPr>
        <w:t>TABLE</w:t>
      </w:r>
      <w:r>
        <w:t xml:space="preserve"> </w:t>
      </w:r>
      <w:r>
        <w:rPr>
          <w:w w:val="99"/>
        </w:rPr>
        <w:t>1:</w:t>
      </w:r>
      <w:r>
        <w:t xml:space="preserve"> </w:t>
      </w:r>
      <w:r>
        <w:rPr>
          <w:w w:val="99"/>
        </w:rPr>
        <w:t>Bit</w:t>
      </w:r>
      <w:r>
        <w:t xml:space="preserve"> </w:t>
      </w:r>
      <w:r>
        <w:rPr>
          <w:w w:val="99"/>
        </w:rPr>
        <w:t>lengths</w:t>
      </w:r>
      <w:r>
        <w:t xml:space="preserve"> </w:t>
      </w:r>
      <w:r>
        <w:rPr>
          <w:w w:val="99"/>
        </w:rPr>
        <w:t>of</w:t>
      </w:r>
      <w:r>
        <w:t xml:space="preserve"> </w:t>
      </w:r>
      <w:r>
        <w:rPr>
          <w:w w:val="99"/>
        </w:rPr>
        <w:t>public-key</w:t>
      </w:r>
      <w:r>
        <w:t xml:space="preserve"> </w:t>
      </w:r>
      <w:r>
        <w:rPr>
          <w:w w:val="99"/>
        </w:rPr>
        <w:t>algorithms</w:t>
      </w:r>
      <w:r>
        <w:t xml:space="preserve"> </w:t>
      </w:r>
      <w:r>
        <w:rPr>
          <w:w w:val="99"/>
        </w:rPr>
        <w:t>for</w:t>
      </w:r>
      <w:r>
        <w:t xml:space="preserve"> </w:t>
      </w:r>
      <w:r>
        <w:rPr>
          <w:w w:val="99"/>
        </w:rPr>
        <w:t>different security</w:t>
      </w:r>
      <w:r>
        <w:t xml:space="preserve"> </w:t>
      </w:r>
      <w:r>
        <w:rPr>
          <w:w w:val="99"/>
        </w:rPr>
        <w:t>levels</w:t>
      </w:r>
    </w:p>
    <w:p w14:paraId="29DCA7EE" w14:textId="77777777" w:rsidR="00C772C5" w:rsidRDefault="00C772C5" w:rsidP="00C772C5">
      <w:pPr>
        <w:spacing w:before="87" w:line="249" w:lineRule="auto"/>
        <w:ind w:right="85"/>
        <w:jc w:val="both"/>
      </w:pPr>
      <w:proofErr w:type="spellStart"/>
      <w:r>
        <w:t>Schnorr</w:t>
      </w:r>
      <w:proofErr w:type="spellEnd"/>
      <w:r>
        <w:t xml:space="preserve">  signature  variants  are  gaining  more  attention  [8], [30]  due  to  a  native  multi-signature  capability  and  being provably  secure  in  the  random  oracle  model  [31].  A  multi- signature scheme is a combination of a signing and verification algorithms, where multiple signers, each with their own private and public keys, can sign the same message, producing a single signature  [32],  [33].  This  signature  can  then  be  checked  by a  verifier  which  has  access  to  the  message  and  the  public keys of the signers. A sub-optimal method would be to have each  node  calculate  his  own  signature  and  then  concatenate all  results  in  a  single  string.  However,  such  an  approach  is unfeasible as the generated string size grows with the number of  signers.  A  practical  solution  would  be  to  aggregate  the output  into  a  single  fixed  size  signature,  independent  of  the number  of  participants.  There  have  been  multiple  proposals of  such  schemes,  most  of  them  are  susceptible  to  rogue-key (cancellation)  attacks.  One  solution  for  this  problem  would be  to  introduce  a  step  where  each  signer  needs  to  prove possession  of  the  private  key  associated  with  its  public  key [34].</w:t>
      </w:r>
    </w:p>
    <w:p w14:paraId="0D1F970E" w14:textId="4782B23A" w:rsidR="00C772C5" w:rsidRDefault="00C772C5" w:rsidP="00C772C5">
      <w:pPr>
        <w:spacing w:before="87" w:line="249" w:lineRule="auto"/>
        <w:ind w:right="85"/>
        <w:jc w:val="both"/>
      </w:pPr>
      <w:proofErr w:type="spellStart"/>
      <w:r>
        <w:t>Bellare</w:t>
      </w:r>
      <w:proofErr w:type="spellEnd"/>
      <w:r>
        <w:t xml:space="preserve">  and  Neven  [35]  (BN)  proposed  a  secure  multi- signature  scheme  without  a  proof  of  possession,  in  the  plain public  key  model,  under  the  discrete  logarithm  assumption [31]. The participants commit first to their share Ri  </w:t>
      </w:r>
      <w:r>
        <w:t xml:space="preserve">by prop- </w:t>
      </w:r>
      <w:proofErr w:type="spellStart"/>
      <w:r>
        <w:t>agating</w:t>
      </w:r>
      <w:proofErr w:type="spellEnd"/>
      <w:r>
        <w:t xml:space="preserve">  its  hash  to  all  other  signers  so  they  cannot  calculate a  function  of  it.  Each  signer  computes  a  different  challenge for their partial signature. However, this scheme sacrifices the public  key  aggregation.  In  this  case,  the  verification  of  the aggregated signature, requires the public key from each signer. A  recent  paper  by  Gregory  Maxwell  et  al.  [29]  proposes another multi-signature scheme in the plain public key model [36],  under  the  ’one  more  discrete  logarithm’  assumption (OMDL). This approach improves the previous scheme [35] by reducing the communication rounds from 3 to 2, reintroducing</w:t>
      </w:r>
      <w:r w:rsidR="00CF2D62">
        <w:t xml:space="preserve"> </w:t>
      </w:r>
      <w:r>
        <w:t>the key aggregation with a higher complexity cost.</w:t>
      </w:r>
    </w:p>
    <w:p w14:paraId="0FF2A671" w14:textId="77777777" w:rsidR="00C772C5" w:rsidRDefault="00C772C5" w:rsidP="00C772C5">
      <w:pPr>
        <w:spacing w:before="87" w:line="249" w:lineRule="auto"/>
        <w:ind w:right="85"/>
        <w:jc w:val="both"/>
      </w:pPr>
      <w:r>
        <w:t xml:space="preserve">BLS  [4]  is  another  interesting  signature  scheme,  from  the Weil  pairing,  which  bases  its  security  on  the  Computational Diffie-Hellman assumption on certain elliptic curves and gen- </w:t>
      </w:r>
      <w:proofErr w:type="spellStart"/>
      <w:r>
        <w:t>erates</w:t>
      </w:r>
      <w:proofErr w:type="spellEnd"/>
      <w:r>
        <w:t xml:space="preserve">  short  signatures.  It  has  several  useful  properties  like batch verification, signature aggregation, public key </w:t>
      </w:r>
      <w:proofErr w:type="spellStart"/>
      <w:r>
        <w:t>aggrega</w:t>
      </w:r>
      <w:proofErr w:type="spellEnd"/>
      <w:r>
        <w:t xml:space="preserve">- </w:t>
      </w:r>
      <w:proofErr w:type="spellStart"/>
      <w:r>
        <w:t>tion</w:t>
      </w:r>
      <w:proofErr w:type="spellEnd"/>
      <w:r>
        <w:t>,  making  BLS  a  good  candidate  for  threshold  and  multi- signature schemes.</w:t>
      </w:r>
    </w:p>
    <w:p w14:paraId="782E90A8" w14:textId="77777777" w:rsidR="00C772C5" w:rsidRDefault="00C772C5" w:rsidP="00C772C5">
      <w:pPr>
        <w:spacing w:before="87" w:line="249" w:lineRule="auto"/>
        <w:ind w:right="85"/>
        <w:jc w:val="both"/>
      </w:pPr>
      <w:r>
        <w:t xml:space="preserve">Dan  </w:t>
      </w:r>
      <w:proofErr w:type="spellStart"/>
      <w:r>
        <w:t>Boneh</w:t>
      </w:r>
      <w:proofErr w:type="spellEnd"/>
      <w:r>
        <w:t xml:space="preserve">,  Manu  </w:t>
      </w:r>
      <w:proofErr w:type="spellStart"/>
      <w:r>
        <w:t>Drijvers</w:t>
      </w:r>
      <w:proofErr w:type="spellEnd"/>
      <w:r>
        <w:t xml:space="preserve">  and  Gregory  Neven  recently proposed a BLS multi-signature scheme [5], using ideas from the  previous  work  of  [35],  [30]  to  provide  the  scheme  with defenses  against  rogue  key  attacks.  The  scheme  supports efficient  verification  with  only  two  pairings  needed  to  verify a multi-signature and without any proof of knowledge of the </w:t>
      </w:r>
      <w:r w:rsidRPr="00C772C5">
        <w:t>secret  key  (works  in  the  plain  public  key  model).  Another advantage  is  that  the  multi-signature  can  be  created  in  only</w:t>
      </w:r>
      <w:r>
        <w:t xml:space="preserve"> two communication rounds.</w:t>
      </w:r>
    </w:p>
    <w:p w14:paraId="37E53E92" w14:textId="53854250" w:rsidR="00C772C5" w:rsidRDefault="00C772C5" w:rsidP="00CF2D62">
      <w:pPr>
        <w:spacing w:before="87" w:line="249" w:lineRule="auto"/>
        <w:ind w:right="85"/>
        <w:jc w:val="both"/>
      </w:pPr>
      <w:r>
        <w:t>For traceability and security reasons, a consensus based on a reduced set of validators requires the public key from each signer.  In  this  context,  our  analysis  concludes  that  the  most appropriate multi-signature scheme for block signing in Elrond</w:t>
      </w:r>
      <w:r w:rsidR="00CF2D62">
        <w:t xml:space="preserve"> </w:t>
      </w:r>
      <w:r>
        <w:rPr>
          <w:w w:val="99"/>
        </w:rPr>
        <w:t>is</w:t>
      </w:r>
      <w:r>
        <w:t xml:space="preserve">  </w:t>
      </w:r>
      <w:r>
        <w:rPr>
          <w:w w:val="99"/>
        </w:rPr>
        <w:t>BLS</w:t>
      </w:r>
      <w:r>
        <w:t xml:space="preserve">  </w:t>
      </w:r>
      <w:r>
        <w:rPr>
          <w:w w:val="99"/>
        </w:rPr>
        <w:t>multi-signature</w:t>
      </w:r>
      <w:r>
        <w:t xml:space="preserve">  </w:t>
      </w:r>
      <w:r>
        <w:rPr>
          <w:w w:val="99"/>
        </w:rPr>
        <w:t>[5],</w:t>
      </w:r>
      <w:r>
        <w:t xml:space="preserve">  </w:t>
      </w:r>
      <w:r>
        <w:rPr>
          <w:w w:val="99"/>
        </w:rPr>
        <w:t>which</w:t>
      </w:r>
      <w:r>
        <w:t xml:space="preserve">  </w:t>
      </w:r>
      <w:r>
        <w:rPr>
          <w:w w:val="99"/>
        </w:rPr>
        <w:t>is</w:t>
      </w:r>
      <w:r>
        <w:t xml:space="preserve">  </w:t>
      </w:r>
      <w:r>
        <w:rPr>
          <w:w w:val="99"/>
        </w:rPr>
        <w:t>faster</w:t>
      </w:r>
      <w:r>
        <w:t xml:space="preserve">  </w:t>
      </w:r>
      <w:r>
        <w:rPr>
          <w:w w:val="99"/>
        </w:rPr>
        <w:t>overall</w:t>
      </w:r>
      <w:r>
        <w:t xml:space="preserve">  </w:t>
      </w:r>
      <w:r>
        <w:rPr>
          <w:w w:val="99"/>
        </w:rPr>
        <w:t>than</w:t>
      </w:r>
      <w:r>
        <w:t xml:space="preserve">  </w:t>
      </w:r>
      <w:r>
        <w:rPr>
          <w:w w:val="99"/>
        </w:rPr>
        <w:t>the other</w:t>
      </w:r>
      <w:r>
        <w:t xml:space="preserve"> </w:t>
      </w:r>
      <w:r>
        <w:rPr>
          <w:w w:val="99"/>
        </w:rPr>
        <w:t>options</w:t>
      </w:r>
      <w:r>
        <w:t xml:space="preserve"> </w:t>
      </w:r>
      <w:r>
        <w:rPr>
          <w:w w:val="99"/>
        </w:rPr>
        <w:t>due</w:t>
      </w:r>
      <w:r>
        <w:t xml:space="preserve"> </w:t>
      </w:r>
      <w:r>
        <w:rPr>
          <w:w w:val="99"/>
        </w:rPr>
        <w:t>to</w:t>
      </w:r>
      <w:r>
        <w:t xml:space="preserve"> </w:t>
      </w:r>
      <w:r>
        <w:rPr>
          <w:w w:val="99"/>
        </w:rPr>
        <w:t>only</w:t>
      </w:r>
      <w:r>
        <w:t xml:space="preserve"> </w:t>
      </w:r>
      <w:r>
        <w:rPr>
          <w:w w:val="99"/>
        </w:rPr>
        <w:t>two</w:t>
      </w:r>
      <w:r>
        <w:t xml:space="preserve"> </w:t>
      </w:r>
      <w:r>
        <w:rPr>
          <w:w w:val="99"/>
        </w:rPr>
        <w:t>communication</w:t>
      </w:r>
      <w:r>
        <w:t xml:space="preserve"> </w:t>
      </w:r>
      <w:r>
        <w:rPr>
          <w:w w:val="99"/>
        </w:rPr>
        <w:t>rounds.</w:t>
      </w:r>
    </w:p>
    <w:p w14:paraId="709E46A5" w14:textId="77777777" w:rsidR="00C772C5" w:rsidRDefault="00C772C5" w:rsidP="00C772C5">
      <w:pPr>
        <w:spacing w:before="13" w:line="260" w:lineRule="exact"/>
        <w:rPr>
          <w:sz w:val="26"/>
          <w:szCs w:val="26"/>
        </w:rPr>
      </w:pPr>
    </w:p>
    <w:p w14:paraId="03091F75" w14:textId="77777777" w:rsidR="00C772C5" w:rsidRDefault="00C772C5" w:rsidP="00C772C5">
      <w:pPr>
        <w:ind w:right="2683"/>
        <w:jc w:val="both"/>
      </w:pPr>
      <w:r>
        <w:rPr>
          <w:b/>
          <w:w w:val="99"/>
        </w:rPr>
        <w:t>2</w:t>
      </w:r>
      <w:r>
        <w:rPr>
          <w:b/>
        </w:rPr>
        <w:t xml:space="preserve">  </w:t>
      </w:r>
      <w:r>
        <w:rPr>
          <w:b/>
          <w:w w:val="99"/>
        </w:rPr>
        <w:t>Block</w:t>
      </w:r>
      <w:r>
        <w:rPr>
          <w:b/>
        </w:rPr>
        <w:t xml:space="preserve"> </w:t>
      </w:r>
      <w:r>
        <w:rPr>
          <w:b/>
          <w:w w:val="99"/>
        </w:rPr>
        <w:t>signing</w:t>
      </w:r>
      <w:r>
        <w:rPr>
          <w:b/>
        </w:rPr>
        <w:t xml:space="preserve"> </w:t>
      </w:r>
      <w:r>
        <w:rPr>
          <w:b/>
          <w:w w:val="99"/>
        </w:rPr>
        <w:t>in</w:t>
      </w:r>
      <w:r>
        <w:rPr>
          <w:b/>
        </w:rPr>
        <w:t xml:space="preserve"> </w:t>
      </w:r>
      <w:r>
        <w:rPr>
          <w:b/>
          <w:w w:val="99"/>
        </w:rPr>
        <w:t>Elrond</w:t>
      </w:r>
    </w:p>
    <w:p w14:paraId="10087431" w14:textId="77777777" w:rsidR="00C772C5" w:rsidRDefault="00C772C5" w:rsidP="00C772C5">
      <w:pPr>
        <w:spacing w:before="69" w:line="249" w:lineRule="auto"/>
        <w:ind w:right="85" w:firstLine="199"/>
        <w:jc w:val="both"/>
      </w:pPr>
      <w:r>
        <w:rPr>
          <w:w w:val="99"/>
        </w:rPr>
        <w:t>For</w:t>
      </w:r>
      <w:r>
        <w:t xml:space="preserve">  </w:t>
      </w:r>
      <w:r>
        <w:rPr>
          <w:w w:val="99"/>
        </w:rPr>
        <w:t>block</w:t>
      </w:r>
      <w:r>
        <w:t xml:space="preserve">  </w:t>
      </w:r>
      <w:r>
        <w:rPr>
          <w:w w:val="99"/>
        </w:rPr>
        <w:t>signing,</w:t>
      </w:r>
      <w:r>
        <w:t xml:space="preserve">  </w:t>
      </w:r>
      <w:r>
        <w:rPr>
          <w:w w:val="99"/>
        </w:rPr>
        <w:t>Elrond</w:t>
      </w:r>
      <w:r>
        <w:t xml:space="preserve">  </w:t>
      </w:r>
      <w:r>
        <w:rPr>
          <w:w w:val="99"/>
        </w:rPr>
        <w:t>uses</w:t>
      </w:r>
      <w:r>
        <w:t xml:space="preserve">  </w:t>
      </w:r>
      <w:r>
        <w:rPr>
          <w:w w:val="99"/>
        </w:rPr>
        <w:t>curve</w:t>
      </w:r>
      <w:r>
        <w:t xml:space="preserve">  </w:t>
      </w:r>
      <w:r>
        <w:rPr>
          <w:w w:val="99"/>
        </w:rPr>
        <w:t>cryptography</w:t>
      </w:r>
      <w:r>
        <w:t xml:space="preserve">  </w:t>
      </w:r>
      <w:r>
        <w:rPr>
          <w:w w:val="99"/>
        </w:rPr>
        <w:t>based on</w:t>
      </w:r>
      <w:r>
        <w:t xml:space="preserve">  </w:t>
      </w:r>
      <w:r>
        <w:rPr>
          <w:w w:val="99"/>
        </w:rPr>
        <w:t>the</w:t>
      </w:r>
      <w:r>
        <w:t xml:space="preserve">  </w:t>
      </w:r>
      <w:r>
        <w:rPr>
          <w:w w:val="99"/>
        </w:rPr>
        <w:t>BLS</w:t>
      </w:r>
      <w:r>
        <w:t xml:space="preserve">  </w:t>
      </w:r>
      <w:r>
        <w:rPr>
          <w:w w:val="99"/>
        </w:rPr>
        <w:t>multi-signature</w:t>
      </w:r>
      <w:r>
        <w:t xml:space="preserve">  </w:t>
      </w:r>
      <w:r>
        <w:rPr>
          <w:w w:val="99"/>
        </w:rPr>
        <w:t>scheme</w:t>
      </w:r>
      <w:r>
        <w:t xml:space="preserve">  </w:t>
      </w:r>
      <w:r>
        <w:rPr>
          <w:w w:val="99"/>
        </w:rPr>
        <w:t>over</w:t>
      </w:r>
      <w:r>
        <w:t xml:space="preserve">  </w:t>
      </w:r>
      <w:r>
        <w:rPr>
          <w:w w:val="99"/>
        </w:rPr>
        <w:t>the</w:t>
      </w:r>
      <w:r>
        <w:t xml:space="preserve">  </w:t>
      </w:r>
      <w:r>
        <w:rPr>
          <w:w w:val="99"/>
        </w:rPr>
        <w:t>bn256</w:t>
      </w:r>
      <w:r>
        <w:t xml:space="preserve">  </w:t>
      </w:r>
      <w:r>
        <w:rPr>
          <w:w w:val="99"/>
        </w:rPr>
        <w:t>bilinear group,</w:t>
      </w:r>
      <w:r>
        <w:t xml:space="preserve"> </w:t>
      </w:r>
      <w:r>
        <w:rPr>
          <w:w w:val="99"/>
        </w:rPr>
        <w:t>which</w:t>
      </w:r>
      <w:r>
        <w:t xml:space="preserve"> </w:t>
      </w:r>
      <w:r>
        <w:rPr>
          <w:w w:val="99"/>
        </w:rPr>
        <w:t>implements</w:t>
      </w:r>
      <w:r>
        <w:t xml:space="preserve"> </w:t>
      </w:r>
      <w:r>
        <w:rPr>
          <w:w w:val="99"/>
        </w:rPr>
        <w:t>the</w:t>
      </w:r>
      <w:r>
        <w:t xml:space="preserve"> </w:t>
      </w:r>
      <w:r>
        <w:rPr>
          <w:w w:val="99"/>
        </w:rPr>
        <w:t>Optimal</w:t>
      </w:r>
      <w:r>
        <w:t xml:space="preserve"> </w:t>
      </w:r>
      <w:r>
        <w:rPr>
          <w:w w:val="99"/>
        </w:rPr>
        <w:t>Ate</w:t>
      </w:r>
      <w:r>
        <w:t xml:space="preserve"> </w:t>
      </w:r>
      <w:r>
        <w:rPr>
          <w:w w:val="99"/>
        </w:rPr>
        <w:t>pairing</w:t>
      </w:r>
      <w:r>
        <w:t xml:space="preserve"> </w:t>
      </w:r>
      <w:r>
        <w:rPr>
          <w:w w:val="99"/>
        </w:rPr>
        <w:t>over</w:t>
      </w:r>
      <w:r>
        <w:t xml:space="preserve"> </w:t>
      </w:r>
      <w:r>
        <w:rPr>
          <w:w w:val="99"/>
        </w:rPr>
        <w:t>a</w:t>
      </w:r>
      <w:r>
        <w:t xml:space="preserve"> </w:t>
      </w:r>
      <w:r>
        <w:rPr>
          <w:w w:val="99"/>
        </w:rPr>
        <w:t>256- bit</w:t>
      </w:r>
      <w:r>
        <w:t xml:space="preserve"> </w:t>
      </w:r>
      <w:r>
        <w:rPr>
          <w:w w:val="99"/>
        </w:rPr>
        <w:t>Barreto</w:t>
      </w:r>
      <w:r>
        <w:t xml:space="preserve"> </w:t>
      </w:r>
      <w:proofErr w:type="spellStart"/>
      <w:r>
        <w:rPr>
          <w:w w:val="99"/>
        </w:rPr>
        <w:t>Naehrig</w:t>
      </w:r>
      <w:proofErr w:type="spellEnd"/>
      <w:r>
        <w:t xml:space="preserve"> </w:t>
      </w:r>
      <w:r>
        <w:rPr>
          <w:w w:val="99"/>
        </w:rPr>
        <w:t>curve.</w:t>
      </w:r>
      <w:r>
        <w:t xml:space="preserve"> </w:t>
      </w:r>
      <w:r>
        <w:rPr>
          <w:w w:val="99"/>
        </w:rPr>
        <w:t>The</w:t>
      </w:r>
      <w:r>
        <w:t xml:space="preserve"> </w:t>
      </w:r>
      <w:r>
        <w:rPr>
          <w:w w:val="99"/>
        </w:rPr>
        <w:t>bilinear</w:t>
      </w:r>
      <w:r>
        <w:t xml:space="preserve"> </w:t>
      </w:r>
      <w:r>
        <w:rPr>
          <w:w w:val="99"/>
        </w:rPr>
        <w:t>pairing</w:t>
      </w:r>
      <w:r>
        <w:t xml:space="preserve"> </w:t>
      </w:r>
      <w:r>
        <w:rPr>
          <w:w w:val="99"/>
        </w:rPr>
        <w:t>is</w:t>
      </w:r>
      <w:r>
        <w:t xml:space="preserve"> </w:t>
      </w:r>
      <w:r>
        <w:rPr>
          <w:w w:val="99"/>
        </w:rPr>
        <w:t>defined</w:t>
      </w:r>
      <w:r>
        <w:t xml:space="preserve"> </w:t>
      </w:r>
      <w:r>
        <w:rPr>
          <w:w w:val="99"/>
        </w:rPr>
        <w:t>as:</w:t>
      </w:r>
    </w:p>
    <w:p w14:paraId="2F5E477B" w14:textId="77777777" w:rsidR="00C772C5" w:rsidRDefault="00C772C5" w:rsidP="00C772C5">
      <w:pPr>
        <w:spacing w:before="16" w:line="220" w:lineRule="exact"/>
        <w:rPr>
          <w:sz w:val="22"/>
          <w:szCs w:val="22"/>
        </w:rPr>
      </w:pPr>
    </w:p>
    <w:p w14:paraId="4EE915B2" w14:textId="77777777" w:rsidR="00C772C5" w:rsidRDefault="00C772C5" w:rsidP="00C772C5">
      <w:pPr>
        <w:ind w:left="1798" w:right="80"/>
        <w:jc w:val="center"/>
      </w:pPr>
      <w:r>
        <w:rPr>
          <w:w w:val="99"/>
        </w:rPr>
        <w:t>e</w:t>
      </w:r>
      <w:r>
        <w:t xml:space="preserve"> </w:t>
      </w:r>
      <w:r>
        <w:rPr>
          <w:w w:val="99"/>
        </w:rPr>
        <w:t>:</w:t>
      </w:r>
      <w:r>
        <w:t xml:space="preserve"> </w:t>
      </w:r>
      <w:r>
        <w:rPr>
          <w:w w:val="99"/>
        </w:rPr>
        <w:t>g</w:t>
      </w:r>
      <w:r>
        <w:rPr>
          <w:w w:val="99"/>
          <w:position w:val="-3"/>
          <w:sz w:val="14"/>
          <w:szCs w:val="14"/>
        </w:rPr>
        <w:t>0</w:t>
      </w:r>
      <w:r>
        <w:rPr>
          <w:position w:val="-3"/>
          <w:sz w:val="14"/>
          <w:szCs w:val="14"/>
        </w:rPr>
        <w:t xml:space="preserve">  </w:t>
      </w:r>
      <w:r>
        <w:rPr>
          <w:rFonts w:ascii="Cambria" w:eastAsia="Cambria" w:hAnsi="Cambria" w:cs="Cambria"/>
          <w:w w:val="99"/>
        </w:rPr>
        <w:t>×</w:t>
      </w:r>
      <w:r>
        <w:rPr>
          <w:rFonts w:ascii="Cambria" w:eastAsia="Cambria" w:hAnsi="Cambria" w:cs="Cambria"/>
        </w:rPr>
        <w:t xml:space="preserve"> </w:t>
      </w:r>
      <w:r>
        <w:rPr>
          <w:w w:val="99"/>
        </w:rPr>
        <w:t>g</w:t>
      </w:r>
      <w:r>
        <w:rPr>
          <w:w w:val="99"/>
          <w:position w:val="-3"/>
          <w:sz w:val="14"/>
          <w:szCs w:val="14"/>
        </w:rPr>
        <w:t>1</w:t>
      </w:r>
      <w:r>
        <w:rPr>
          <w:position w:val="-3"/>
          <w:sz w:val="14"/>
          <w:szCs w:val="14"/>
        </w:rPr>
        <w:t xml:space="preserve">  </w:t>
      </w:r>
      <w:r>
        <w:rPr>
          <w:rFonts w:ascii="Cambria" w:eastAsia="Cambria" w:hAnsi="Cambria" w:cs="Cambria"/>
          <w:w w:val="99"/>
        </w:rPr>
        <w:t>→</w:t>
      </w:r>
      <w:r>
        <w:rPr>
          <w:rFonts w:ascii="Cambria" w:eastAsia="Cambria" w:hAnsi="Cambria" w:cs="Cambria"/>
        </w:rPr>
        <w:t xml:space="preserve"> </w:t>
      </w:r>
      <w:r>
        <w:rPr>
          <w:w w:val="99"/>
        </w:rPr>
        <w:t>g</w:t>
      </w:r>
      <w:r>
        <w:rPr>
          <w:w w:val="99"/>
          <w:position w:val="-3"/>
          <w:sz w:val="14"/>
          <w:szCs w:val="14"/>
        </w:rPr>
        <w:t>t</w:t>
      </w:r>
      <w:r>
        <w:rPr>
          <w:position w:val="-3"/>
          <w:sz w:val="14"/>
          <w:szCs w:val="14"/>
        </w:rPr>
        <w:t xml:space="preserve">                                              </w:t>
      </w:r>
      <w:r>
        <w:rPr>
          <w:w w:val="99"/>
        </w:rPr>
        <w:t>(1)</w:t>
      </w:r>
    </w:p>
    <w:p w14:paraId="5EF22999" w14:textId="77777777" w:rsidR="00C772C5" w:rsidRDefault="00C772C5" w:rsidP="00C772C5">
      <w:pPr>
        <w:spacing w:before="1" w:line="120" w:lineRule="exact"/>
        <w:rPr>
          <w:sz w:val="12"/>
          <w:szCs w:val="12"/>
        </w:rPr>
      </w:pPr>
    </w:p>
    <w:p w14:paraId="0B32CDEB" w14:textId="77777777" w:rsidR="00C772C5" w:rsidRDefault="00C772C5" w:rsidP="00C772C5">
      <w:pPr>
        <w:spacing w:line="240" w:lineRule="exact"/>
        <w:ind w:right="82"/>
        <w:jc w:val="both"/>
      </w:pPr>
      <w:r>
        <w:rPr>
          <w:w w:val="99"/>
        </w:rPr>
        <w:t>where</w:t>
      </w:r>
      <w:r>
        <w:t xml:space="preserve"> </w:t>
      </w:r>
      <w:r>
        <w:rPr>
          <w:w w:val="99"/>
        </w:rPr>
        <w:t>g</w:t>
      </w:r>
      <w:r>
        <w:rPr>
          <w:w w:val="99"/>
          <w:position w:val="-3"/>
          <w:sz w:val="14"/>
          <w:szCs w:val="14"/>
        </w:rPr>
        <w:t>0</w:t>
      </w:r>
      <w:r>
        <w:rPr>
          <w:w w:val="99"/>
        </w:rPr>
        <w:t>,</w:t>
      </w:r>
      <w:r>
        <w:t xml:space="preserve"> </w:t>
      </w:r>
      <w:r>
        <w:rPr>
          <w:w w:val="99"/>
        </w:rPr>
        <w:t>g</w:t>
      </w:r>
      <w:r>
        <w:rPr>
          <w:w w:val="99"/>
          <w:position w:val="-3"/>
          <w:sz w:val="14"/>
          <w:szCs w:val="14"/>
        </w:rPr>
        <w:t>1</w:t>
      </w:r>
      <w:r>
        <w:rPr>
          <w:position w:val="-3"/>
          <w:sz w:val="14"/>
          <w:szCs w:val="14"/>
        </w:rPr>
        <w:t xml:space="preserve">  </w:t>
      </w:r>
      <w:r>
        <w:rPr>
          <w:w w:val="99"/>
        </w:rPr>
        <w:t>and</w:t>
      </w:r>
      <w:r>
        <w:t xml:space="preserve"> </w:t>
      </w:r>
      <w:r>
        <w:rPr>
          <w:w w:val="99"/>
        </w:rPr>
        <w:t>g</w:t>
      </w:r>
      <w:r>
        <w:rPr>
          <w:w w:val="99"/>
          <w:position w:val="-3"/>
          <w:sz w:val="14"/>
          <w:szCs w:val="14"/>
        </w:rPr>
        <w:t>t</w:t>
      </w:r>
      <w:r>
        <w:rPr>
          <w:position w:val="-3"/>
          <w:sz w:val="14"/>
          <w:szCs w:val="14"/>
        </w:rPr>
        <w:t xml:space="preserve">  </w:t>
      </w:r>
      <w:r>
        <w:rPr>
          <w:w w:val="99"/>
        </w:rPr>
        <w:t>are</w:t>
      </w:r>
      <w:r>
        <w:t xml:space="preserve"> </w:t>
      </w:r>
      <w:r>
        <w:rPr>
          <w:w w:val="99"/>
        </w:rPr>
        <w:t>elliptic</w:t>
      </w:r>
      <w:r>
        <w:t xml:space="preserve"> </w:t>
      </w:r>
      <w:r>
        <w:rPr>
          <w:w w:val="99"/>
        </w:rPr>
        <w:t>curves</w:t>
      </w:r>
      <w:r>
        <w:t xml:space="preserve"> </w:t>
      </w:r>
      <w:r>
        <w:rPr>
          <w:w w:val="99"/>
        </w:rPr>
        <w:t>of</w:t>
      </w:r>
      <w:r>
        <w:t xml:space="preserve"> </w:t>
      </w:r>
      <w:r>
        <w:rPr>
          <w:w w:val="99"/>
        </w:rPr>
        <w:t>prime</w:t>
      </w:r>
      <w:r>
        <w:t xml:space="preserve"> </w:t>
      </w:r>
      <w:r>
        <w:rPr>
          <w:w w:val="99"/>
        </w:rPr>
        <w:t>order</w:t>
      </w:r>
      <w:r>
        <w:t xml:space="preserve"> </w:t>
      </w:r>
      <w:r>
        <w:rPr>
          <w:w w:val="99"/>
        </w:rPr>
        <w:t>p</w:t>
      </w:r>
      <w:r>
        <w:t xml:space="preserve"> </w:t>
      </w:r>
      <w:r>
        <w:rPr>
          <w:w w:val="99"/>
        </w:rPr>
        <w:t>defined by</w:t>
      </w:r>
      <w:r>
        <w:t xml:space="preserve"> </w:t>
      </w:r>
      <w:r>
        <w:rPr>
          <w:w w:val="99"/>
        </w:rPr>
        <w:t>bn256,</w:t>
      </w:r>
      <w:r>
        <w:t xml:space="preserve"> </w:t>
      </w:r>
      <w:r>
        <w:rPr>
          <w:w w:val="99"/>
        </w:rPr>
        <w:t>and</w:t>
      </w:r>
      <w:r>
        <w:t xml:space="preserve"> </w:t>
      </w:r>
      <w:r>
        <w:rPr>
          <w:w w:val="99"/>
        </w:rPr>
        <w:t>e</w:t>
      </w:r>
      <w:r>
        <w:t xml:space="preserve"> </w:t>
      </w:r>
      <w:r>
        <w:rPr>
          <w:w w:val="99"/>
        </w:rPr>
        <w:t>is</w:t>
      </w:r>
      <w:r>
        <w:t xml:space="preserve"> </w:t>
      </w:r>
      <w:r>
        <w:rPr>
          <w:w w:val="99"/>
        </w:rPr>
        <w:t>a</w:t>
      </w:r>
      <w:r>
        <w:t xml:space="preserve"> </w:t>
      </w:r>
      <w:r>
        <w:rPr>
          <w:w w:val="99"/>
        </w:rPr>
        <w:t>bilinear</w:t>
      </w:r>
      <w:r>
        <w:t xml:space="preserve"> </w:t>
      </w:r>
      <w:r>
        <w:rPr>
          <w:w w:val="99"/>
        </w:rPr>
        <w:t>map</w:t>
      </w:r>
      <w:r>
        <w:t xml:space="preserve"> </w:t>
      </w:r>
      <w:r>
        <w:rPr>
          <w:w w:val="99"/>
        </w:rPr>
        <w:t>(i.e.</w:t>
      </w:r>
      <w:r>
        <w:t xml:space="preserve"> </w:t>
      </w:r>
      <w:r>
        <w:rPr>
          <w:w w:val="99"/>
        </w:rPr>
        <w:t>pairing</w:t>
      </w:r>
      <w:r>
        <w:t xml:space="preserve"> </w:t>
      </w:r>
      <w:r>
        <w:rPr>
          <w:w w:val="99"/>
        </w:rPr>
        <w:t>function).</w:t>
      </w:r>
      <w:r>
        <w:t xml:space="preserve"> </w:t>
      </w:r>
      <w:r>
        <w:rPr>
          <w:w w:val="99"/>
        </w:rPr>
        <w:t>Let G</w:t>
      </w:r>
      <w:r>
        <w:rPr>
          <w:w w:val="99"/>
          <w:position w:val="-3"/>
          <w:sz w:val="14"/>
          <w:szCs w:val="14"/>
        </w:rPr>
        <w:t>0</w:t>
      </w:r>
      <w:r>
        <w:rPr>
          <w:position w:val="-3"/>
          <w:sz w:val="14"/>
          <w:szCs w:val="14"/>
        </w:rPr>
        <w:t xml:space="preserve">   </w:t>
      </w:r>
      <w:r>
        <w:rPr>
          <w:w w:val="99"/>
        </w:rPr>
        <w:t>and</w:t>
      </w:r>
      <w:r>
        <w:t xml:space="preserve">  </w:t>
      </w:r>
      <w:r>
        <w:rPr>
          <w:w w:val="99"/>
        </w:rPr>
        <w:t>G</w:t>
      </w:r>
      <w:r>
        <w:rPr>
          <w:w w:val="99"/>
          <w:position w:val="-3"/>
          <w:sz w:val="14"/>
          <w:szCs w:val="14"/>
        </w:rPr>
        <w:t>1</w:t>
      </w:r>
      <w:r>
        <w:rPr>
          <w:position w:val="-3"/>
          <w:sz w:val="14"/>
          <w:szCs w:val="14"/>
        </w:rPr>
        <w:t xml:space="preserve">   </w:t>
      </w:r>
      <w:r>
        <w:rPr>
          <w:w w:val="99"/>
        </w:rPr>
        <w:t>be</w:t>
      </w:r>
      <w:r>
        <w:t xml:space="preserve">  </w:t>
      </w:r>
      <w:r>
        <w:rPr>
          <w:w w:val="99"/>
        </w:rPr>
        <w:t>generators</w:t>
      </w:r>
      <w:r>
        <w:t xml:space="preserve">  </w:t>
      </w:r>
      <w:r>
        <w:rPr>
          <w:w w:val="99"/>
        </w:rPr>
        <w:t>for</w:t>
      </w:r>
      <w:r>
        <w:t xml:space="preserve">  </w:t>
      </w:r>
      <w:r>
        <w:rPr>
          <w:w w:val="99"/>
        </w:rPr>
        <w:t>g</w:t>
      </w:r>
      <w:r>
        <w:rPr>
          <w:w w:val="99"/>
          <w:position w:val="-3"/>
          <w:sz w:val="14"/>
          <w:szCs w:val="14"/>
        </w:rPr>
        <w:t>0</w:t>
      </w:r>
      <w:r>
        <w:rPr>
          <w:position w:val="-3"/>
          <w:sz w:val="14"/>
          <w:szCs w:val="14"/>
        </w:rPr>
        <w:t xml:space="preserve">   </w:t>
      </w:r>
      <w:r>
        <w:rPr>
          <w:w w:val="99"/>
        </w:rPr>
        <w:t>and</w:t>
      </w:r>
      <w:r>
        <w:t xml:space="preserve">  </w:t>
      </w:r>
      <w:r>
        <w:rPr>
          <w:w w:val="99"/>
        </w:rPr>
        <w:t>g</w:t>
      </w:r>
      <w:r>
        <w:rPr>
          <w:w w:val="99"/>
          <w:position w:val="-3"/>
          <w:sz w:val="14"/>
          <w:szCs w:val="14"/>
        </w:rPr>
        <w:t>1</w:t>
      </w:r>
      <w:r>
        <w:rPr>
          <w:w w:val="99"/>
        </w:rPr>
        <w:t>.</w:t>
      </w:r>
      <w:r>
        <w:t xml:space="preserve">  </w:t>
      </w:r>
      <w:r>
        <w:rPr>
          <w:w w:val="99"/>
        </w:rPr>
        <w:t>Also,</w:t>
      </w:r>
      <w:r>
        <w:t xml:space="preserve">  </w:t>
      </w:r>
      <w:r>
        <w:rPr>
          <w:w w:val="99"/>
        </w:rPr>
        <w:t>let</w:t>
      </w:r>
      <w:r>
        <w:t xml:space="preserve">  </w:t>
      </w:r>
      <w:r>
        <w:rPr>
          <w:w w:val="99"/>
        </w:rPr>
        <w:t>H</w:t>
      </w:r>
      <w:r>
        <w:rPr>
          <w:w w:val="99"/>
          <w:position w:val="-3"/>
          <w:sz w:val="14"/>
          <w:szCs w:val="14"/>
        </w:rPr>
        <w:t>0</w:t>
      </w:r>
      <w:r>
        <w:rPr>
          <w:position w:val="-3"/>
          <w:sz w:val="14"/>
          <w:szCs w:val="14"/>
        </w:rPr>
        <w:t xml:space="preserve">   </w:t>
      </w:r>
      <w:r>
        <w:rPr>
          <w:w w:val="99"/>
        </w:rPr>
        <w:t>be</w:t>
      </w:r>
      <w:r>
        <w:t xml:space="preserve">  </w:t>
      </w:r>
      <w:r>
        <w:rPr>
          <w:w w:val="99"/>
        </w:rPr>
        <w:t>a hashing</w:t>
      </w:r>
      <w:r>
        <w:t xml:space="preserve"> </w:t>
      </w:r>
      <w:r>
        <w:rPr>
          <w:w w:val="99"/>
        </w:rPr>
        <w:t>function</w:t>
      </w:r>
      <w:r>
        <w:t xml:space="preserve"> </w:t>
      </w:r>
      <w:r>
        <w:rPr>
          <w:w w:val="99"/>
        </w:rPr>
        <w:t>that</w:t>
      </w:r>
      <w:r>
        <w:t xml:space="preserve"> </w:t>
      </w:r>
      <w:r>
        <w:rPr>
          <w:w w:val="99"/>
        </w:rPr>
        <w:t>produces</w:t>
      </w:r>
      <w:r>
        <w:t xml:space="preserve"> </w:t>
      </w:r>
      <w:r>
        <w:rPr>
          <w:w w:val="99"/>
        </w:rPr>
        <w:t>points</w:t>
      </w:r>
      <w:r>
        <w:t xml:space="preserve"> </w:t>
      </w:r>
      <w:r>
        <w:rPr>
          <w:w w:val="99"/>
        </w:rPr>
        <w:t>on</w:t>
      </w:r>
      <w:r>
        <w:t xml:space="preserve"> </w:t>
      </w:r>
      <w:r>
        <w:rPr>
          <w:w w:val="99"/>
        </w:rPr>
        <w:t>the</w:t>
      </w:r>
      <w:r>
        <w:t xml:space="preserve"> </w:t>
      </w:r>
      <w:r>
        <w:rPr>
          <w:w w:val="99"/>
        </w:rPr>
        <w:t>curve</w:t>
      </w:r>
      <w:r>
        <w:t xml:space="preserve"> </w:t>
      </w:r>
      <w:r>
        <w:rPr>
          <w:w w:val="99"/>
        </w:rPr>
        <w:t>g</w:t>
      </w:r>
      <w:r>
        <w:rPr>
          <w:w w:val="99"/>
          <w:position w:val="-3"/>
          <w:sz w:val="14"/>
          <w:szCs w:val="14"/>
        </w:rPr>
        <w:t>0</w:t>
      </w:r>
      <w:r>
        <w:rPr>
          <w:w w:val="99"/>
        </w:rPr>
        <w:t>:</w:t>
      </w:r>
    </w:p>
    <w:p w14:paraId="37126319" w14:textId="77777777" w:rsidR="00C772C5" w:rsidRDefault="00C772C5" w:rsidP="00C772C5">
      <w:pPr>
        <w:spacing w:before="6" w:line="120" w:lineRule="exact"/>
        <w:rPr>
          <w:sz w:val="13"/>
          <w:szCs w:val="13"/>
        </w:rPr>
      </w:pPr>
    </w:p>
    <w:p w14:paraId="57708ECC" w14:textId="77777777" w:rsidR="00C772C5" w:rsidRDefault="00C772C5" w:rsidP="00C772C5">
      <w:pPr>
        <w:ind w:left="1933"/>
      </w:pPr>
      <w:r>
        <w:rPr>
          <w:w w:val="99"/>
        </w:rPr>
        <w:t>H</w:t>
      </w:r>
      <w:r>
        <w:rPr>
          <w:w w:val="99"/>
          <w:position w:val="-3"/>
          <w:sz w:val="14"/>
          <w:szCs w:val="14"/>
        </w:rPr>
        <w:t>0</w:t>
      </w:r>
      <w:r>
        <w:rPr>
          <w:position w:val="-3"/>
          <w:sz w:val="14"/>
          <w:szCs w:val="14"/>
        </w:rPr>
        <w:t xml:space="preserve">  </w:t>
      </w:r>
      <w:r>
        <w:rPr>
          <w:w w:val="99"/>
        </w:rPr>
        <w:t>:</w:t>
      </w:r>
      <w:r>
        <w:t xml:space="preserve"> </w:t>
      </w:r>
      <w:r>
        <w:rPr>
          <w:rFonts w:ascii="Cambria" w:eastAsia="Cambria" w:hAnsi="Cambria" w:cs="Cambria"/>
          <w:w w:val="99"/>
        </w:rPr>
        <w:t>M</w:t>
      </w:r>
      <w:r>
        <w:rPr>
          <w:rFonts w:ascii="Cambria" w:eastAsia="Cambria" w:hAnsi="Cambria" w:cs="Cambria"/>
        </w:rPr>
        <w:t xml:space="preserve"> </w:t>
      </w:r>
      <w:r>
        <w:rPr>
          <w:rFonts w:ascii="Cambria" w:eastAsia="Cambria" w:hAnsi="Cambria" w:cs="Cambria"/>
          <w:w w:val="99"/>
        </w:rPr>
        <w:t>→</w:t>
      </w:r>
      <w:r>
        <w:rPr>
          <w:rFonts w:ascii="Cambria" w:eastAsia="Cambria" w:hAnsi="Cambria" w:cs="Cambria"/>
        </w:rPr>
        <w:t xml:space="preserve"> </w:t>
      </w:r>
      <w:r>
        <w:rPr>
          <w:w w:val="99"/>
        </w:rPr>
        <w:t>g</w:t>
      </w:r>
      <w:r>
        <w:rPr>
          <w:w w:val="99"/>
          <w:position w:val="-3"/>
          <w:sz w:val="14"/>
          <w:szCs w:val="14"/>
        </w:rPr>
        <w:t>0</w:t>
      </w:r>
      <w:r>
        <w:rPr>
          <w:position w:val="-3"/>
          <w:sz w:val="14"/>
          <w:szCs w:val="14"/>
        </w:rPr>
        <w:t xml:space="preserve">                                                 </w:t>
      </w:r>
      <w:r>
        <w:rPr>
          <w:w w:val="99"/>
        </w:rPr>
        <w:t>(2)</w:t>
      </w:r>
    </w:p>
    <w:p w14:paraId="14230459" w14:textId="77777777" w:rsidR="00C772C5" w:rsidRDefault="00C772C5" w:rsidP="00C772C5">
      <w:pPr>
        <w:spacing w:before="3" w:line="120" w:lineRule="exact"/>
        <w:rPr>
          <w:sz w:val="12"/>
          <w:szCs w:val="12"/>
        </w:rPr>
      </w:pPr>
    </w:p>
    <w:p w14:paraId="1E6A94D0" w14:textId="77777777" w:rsidR="00C772C5" w:rsidRDefault="00C772C5" w:rsidP="00C772C5">
      <w:pPr>
        <w:spacing w:line="248" w:lineRule="auto"/>
        <w:ind w:right="80"/>
        <w:jc w:val="both"/>
      </w:pPr>
      <w:r>
        <w:rPr>
          <w:w w:val="99"/>
        </w:rPr>
        <w:t>where</w:t>
      </w:r>
      <w:r>
        <w:t xml:space="preserve">  </w:t>
      </w:r>
      <w:r>
        <w:rPr>
          <w:rFonts w:ascii="Cambria" w:eastAsia="Cambria" w:hAnsi="Cambria" w:cs="Cambria"/>
          <w:w w:val="99"/>
        </w:rPr>
        <w:t>M</w:t>
      </w:r>
      <w:r>
        <w:rPr>
          <w:rFonts w:ascii="Cambria" w:eastAsia="Cambria" w:hAnsi="Cambria" w:cs="Cambria"/>
        </w:rPr>
        <w:t xml:space="preserve">  </w:t>
      </w:r>
      <w:r>
        <w:rPr>
          <w:w w:val="99"/>
        </w:rPr>
        <w:t>is</w:t>
      </w:r>
      <w:r>
        <w:t xml:space="preserve">  </w:t>
      </w:r>
      <w:r>
        <w:rPr>
          <w:w w:val="99"/>
        </w:rPr>
        <w:t>the</w:t>
      </w:r>
      <w:r>
        <w:t xml:space="preserve">  </w:t>
      </w:r>
      <w:r>
        <w:rPr>
          <w:w w:val="99"/>
        </w:rPr>
        <w:t>set</w:t>
      </w:r>
      <w:r>
        <w:t xml:space="preserve">  </w:t>
      </w:r>
      <w:r>
        <w:rPr>
          <w:w w:val="99"/>
        </w:rPr>
        <w:t>of</w:t>
      </w:r>
      <w:r>
        <w:t xml:space="preserve">  </w:t>
      </w:r>
      <w:r>
        <w:rPr>
          <w:w w:val="99"/>
        </w:rPr>
        <w:t>all</w:t>
      </w:r>
      <w:r>
        <w:t xml:space="preserve">  </w:t>
      </w:r>
      <w:r>
        <w:rPr>
          <w:w w:val="99"/>
        </w:rPr>
        <w:t>possible</w:t>
      </w:r>
      <w:r>
        <w:t xml:space="preserve">  </w:t>
      </w:r>
      <w:r>
        <w:rPr>
          <w:w w:val="99"/>
        </w:rPr>
        <w:t>binary</w:t>
      </w:r>
      <w:r>
        <w:t xml:space="preserve">  </w:t>
      </w:r>
      <w:r>
        <w:rPr>
          <w:w w:val="99"/>
        </w:rPr>
        <w:t>messages</w:t>
      </w:r>
      <w:r>
        <w:t xml:space="preserve">  </w:t>
      </w:r>
      <w:r>
        <w:rPr>
          <w:w w:val="99"/>
        </w:rPr>
        <w:t>of</w:t>
      </w:r>
      <w:r>
        <w:t xml:space="preserve">  </w:t>
      </w:r>
      <w:r>
        <w:rPr>
          <w:w w:val="99"/>
        </w:rPr>
        <w:t>any length.</w:t>
      </w:r>
      <w:r>
        <w:t xml:space="preserve"> </w:t>
      </w:r>
      <w:r>
        <w:rPr>
          <w:w w:val="99"/>
        </w:rPr>
        <w:t>The</w:t>
      </w:r>
      <w:r>
        <w:t xml:space="preserve"> </w:t>
      </w:r>
      <w:r>
        <w:rPr>
          <w:w w:val="99"/>
        </w:rPr>
        <w:t>signing</w:t>
      </w:r>
      <w:r>
        <w:t xml:space="preserve"> </w:t>
      </w:r>
      <w:r>
        <w:rPr>
          <w:w w:val="99"/>
        </w:rPr>
        <w:t>scheme</w:t>
      </w:r>
      <w:r>
        <w:t xml:space="preserve"> </w:t>
      </w:r>
      <w:r>
        <w:rPr>
          <w:w w:val="99"/>
        </w:rPr>
        <w:t>used</w:t>
      </w:r>
      <w:r>
        <w:t xml:space="preserve"> </w:t>
      </w:r>
      <w:r>
        <w:rPr>
          <w:w w:val="99"/>
        </w:rPr>
        <w:t>by</w:t>
      </w:r>
      <w:r>
        <w:t xml:space="preserve"> </w:t>
      </w:r>
      <w:r>
        <w:rPr>
          <w:w w:val="99"/>
        </w:rPr>
        <w:t>Elrond</w:t>
      </w:r>
      <w:r>
        <w:t xml:space="preserve"> </w:t>
      </w:r>
      <w:r>
        <w:rPr>
          <w:w w:val="99"/>
        </w:rPr>
        <w:t>employs</w:t>
      </w:r>
      <w:r>
        <w:t xml:space="preserve"> </w:t>
      </w:r>
      <w:r>
        <w:rPr>
          <w:w w:val="99"/>
        </w:rPr>
        <w:t>a</w:t>
      </w:r>
      <w:r>
        <w:t xml:space="preserve"> </w:t>
      </w:r>
      <w:r>
        <w:rPr>
          <w:w w:val="99"/>
        </w:rPr>
        <w:t xml:space="preserve">second </w:t>
      </w:r>
      <w:proofErr w:type="spellStart"/>
      <w:r>
        <w:rPr>
          <w:w w:val="99"/>
        </w:rPr>
        <w:t>hasing</w:t>
      </w:r>
      <w:proofErr w:type="spellEnd"/>
      <w:r>
        <w:t xml:space="preserve"> </w:t>
      </w:r>
      <w:r>
        <w:rPr>
          <w:w w:val="99"/>
        </w:rPr>
        <w:t>function</w:t>
      </w:r>
      <w:r>
        <w:t xml:space="preserve"> </w:t>
      </w:r>
      <w:r>
        <w:rPr>
          <w:w w:val="99"/>
        </w:rPr>
        <w:t>as</w:t>
      </w:r>
      <w:r>
        <w:t xml:space="preserve"> </w:t>
      </w:r>
      <w:r>
        <w:rPr>
          <w:w w:val="99"/>
        </w:rPr>
        <w:t>well,</w:t>
      </w:r>
      <w:r>
        <w:t xml:space="preserve"> </w:t>
      </w:r>
      <w:r>
        <w:rPr>
          <w:w w:val="99"/>
        </w:rPr>
        <w:t>with</w:t>
      </w:r>
      <w:r>
        <w:t xml:space="preserve"> </w:t>
      </w:r>
      <w:r>
        <w:rPr>
          <w:w w:val="99"/>
        </w:rPr>
        <w:t>parameters</w:t>
      </w:r>
      <w:r>
        <w:t xml:space="preserve"> </w:t>
      </w:r>
      <w:r>
        <w:rPr>
          <w:w w:val="99"/>
        </w:rPr>
        <w:t>known</w:t>
      </w:r>
      <w:r>
        <w:t xml:space="preserve"> </w:t>
      </w:r>
      <w:r>
        <w:rPr>
          <w:w w:val="99"/>
        </w:rPr>
        <w:t>by</w:t>
      </w:r>
      <w:r>
        <w:t xml:space="preserve"> </w:t>
      </w:r>
      <w:r>
        <w:rPr>
          <w:w w:val="99"/>
        </w:rPr>
        <w:t>all</w:t>
      </w:r>
      <w:r>
        <w:t xml:space="preserve"> </w:t>
      </w:r>
      <w:r>
        <w:rPr>
          <w:w w:val="99"/>
        </w:rPr>
        <w:t>signers:</w:t>
      </w:r>
    </w:p>
    <w:p w14:paraId="79DBB82A" w14:textId="77777777" w:rsidR="00C772C5" w:rsidRDefault="00C772C5" w:rsidP="00C772C5">
      <w:pPr>
        <w:spacing w:before="7" w:line="100" w:lineRule="exact"/>
        <w:rPr>
          <w:sz w:val="11"/>
          <w:szCs w:val="11"/>
        </w:rPr>
      </w:pPr>
    </w:p>
    <w:p w14:paraId="7D3523D5" w14:textId="77777777" w:rsidR="00C772C5" w:rsidRDefault="00C772C5" w:rsidP="00C772C5">
      <w:pPr>
        <w:spacing w:line="360" w:lineRule="atLeast"/>
        <w:ind w:right="80" w:firstLine="1911"/>
      </w:pPr>
      <w:r>
        <w:rPr>
          <w:w w:val="99"/>
        </w:rPr>
        <w:t>H</w:t>
      </w:r>
      <w:r>
        <w:rPr>
          <w:w w:val="99"/>
          <w:position w:val="-3"/>
          <w:sz w:val="14"/>
          <w:szCs w:val="14"/>
        </w:rPr>
        <w:t>1</w:t>
      </w:r>
      <w:r>
        <w:rPr>
          <w:position w:val="-3"/>
          <w:sz w:val="14"/>
          <w:szCs w:val="14"/>
        </w:rPr>
        <w:t xml:space="preserve">  </w:t>
      </w:r>
      <w:r>
        <w:rPr>
          <w:w w:val="99"/>
        </w:rPr>
        <w:t>:</w:t>
      </w:r>
      <w:r>
        <w:t xml:space="preserve"> </w:t>
      </w:r>
      <w:r>
        <w:rPr>
          <w:rFonts w:ascii="Cambria" w:eastAsia="Cambria" w:hAnsi="Cambria" w:cs="Cambria"/>
          <w:w w:val="99"/>
        </w:rPr>
        <w:t>M</w:t>
      </w:r>
      <w:r>
        <w:rPr>
          <w:rFonts w:ascii="Cambria" w:eastAsia="Cambria" w:hAnsi="Cambria" w:cs="Cambria"/>
        </w:rPr>
        <w:t xml:space="preserve"> </w:t>
      </w:r>
      <w:r>
        <w:rPr>
          <w:rFonts w:ascii="Cambria" w:eastAsia="Cambria" w:hAnsi="Cambria" w:cs="Cambria"/>
          <w:w w:val="99"/>
        </w:rPr>
        <w:t>→</w:t>
      </w:r>
      <w:r>
        <w:rPr>
          <w:rFonts w:ascii="Cambria" w:eastAsia="Cambria" w:hAnsi="Cambria" w:cs="Cambria"/>
        </w:rPr>
        <w:t xml:space="preserve"> </w:t>
      </w:r>
      <w:r>
        <w:rPr>
          <w:w w:val="99"/>
        </w:rPr>
        <w:t>Z</w:t>
      </w:r>
      <w:r>
        <w:rPr>
          <w:w w:val="99"/>
          <w:position w:val="-3"/>
          <w:sz w:val="14"/>
          <w:szCs w:val="14"/>
        </w:rPr>
        <w:t>p</w:t>
      </w:r>
      <w:r>
        <w:rPr>
          <w:position w:val="-3"/>
          <w:sz w:val="14"/>
          <w:szCs w:val="14"/>
        </w:rPr>
        <w:t xml:space="preserve">                                                </w:t>
      </w:r>
      <w:r>
        <w:rPr>
          <w:w w:val="99"/>
        </w:rPr>
        <w:t>(3) Each</w:t>
      </w:r>
      <w:r>
        <w:t xml:space="preserve">  </w:t>
      </w:r>
      <w:r>
        <w:rPr>
          <w:w w:val="99"/>
        </w:rPr>
        <w:t>signer</w:t>
      </w:r>
      <w:r>
        <w:t xml:space="preserve">  </w:t>
      </w:r>
      <w:proofErr w:type="spellStart"/>
      <w:r>
        <w:rPr>
          <w:w w:val="99"/>
        </w:rPr>
        <w:t>i</w:t>
      </w:r>
      <w:proofErr w:type="spellEnd"/>
      <w:r>
        <w:t xml:space="preserve">  </w:t>
      </w:r>
      <w:r>
        <w:rPr>
          <w:w w:val="99"/>
        </w:rPr>
        <w:t>has</w:t>
      </w:r>
      <w:r>
        <w:t xml:space="preserve">  </w:t>
      </w:r>
      <w:r>
        <w:rPr>
          <w:w w:val="99"/>
        </w:rPr>
        <w:t>its</w:t>
      </w:r>
      <w:r>
        <w:t xml:space="preserve">  </w:t>
      </w:r>
      <w:r>
        <w:rPr>
          <w:w w:val="99"/>
        </w:rPr>
        <w:t>own</w:t>
      </w:r>
      <w:r>
        <w:t xml:space="preserve">  </w:t>
      </w:r>
      <w:r>
        <w:rPr>
          <w:w w:val="99"/>
        </w:rPr>
        <w:t>private/public</w:t>
      </w:r>
      <w:r>
        <w:t xml:space="preserve">  </w:t>
      </w:r>
      <w:r>
        <w:rPr>
          <w:w w:val="99"/>
        </w:rPr>
        <w:t>key</w:t>
      </w:r>
      <w:r>
        <w:t xml:space="preserve">  </w:t>
      </w:r>
      <w:r>
        <w:rPr>
          <w:w w:val="99"/>
        </w:rPr>
        <w:t>pair</w:t>
      </w:r>
      <w:r>
        <w:t xml:space="preserve">  </w:t>
      </w:r>
      <w:r>
        <w:rPr>
          <w:w w:val="99"/>
        </w:rPr>
        <w:t>(</w:t>
      </w:r>
      <w:proofErr w:type="spellStart"/>
      <w:r>
        <w:rPr>
          <w:w w:val="99"/>
        </w:rPr>
        <w:t>sk</w:t>
      </w:r>
      <w:r>
        <w:rPr>
          <w:w w:val="99"/>
          <w:position w:val="-3"/>
          <w:sz w:val="14"/>
          <w:szCs w:val="14"/>
        </w:rPr>
        <w:t>i</w:t>
      </w:r>
      <w:proofErr w:type="spellEnd"/>
      <w:r>
        <w:rPr>
          <w:w w:val="99"/>
        </w:rPr>
        <w:t>,</w:t>
      </w:r>
      <w:r>
        <w:t xml:space="preserve"> </w:t>
      </w:r>
      <w:r>
        <w:rPr>
          <w:w w:val="99"/>
        </w:rPr>
        <w:t>P</w:t>
      </w:r>
      <w:r>
        <w:t xml:space="preserve"> </w:t>
      </w:r>
      <w:r>
        <w:rPr>
          <w:w w:val="99"/>
        </w:rPr>
        <w:t>k</w:t>
      </w:r>
      <w:proofErr w:type="spellStart"/>
      <w:r>
        <w:rPr>
          <w:w w:val="99"/>
          <w:position w:val="-3"/>
          <w:sz w:val="14"/>
          <w:szCs w:val="14"/>
        </w:rPr>
        <w:t>i</w:t>
      </w:r>
      <w:proofErr w:type="spellEnd"/>
      <w:r>
        <w:rPr>
          <w:w w:val="99"/>
        </w:rPr>
        <w:t>),</w:t>
      </w:r>
    </w:p>
    <w:p w14:paraId="7AAC96E4" w14:textId="77777777" w:rsidR="00C772C5" w:rsidRDefault="00C772C5" w:rsidP="00C772C5">
      <w:pPr>
        <w:spacing w:line="229" w:lineRule="auto"/>
        <w:ind w:right="82"/>
        <w:jc w:val="both"/>
      </w:pPr>
      <w:r>
        <w:rPr>
          <w:w w:val="99"/>
        </w:rPr>
        <w:t>where</w:t>
      </w:r>
      <w:r>
        <w:t xml:space="preserve"> </w:t>
      </w:r>
      <w:proofErr w:type="spellStart"/>
      <w:r>
        <w:rPr>
          <w:w w:val="99"/>
        </w:rPr>
        <w:t>sk</w:t>
      </w:r>
      <w:r>
        <w:rPr>
          <w:w w:val="99"/>
          <w:position w:val="-3"/>
          <w:sz w:val="14"/>
          <w:szCs w:val="14"/>
        </w:rPr>
        <w:t>i</w:t>
      </w:r>
      <w:proofErr w:type="spellEnd"/>
      <w:r>
        <w:rPr>
          <w:position w:val="-3"/>
          <w:sz w:val="14"/>
          <w:szCs w:val="14"/>
        </w:rPr>
        <w:t xml:space="preserve">  </w:t>
      </w:r>
      <w:r>
        <w:rPr>
          <w:w w:val="99"/>
        </w:rPr>
        <w:t>is</w:t>
      </w:r>
      <w:r>
        <w:t xml:space="preserve"> </w:t>
      </w:r>
      <w:r>
        <w:rPr>
          <w:w w:val="99"/>
        </w:rPr>
        <w:t>randomly</w:t>
      </w:r>
      <w:r>
        <w:t xml:space="preserve"> </w:t>
      </w:r>
      <w:r>
        <w:rPr>
          <w:w w:val="99"/>
        </w:rPr>
        <w:t>chosen</w:t>
      </w:r>
      <w:r>
        <w:t xml:space="preserve"> </w:t>
      </w:r>
      <w:r>
        <w:rPr>
          <w:w w:val="99"/>
        </w:rPr>
        <w:t>from</w:t>
      </w:r>
      <w:r>
        <w:t xml:space="preserve"> </w:t>
      </w:r>
      <w:r>
        <w:rPr>
          <w:w w:val="99"/>
        </w:rPr>
        <w:t>Z</w:t>
      </w:r>
      <w:r>
        <w:rPr>
          <w:w w:val="99"/>
          <w:position w:val="-3"/>
          <w:sz w:val="14"/>
          <w:szCs w:val="14"/>
        </w:rPr>
        <w:t>p</w:t>
      </w:r>
      <w:r>
        <w:rPr>
          <w:w w:val="99"/>
        </w:rPr>
        <w:t>.</w:t>
      </w:r>
      <w:r>
        <w:t xml:space="preserve"> </w:t>
      </w:r>
      <w:r>
        <w:rPr>
          <w:w w:val="99"/>
        </w:rPr>
        <w:t>For</w:t>
      </w:r>
      <w:r>
        <w:t xml:space="preserve"> </w:t>
      </w:r>
      <w:r>
        <w:rPr>
          <w:w w:val="99"/>
        </w:rPr>
        <w:t>each</w:t>
      </w:r>
      <w:r>
        <w:t xml:space="preserve"> </w:t>
      </w:r>
      <w:r>
        <w:rPr>
          <w:w w:val="99"/>
        </w:rPr>
        <w:t>key</w:t>
      </w:r>
      <w:r>
        <w:t xml:space="preserve"> </w:t>
      </w:r>
      <w:r>
        <w:rPr>
          <w:w w:val="99"/>
        </w:rPr>
        <w:t>pair,</w:t>
      </w:r>
      <w:r>
        <w:t xml:space="preserve"> </w:t>
      </w:r>
      <w:r>
        <w:rPr>
          <w:w w:val="99"/>
        </w:rPr>
        <w:t>the property</w:t>
      </w:r>
      <w:r>
        <w:t xml:space="preserve"> </w:t>
      </w:r>
      <w:r>
        <w:rPr>
          <w:w w:val="99"/>
        </w:rPr>
        <w:t>P</w:t>
      </w:r>
      <w:r>
        <w:t xml:space="preserve"> </w:t>
      </w:r>
      <w:r>
        <w:rPr>
          <w:w w:val="99"/>
        </w:rPr>
        <w:t>k</w:t>
      </w:r>
      <w:proofErr w:type="spellStart"/>
      <w:r>
        <w:rPr>
          <w:w w:val="99"/>
          <w:position w:val="-3"/>
          <w:sz w:val="14"/>
          <w:szCs w:val="14"/>
        </w:rPr>
        <w:t>i</w:t>
      </w:r>
      <w:proofErr w:type="spellEnd"/>
      <w:r>
        <w:rPr>
          <w:position w:val="-3"/>
          <w:sz w:val="14"/>
          <w:szCs w:val="14"/>
        </w:rPr>
        <w:t xml:space="preserve">  </w:t>
      </w:r>
      <w:r>
        <w:rPr>
          <w:w w:val="99"/>
        </w:rPr>
        <w:t>=</w:t>
      </w:r>
      <w:r>
        <w:t xml:space="preserve"> </w:t>
      </w:r>
      <w:proofErr w:type="spellStart"/>
      <w:r>
        <w:rPr>
          <w:w w:val="99"/>
        </w:rPr>
        <w:t>sk</w:t>
      </w:r>
      <w:r>
        <w:rPr>
          <w:w w:val="99"/>
          <w:position w:val="-3"/>
          <w:sz w:val="14"/>
          <w:szCs w:val="14"/>
        </w:rPr>
        <w:t>i</w:t>
      </w:r>
      <w:proofErr w:type="spellEnd"/>
      <w:r>
        <w:rPr>
          <w:position w:val="-3"/>
          <w:sz w:val="14"/>
          <w:szCs w:val="14"/>
        </w:rPr>
        <w:t xml:space="preserve">  </w:t>
      </w:r>
      <w:r>
        <w:rPr>
          <w:rFonts w:ascii="Cambria" w:eastAsia="Cambria" w:hAnsi="Cambria" w:cs="Cambria"/>
          <w:w w:val="99"/>
        </w:rPr>
        <w:t>·</w:t>
      </w:r>
      <w:r>
        <w:rPr>
          <w:rFonts w:ascii="Cambria" w:eastAsia="Cambria" w:hAnsi="Cambria" w:cs="Cambria"/>
        </w:rPr>
        <w:t xml:space="preserve"> </w:t>
      </w:r>
      <w:r>
        <w:rPr>
          <w:w w:val="99"/>
        </w:rPr>
        <w:t>G</w:t>
      </w:r>
      <w:r>
        <w:rPr>
          <w:w w:val="99"/>
          <w:position w:val="-3"/>
          <w:sz w:val="14"/>
          <w:szCs w:val="14"/>
        </w:rPr>
        <w:t>1</w:t>
      </w:r>
      <w:r>
        <w:rPr>
          <w:position w:val="-3"/>
          <w:sz w:val="14"/>
          <w:szCs w:val="14"/>
        </w:rPr>
        <w:t xml:space="preserve">  </w:t>
      </w:r>
      <w:r>
        <w:rPr>
          <w:w w:val="99"/>
        </w:rPr>
        <w:t>holds.</w:t>
      </w:r>
    </w:p>
    <w:p w14:paraId="03283AA5" w14:textId="006EDBC5" w:rsidR="00C772C5" w:rsidRDefault="00C772C5" w:rsidP="00CF2D62">
      <w:pPr>
        <w:spacing w:line="220" w:lineRule="exact"/>
        <w:ind w:left="199"/>
      </w:pPr>
      <w:r>
        <w:rPr>
          <w:w w:val="99"/>
          <w:position w:val="1"/>
        </w:rPr>
        <w:lastRenderedPageBreak/>
        <w:t>Let</w:t>
      </w:r>
      <w:r>
        <w:rPr>
          <w:position w:val="1"/>
        </w:rPr>
        <w:t xml:space="preserve">  </w:t>
      </w:r>
      <w:r>
        <w:rPr>
          <w:w w:val="99"/>
          <w:position w:val="1"/>
        </w:rPr>
        <w:t>L</w:t>
      </w:r>
      <w:r>
        <w:rPr>
          <w:position w:val="1"/>
        </w:rPr>
        <w:t xml:space="preserve">  </w:t>
      </w:r>
      <w:r>
        <w:rPr>
          <w:w w:val="99"/>
          <w:position w:val="1"/>
        </w:rPr>
        <w:t>=</w:t>
      </w:r>
      <w:r>
        <w:rPr>
          <w:position w:val="1"/>
        </w:rPr>
        <w:t xml:space="preserve">  </w:t>
      </w:r>
      <w:r>
        <w:rPr>
          <w:w w:val="99"/>
          <w:position w:val="1"/>
        </w:rPr>
        <w:t>P</w:t>
      </w:r>
      <w:r>
        <w:rPr>
          <w:position w:val="1"/>
        </w:rPr>
        <w:t xml:space="preserve"> </w:t>
      </w:r>
      <w:r>
        <w:rPr>
          <w:w w:val="99"/>
          <w:position w:val="1"/>
        </w:rPr>
        <w:t>k</w:t>
      </w:r>
      <w:r>
        <w:rPr>
          <w:w w:val="99"/>
          <w:position w:val="-2"/>
          <w:sz w:val="14"/>
          <w:szCs w:val="14"/>
        </w:rPr>
        <w:t>1</w:t>
      </w:r>
      <w:r>
        <w:rPr>
          <w:w w:val="99"/>
          <w:position w:val="1"/>
        </w:rPr>
        <w:t>,</w:t>
      </w:r>
      <w:r>
        <w:rPr>
          <w:position w:val="1"/>
        </w:rPr>
        <w:t xml:space="preserve"> </w:t>
      </w:r>
      <w:r>
        <w:rPr>
          <w:w w:val="99"/>
          <w:position w:val="1"/>
        </w:rPr>
        <w:t>P</w:t>
      </w:r>
      <w:r>
        <w:rPr>
          <w:position w:val="1"/>
        </w:rPr>
        <w:t xml:space="preserve"> </w:t>
      </w:r>
      <w:r>
        <w:rPr>
          <w:w w:val="99"/>
          <w:position w:val="1"/>
        </w:rPr>
        <w:t>k</w:t>
      </w:r>
      <w:r>
        <w:rPr>
          <w:w w:val="99"/>
          <w:position w:val="-2"/>
          <w:sz w:val="14"/>
          <w:szCs w:val="14"/>
        </w:rPr>
        <w:t>2</w:t>
      </w:r>
      <w:r>
        <w:rPr>
          <w:w w:val="99"/>
          <w:position w:val="1"/>
        </w:rPr>
        <w:t>,</w:t>
      </w:r>
      <w:r>
        <w:rPr>
          <w:position w:val="1"/>
        </w:rPr>
        <w:t xml:space="preserve"> </w:t>
      </w:r>
      <w:r>
        <w:rPr>
          <w:w w:val="99"/>
          <w:position w:val="1"/>
        </w:rPr>
        <w:t>...,</w:t>
      </w:r>
      <w:r>
        <w:rPr>
          <w:position w:val="1"/>
        </w:rPr>
        <w:t xml:space="preserve"> </w:t>
      </w:r>
      <w:r>
        <w:rPr>
          <w:w w:val="99"/>
          <w:position w:val="1"/>
        </w:rPr>
        <w:t>P</w:t>
      </w:r>
      <w:r>
        <w:rPr>
          <w:position w:val="1"/>
        </w:rPr>
        <w:t xml:space="preserve"> </w:t>
      </w:r>
      <w:r>
        <w:rPr>
          <w:w w:val="99"/>
          <w:position w:val="1"/>
        </w:rPr>
        <w:t>k</w:t>
      </w:r>
      <w:r>
        <w:rPr>
          <w:w w:val="99"/>
          <w:position w:val="-2"/>
          <w:sz w:val="14"/>
          <w:szCs w:val="14"/>
        </w:rPr>
        <w:t>n</w:t>
      </w:r>
      <w:r>
        <w:rPr>
          <w:position w:val="-2"/>
          <w:sz w:val="14"/>
          <w:szCs w:val="14"/>
        </w:rPr>
        <w:t xml:space="preserve">   </w:t>
      </w:r>
      <w:r>
        <w:rPr>
          <w:w w:val="99"/>
          <w:position w:val="1"/>
        </w:rPr>
        <w:t>be</w:t>
      </w:r>
      <w:r>
        <w:rPr>
          <w:position w:val="1"/>
        </w:rPr>
        <w:t xml:space="preserve">  </w:t>
      </w:r>
      <w:r>
        <w:rPr>
          <w:w w:val="99"/>
          <w:position w:val="1"/>
        </w:rPr>
        <w:t>the</w:t>
      </w:r>
      <w:r>
        <w:rPr>
          <w:position w:val="1"/>
        </w:rPr>
        <w:t xml:space="preserve">  </w:t>
      </w:r>
      <w:r>
        <w:rPr>
          <w:w w:val="99"/>
          <w:position w:val="1"/>
        </w:rPr>
        <w:t>set</w:t>
      </w:r>
      <w:r>
        <w:rPr>
          <w:position w:val="1"/>
        </w:rPr>
        <w:t xml:space="preserve">  </w:t>
      </w:r>
      <w:r>
        <w:rPr>
          <w:w w:val="99"/>
          <w:position w:val="1"/>
        </w:rPr>
        <w:t>of</w:t>
      </w:r>
      <w:r>
        <w:rPr>
          <w:position w:val="1"/>
        </w:rPr>
        <w:t xml:space="preserve">  </w:t>
      </w:r>
      <w:r>
        <w:rPr>
          <w:w w:val="99"/>
          <w:position w:val="1"/>
        </w:rPr>
        <w:t>public</w:t>
      </w:r>
      <w:r>
        <w:rPr>
          <w:position w:val="1"/>
        </w:rPr>
        <w:t xml:space="preserve">  </w:t>
      </w:r>
      <w:r>
        <w:rPr>
          <w:w w:val="99"/>
          <w:position w:val="1"/>
        </w:rPr>
        <w:t>keys</w:t>
      </w:r>
      <w:r>
        <w:rPr>
          <w:position w:val="1"/>
        </w:rPr>
        <w:t xml:space="preserve">  </w:t>
      </w:r>
      <w:r>
        <w:rPr>
          <w:w w:val="99"/>
          <w:position w:val="1"/>
        </w:rPr>
        <w:t>of</w:t>
      </w:r>
      <w:r w:rsidR="00CF2D62">
        <w:rPr>
          <w:w w:val="99"/>
          <w:position w:val="1"/>
        </w:rPr>
        <w:t xml:space="preserve"> </w:t>
      </w:r>
      <w:r>
        <w:rPr>
          <w:w w:val="99"/>
        </w:rPr>
        <w:t>all</w:t>
      </w:r>
      <w:r>
        <w:t xml:space="preserve">  </w:t>
      </w:r>
      <w:r>
        <w:rPr>
          <w:w w:val="99"/>
        </w:rPr>
        <w:t>possible</w:t>
      </w:r>
      <w:r>
        <w:t xml:space="preserve">  </w:t>
      </w:r>
      <w:r>
        <w:rPr>
          <w:w w:val="99"/>
        </w:rPr>
        <w:t>signers</w:t>
      </w:r>
      <w:r>
        <w:t xml:space="preserve">  </w:t>
      </w:r>
      <w:r>
        <w:rPr>
          <w:w w:val="99"/>
        </w:rPr>
        <w:t>during</w:t>
      </w:r>
      <w:r>
        <w:t xml:space="preserve">  </w:t>
      </w:r>
      <w:r>
        <w:rPr>
          <w:w w:val="99"/>
        </w:rPr>
        <w:t>a</w:t>
      </w:r>
      <w:r>
        <w:t xml:space="preserve">  </w:t>
      </w:r>
      <w:r>
        <w:rPr>
          <w:w w:val="99"/>
        </w:rPr>
        <w:t>specific</w:t>
      </w:r>
      <w:r>
        <w:t xml:space="preserve">  </w:t>
      </w:r>
      <w:r>
        <w:rPr>
          <w:w w:val="99"/>
        </w:rPr>
        <w:t>round</w:t>
      </w:r>
      <w:r>
        <w:t xml:space="preserve">  </w:t>
      </w:r>
      <w:r>
        <w:rPr>
          <w:w w:val="99"/>
        </w:rPr>
        <w:t>which,</w:t>
      </w:r>
      <w:r>
        <w:t xml:space="preserve">  </w:t>
      </w:r>
      <w:r>
        <w:rPr>
          <w:w w:val="99"/>
        </w:rPr>
        <w:t>in</w:t>
      </w:r>
      <w:r>
        <w:t xml:space="preserve">  </w:t>
      </w:r>
      <w:r>
        <w:rPr>
          <w:w w:val="99"/>
        </w:rPr>
        <w:t>the</w:t>
      </w:r>
      <w:r w:rsidR="00CF2D62">
        <w:rPr>
          <w:w w:val="99"/>
        </w:rPr>
        <w:t xml:space="preserve"> </w:t>
      </w:r>
      <w:r>
        <w:rPr>
          <w:w w:val="99"/>
        </w:rPr>
        <w:t>case</w:t>
      </w:r>
      <w:r>
        <w:t xml:space="preserve">  </w:t>
      </w:r>
      <w:r>
        <w:rPr>
          <w:w w:val="99"/>
        </w:rPr>
        <w:t>of</w:t>
      </w:r>
      <w:r>
        <w:t xml:space="preserve">  </w:t>
      </w:r>
      <w:r>
        <w:rPr>
          <w:w w:val="99"/>
        </w:rPr>
        <w:t>Elrond,</w:t>
      </w:r>
      <w:r>
        <w:t xml:space="preserve">  </w:t>
      </w:r>
      <w:r>
        <w:rPr>
          <w:w w:val="99"/>
        </w:rPr>
        <w:t>is</w:t>
      </w:r>
      <w:r>
        <w:t xml:space="preserve">  </w:t>
      </w:r>
      <w:r>
        <w:rPr>
          <w:w w:val="99"/>
        </w:rPr>
        <w:t>the</w:t>
      </w:r>
      <w:r>
        <w:t xml:space="preserve">  </w:t>
      </w:r>
      <w:r>
        <w:rPr>
          <w:w w:val="99"/>
        </w:rPr>
        <w:t>set</w:t>
      </w:r>
      <w:r>
        <w:t xml:space="preserve">  </w:t>
      </w:r>
      <w:r>
        <w:rPr>
          <w:w w:val="99"/>
        </w:rPr>
        <w:t>of</w:t>
      </w:r>
      <w:r>
        <w:t xml:space="preserve">  </w:t>
      </w:r>
      <w:r>
        <w:rPr>
          <w:w w:val="99"/>
        </w:rPr>
        <w:t>public</w:t>
      </w:r>
      <w:r>
        <w:t xml:space="preserve">  </w:t>
      </w:r>
      <w:r>
        <w:rPr>
          <w:w w:val="99"/>
        </w:rPr>
        <w:t>keys</w:t>
      </w:r>
      <w:r>
        <w:t xml:space="preserve">  </w:t>
      </w:r>
      <w:r>
        <w:rPr>
          <w:w w:val="99"/>
        </w:rPr>
        <w:t>of</w:t>
      </w:r>
      <w:r>
        <w:t xml:space="preserve">  </w:t>
      </w:r>
      <w:r>
        <w:rPr>
          <w:w w:val="99"/>
        </w:rPr>
        <w:t>all</w:t>
      </w:r>
      <w:r>
        <w:t xml:space="preserve">  </w:t>
      </w:r>
      <w:r>
        <w:rPr>
          <w:w w:val="99"/>
        </w:rPr>
        <w:t>the</w:t>
      </w:r>
      <w:r>
        <w:t xml:space="preserve">  </w:t>
      </w:r>
      <w:r>
        <w:rPr>
          <w:w w:val="99"/>
        </w:rPr>
        <w:t>nodes</w:t>
      </w:r>
      <w:r>
        <w:t xml:space="preserve">  </w:t>
      </w:r>
      <w:r>
        <w:rPr>
          <w:w w:val="99"/>
        </w:rPr>
        <w:t>in the</w:t>
      </w:r>
      <w:r>
        <w:t xml:space="preserve">  </w:t>
      </w:r>
      <w:r>
        <w:rPr>
          <w:w w:val="99"/>
        </w:rPr>
        <w:t>consensus</w:t>
      </w:r>
      <w:r>
        <w:t xml:space="preserve">  </w:t>
      </w:r>
      <w:r>
        <w:rPr>
          <w:w w:val="99"/>
        </w:rPr>
        <w:t>group.</w:t>
      </w:r>
      <w:r>
        <w:t xml:space="preserve">  </w:t>
      </w:r>
      <w:r>
        <w:rPr>
          <w:w w:val="99"/>
        </w:rPr>
        <w:t>Below,</w:t>
      </w:r>
      <w:r>
        <w:t xml:space="preserve">  </w:t>
      </w:r>
      <w:r>
        <w:rPr>
          <w:w w:val="99"/>
        </w:rPr>
        <w:t>the</w:t>
      </w:r>
      <w:r>
        <w:t xml:space="preserve">  </w:t>
      </w:r>
      <w:r>
        <w:rPr>
          <w:w w:val="99"/>
        </w:rPr>
        <w:t>two</w:t>
      </w:r>
      <w:r>
        <w:t xml:space="preserve">  </w:t>
      </w:r>
      <w:r>
        <w:rPr>
          <w:w w:val="99"/>
        </w:rPr>
        <w:t>stages</w:t>
      </w:r>
      <w:r>
        <w:t xml:space="preserve">  </w:t>
      </w:r>
      <w:r>
        <w:rPr>
          <w:w w:val="99"/>
        </w:rPr>
        <w:t>of</w:t>
      </w:r>
      <w:r>
        <w:t xml:space="preserve">  </w:t>
      </w:r>
      <w:r>
        <w:rPr>
          <w:w w:val="99"/>
        </w:rPr>
        <w:t>block</w:t>
      </w:r>
      <w:r>
        <w:t xml:space="preserve">  </w:t>
      </w:r>
      <w:r>
        <w:rPr>
          <w:w w:val="99"/>
        </w:rPr>
        <w:t>signing process</w:t>
      </w:r>
      <w:r>
        <w:t xml:space="preserve"> </w:t>
      </w:r>
      <w:r>
        <w:rPr>
          <w:w w:val="99"/>
        </w:rPr>
        <w:t>is</w:t>
      </w:r>
      <w:r>
        <w:t xml:space="preserve"> </w:t>
      </w:r>
      <w:r>
        <w:rPr>
          <w:w w:val="99"/>
        </w:rPr>
        <w:t>presented:</w:t>
      </w:r>
      <w:r>
        <w:t xml:space="preserve"> </w:t>
      </w:r>
      <w:r>
        <w:rPr>
          <w:w w:val="99"/>
        </w:rPr>
        <w:t>signing</w:t>
      </w:r>
      <w:r>
        <w:t xml:space="preserve"> </w:t>
      </w:r>
      <w:r>
        <w:rPr>
          <w:w w:val="99"/>
        </w:rPr>
        <w:t>and</w:t>
      </w:r>
      <w:r>
        <w:t xml:space="preserve"> </w:t>
      </w:r>
      <w:r>
        <w:rPr>
          <w:w w:val="99"/>
        </w:rPr>
        <w:t>verification.</w:t>
      </w:r>
    </w:p>
    <w:p w14:paraId="395E79E0" w14:textId="77777777" w:rsidR="00C772C5" w:rsidRDefault="00C772C5" w:rsidP="00C772C5">
      <w:pPr>
        <w:spacing w:before="7" w:line="180" w:lineRule="exact"/>
        <w:rPr>
          <w:sz w:val="19"/>
          <w:szCs w:val="19"/>
        </w:rPr>
      </w:pPr>
    </w:p>
    <w:p w14:paraId="7876471D" w14:textId="77777777" w:rsidR="00C772C5" w:rsidRDefault="00C772C5" w:rsidP="00C772C5">
      <w:pPr>
        <w:ind w:left="199"/>
      </w:pPr>
      <w:r>
        <w:rPr>
          <w:w w:val="99"/>
        </w:rPr>
        <w:t>Practical</w:t>
      </w:r>
      <w:r>
        <w:t xml:space="preserve"> </w:t>
      </w:r>
      <w:r>
        <w:rPr>
          <w:w w:val="99"/>
        </w:rPr>
        <w:t>signing</w:t>
      </w:r>
      <w:r>
        <w:t xml:space="preserve"> </w:t>
      </w:r>
      <w:r>
        <w:rPr>
          <w:w w:val="99"/>
        </w:rPr>
        <w:t>-</w:t>
      </w:r>
      <w:r>
        <w:t xml:space="preserve"> </w:t>
      </w:r>
      <w:r>
        <w:rPr>
          <w:w w:val="99"/>
        </w:rPr>
        <w:t>Round</w:t>
      </w:r>
      <w:r>
        <w:t xml:space="preserve"> </w:t>
      </w:r>
      <w:r>
        <w:rPr>
          <w:w w:val="99"/>
        </w:rPr>
        <w:t>1</w:t>
      </w:r>
    </w:p>
    <w:p w14:paraId="6C9311FA" w14:textId="77777777" w:rsidR="00C772C5" w:rsidRDefault="00C772C5" w:rsidP="00C772C5">
      <w:pPr>
        <w:spacing w:before="6" w:line="249" w:lineRule="auto"/>
        <w:ind w:right="85" w:firstLine="199"/>
        <w:jc w:val="both"/>
      </w:pPr>
      <w:r>
        <w:rPr>
          <w:w w:val="99"/>
        </w:rPr>
        <w:t>The</w:t>
      </w:r>
      <w:r>
        <w:t xml:space="preserve">  </w:t>
      </w:r>
      <w:r>
        <w:rPr>
          <w:w w:val="99"/>
        </w:rPr>
        <w:t>leader</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creates</w:t>
      </w:r>
      <w:r>
        <w:t xml:space="preserve">  </w:t>
      </w:r>
      <w:r>
        <w:rPr>
          <w:w w:val="99"/>
        </w:rPr>
        <w:t>a</w:t>
      </w:r>
      <w:r>
        <w:t xml:space="preserve">  </w:t>
      </w:r>
      <w:r>
        <w:rPr>
          <w:w w:val="99"/>
        </w:rPr>
        <w:t>block</w:t>
      </w:r>
      <w:r>
        <w:t xml:space="preserve">  </w:t>
      </w:r>
      <w:r>
        <w:rPr>
          <w:w w:val="99"/>
        </w:rPr>
        <w:t>with transactions,</w:t>
      </w:r>
      <w:r>
        <w:t xml:space="preserve">   </w:t>
      </w:r>
      <w:r>
        <w:rPr>
          <w:w w:val="99"/>
        </w:rPr>
        <w:t>then</w:t>
      </w:r>
      <w:r>
        <w:t xml:space="preserve">   </w:t>
      </w:r>
      <w:r>
        <w:rPr>
          <w:w w:val="99"/>
        </w:rPr>
        <w:t>signs</w:t>
      </w:r>
      <w:r>
        <w:t xml:space="preserve">   </w:t>
      </w:r>
      <w:r>
        <w:rPr>
          <w:w w:val="99"/>
        </w:rPr>
        <w:t>and</w:t>
      </w:r>
      <w:r>
        <w:t xml:space="preserve">   </w:t>
      </w:r>
      <w:r>
        <w:rPr>
          <w:w w:val="99"/>
        </w:rPr>
        <w:t>broadcasts</w:t>
      </w:r>
      <w:r>
        <w:t xml:space="preserve">   </w:t>
      </w:r>
      <w:r>
        <w:rPr>
          <w:w w:val="99"/>
        </w:rPr>
        <w:t>this</w:t>
      </w:r>
      <w:r>
        <w:t xml:space="preserve">   </w:t>
      </w:r>
      <w:r>
        <w:rPr>
          <w:w w:val="99"/>
        </w:rPr>
        <w:t>block</w:t>
      </w:r>
      <w:r>
        <w:t xml:space="preserve">   </w:t>
      </w:r>
      <w:r>
        <w:rPr>
          <w:w w:val="99"/>
        </w:rPr>
        <w:t>to</w:t>
      </w:r>
      <w:r>
        <w:t xml:space="preserve">   </w:t>
      </w:r>
      <w:r>
        <w:rPr>
          <w:w w:val="99"/>
        </w:rPr>
        <w:t>the consensus</w:t>
      </w:r>
      <w:r>
        <w:t xml:space="preserve"> </w:t>
      </w:r>
      <w:r>
        <w:rPr>
          <w:w w:val="99"/>
        </w:rPr>
        <w:t>group</w:t>
      </w:r>
      <w:r>
        <w:t xml:space="preserve"> </w:t>
      </w:r>
      <w:r>
        <w:rPr>
          <w:w w:val="99"/>
        </w:rPr>
        <w:t>members.</w:t>
      </w:r>
    </w:p>
    <w:p w14:paraId="61259A21" w14:textId="77777777" w:rsidR="00C772C5" w:rsidRDefault="00C772C5" w:rsidP="00C772C5">
      <w:pPr>
        <w:spacing w:before="7" w:line="180" w:lineRule="exact"/>
        <w:rPr>
          <w:sz w:val="19"/>
          <w:szCs w:val="19"/>
        </w:rPr>
      </w:pPr>
    </w:p>
    <w:p w14:paraId="7A96DCFF" w14:textId="77777777" w:rsidR="00C772C5" w:rsidRDefault="00C772C5" w:rsidP="00C772C5">
      <w:pPr>
        <w:ind w:left="199"/>
      </w:pPr>
      <w:r>
        <w:rPr>
          <w:w w:val="99"/>
        </w:rPr>
        <w:t>Practical</w:t>
      </w:r>
      <w:r>
        <w:t xml:space="preserve"> </w:t>
      </w:r>
      <w:r>
        <w:rPr>
          <w:w w:val="99"/>
        </w:rPr>
        <w:t>signing</w:t>
      </w:r>
      <w:r>
        <w:t xml:space="preserve"> </w:t>
      </w:r>
      <w:r>
        <w:rPr>
          <w:w w:val="99"/>
        </w:rPr>
        <w:t>-</w:t>
      </w:r>
      <w:r>
        <w:t xml:space="preserve"> </w:t>
      </w:r>
      <w:r>
        <w:rPr>
          <w:w w:val="99"/>
        </w:rPr>
        <w:t>Round</w:t>
      </w:r>
      <w:r>
        <w:t xml:space="preserve"> </w:t>
      </w:r>
      <w:r>
        <w:rPr>
          <w:w w:val="99"/>
        </w:rPr>
        <w:t>2</w:t>
      </w:r>
    </w:p>
    <w:p w14:paraId="08A909E4" w14:textId="77777777" w:rsidR="00C772C5" w:rsidRDefault="00C772C5" w:rsidP="00C772C5">
      <w:pPr>
        <w:spacing w:before="6" w:line="249" w:lineRule="auto"/>
        <w:ind w:right="85" w:firstLine="199"/>
        <w:jc w:val="both"/>
      </w:pPr>
      <w:r>
        <w:rPr>
          <w:w w:val="99"/>
        </w:rPr>
        <w:t>Each</w:t>
      </w:r>
      <w:r>
        <w:t xml:space="preserve"> </w:t>
      </w:r>
      <w:r>
        <w:rPr>
          <w:w w:val="99"/>
        </w:rPr>
        <w:t>member</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(including</w:t>
      </w:r>
      <w:r>
        <w:t xml:space="preserve"> </w:t>
      </w:r>
      <w:r>
        <w:rPr>
          <w:w w:val="99"/>
        </w:rPr>
        <w:t>the</w:t>
      </w:r>
      <w:r>
        <w:t xml:space="preserve"> </w:t>
      </w:r>
      <w:r>
        <w:rPr>
          <w:w w:val="99"/>
        </w:rPr>
        <w:t>leader) who</w:t>
      </w:r>
      <w:r>
        <w:t xml:space="preserve"> </w:t>
      </w:r>
      <w:r>
        <w:rPr>
          <w:w w:val="99"/>
        </w:rPr>
        <w:t>receives</w:t>
      </w:r>
      <w:r>
        <w:t xml:space="preserve"> </w:t>
      </w:r>
      <w:r>
        <w:rPr>
          <w:w w:val="99"/>
        </w:rPr>
        <w:t>the</w:t>
      </w:r>
      <w:r>
        <w:t xml:space="preserve"> </w:t>
      </w:r>
      <w:r>
        <w:rPr>
          <w:w w:val="99"/>
        </w:rPr>
        <w:t>block</w:t>
      </w:r>
      <w:r>
        <w:t xml:space="preserve"> </w:t>
      </w:r>
      <w:r>
        <w:rPr>
          <w:w w:val="99"/>
        </w:rPr>
        <w:t>must</w:t>
      </w:r>
      <w:r>
        <w:t xml:space="preserve"> </w:t>
      </w:r>
      <w:r>
        <w:rPr>
          <w:w w:val="99"/>
        </w:rPr>
        <w:t>validate</w:t>
      </w:r>
      <w:r>
        <w:t xml:space="preserve"> </w:t>
      </w:r>
      <w:r>
        <w:rPr>
          <w:w w:val="99"/>
        </w:rPr>
        <w:t>it,</w:t>
      </w:r>
      <w:r>
        <w:t xml:space="preserve"> </w:t>
      </w:r>
      <w:r>
        <w:rPr>
          <w:w w:val="99"/>
        </w:rPr>
        <w:t>and</w:t>
      </w:r>
      <w:r>
        <w:t xml:space="preserve"> </w:t>
      </w:r>
      <w:r>
        <w:rPr>
          <w:w w:val="99"/>
        </w:rPr>
        <w:t>if</w:t>
      </w:r>
      <w:r>
        <w:t xml:space="preserve"> </w:t>
      </w:r>
      <w:r>
        <w:rPr>
          <w:w w:val="99"/>
        </w:rPr>
        <w:t>found</w:t>
      </w:r>
      <w:r>
        <w:t xml:space="preserve"> </w:t>
      </w:r>
      <w:r>
        <w:rPr>
          <w:w w:val="99"/>
        </w:rPr>
        <w:t>valid,</w:t>
      </w:r>
      <w:r>
        <w:t xml:space="preserve"> </w:t>
      </w:r>
      <w:r>
        <w:rPr>
          <w:w w:val="99"/>
        </w:rPr>
        <w:t>it signs</w:t>
      </w:r>
      <w:r>
        <w:t xml:space="preserve"> </w:t>
      </w:r>
      <w:r>
        <w:rPr>
          <w:w w:val="99"/>
        </w:rPr>
        <w:t>it</w:t>
      </w:r>
      <w:r>
        <w:t xml:space="preserve"> </w:t>
      </w:r>
      <w:r>
        <w:rPr>
          <w:w w:val="99"/>
        </w:rPr>
        <w:t>with</w:t>
      </w:r>
      <w:r>
        <w:t xml:space="preserve"> </w:t>
      </w:r>
      <w:r>
        <w:rPr>
          <w:w w:val="99"/>
        </w:rPr>
        <w:t>BLS</w:t>
      </w:r>
      <w:r>
        <w:t xml:space="preserve"> </w:t>
      </w:r>
      <w:r>
        <w:rPr>
          <w:w w:val="99"/>
        </w:rPr>
        <w:t>and</w:t>
      </w:r>
      <w:r>
        <w:t xml:space="preserve"> </w:t>
      </w:r>
      <w:r>
        <w:rPr>
          <w:w w:val="99"/>
        </w:rPr>
        <w:t>then</w:t>
      </w:r>
      <w:r>
        <w:t xml:space="preserve"> </w:t>
      </w:r>
      <w:r>
        <w:rPr>
          <w:w w:val="99"/>
        </w:rPr>
        <w:t>sends</w:t>
      </w:r>
      <w:r>
        <w:t xml:space="preserve"> </w:t>
      </w:r>
      <w:r>
        <w:rPr>
          <w:w w:val="99"/>
        </w:rPr>
        <w:t>the</w:t>
      </w:r>
      <w:r>
        <w:t xml:space="preserve"> </w:t>
      </w:r>
      <w:r>
        <w:rPr>
          <w:w w:val="99"/>
        </w:rPr>
        <w:t>signature</w:t>
      </w:r>
      <w:r>
        <w:t xml:space="preserve"> </w:t>
      </w:r>
      <w:r>
        <w:rPr>
          <w:w w:val="99"/>
        </w:rPr>
        <w:t>to</w:t>
      </w:r>
      <w:r>
        <w:t xml:space="preserve"> </w:t>
      </w:r>
      <w:r>
        <w:rPr>
          <w:w w:val="99"/>
        </w:rPr>
        <w:t>the</w:t>
      </w:r>
      <w:r>
        <w:t xml:space="preserve"> </w:t>
      </w:r>
      <w:r>
        <w:rPr>
          <w:w w:val="99"/>
        </w:rPr>
        <w:t>leader:</w:t>
      </w:r>
    </w:p>
    <w:p w14:paraId="57ED2EFE" w14:textId="77777777" w:rsidR="00C772C5" w:rsidRDefault="00C772C5" w:rsidP="00C772C5">
      <w:pPr>
        <w:spacing w:before="1" w:line="120" w:lineRule="exact"/>
        <w:rPr>
          <w:sz w:val="13"/>
          <w:szCs w:val="13"/>
        </w:rPr>
      </w:pPr>
    </w:p>
    <w:p w14:paraId="4130A4D5" w14:textId="77777777" w:rsidR="00C772C5" w:rsidRDefault="00C772C5" w:rsidP="00C772C5">
      <w:pPr>
        <w:ind w:left="1638" w:right="80"/>
        <w:jc w:val="center"/>
      </w:pPr>
      <w:r>
        <w:rPr>
          <w:w w:val="99"/>
        </w:rPr>
        <w:t>Sig</w:t>
      </w:r>
      <w:proofErr w:type="spellStart"/>
      <w:r>
        <w:rPr>
          <w:w w:val="99"/>
          <w:position w:val="-3"/>
          <w:sz w:val="14"/>
          <w:szCs w:val="14"/>
        </w:rPr>
        <w:t>i</w:t>
      </w:r>
      <w:proofErr w:type="spellEnd"/>
      <w:r>
        <w:rPr>
          <w:position w:val="-3"/>
          <w:sz w:val="14"/>
          <w:szCs w:val="14"/>
        </w:rPr>
        <w:t xml:space="preserve">  </w:t>
      </w:r>
      <w:r>
        <w:rPr>
          <w:w w:val="99"/>
        </w:rPr>
        <w:t>=</w:t>
      </w:r>
      <w:r>
        <w:t xml:space="preserve"> </w:t>
      </w:r>
      <w:proofErr w:type="spellStart"/>
      <w:r>
        <w:rPr>
          <w:w w:val="99"/>
        </w:rPr>
        <w:t>sk</w:t>
      </w:r>
      <w:r>
        <w:rPr>
          <w:w w:val="99"/>
          <w:position w:val="-3"/>
          <w:sz w:val="14"/>
          <w:szCs w:val="14"/>
        </w:rPr>
        <w:t>i</w:t>
      </w:r>
      <w:proofErr w:type="spellEnd"/>
      <w:r>
        <w:rPr>
          <w:position w:val="-3"/>
          <w:sz w:val="14"/>
          <w:szCs w:val="14"/>
        </w:rPr>
        <w:t xml:space="preserve">  </w:t>
      </w:r>
      <w:r>
        <w:rPr>
          <w:rFonts w:ascii="Cambria" w:eastAsia="Cambria" w:hAnsi="Cambria" w:cs="Cambria"/>
          <w:w w:val="99"/>
        </w:rPr>
        <w:t>∗</w:t>
      </w:r>
      <w:r>
        <w:rPr>
          <w:rFonts w:ascii="Cambria" w:eastAsia="Cambria" w:hAnsi="Cambria" w:cs="Cambria"/>
        </w:rPr>
        <w:t xml:space="preserve"> </w:t>
      </w:r>
      <w:r>
        <w:rPr>
          <w:w w:val="99"/>
        </w:rPr>
        <w:t>H</w:t>
      </w:r>
      <w:r>
        <w:rPr>
          <w:w w:val="99"/>
          <w:position w:val="-3"/>
          <w:sz w:val="14"/>
          <w:szCs w:val="14"/>
        </w:rPr>
        <w:t>0</w:t>
      </w:r>
      <w:r>
        <w:rPr>
          <w:w w:val="99"/>
        </w:rPr>
        <w:t>(m)</w:t>
      </w:r>
      <w:r>
        <w:t xml:space="preserve">                             </w:t>
      </w:r>
      <w:r>
        <w:rPr>
          <w:w w:val="99"/>
        </w:rPr>
        <w:t>(4)</w:t>
      </w:r>
    </w:p>
    <w:p w14:paraId="02306210" w14:textId="77777777" w:rsidR="00C772C5" w:rsidRDefault="00C772C5" w:rsidP="00C772C5">
      <w:pPr>
        <w:spacing w:before="7" w:line="120" w:lineRule="exact"/>
        <w:rPr>
          <w:sz w:val="12"/>
          <w:szCs w:val="12"/>
        </w:rPr>
      </w:pPr>
    </w:p>
    <w:p w14:paraId="152EBBC2" w14:textId="77777777" w:rsidR="00C772C5" w:rsidRDefault="00C772C5" w:rsidP="00C772C5">
      <w:pPr>
        <w:ind w:right="2774"/>
        <w:jc w:val="both"/>
      </w:pPr>
      <w:r>
        <w:rPr>
          <w:w w:val="99"/>
        </w:rPr>
        <w:t>where</w:t>
      </w:r>
      <w:r>
        <w:t xml:space="preserve"> </w:t>
      </w:r>
      <w:r>
        <w:rPr>
          <w:w w:val="99"/>
        </w:rPr>
        <w:t>Sig</w:t>
      </w:r>
      <w:proofErr w:type="spellStart"/>
      <w:r>
        <w:rPr>
          <w:w w:val="99"/>
          <w:position w:val="-3"/>
          <w:sz w:val="14"/>
          <w:szCs w:val="14"/>
        </w:rPr>
        <w:t>i</w:t>
      </w:r>
      <w:proofErr w:type="spellEnd"/>
      <w:r>
        <w:rPr>
          <w:position w:val="-3"/>
          <w:sz w:val="14"/>
          <w:szCs w:val="14"/>
        </w:rPr>
        <w:t xml:space="preserve">  </w:t>
      </w:r>
      <w:r>
        <w:rPr>
          <w:w w:val="99"/>
        </w:rPr>
        <w:t>is</w:t>
      </w:r>
      <w:r>
        <w:t xml:space="preserve"> </w:t>
      </w:r>
      <w:r>
        <w:rPr>
          <w:w w:val="99"/>
        </w:rPr>
        <w:t>a</w:t>
      </w:r>
      <w:r>
        <w:t xml:space="preserve"> </w:t>
      </w:r>
      <w:r>
        <w:rPr>
          <w:w w:val="99"/>
        </w:rPr>
        <w:t>point</w:t>
      </w:r>
      <w:r>
        <w:t xml:space="preserve"> </w:t>
      </w:r>
      <w:r>
        <w:rPr>
          <w:w w:val="99"/>
        </w:rPr>
        <w:t>on</w:t>
      </w:r>
      <w:r>
        <w:t xml:space="preserve"> </w:t>
      </w:r>
      <w:r>
        <w:rPr>
          <w:w w:val="99"/>
        </w:rPr>
        <w:t>g</w:t>
      </w:r>
      <w:r>
        <w:rPr>
          <w:w w:val="99"/>
          <w:position w:val="-3"/>
          <w:sz w:val="14"/>
          <w:szCs w:val="14"/>
        </w:rPr>
        <w:t>0</w:t>
      </w:r>
      <w:r>
        <w:rPr>
          <w:w w:val="99"/>
        </w:rPr>
        <w:t>.</w:t>
      </w:r>
    </w:p>
    <w:p w14:paraId="3CE5C0F2" w14:textId="77777777" w:rsidR="00C772C5" w:rsidRDefault="00C772C5" w:rsidP="00C772C5">
      <w:pPr>
        <w:spacing w:before="9" w:line="180" w:lineRule="exact"/>
        <w:rPr>
          <w:sz w:val="18"/>
          <w:szCs w:val="18"/>
        </w:rPr>
      </w:pPr>
    </w:p>
    <w:p w14:paraId="5527C89F" w14:textId="77777777" w:rsidR="00C772C5" w:rsidRDefault="00C772C5" w:rsidP="00C772C5">
      <w:pPr>
        <w:ind w:left="199"/>
      </w:pPr>
      <w:r>
        <w:rPr>
          <w:w w:val="99"/>
        </w:rPr>
        <w:t>Practical</w:t>
      </w:r>
      <w:r>
        <w:t xml:space="preserve"> </w:t>
      </w:r>
      <w:r>
        <w:rPr>
          <w:w w:val="99"/>
        </w:rPr>
        <w:t>signing</w:t>
      </w:r>
      <w:r>
        <w:t xml:space="preserve"> </w:t>
      </w:r>
      <w:r>
        <w:rPr>
          <w:w w:val="99"/>
        </w:rPr>
        <w:t>-</w:t>
      </w:r>
      <w:r>
        <w:t xml:space="preserve"> </w:t>
      </w:r>
      <w:r>
        <w:rPr>
          <w:w w:val="99"/>
        </w:rPr>
        <w:t>Round</w:t>
      </w:r>
      <w:r>
        <w:t xml:space="preserve"> </w:t>
      </w:r>
      <w:r>
        <w:rPr>
          <w:w w:val="99"/>
        </w:rPr>
        <w:t>3</w:t>
      </w:r>
    </w:p>
    <w:p w14:paraId="72486B41" w14:textId="5F9BF531" w:rsidR="00C772C5" w:rsidRDefault="00C772C5" w:rsidP="00C772C5">
      <w:pPr>
        <w:spacing w:before="1" w:line="240" w:lineRule="exact"/>
        <w:ind w:right="81" w:firstLine="199"/>
        <w:jc w:val="both"/>
      </w:pPr>
      <w:r>
        <w:rPr>
          <w:noProof/>
        </w:rPr>
        <mc:AlternateContent>
          <mc:Choice Requires="wpg">
            <w:drawing>
              <wp:anchor distT="0" distB="0" distL="114300" distR="114300" simplePos="0" relativeHeight="251669538" behindDoc="1" locked="0" layoutInCell="1" allowOverlap="1" wp14:anchorId="489F27CF" wp14:editId="3C533819">
                <wp:simplePos x="0" y="0"/>
                <wp:positionH relativeFrom="page">
                  <wp:posOffset>6133465</wp:posOffset>
                </wp:positionH>
                <wp:positionV relativeFrom="paragraph">
                  <wp:posOffset>242570</wp:posOffset>
                </wp:positionV>
                <wp:extent cx="50165" cy="0"/>
                <wp:effectExtent l="8890" t="13970" r="7620" b="508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9659" y="382"/>
                          <a:chExt cx="79" cy="0"/>
                        </a:xfrm>
                      </wpg:grpSpPr>
                      <wps:wsp>
                        <wps:cNvPr id="29" name="Freeform 195"/>
                        <wps:cNvSpPr>
                          <a:spLocks/>
                        </wps:cNvSpPr>
                        <wps:spPr bwMode="auto">
                          <a:xfrm>
                            <a:off x="9659" y="382"/>
                            <a:ext cx="79" cy="0"/>
                          </a:xfrm>
                          <a:custGeom>
                            <a:avLst/>
                            <a:gdLst>
                              <a:gd name="T0" fmla="+- 0 9659 9659"/>
                              <a:gd name="T1" fmla="*/ T0 w 79"/>
                              <a:gd name="T2" fmla="+- 0 9738 9659"/>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EC671B" id="Group 28" o:spid="_x0000_s1026" style="position:absolute;margin-left:482.95pt;margin-top:19.1pt;width:3.95pt;height:0;z-index:-251646942;mso-position-horizontal-relative:page" coordorigin="9659,382" coordsize="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">
                <v:shape id="Freeform 195" o:spid="_x0000_s1027" style="position:absolute;left:9659;top:382;width:79;height:0;visibility:visible;mso-wrap-style:square;v-text-anchor:top" coordsize="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" path="m,l79,e" filled="f" strokeweight=".14042mm">
                  <v:path arrowok="t" o:connecttype="custom" o:connectlocs="0,0;79,0" o:connectangles="0,0"/>
                </v:shape>
                <w10:wrap anchorx="page"/>
              </v:group>
            </w:pict>
          </mc:Fallback>
        </mc:AlternateContent>
      </w:r>
      <w:r>
        <w:rPr>
          <w:noProof/>
        </w:rPr>
        <mc:AlternateContent>
          <mc:Choice Requires="wpg">
            <w:drawing>
              <wp:anchor distT="0" distB="0" distL="114300" distR="114300" simplePos="0" relativeHeight="251670562" behindDoc="1" locked="0" layoutInCell="1" allowOverlap="1" wp14:anchorId="1CC6FC2E" wp14:editId="0B5CAFE7">
                <wp:simplePos x="0" y="0"/>
                <wp:positionH relativeFrom="page">
                  <wp:posOffset>5006975</wp:posOffset>
                </wp:positionH>
                <wp:positionV relativeFrom="paragraph">
                  <wp:posOffset>546100</wp:posOffset>
                </wp:positionV>
                <wp:extent cx="50165" cy="0"/>
                <wp:effectExtent l="6350" t="12700" r="10160" b="635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7885" y="860"/>
                          <a:chExt cx="79" cy="0"/>
                        </a:xfrm>
                      </wpg:grpSpPr>
                      <wps:wsp>
                        <wps:cNvPr id="27" name="Freeform 197"/>
                        <wps:cNvSpPr>
                          <a:spLocks/>
                        </wps:cNvSpPr>
                        <wps:spPr bwMode="auto">
                          <a:xfrm>
                            <a:off x="7885" y="860"/>
                            <a:ext cx="79" cy="0"/>
                          </a:xfrm>
                          <a:custGeom>
                            <a:avLst/>
                            <a:gdLst>
                              <a:gd name="T0" fmla="+- 0 7885 7885"/>
                              <a:gd name="T1" fmla="*/ T0 w 79"/>
                              <a:gd name="T2" fmla="+- 0 7964 7885"/>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DD98D" id="Group 26" o:spid="_x0000_s1026" style="position:absolute;margin-left:394.25pt;margin-top:43pt;width:3.95pt;height:0;z-index:-251645918;mso-position-horizontal-relative:page" coordorigin="7885,860" coordsize="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">
                <v:shape id="Freeform 197" o:spid="_x0000_s1027" style="position:absolute;left:7885;top:860;width:79;height:0;visibility:visible;mso-wrap-style:square;v-text-anchor:top" coordsize="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" path="m,l79,e" filled="f" strokeweight=".14042mm">
                  <v:path arrowok="t" o:connecttype="custom" o:connectlocs="0,0;79,0" o:connectangles="0,0"/>
                </v:shape>
                <w10:wrap anchorx="page"/>
              </v:group>
            </w:pict>
          </mc:Fallback>
        </mc:AlternateContent>
      </w:r>
      <w:r>
        <w:rPr>
          <w:noProof/>
        </w:rPr>
        <mc:AlternateContent>
          <mc:Choice Requires="wps">
            <w:drawing>
              <wp:anchor distT="0" distB="0" distL="114300" distR="114300" simplePos="0" relativeHeight="251671586" behindDoc="1" locked="0" layoutInCell="1" allowOverlap="1" wp14:anchorId="18C52B3C" wp14:editId="5F931330">
                <wp:simplePos x="0" y="0"/>
                <wp:positionH relativeFrom="page">
                  <wp:posOffset>6133465</wp:posOffset>
                </wp:positionH>
                <wp:positionV relativeFrom="paragraph">
                  <wp:posOffset>251460</wp:posOffset>
                </wp:positionV>
                <wp:extent cx="50165" cy="88265"/>
                <wp:effectExtent l="0" t="3810" r="0" b="31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04849" w14:textId="77777777" w:rsidR="00D83555" w:rsidRDefault="00D83555" w:rsidP="00C772C5">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52B3C" id="Text Box 25" o:spid="_x0000_s1029" type="#_x0000_t202" style="position:absolute;left:0;text-align:left;margin-left:482.95pt;margin-top:19.8pt;width:3.95pt;height:6.95pt;z-index:-25164489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" filled="f" stroked="f">
                <v:textbox inset="0,0,0,0">
                  <w:txbxContent>
                    <w:p w14:paraId="42004849" w14:textId="77777777" w:rsidR="00D83555" w:rsidRDefault="00D83555" w:rsidP="00C772C5">
                      <w:pPr>
                        <w:spacing w:line="120" w:lineRule="exact"/>
                        <w:ind w:right="-41"/>
                        <w:rPr>
                          <w:sz w:val="14"/>
                          <w:szCs w:val="14"/>
                        </w:rPr>
                      </w:pPr>
                      <w:r>
                        <w:rPr>
                          <w:w w:val="99"/>
                          <w:sz w:val="14"/>
                          <w:szCs w:val="14"/>
                        </w:rPr>
                        <w:t>3</w:t>
                      </w:r>
                    </w:p>
                  </w:txbxContent>
                </v:textbox>
                <w10:wrap anchorx="page"/>
              </v:shape>
            </w:pict>
          </mc:Fallback>
        </mc:AlternateContent>
      </w:r>
      <w:r>
        <w:rPr>
          <w:noProof/>
        </w:rPr>
        <mc:AlternateContent>
          <mc:Choice Requires="wps">
            <w:drawing>
              <wp:anchor distT="0" distB="0" distL="114300" distR="114300" simplePos="0" relativeHeight="251672610" behindDoc="1" locked="0" layoutInCell="1" allowOverlap="1" wp14:anchorId="5F184AF3" wp14:editId="61ECB2F4">
                <wp:simplePos x="0" y="0"/>
                <wp:positionH relativeFrom="page">
                  <wp:posOffset>5006975</wp:posOffset>
                </wp:positionH>
                <wp:positionV relativeFrom="paragraph">
                  <wp:posOffset>554990</wp:posOffset>
                </wp:positionV>
                <wp:extent cx="50165" cy="88265"/>
                <wp:effectExtent l="0" t="2540" r="635" b="444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1E39A" w14:textId="77777777" w:rsidR="00D83555" w:rsidRDefault="00D83555" w:rsidP="00C772C5">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84AF3" id="Text Box 24" o:spid="_x0000_s1030" type="#_x0000_t202" style="position:absolute;left:0;text-align:left;margin-left:394.25pt;margin-top:43.7pt;width:3.95pt;height:6.95pt;z-index:-2516438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" filled="f" stroked="f">
                <v:textbox inset="0,0,0,0">
                  <w:txbxContent>
                    <w:p w14:paraId="1FE1E39A" w14:textId="77777777" w:rsidR="00D83555" w:rsidRDefault="00D83555" w:rsidP="00C772C5">
                      <w:pPr>
                        <w:spacing w:line="120" w:lineRule="exact"/>
                        <w:ind w:right="-41"/>
                        <w:rPr>
                          <w:sz w:val="14"/>
                          <w:szCs w:val="14"/>
                        </w:rPr>
                      </w:pPr>
                      <w:r>
                        <w:rPr>
                          <w:w w:val="99"/>
                          <w:sz w:val="14"/>
                          <w:szCs w:val="14"/>
                        </w:rPr>
                        <w:t>3</w:t>
                      </w:r>
                    </w:p>
                  </w:txbxContent>
                </v:textbox>
                <w10:wrap anchorx="page"/>
              </v:shape>
            </w:pict>
          </mc:Fallback>
        </mc:AlternateContent>
      </w:r>
      <w:r>
        <w:rPr>
          <w:w w:val="99"/>
        </w:rPr>
        <w:t>The</w:t>
      </w:r>
      <w:r>
        <w:t xml:space="preserve">  </w:t>
      </w:r>
      <w:r>
        <w:rPr>
          <w:w w:val="99"/>
        </w:rPr>
        <w:t>leader</w:t>
      </w:r>
      <w:r>
        <w:t xml:space="preserve">  </w:t>
      </w:r>
      <w:r>
        <w:rPr>
          <w:w w:val="99"/>
        </w:rPr>
        <w:t>waits</w:t>
      </w:r>
      <w:r>
        <w:t xml:space="preserve">  </w:t>
      </w:r>
      <w:r>
        <w:rPr>
          <w:w w:val="99"/>
        </w:rPr>
        <w:t>to</w:t>
      </w:r>
      <w:r>
        <w:t xml:space="preserve">  </w:t>
      </w:r>
      <w:r>
        <w:rPr>
          <w:w w:val="99"/>
        </w:rPr>
        <w:t>receive</w:t>
      </w:r>
      <w:r>
        <w:t xml:space="preserve">  </w:t>
      </w:r>
      <w:r>
        <w:rPr>
          <w:w w:val="99"/>
        </w:rPr>
        <w:t>the</w:t>
      </w:r>
      <w:r>
        <w:t xml:space="preserve">  </w:t>
      </w:r>
      <w:r>
        <w:rPr>
          <w:w w:val="99"/>
        </w:rPr>
        <w:t>signatures</w:t>
      </w:r>
      <w:r>
        <w:t xml:space="preserve">  </w:t>
      </w:r>
      <w:r>
        <w:rPr>
          <w:w w:val="99"/>
        </w:rPr>
        <w:t>for</w:t>
      </w:r>
      <w:r>
        <w:t xml:space="preserve">  </w:t>
      </w:r>
      <w:r>
        <w:rPr>
          <w:w w:val="99"/>
        </w:rPr>
        <w:t>a</w:t>
      </w:r>
      <w:r>
        <w:t xml:space="preserve">  </w:t>
      </w:r>
      <w:r>
        <w:rPr>
          <w:w w:val="99"/>
        </w:rPr>
        <w:t>specific timeframe.</w:t>
      </w:r>
      <w:r>
        <w:t xml:space="preserve"> </w:t>
      </w:r>
      <w:r>
        <w:rPr>
          <w:w w:val="99"/>
        </w:rPr>
        <w:t>If</w:t>
      </w:r>
      <w:r>
        <w:t xml:space="preserve"> </w:t>
      </w:r>
      <w:r>
        <w:rPr>
          <w:w w:val="99"/>
        </w:rPr>
        <w:t>it</w:t>
      </w:r>
      <w:r>
        <w:t xml:space="preserve"> </w:t>
      </w:r>
      <w:r>
        <w:rPr>
          <w:w w:val="99"/>
        </w:rPr>
        <w:t>does</w:t>
      </w:r>
      <w:r>
        <w:t xml:space="preserve"> </w:t>
      </w:r>
      <w:r>
        <w:rPr>
          <w:w w:val="99"/>
        </w:rPr>
        <w:t>not</w:t>
      </w:r>
      <w:r>
        <w:t xml:space="preserve"> </w:t>
      </w:r>
      <w:r>
        <w:rPr>
          <w:w w:val="99"/>
        </w:rPr>
        <w:t>receive</w:t>
      </w:r>
      <w:r>
        <w:t xml:space="preserve"> </w:t>
      </w:r>
      <w:r>
        <w:rPr>
          <w:w w:val="99"/>
        </w:rPr>
        <w:t>at</w:t>
      </w:r>
      <w:r>
        <w:t xml:space="preserve"> </w:t>
      </w:r>
      <w:r>
        <w:rPr>
          <w:w w:val="99"/>
        </w:rPr>
        <w:t>least</w:t>
      </w:r>
      <w:r>
        <w:t xml:space="preserve">  </w:t>
      </w:r>
      <w:r>
        <w:rPr>
          <w:w w:val="99"/>
          <w:position w:val="8"/>
          <w:sz w:val="14"/>
          <w:szCs w:val="14"/>
        </w:rPr>
        <w:t>2</w:t>
      </w:r>
      <w:r>
        <w:rPr>
          <w:position w:val="8"/>
          <w:sz w:val="14"/>
          <w:szCs w:val="14"/>
        </w:rPr>
        <w:t xml:space="preserve">  </w:t>
      </w:r>
      <w:r>
        <w:rPr>
          <w:rFonts w:ascii="Cambria" w:eastAsia="Cambria" w:hAnsi="Cambria" w:cs="Cambria"/>
          <w:w w:val="99"/>
        </w:rPr>
        <w:t>·</w:t>
      </w:r>
      <w:r>
        <w:rPr>
          <w:rFonts w:ascii="Cambria" w:eastAsia="Cambria" w:hAnsi="Cambria" w:cs="Cambria"/>
        </w:rPr>
        <w:t xml:space="preserve"> </w:t>
      </w:r>
      <w:r>
        <w:rPr>
          <w:w w:val="99"/>
        </w:rPr>
        <w:t>n</w:t>
      </w:r>
      <w:r>
        <w:t xml:space="preserve"> </w:t>
      </w:r>
      <w:r>
        <w:rPr>
          <w:w w:val="99"/>
        </w:rPr>
        <w:t>+</w:t>
      </w:r>
      <w:r>
        <w:t xml:space="preserve"> </w:t>
      </w:r>
      <w:r>
        <w:rPr>
          <w:w w:val="99"/>
        </w:rPr>
        <w:t>1</w:t>
      </w:r>
      <w:r>
        <w:t xml:space="preserve"> </w:t>
      </w:r>
      <w:r>
        <w:rPr>
          <w:w w:val="99"/>
        </w:rPr>
        <w:t>signatures in</w:t>
      </w:r>
      <w:r>
        <w:t xml:space="preserve"> </w:t>
      </w:r>
      <w:r>
        <w:rPr>
          <w:w w:val="99"/>
        </w:rPr>
        <w:t>that</w:t>
      </w:r>
      <w:r>
        <w:t xml:space="preserve"> </w:t>
      </w:r>
      <w:r>
        <w:rPr>
          <w:w w:val="99"/>
        </w:rPr>
        <w:t>timeframe,</w:t>
      </w:r>
      <w:r>
        <w:t xml:space="preserve"> </w:t>
      </w:r>
      <w:r>
        <w:rPr>
          <w:w w:val="99"/>
        </w:rPr>
        <w:t>the</w:t>
      </w:r>
      <w:r>
        <w:t xml:space="preserve"> </w:t>
      </w:r>
      <w:r>
        <w:rPr>
          <w:w w:val="99"/>
        </w:rPr>
        <w:t>consensus</w:t>
      </w:r>
      <w:r>
        <w:t xml:space="preserve"> </w:t>
      </w:r>
      <w:r>
        <w:rPr>
          <w:w w:val="99"/>
        </w:rPr>
        <w:t>round</w:t>
      </w:r>
      <w:r>
        <w:t xml:space="preserve"> </w:t>
      </w:r>
      <w:r>
        <w:rPr>
          <w:w w:val="99"/>
        </w:rPr>
        <w:t>is</w:t>
      </w:r>
      <w:r>
        <w:t xml:space="preserve"> </w:t>
      </w:r>
      <w:r>
        <w:rPr>
          <w:w w:val="99"/>
        </w:rPr>
        <w:t>aborted.</w:t>
      </w:r>
      <w:r>
        <w:t xml:space="preserve"> </w:t>
      </w:r>
      <w:r>
        <w:rPr>
          <w:w w:val="99"/>
        </w:rPr>
        <w:t>But</w:t>
      </w:r>
      <w:r>
        <w:t xml:space="preserve"> </w:t>
      </w:r>
      <w:r>
        <w:rPr>
          <w:w w:val="99"/>
        </w:rPr>
        <w:t>if</w:t>
      </w:r>
      <w:r>
        <w:t xml:space="preserve"> </w:t>
      </w:r>
      <w:r>
        <w:rPr>
          <w:w w:val="99"/>
        </w:rPr>
        <w:t>the leader</w:t>
      </w:r>
      <w:r>
        <w:t xml:space="preserve"> </w:t>
      </w:r>
      <w:r>
        <w:rPr>
          <w:w w:val="99"/>
        </w:rPr>
        <w:t>does</w:t>
      </w:r>
      <w:r>
        <w:t xml:space="preserve"> </w:t>
      </w:r>
      <w:r>
        <w:rPr>
          <w:w w:val="99"/>
        </w:rPr>
        <w:t>receive</w:t>
      </w:r>
      <w:r>
        <w:t xml:space="preserve">  </w:t>
      </w:r>
      <w:r>
        <w:rPr>
          <w:w w:val="99"/>
          <w:position w:val="8"/>
          <w:sz w:val="14"/>
          <w:szCs w:val="14"/>
        </w:rPr>
        <w:t>2</w:t>
      </w:r>
      <w:r>
        <w:rPr>
          <w:position w:val="8"/>
          <w:sz w:val="14"/>
          <w:szCs w:val="14"/>
        </w:rPr>
        <w:t xml:space="preserve">  </w:t>
      </w:r>
      <w:r>
        <w:rPr>
          <w:rFonts w:ascii="Cambria" w:eastAsia="Cambria" w:hAnsi="Cambria" w:cs="Cambria"/>
          <w:w w:val="99"/>
        </w:rPr>
        <w:t>·</w:t>
      </w:r>
      <w:r>
        <w:rPr>
          <w:rFonts w:ascii="Cambria" w:eastAsia="Cambria" w:hAnsi="Cambria" w:cs="Cambria"/>
        </w:rPr>
        <w:t xml:space="preserve"> </w:t>
      </w:r>
      <w:r>
        <w:rPr>
          <w:w w:val="99"/>
        </w:rPr>
        <w:t>n</w:t>
      </w:r>
      <w:r>
        <w:t xml:space="preserve"> </w:t>
      </w:r>
      <w:r>
        <w:rPr>
          <w:w w:val="99"/>
        </w:rPr>
        <w:t>+</w:t>
      </w:r>
      <w:r>
        <w:t xml:space="preserve"> </w:t>
      </w:r>
      <w:r>
        <w:rPr>
          <w:w w:val="99"/>
        </w:rPr>
        <w:t>1</w:t>
      </w:r>
      <w:r>
        <w:t xml:space="preserve"> </w:t>
      </w:r>
      <w:r>
        <w:rPr>
          <w:w w:val="99"/>
        </w:rPr>
        <w:t>or</w:t>
      </w:r>
      <w:r>
        <w:t xml:space="preserve"> </w:t>
      </w:r>
      <w:r>
        <w:rPr>
          <w:w w:val="99"/>
        </w:rPr>
        <w:t>more</w:t>
      </w:r>
      <w:r>
        <w:t xml:space="preserve"> </w:t>
      </w:r>
      <w:r>
        <w:rPr>
          <w:w w:val="99"/>
        </w:rPr>
        <w:t>valid</w:t>
      </w:r>
      <w:r>
        <w:t xml:space="preserve"> </w:t>
      </w:r>
      <w:r>
        <w:rPr>
          <w:w w:val="99"/>
        </w:rPr>
        <w:t>signatures,</w:t>
      </w:r>
      <w:r>
        <w:t xml:space="preserve"> </w:t>
      </w:r>
      <w:r>
        <w:rPr>
          <w:w w:val="99"/>
        </w:rPr>
        <w:t>it</w:t>
      </w:r>
      <w:r>
        <w:t xml:space="preserve"> </w:t>
      </w:r>
      <w:r>
        <w:rPr>
          <w:w w:val="99"/>
        </w:rPr>
        <w:t>uses them</w:t>
      </w:r>
      <w:r>
        <w:t xml:space="preserve"> </w:t>
      </w:r>
      <w:r>
        <w:rPr>
          <w:w w:val="99"/>
        </w:rPr>
        <w:t>to</w:t>
      </w:r>
      <w:r>
        <w:t xml:space="preserve"> </w:t>
      </w:r>
      <w:r>
        <w:rPr>
          <w:w w:val="99"/>
        </w:rPr>
        <w:t>generate</w:t>
      </w:r>
      <w:r>
        <w:t xml:space="preserve"> </w:t>
      </w:r>
      <w:r>
        <w:rPr>
          <w:w w:val="99"/>
        </w:rPr>
        <w:t>the</w:t>
      </w:r>
      <w:r>
        <w:t xml:space="preserve"> </w:t>
      </w:r>
      <w:r>
        <w:rPr>
          <w:w w:val="99"/>
        </w:rPr>
        <w:t>aggregated</w:t>
      </w:r>
      <w:r>
        <w:t xml:space="preserve"> </w:t>
      </w:r>
      <w:r>
        <w:rPr>
          <w:w w:val="99"/>
        </w:rPr>
        <w:t>signature:</w:t>
      </w:r>
    </w:p>
    <w:p w14:paraId="3C2223E7" w14:textId="77777777" w:rsidR="00144DAF" w:rsidRDefault="00653005" w:rsidP="00653005">
      <w:pPr>
        <w:spacing w:before="87" w:line="249" w:lineRule="auto"/>
        <w:ind w:right="85"/>
        <w:jc w:val="right"/>
      </w:pPr>
      <w:r>
        <w:rPr>
          <w:noProof/>
        </w:rPr>
        <w:drawing>
          <wp:inline distT="0" distB="0" distL="0" distR="0" wp14:anchorId="43E14AFE" wp14:editId="5BA07191">
            <wp:extent cx="2131381" cy="30926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6733" cy="324554"/>
                    </a:xfrm>
                    <a:prstGeom prst="rect">
                      <a:avLst/>
                    </a:prstGeom>
                  </pic:spPr>
                </pic:pic>
              </a:graphicData>
            </a:graphic>
          </wp:inline>
        </w:drawing>
      </w:r>
    </w:p>
    <w:p w14:paraId="26E7D186" w14:textId="77777777" w:rsidR="0067425A" w:rsidRDefault="0067425A" w:rsidP="0067425A">
      <w:pPr>
        <w:spacing w:before="87" w:line="249" w:lineRule="auto"/>
        <w:ind w:right="85"/>
        <w:jc w:val="right"/>
      </w:pPr>
      <w:r>
        <w:t xml:space="preserve">where </w:t>
      </w:r>
      <w:proofErr w:type="spellStart"/>
      <w:r>
        <w:t>SigAgg</w:t>
      </w:r>
      <w:proofErr w:type="spellEnd"/>
      <w:r>
        <w:t xml:space="preserve">  is a point on g0.</w:t>
      </w:r>
    </w:p>
    <w:p w14:paraId="500A88B7" w14:textId="718B79FD" w:rsidR="00653005" w:rsidRDefault="0067425A" w:rsidP="0067425A">
      <w:pPr>
        <w:spacing w:before="87" w:line="249" w:lineRule="auto"/>
        <w:ind w:right="85"/>
        <w:jc w:val="both"/>
      </w:pPr>
      <w:r>
        <w:t xml:space="preserve">The leader then adds the aggregated signature to the block together  with  the   selected  signers  bitmap   B,  where   a  1 indicates  that  the  corresponding  signer  in  the  list  L  had  its signature added to the aggregated signature </w:t>
      </w:r>
      <w:proofErr w:type="spellStart"/>
      <w:r w:rsidRPr="00466416">
        <w:rPr>
          <w:i/>
          <w:iCs/>
        </w:rPr>
        <w:t>SigAgg</w:t>
      </w:r>
      <w:proofErr w:type="spellEnd"/>
      <w:r>
        <w:t>.</w:t>
      </w:r>
    </w:p>
    <w:p w14:paraId="6F76EEDC" w14:textId="77777777" w:rsidR="00466416" w:rsidRDefault="00466416" w:rsidP="00466416">
      <w:pPr>
        <w:spacing w:before="26"/>
        <w:ind w:left="319"/>
      </w:pPr>
      <w:r>
        <w:rPr>
          <w:w w:val="99"/>
        </w:rPr>
        <w:t>Practical</w:t>
      </w:r>
      <w:r>
        <w:t xml:space="preserve"> </w:t>
      </w:r>
      <w:r>
        <w:rPr>
          <w:w w:val="99"/>
        </w:rPr>
        <w:t>verification</w:t>
      </w:r>
    </w:p>
    <w:p w14:paraId="40B6691B" w14:textId="77777777" w:rsidR="00466416" w:rsidRDefault="00466416" w:rsidP="00466416">
      <w:pPr>
        <w:spacing w:before="24" w:line="249" w:lineRule="auto"/>
        <w:ind w:left="119" w:right="-34" w:firstLine="199"/>
        <w:jc w:val="both"/>
      </w:pPr>
      <w:r>
        <w:rPr>
          <w:w w:val="99"/>
        </w:rPr>
        <w:t>Given</w:t>
      </w:r>
      <w:r>
        <w:t xml:space="preserve"> </w:t>
      </w:r>
      <w:r>
        <w:rPr>
          <w:w w:val="99"/>
        </w:rPr>
        <w:t>the</w:t>
      </w:r>
      <w:r>
        <w:t xml:space="preserve"> </w:t>
      </w:r>
      <w:r>
        <w:rPr>
          <w:w w:val="99"/>
        </w:rPr>
        <w:t>list</w:t>
      </w:r>
      <w:r>
        <w:t xml:space="preserve"> </w:t>
      </w:r>
      <w:r>
        <w:rPr>
          <w:w w:val="99"/>
        </w:rPr>
        <w:t>of</w:t>
      </w:r>
      <w:r>
        <w:t xml:space="preserve"> </w:t>
      </w:r>
      <w:r>
        <w:rPr>
          <w:w w:val="99"/>
        </w:rPr>
        <w:t>public</w:t>
      </w:r>
      <w:r>
        <w:t xml:space="preserve"> </w:t>
      </w:r>
      <w:r>
        <w:rPr>
          <w:w w:val="99"/>
        </w:rPr>
        <w:t>keys</w:t>
      </w:r>
      <w:r>
        <w:t xml:space="preserve"> </w:t>
      </w:r>
      <w:r>
        <w:rPr>
          <w:w w:val="99"/>
        </w:rPr>
        <w:t>L,</w:t>
      </w:r>
      <w:r>
        <w:t xml:space="preserve"> </w:t>
      </w:r>
      <w:r>
        <w:rPr>
          <w:w w:val="99"/>
        </w:rPr>
        <w:t>the</w:t>
      </w:r>
      <w:r>
        <w:t xml:space="preserve"> </w:t>
      </w:r>
      <w:r>
        <w:rPr>
          <w:w w:val="99"/>
        </w:rPr>
        <w:t>bitmap</w:t>
      </w:r>
      <w:r>
        <w:t xml:space="preserve"> </w:t>
      </w:r>
      <w:r>
        <w:rPr>
          <w:w w:val="99"/>
        </w:rPr>
        <w:t>for</w:t>
      </w:r>
      <w:r>
        <w:t xml:space="preserve"> </w:t>
      </w:r>
      <w:r>
        <w:rPr>
          <w:w w:val="99"/>
        </w:rPr>
        <w:t>the</w:t>
      </w:r>
      <w:r>
        <w:t xml:space="preserve"> </w:t>
      </w:r>
      <w:r>
        <w:rPr>
          <w:w w:val="99"/>
        </w:rPr>
        <w:t>signers</w:t>
      </w:r>
      <w:r>
        <w:t xml:space="preserve"> </w:t>
      </w:r>
      <w:r>
        <w:rPr>
          <w:w w:val="99"/>
        </w:rPr>
        <w:t>B, the</w:t>
      </w:r>
      <w:r>
        <w:t xml:space="preserve">  </w:t>
      </w:r>
      <w:r>
        <w:rPr>
          <w:w w:val="99"/>
        </w:rPr>
        <w:t>aggregated</w:t>
      </w:r>
      <w:r>
        <w:t xml:space="preserve">  </w:t>
      </w:r>
      <w:r>
        <w:rPr>
          <w:w w:val="99"/>
        </w:rPr>
        <w:t>signature</w:t>
      </w:r>
      <w:r>
        <w:t xml:space="preserve">  </w:t>
      </w:r>
      <w:proofErr w:type="spellStart"/>
      <w:r>
        <w:rPr>
          <w:w w:val="99"/>
        </w:rPr>
        <w:t>SigAgg</w:t>
      </w:r>
      <w:proofErr w:type="spellEnd"/>
      <w:r>
        <w:rPr>
          <w:w w:val="99"/>
        </w:rPr>
        <w:t>,</w:t>
      </w:r>
      <w:r>
        <w:t xml:space="preserve">  </w:t>
      </w:r>
      <w:r>
        <w:rPr>
          <w:w w:val="99"/>
        </w:rPr>
        <w:t>and</w:t>
      </w:r>
      <w:r>
        <w:t xml:space="preserve">  </w:t>
      </w:r>
      <w:r>
        <w:rPr>
          <w:w w:val="99"/>
        </w:rPr>
        <w:t>a</w:t>
      </w:r>
      <w:r>
        <w:t xml:space="preserve">  </w:t>
      </w:r>
      <w:r>
        <w:rPr>
          <w:w w:val="99"/>
        </w:rPr>
        <w:t>message</w:t>
      </w:r>
      <w:r>
        <w:t xml:space="preserve">  </w:t>
      </w:r>
      <w:r>
        <w:rPr>
          <w:w w:val="99"/>
        </w:rPr>
        <w:t>m</w:t>
      </w:r>
      <w:r>
        <w:t xml:space="preserve">  </w:t>
      </w:r>
      <w:r>
        <w:rPr>
          <w:w w:val="99"/>
        </w:rPr>
        <w:t>(block), the</w:t>
      </w:r>
      <w:r>
        <w:t xml:space="preserve"> </w:t>
      </w:r>
      <w:r>
        <w:rPr>
          <w:w w:val="99"/>
        </w:rPr>
        <w:t>verifier</w:t>
      </w:r>
      <w:r>
        <w:t xml:space="preserve"> </w:t>
      </w:r>
      <w:r>
        <w:rPr>
          <w:w w:val="99"/>
        </w:rPr>
        <w:t>computes</w:t>
      </w:r>
      <w:r>
        <w:t xml:space="preserve"> </w:t>
      </w:r>
      <w:r>
        <w:rPr>
          <w:w w:val="99"/>
        </w:rPr>
        <w:t>the</w:t>
      </w:r>
      <w:r>
        <w:t xml:space="preserve"> </w:t>
      </w:r>
      <w:r>
        <w:rPr>
          <w:w w:val="99"/>
        </w:rPr>
        <w:t>aggregated</w:t>
      </w:r>
      <w:r>
        <w:t xml:space="preserve"> </w:t>
      </w:r>
      <w:r>
        <w:rPr>
          <w:w w:val="99"/>
        </w:rPr>
        <w:t>public</w:t>
      </w:r>
      <w:r>
        <w:t xml:space="preserve"> </w:t>
      </w:r>
      <w:r>
        <w:rPr>
          <w:w w:val="99"/>
        </w:rPr>
        <w:t>key:</w:t>
      </w:r>
    </w:p>
    <w:p w14:paraId="30EAFBF7" w14:textId="77777777" w:rsidR="00466416" w:rsidRDefault="00466416" w:rsidP="00466416">
      <w:pPr>
        <w:spacing w:line="380" w:lineRule="exact"/>
        <w:jc w:val="right"/>
      </w:pPr>
      <w:r>
        <w:rPr>
          <w:w w:val="99"/>
          <w:position w:val="-2"/>
        </w:rPr>
        <w:t>P</w:t>
      </w:r>
      <w:r>
        <w:rPr>
          <w:position w:val="-2"/>
        </w:rPr>
        <w:t xml:space="preserve"> </w:t>
      </w:r>
      <w:proofErr w:type="spellStart"/>
      <w:r>
        <w:rPr>
          <w:w w:val="99"/>
          <w:position w:val="-2"/>
        </w:rPr>
        <w:t>kAgg</w:t>
      </w:r>
      <w:proofErr w:type="spellEnd"/>
      <w:r>
        <w:rPr>
          <w:position w:val="-2"/>
        </w:rPr>
        <w:t xml:space="preserve"> </w:t>
      </w:r>
      <w:r>
        <w:rPr>
          <w:w w:val="99"/>
          <w:position w:val="-2"/>
        </w:rPr>
        <w:t>=</w:t>
      </w:r>
      <w:r>
        <w:rPr>
          <w:position w:val="-2"/>
        </w:rPr>
        <w:t xml:space="preserve"> </w:t>
      </w:r>
      <w:r>
        <w:rPr>
          <w:w w:val="99"/>
          <w:position w:val="17"/>
        </w:rPr>
        <w:t>X</w:t>
      </w:r>
      <w:r>
        <w:rPr>
          <w:position w:val="17"/>
        </w:rPr>
        <w:t xml:space="preserve"> </w:t>
      </w:r>
      <w:r>
        <w:rPr>
          <w:w w:val="99"/>
          <w:position w:val="-2"/>
        </w:rPr>
        <w:t>H</w:t>
      </w:r>
      <w:r>
        <w:rPr>
          <w:w w:val="99"/>
          <w:position w:val="-5"/>
          <w:sz w:val="14"/>
          <w:szCs w:val="14"/>
        </w:rPr>
        <w:t>1</w:t>
      </w:r>
      <w:r>
        <w:rPr>
          <w:w w:val="99"/>
          <w:position w:val="-2"/>
        </w:rPr>
        <w:t>(P</w:t>
      </w:r>
      <w:r>
        <w:rPr>
          <w:position w:val="-2"/>
        </w:rPr>
        <w:t xml:space="preserve"> </w:t>
      </w:r>
      <w:r>
        <w:rPr>
          <w:w w:val="99"/>
          <w:position w:val="-2"/>
        </w:rPr>
        <w:t>k</w:t>
      </w:r>
      <w:proofErr w:type="spellStart"/>
      <w:r>
        <w:rPr>
          <w:w w:val="99"/>
          <w:position w:val="-5"/>
          <w:sz w:val="14"/>
          <w:szCs w:val="14"/>
        </w:rPr>
        <w:t>i</w:t>
      </w:r>
      <w:proofErr w:type="spellEnd"/>
      <w:r>
        <w:rPr>
          <w:w w:val="99"/>
          <w:position w:val="-2"/>
        </w:rPr>
        <w:t>)</w:t>
      </w:r>
      <w:r>
        <w:rPr>
          <w:position w:val="-2"/>
        </w:rPr>
        <w:t xml:space="preserve"> </w:t>
      </w:r>
      <w:r>
        <w:rPr>
          <w:rFonts w:ascii="Cambria" w:eastAsia="Cambria" w:hAnsi="Cambria" w:cs="Cambria"/>
          <w:w w:val="99"/>
          <w:position w:val="-2"/>
        </w:rPr>
        <w:t>·</w:t>
      </w:r>
      <w:r>
        <w:rPr>
          <w:rFonts w:ascii="Cambria" w:eastAsia="Cambria" w:hAnsi="Cambria" w:cs="Cambria"/>
          <w:position w:val="-2"/>
        </w:rPr>
        <w:t xml:space="preserve"> </w:t>
      </w:r>
      <w:r>
        <w:rPr>
          <w:w w:val="99"/>
          <w:position w:val="-2"/>
        </w:rPr>
        <w:t>P</w:t>
      </w:r>
      <w:r>
        <w:rPr>
          <w:position w:val="-2"/>
        </w:rPr>
        <w:t xml:space="preserve"> </w:t>
      </w:r>
      <w:r>
        <w:rPr>
          <w:w w:val="99"/>
          <w:position w:val="-2"/>
        </w:rPr>
        <w:t>k</w:t>
      </w:r>
      <w:proofErr w:type="spellStart"/>
      <w:r>
        <w:rPr>
          <w:w w:val="99"/>
          <w:position w:val="-5"/>
          <w:sz w:val="14"/>
          <w:szCs w:val="14"/>
        </w:rPr>
        <w:t>i</w:t>
      </w:r>
      <w:proofErr w:type="spellEnd"/>
      <w:r>
        <w:rPr>
          <w:position w:val="-5"/>
          <w:sz w:val="14"/>
          <w:szCs w:val="14"/>
        </w:rPr>
        <w:t xml:space="preserve">  </w:t>
      </w:r>
      <w:r>
        <w:rPr>
          <w:rFonts w:ascii="Cambria" w:eastAsia="Cambria" w:hAnsi="Cambria" w:cs="Cambria"/>
          <w:w w:val="99"/>
          <w:position w:val="-2"/>
        </w:rPr>
        <w:t>·</w:t>
      </w:r>
      <w:r>
        <w:rPr>
          <w:rFonts w:ascii="Cambria" w:eastAsia="Cambria" w:hAnsi="Cambria" w:cs="Cambria"/>
          <w:position w:val="-2"/>
        </w:rPr>
        <w:t xml:space="preserve"> </w:t>
      </w:r>
      <w:r>
        <w:rPr>
          <w:w w:val="99"/>
          <w:position w:val="-2"/>
        </w:rPr>
        <w:t>B</w:t>
      </w:r>
      <w:proofErr w:type="spellStart"/>
      <w:r>
        <w:rPr>
          <w:w w:val="99"/>
          <w:position w:val="-5"/>
          <w:sz w:val="14"/>
          <w:szCs w:val="14"/>
        </w:rPr>
        <w:t>i</w:t>
      </w:r>
      <w:proofErr w:type="spellEnd"/>
      <w:r>
        <w:rPr>
          <w:position w:val="-5"/>
          <w:sz w:val="14"/>
          <w:szCs w:val="14"/>
        </w:rPr>
        <w:t xml:space="preserve">                          </w:t>
      </w:r>
      <w:r>
        <w:rPr>
          <w:w w:val="99"/>
          <w:position w:val="-2"/>
        </w:rPr>
        <w:t>(6)</w:t>
      </w:r>
    </w:p>
    <w:p w14:paraId="41D0ED53" w14:textId="77777777" w:rsidR="00466416" w:rsidRDefault="00466416" w:rsidP="00466416">
      <w:pPr>
        <w:spacing w:before="44"/>
        <w:ind w:left="2214" w:right="2809"/>
        <w:jc w:val="center"/>
        <w:rPr>
          <w:sz w:val="14"/>
          <w:szCs w:val="14"/>
        </w:rPr>
      </w:pPr>
      <w:proofErr w:type="spellStart"/>
      <w:r>
        <w:rPr>
          <w:w w:val="99"/>
          <w:sz w:val="14"/>
          <w:szCs w:val="14"/>
        </w:rPr>
        <w:t>i</w:t>
      </w:r>
      <w:proofErr w:type="spellEnd"/>
    </w:p>
    <w:p w14:paraId="072D64A5" w14:textId="24BA840E" w:rsidR="00466416" w:rsidRDefault="00466416" w:rsidP="00CF2D62">
      <w:pPr>
        <w:ind w:left="119"/>
      </w:pPr>
      <w:r>
        <w:rPr>
          <w:w w:val="99"/>
        </w:rPr>
        <w:t>The</w:t>
      </w:r>
      <w:r>
        <w:t xml:space="preserve"> </w:t>
      </w:r>
      <w:r>
        <w:rPr>
          <w:w w:val="99"/>
        </w:rPr>
        <w:t>result,</w:t>
      </w:r>
      <w:r>
        <w:t xml:space="preserve"> </w:t>
      </w:r>
      <w:r>
        <w:rPr>
          <w:w w:val="99"/>
        </w:rPr>
        <w:t>P</w:t>
      </w:r>
      <w:r>
        <w:t xml:space="preserve"> </w:t>
      </w:r>
      <w:proofErr w:type="spellStart"/>
      <w:r>
        <w:rPr>
          <w:w w:val="99"/>
        </w:rPr>
        <w:t>kAgg</w:t>
      </w:r>
      <w:proofErr w:type="spellEnd"/>
      <w:r>
        <w:rPr>
          <w:w w:val="99"/>
        </w:rPr>
        <w:t>,</w:t>
      </w:r>
      <w:r>
        <w:t xml:space="preserve"> </w:t>
      </w:r>
      <w:r>
        <w:rPr>
          <w:w w:val="99"/>
        </w:rPr>
        <w:t>is</w:t>
      </w:r>
      <w:r>
        <w:t xml:space="preserve"> </w:t>
      </w:r>
      <w:r>
        <w:rPr>
          <w:w w:val="99"/>
        </w:rPr>
        <w:t>a</w:t>
      </w:r>
      <w:r>
        <w:t xml:space="preserve"> </w:t>
      </w:r>
      <w:r>
        <w:rPr>
          <w:w w:val="99"/>
        </w:rPr>
        <w:t>point</w:t>
      </w:r>
      <w:r>
        <w:t xml:space="preserve"> </w:t>
      </w:r>
      <w:r>
        <w:rPr>
          <w:w w:val="99"/>
        </w:rPr>
        <w:t>on</w:t>
      </w:r>
      <w:r>
        <w:t xml:space="preserve"> </w:t>
      </w:r>
      <w:r>
        <w:rPr>
          <w:w w:val="99"/>
        </w:rPr>
        <w:t>g</w:t>
      </w:r>
      <w:r>
        <w:rPr>
          <w:w w:val="99"/>
          <w:position w:val="-3"/>
          <w:sz w:val="14"/>
          <w:szCs w:val="14"/>
        </w:rPr>
        <w:t>1</w:t>
      </w:r>
      <w:r>
        <w:rPr>
          <w:w w:val="99"/>
        </w:rPr>
        <w:t>.</w:t>
      </w:r>
      <w:r>
        <w:t xml:space="preserve"> </w:t>
      </w:r>
      <w:r>
        <w:rPr>
          <w:w w:val="99"/>
        </w:rPr>
        <w:t>The</w:t>
      </w:r>
      <w:r>
        <w:t xml:space="preserve"> </w:t>
      </w:r>
      <w:r>
        <w:rPr>
          <w:w w:val="99"/>
        </w:rPr>
        <w:t>final</w:t>
      </w:r>
      <w:r>
        <w:t xml:space="preserve"> </w:t>
      </w:r>
      <w:r>
        <w:rPr>
          <w:w w:val="99"/>
        </w:rPr>
        <w:t>verification</w:t>
      </w:r>
      <w:r>
        <w:t xml:space="preserve"> </w:t>
      </w:r>
      <w:r>
        <w:rPr>
          <w:w w:val="99"/>
        </w:rPr>
        <w:t>is</w:t>
      </w:r>
      <w:r w:rsidR="00CF2D62">
        <w:rPr>
          <w:w w:val="99"/>
        </w:rPr>
        <w:t xml:space="preserve"> where</w:t>
      </w:r>
      <w:r w:rsidR="00CF2D62">
        <w:t xml:space="preserve"> </w:t>
      </w:r>
      <w:proofErr w:type="spellStart"/>
      <w:r w:rsidR="00CF2D62">
        <w:rPr>
          <w:w w:val="99"/>
        </w:rPr>
        <w:t>e</w:t>
      </w:r>
      <w:proofErr w:type="spellEnd"/>
      <w:r w:rsidR="00CF2D62">
        <w:t xml:space="preserve"> </w:t>
      </w:r>
      <w:r w:rsidR="00CF2D62">
        <w:rPr>
          <w:w w:val="99"/>
        </w:rPr>
        <w:t>is</w:t>
      </w:r>
      <w:r w:rsidR="00CF2D62">
        <w:t xml:space="preserve"> </w:t>
      </w:r>
      <w:r w:rsidR="00CF2D62">
        <w:rPr>
          <w:w w:val="99"/>
        </w:rPr>
        <w:t>the</w:t>
      </w:r>
      <w:r w:rsidR="00CF2D62">
        <w:t xml:space="preserve"> </w:t>
      </w:r>
      <w:r w:rsidR="00CF2D62">
        <w:rPr>
          <w:w w:val="99"/>
        </w:rPr>
        <w:t>pairing</w:t>
      </w:r>
      <w:r w:rsidR="00CF2D62">
        <w:t xml:space="preserve"> </w:t>
      </w:r>
      <w:r w:rsidR="00CF2D62">
        <w:rPr>
          <w:w w:val="99"/>
        </w:rPr>
        <w:t>function.</w:t>
      </w:r>
    </w:p>
    <w:p w14:paraId="737AB919" w14:textId="77777777" w:rsidR="00466416" w:rsidRDefault="00466416" w:rsidP="00466416">
      <w:pPr>
        <w:spacing w:before="7" w:line="120" w:lineRule="exact"/>
        <w:rPr>
          <w:sz w:val="12"/>
          <w:szCs w:val="12"/>
        </w:rPr>
      </w:pPr>
    </w:p>
    <w:p w14:paraId="461BE5E6" w14:textId="77777777" w:rsidR="00466416" w:rsidRPr="009F05EE" w:rsidRDefault="00466416" w:rsidP="00466416">
      <w:pPr>
        <w:jc w:val="right"/>
        <w:rPr>
          <w:lang w:val="de-DE"/>
        </w:rPr>
      </w:pPr>
      <w:r w:rsidRPr="009F05EE">
        <w:rPr>
          <w:w w:val="99"/>
          <w:lang w:val="de-DE"/>
        </w:rPr>
        <w:t>e(G</w:t>
      </w:r>
      <w:r w:rsidRPr="009F05EE">
        <w:rPr>
          <w:w w:val="99"/>
          <w:position w:val="-3"/>
          <w:sz w:val="14"/>
          <w:szCs w:val="14"/>
          <w:lang w:val="de-DE"/>
        </w:rPr>
        <w:t>1</w:t>
      </w:r>
      <w:r w:rsidRPr="009F05EE">
        <w:rPr>
          <w:w w:val="99"/>
          <w:lang w:val="de-DE"/>
        </w:rPr>
        <w:t>,</w:t>
      </w:r>
      <w:r w:rsidRPr="009F05EE">
        <w:rPr>
          <w:lang w:val="de-DE"/>
        </w:rPr>
        <w:t xml:space="preserve"> </w:t>
      </w:r>
      <w:r w:rsidRPr="009F05EE">
        <w:rPr>
          <w:w w:val="99"/>
          <w:lang w:val="de-DE"/>
        </w:rPr>
        <w:t>SigAgg)</w:t>
      </w:r>
      <w:r w:rsidRPr="009F05EE">
        <w:rPr>
          <w:lang w:val="de-DE"/>
        </w:rPr>
        <w:t xml:space="preserve"> </w:t>
      </w:r>
      <w:r w:rsidRPr="009F05EE">
        <w:rPr>
          <w:w w:val="99"/>
          <w:lang w:val="de-DE"/>
        </w:rPr>
        <w:t>==</w:t>
      </w:r>
      <w:r w:rsidRPr="009F05EE">
        <w:rPr>
          <w:lang w:val="de-DE"/>
        </w:rPr>
        <w:t xml:space="preserve"> </w:t>
      </w:r>
      <w:r w:rsidRPr="009F05EE">
        <w:rPr>
          <w:w w:val="99"/>
          <w:lang w:val="de-DE"/>
        </w:rPr>
        <w:t>e(P</w:t>
      </w:r>
      <w:r w:rsidRPr="009F05EE">
        <w:rPr>
          <w:lang w:val="de-DE"/>
        </w:rPr>
        <w:t xml:space="preserve"> </w:t>
      </w:r>
      <w:r w:rsidRPr="009F05EE">
        <w:rPr>
          <w:w w:val="99"/>
          <w:lang w:val="de-DE"/>
        </w:rPr>
        <w:t>kAgg,</w:t>
      </w:r>
      <w:r w:rsidRPr="009F05EE">
        <w:rPr>
          <w:lang w:val="de-DE"/>
        </w:rPr>
        <w:t xml:space="preserve"> </w:t>
      </w:r>
      <w:r w:rsidRPr="009F05EE">
        <w:rPr>
          <w:w w:val="99"/>
          <w:lang w:val="de-DE"/>
        </w:rPr>
        <w:t>H</w:t>
      </w:r>
      <w:r w:rsidRPr="009F05EE">
        <w:rPr>
          <w:w w:val="99"/>
          <w:position w:val="-3"/>
          <w:sz w:val="14"/>
          <w:szCs w:val="14"/>
          <w:lang w:val="de-DE"/>
        </w:rPr>
        <w:t>0</w:t>
      </w:r>
      <w:r w:rsidRPr="009F05EE">
        <w:rPr>
          <w:w w:val="99"/>
          <w:lang w:val="de-DE"/>
        </w:rPr>
        <w:t>(m))</w:t>
      </w:r>
      <w:r w:rsidRPr="009F05EE">
        <w:rPr>
          <w:lang w:val="de-DE"/>
        </w:rPr>
        <w:t xml:space="preserve">              </w:t>
      </w:r>
      <w:r w:rsidRPr="009F05EE">
        <w:rPr>
          <w:w w:val="99"/>
          <w:lang w:val="de-DE"/>
        </w:rPr>
        <w:t>(7)</w:t>
      </w:r>
    </w:p>
    <w:p w14:paraId="374F7F19" w14:textId="77777777" w:rsidR="00466416" w:rsidRPr="009F05EE" w:rsidRDefault="00466416" w:rsidP="00466416">
      <w:pPr>
        <w:spacing w:before="7" w:line="120" w:lineRule="exact"/>
        <w:rPr>
          <w:sz w:val="12"/>
          <w:szCs w:val="12"/>
          <w:lang w:val="de-DE"/>
        </w:rPr>
      </w:pPr>
    </w:p>
    <w:p w14:paraId="44C74BFC" w14:textId="77777777" w:rsidR="00466416" w:rsidRPr="009F05EE" w:rsidRDefault="00466416" w:rsidP="00466416">
      <w:pPr>
        <w:spacing w:line="200" w:lineRule="exact"/>
        <w:rPr>
          <w:lang w:val="de-DE"/>
        </w:rPr>
      </w:pPr>
    </w:p>
    <w:p w14:paraId="2CBAE6BA" w14:textId="77777777" w:rsidR="00466416" w:rsidRPr="009F05EE" w:rsidRDefault="00466416" w:rsidP="00466416">
      <w:pPr>
        <w:spacing w:before="8" w:line="200" w:lineRule="exact"/>
        <w:rPr>
          <w:lang w:val="de-DE"/>
        </w:rPr>
      </w:pPr>
    </w:p>
    <w:p w14:paraId="193241CB" w14:textId="77777777" w:rsidR="00466416" w:rsidRDefault="00466416" w:rsidP="00466416">
      <w:pPr>
        <w:ind w:left="1121"/>
        <w:rPr>
          <w:sz w:val="24"/>
          <w:szCs w:val="24"/>
        </w:rPr>
      </w:pPr>
      <w:r>
        <w:rPr>
          <w:b/>
          <w:w w:val="99"/>
          <w:sz w:val="24"/>
          <w:szCs w:val="24"/>
        </w:rPr>
        <w:t>VII</w:t>
      </w:r>
      <w:r>
        <w:rPr>
          <w:b/>
          <w:sz w:val="24"/>
          <w:szCs w:val="24"/>
        </w:rPr>
        <w:t xml:space="preserve">  </w:t>
      </w:r>
      <w:r>
        <w:rPr>
          <w:b/>
          <w:w w:val="99"/>
          <w:sz w:val="24"/>
          <w:szCs w:val="24"/>
        </w:rPr>
        <w:t>Cross-shard</w:t>
      </w:r>
      <w:r>
        <w:rPr>
          <w:b/>
          <w:sz w:val="24"/>
          <w:szCs w:val="24"/>
        </w:rPr>
        <w:t xml:space="preserve"> </w:t>
      </w:r>
      <w:r>
        <w:rPr>
          <w:b/>
          <w:w w:val="99"/>
          <w:sz w:val="24"/>
          <w:szCs w:val="24"/>
        </w:rPr>
        <w:t>Execution</w:t>
      </w:r>
    </w:p>
    <w:p w14:paraId="3812C284" w14:textId="77777777" w:rsidR="00466416" w:rsidRDefault="00466416" w:rsidP="00466416">
      <w:pPr>
        <w:spacing w:before="3" w:line="140" w:lineRule="exact"/>
        <w:rPr>
          <w:sz w:val="15"/>
          <w:szCs w:val="15"/>
        </w:rPr>
      </w:pPr>
    </w:p>
    <w:p w14:paraId="6C222971" w14:textId="451E1C7A" w:rsidR="00466416" w:rsidRDefault="00466416" w:rsidP="00CF2D62">
      <w:pPr>
        <w:spacing w:line="250" w:lineRule="auto"/>
        <w:ind w:left="85" w:firstLine="199"/>
        <w:jc w:val="both"/>
      </w:pPr>
      <w:r>
        <w:rPr>
          <w:w w:val="99"/>
        </w:rPr>
        <w:t>For</w:t>
      </w:r>
      <w:r>
        <w:t xml:space="preserve"> </w:t>
      </w:r>
      <w:r>
        <w:rPr>
          <w:w w:val="99"/>
        </w:rPr>
        <w:t>an</w:t>
      </w:r>
      <w:r>
        <w:t xml:space="preserve"> </w:t>
      </w:r>
      <w:r>
        <w:rPr>
          <w:w w:val="99"/>
        </w:rPr>
        <w:t>in</w:t>
      </w:r>
      <w:r>
        <w:t xml:space="preserve"> </w:t>
      </w:r>
      <w:r>
        <w:rPr>
          <w:w w:val="99"/>
        </w:rPr>
        <w:t>depth</w:t>
      </w:r>
      <w:r>
        <w:t xml:space="preserve"> </w:t>
      </w:r>
      <w:r>
        <w:rPr>
          <w:w w:val="99"/>
        </w:rPr>
        <w:t>example</w:t>
      </w:r>
      <w:r>
        <w:t xml:space="preserve"> </w:t>
      </w:r>
      <w:r>
        <w:rPr>
          <w:w w:val="99"/>
        </w:rPr>
        <w:t>of</w:t>
      </w:r>
      <w:r>
        <w:t xml:space="preserve"> </w:t>
      </w:r>
      <w:r>
        <w:rPr>
          <w:w w:val="99"/>
        </w:rPr>
        <w:t>how</w:t>
      </w:r>
      <w:r>
        <w:t xml:space="preserve"> </w:t>
      </w:r>
      <w:r>
        <w:rPr>
          <w:w w:val="99"/>
        </w:rPr>
        <w:t>the</w:t>
      </w:r>
      <w:r>
        <w:t xml:space="preserve"> </w:t>
      </w:r>
      <w:r>
        <w:rPr>
          <w:w w:val="99"/>
        </w:rPr>
        <w:t>cross-shard</w:t>
      </w:r>
      <w:r>
        <w:t xml:space="preserve"> </w:t>
      </w:r>
      <w:r>
        <w:rPr>
          <w:w w:val="99"/>
        </w:rPr>
        <w:t>transactions are</w:t>
      </w:r>
      <w:r>
        <w:t xml:space="preserve">  </w:t>
      </w:r>
      <w:r>
        <w:rPr>
          <w:w w:val="99"/>
        </w:rPr>
        <w:t>being</w:t>
      </w:r>
      <w:r>
        <w:t xml:space="preserve">  </w:t>
      </w:r>
      <w:r>
        <w:rPr>
          <w:w w:val="99"/>
        </w:rPr>
        <w:t>executed</w:t>
      </w:r>
      <w:r>
        <w:t xml:space="preserve">  </w:t>
      </w:r>
      <w:r>
        <w:rPr>
          <w:w w:val="99"/>
        </w:rPr>
        <w:t>and</w:t>
      </w:r>
      <w:r>
        <w:t xml:space="preserve">  </w:t>
      </w:r>
      <w:r>
        <w:rPr>
          <w:w w:val="99"/>
        </w:rPr>
        <w:t>how</w:t>
      </w:r>
      <w:r>
        <w:t xml:space="preserve">  </w:t>
      </w:r>
      <w:r>
        <w:rPr>
          <w:w w:val="99"/>
        </w:rPr>
        <w:t>the</w:t>
      </w:r>
      <w:r>
        <w:t xml:space="preserve">  </w:t>
      </w:r>
      <w:r>
        <w:rPr>
          <w:w w:val="99"/>
        </w:rPr>
        <w:t>communication</w:t>
      </w:r>
      <w:r>
        <w:t xml:space="preserve">  </w:t>
      </w:r>
      <w:r>
        <w:rPr>
          <w:w w:val="99"/>
        </w:rPr>
        <w:t>between shards</w:t>
      </w:r>
      <w:r>
        <w:t xml:space="preserve"> </w:t>
      </w:r>
      <w:r>
        <w:rPr>
          <w:w w:val="99"/>
        </w:rPr>
        <w:t>and</w:t>
      </w:r>
      <w:r>
        <w:t xml:space="preserve"> </w:t>
      </w:r>
      <w:r>
        <w:rPr>
          <w:w w:val="99"/>
        </w:rPr>
        <w:t>the</w:t>
      </w:r>
      <w:r>
        <w:t xml:space="preserve"> </w:t>
      </w:r>
      <w:proofErr w:type="spellStart"/>
      <w:r>
        <w:rPr>
          <w:w w:val="99"/>
        </w:rPr>
        <w:t>metachain</w:t>
      </w:r>
      <w:proofErr w:type="spellEnd"/>
      <w:r>
        <w:t xml:space="preserve"> </w:t>
      </w:r>
      <w:r>
        <w:rPr>
          <w:w w:val="99"/>
        </w:rPr>
        <w:t>occurs,</w:t>
      </w:r>
      <w:r>
        <w:t xml:space="preserve"> </w:t>
      </w:r>
      <w:r>
        <w:rPr>
          <w:w w:val="99"/>
        </w:rPr>
        <w:t>we</w:t>
      </w:r>
      <w:r>
        <w:t xml:space="preserve"> </w:t>
      </w:r>
      <w:r>
        <w:rPr>
          <w:w w:val="99"/>
        </w:rPr>
        <w:t>are</w:t>
      </w:r>
      <w:r>
        <w:t xml:space="preserve"> </w:t>
      </w:r>
      <w:r>
        <w:rPr>
          <w:w w:val="99"/>
        </w:rPr>
        <w:t>simplifying</w:t>
      </w:r>
      <w:r>
        <w:t xml:space="preserve"> </w:t>
      </w:r>
      <w:r>
        <w:rPr>
          <w:w w:val="99"/>
        </w:rPr>
        <w:t>the</w:t>
      </w:r>
      <w:r>
        <w:t xml:space="preserve"> </w:t>
      </w:r>
      <w:r>
        <w:rPr>
          <w:w w:val="99"/>
        </w:rPr>
        <w:t>entire process</w:t>
      </w:r>
      <w:r>
        <w:t xml:space="preserve"> </w:t>
      </w:r>
      <w:r>
        <w:rPr>
          <w:w w:val="99"/>
        </w:rPr>
        <w:t>to</w:t>
      </w:r>
      <w:r>
        <w:t xml:space="preserve"> </w:t>
      </w:r>
      <w:r>
        <w:rPr>
          <w:w w:val="99"/>
        </w:rPr>
        <w:t>just</w:t>
      </w:r>
      <w:r>
        <w:t xml:space="preserve"> </w:t>
      </w:r>
      <w:r>
        <w:rPr>
          <w:w w:val="99"/>
        </w:rPr>
        <w:t>two</w:t>
      </w:r>
      <w:r>
        <w:t xml:space="preserve"> </w:t>
      </w:r>
      <w:r>
        <w:rPr>
          <w:w w:val="99"/>
        </w:rPr>
        <w:t>shards</w:t>
      </w:r>
      <w:r>
        <w:t xml:space="preserve"> </w:t>
      </w:r>
      <w:r>
        <w:rPr>
          <w:w w:val="99"/>
        </w:rPr>
        <w:t>and</w:t>
      </w:r>
      <w:r>
        <w:t xml:space="preserve"> </w:t>
      </w:r>
      <w:r>
        <w:rPr>
          <w:w w:val="99"/>
        </w:rPr>
        <w:t>the</w:t>
      </w:r>
      <w:r>
        <w:t xml:space="preserve"> </w:t>
      </w:r>
      <w:proofErr w:type="spellStart"/>
      <w:r>
        <w:rPr>
          <w:w w:val="99"/>
        </w:rPr>
        <w:t>metachain</w:t>
      </w:r>
      <w:proofErr w:type="spellEnd"/>
      <w:r>
        <w:rPr>
          <w:w w:val="99"/>
        </w:rPr>
        <w:t>.</w:t>
      </w:r>
      <w:r>
        <w:t xml:space="preserve"> </w:t>
      </w:r>
      <w:r>
        <w:rPr>
          <w:w w:val="99"/>
        </w:rPr>
        <w:t>Assuming</w:t>
      </w:r>
      <w:r>
        <w:t xml:space="preserve"> </w:t>
      </w:r>
      <w:r>
        <w:rPr>
          <w:w w:val="99"/>
        </w:rPr>
        <w:t>that a</w:t>
      </w:r>
      <w:r>
        <w:t xml:space="preserve">  </w:t>
      </w:r>
      <w:r>
        <w:rPr>
          <w:w w:val="99"/>
        </w:rPr>
        <w:t>user</w:t>
      </w:r>
      <w:r>
        <w:t xml:space="preserve">  </w:t>
      </w:r>
      <w:r>
        <w:rPr>
          <w:w w:val="99"/>
        </w:rPr>
        <w:t>generates</w:t>
      </w:r>
      <w:r>
        <w:t xml:space="preserve">  </w:t>
      </w:r>
      <w:r>
        <w:rPr>
          <w:w w:val="99"/>
        </w:rPr>
        <w:t>a</w:t>
      </w:r>
      <w:r>
        <w:t xml:space="preserve">  </w:t>
      </w:r>
      <w:r>
        <w:rPr>
          <w:w w:val="99"/>
        </w:rPr>
        <w:t>transaction</w:t>
      </w:r>
      <w:r>
        <w:t xml:space="preserve">  </w:t>
      </w:r>
      <w:r>
        <w:rPr>
          <w:w w:val="99"/>
        </w:rPr>
        <w:t>from</w:t>
      </w:r>
      <w:r>
        <w:t xml:space="preserve">  </w:t>
      </w:r>
      <w:r>
        <w:rPr>
          <w:w w:val="99"/>
        </w:rPr>
        <w:t>his</w:t>
      </w:r>
      <w:r>
        <w:t xml:space="preserve">  </w:t>
      </w:r>
      <w:r>
        <w:rPr>
          <w:w w:val="99"/>
        </w:rPr>
        <w:t>wallet,</w:t>
      </w:r>
      <w:r>
        <w:t xml:space="preserve">  </w:t>
      </w:r>
      <w:r>
        <w:rPr>
          <w:w w:val="99"/>
        </w:rPr>
        <w:t>which</w:t>
      </w:r>
      <w:r>
        <w:t xml:space="preserve">  </w:t>
      </w:r>
      <w:r>
        <w:rPr>
          <w:w w:val="99"/>
        </w:rPr>
        <w:t>has</w:t>
      </w:r>
      <w:r>
        <w:t xml:space="preserve">  </w:t>
      </w:r>
      <w:r>
        <w:rPr>
          <w:w w:val="99"/>
        </w:rPr>
        <w:t>an address</w:t>
      </w:r>
      <w:r>
        <w:t xml:space="preserve"> </w:t>
      </w:r>
      <w:r>
        <w:rPr>
          <w:w w:val="99"/>
        </w:rPr>
        <w:t>in</w:t>
      </w:r>
      <w:r>
        <w:t xml:space="preserve"> </w:t>
      </w:r>
      <w:r>
        <w:rPr>
          <w:w w:val="99"/>
        </w:rPr>
        <w:t>shard</w:t>
      </w:r>
      <w:r>
        <w:t xml:space="preserve"> </w:t>
      </w:r>
      <w:r>
        <w:rPr>
          <w:w w:val="99"/>
        </w:rPr>
        <w:t>0</w:t>
      </w:r>
      <w:r>
        <w:t xml:space="preserve"> </w:t>
      </w:r>
      <w:r>
        <w:rPr>
          <w:w w:val="99"/>
        </w:rPr>
        <w:t>and</w:t>
      </w:r>
      <w:r>
        <w:t xml:space="preserve"> </w:t>
      </w:r>
      <w:r>
        <w:rPr>
          <w:w w:val="99"/>
        </w:rPr>
        <w:t>wants</w:t>
      </w:r>
      <w:r>
        <w:t xml:space="preserve"> </w:t>
      </w:r>
      <w:r>
        <w:rPr>
          <w:w w:val="99"/>
        </w:rPr>
        <w:t>to</w:t>
      </w:r>
      <w:r>
        <w:t xml:space="preserve"> </w:t>
      </w:r>
      <w:r>
        <w:rPr>
          <w:w w:val="99"/>
        </w:rPr>
        <w:t>send</w:t>
      </w:r>
      <w:r>
        <w:t xml:space="preserve"> </w:t>
      </w:r>
      <w:r>
        <w:rPr>
          <w:w w:val="99"/>
        </w:rPr>
        <w:t>ERDs</w:t>
      </w:r>
      <w:r>
        <w:t xml:space="preserve"> </w:t>
      </w:r>
      <w:r>
        <w:rPr>
          <w:w w:val="99"/>
        </w:rPr>
        <w:t>to</w:t>
      </w:r>
      <w:r>
        <w:t xml:space="preserve"> </w:t>
      </w:r>
      <w:r>
        <w:rPr>
          <w:w w:val="99"/>
        </w:rPr>
        <w:t>another</w:t>
      </w:r>
      <w:r>
        <w:t xml:space="preserve"> </w:t>
      </w:r>
      <w:r>
        <w:rPr>
          <w:w w:val="99"/>
        </w:rPr>
        <w:t>user</w:t>
      </w:r>
      <w:r>
        <w:t xml:space="preserve"> </w:t>
      </w:r>
      <w:r>
        <w:rPr>
          <w:w w:val="99"/>
        </w:rPr>
        <w:t>that has</w:t>
      </w:r>
      <w:r>
        <w:t xml:space="preserve"> </w:t>
      </w:r>
      <w:r>
        <w:rPr>
          <w:w w:val="99"/>
        </w:rPr>
        <w:t>a</w:t>
      </w:r>
      <w:r>
        <w:t xml:space="preserve"> </w:t>
      </w:r>
      <w:r>
        <w:rPr>
          <w:w w:val="99"/>
        </w:rPr>
        <w:t>wallet</w:t>
      </w:r>
      <w:r>
        <w:t xml:space="preserve"> </w:t>
      </w:r>
      <w:r>
        <w:rPr>
          <w:w w:val="99"/>
        </w:rPr>
        <w:t>with</w:t>
      </w:r>
      <w:r>
        <w:t xml:space="preserve"> </w:t>
      </w:r>
      <w:r>
        <w:rPr>
          <w:w w:val="99"/>
        </w:rPr>
        <w:t>an</w:t>
      </w:r>
      <w:r>
        <w:t xml:space="preserve"> </w:t>
      </w:r>
      <w:r>
        <w:rPr>
          <w:w w:val="99"/>
        </w:rPr>
        <w:t>address</w:t>
      </w:r>
      <w:r>
        <w:t xml:space="preserve"> </w:t>
      </w:r>
      <w:r>
        <w:rPr>
          <w:w w:val="99"/>
        </w:rPr>
        <w:t>in</w:t>
      </w:r>
      <w:r>
        <w:t xml:space="preserve"> </w:t>
      </w:r>
      <w:r>
        <w:rPr>
          <w:w w:val="99"/>
        </w:rPr>
        <w:t>shard</w:t>
      </w:r>
      <w:r>
        <w:t xml:space="preserve"> </w:t>
      </w:r>
      <w:r>
        <w:rPr>
          <w:w w:val="99"/>
        </w:rPr>
        <w:t>1,</w:t>
      </w:r>
      <w:r>
        <w:t xml:space="preserve"> </w:t>
      </w:r>
      <w:r>
        <w:rPr>
          <w:w w:val="99"/>
        </w:rPr>
        <w:t>the</w:t>
      </w:r>
      <w:r>
        <w:t xml:space="preserve"> </w:t>
      </w:r>
      <w:r>
        <w:rPr>
          <w:w w:val="99"/>
        </w:rPr>
        <w:t>steps</w:t>
      </w:r>
      <w:r>
        <w:t xml:space="preserve"> </w:t>
      </w:r>
      <w:r>
        <w:rPr>
          <w:w w:val="99"/>
        </w:rPr>
        <w:t>depicted</w:t>
      </w:r>
      <w:r>
        <w:t xml:space="preserve"> </w:t>
      </w:r>
      <w:r>
        <w:rPr>
          <w:w w:val="99"/>
        </w:rPr>
        <w:t>in Fig.</w:t>
      </w:r>
      <w:r>
        <w:t xml:space="preserve"> </w:t>
      </w:r>
      <w:r>
        <w:rPr>
          <w:w w:val="99"/>
        </w:rPr>
        <w:t>4</w:t>
      </w:r>
      <w:r>
        <w:t xml:space="preserve"> </w:t>
      </w:r>
      <w:r>
        <w:rPr>
          <w:w w:val="99"/>
        </w:rPr>
        <w:t>are</w:t>
      </w:r>
      <w:r>
        <w:t xml:space="preserve"> </w:t>
      </w:r>
      <w:r>
        <w:rPr>
          <w:w w:val="99"/>
        </w:rPr>
        <w:t>required</w:t>
      </w:r>
      <w:r>
        <w:t xml:space="preserve"> </w:t>
      </w:r>
      <w:r>
        <w:rPr>
          <w:w w:val="99"/>
        </w:rPr>
        <w:t>for</w:t>
      </w:r>
      <w:r>
        <w:t xml:space="preserve"> </w:t>
      </w:r>
      <w:r>
        <w:rPr>
          <w:w w:val="99"/>
        </w:rPr>
        <w:t>processing</w:t>
      </w:r>
      <w:r>
        <w:t xml:space="preserve"> </w:t>
      </w:r>
      <w:r>
        <w:rPr>
          <w:w w:val="99"/>
        </w:rPr>
        <w:t>the</w:t>
      </w:r>
      <w:r>
        <w:t xml:space="preserve"> </w:t>
      </w:r>
      <w:r>
        <w:rPr>
          <w:w w:val="99"/>
        </w:rPr>
        <w:t>cross-shard</w:t>
      </w:r>
      <w:r>
        <w:t xml:space="preserve"> </w:t>
      </w:r>
      <w:r>
        <w:rPr>
          <w:w w:val="99"/>
        </w:rPr>
        <w:t>transaction. As</w:t>
      </w:r>
      <w:r>
        <w:t xml:space="preserve"> </w:t>
      </w:r>
      <w:r>
        <w:rPr>
          <w:w w:val="99"/>
        </w:rPr>
        <w:t>mentioned</w:t>
      </w:r>
      <w:r>
        <w:t xml:space="preserve"> </w:t>
      </w:r>
      <w:r>
        <w:rPr>
          <w:w w:val="99"/>
        </w:rPr>
        <w:t>in</w:t>
      </w:r>
      <w:r>
        <w:t xml:space="preserve"> </w:t>
      </w:r>
      <w:r>
        <w:rPr>
          <w:w w:val="99"/>
        </w:rPr>
        <w:t>chapter</w:t>
      </w:r>
      <w:r>
        <w:t xml:space="preserve"> </w:t>
      </w:r>
      <w:r>
        <w:rPr>
          <w:w w:val="99"/>
        </w:rPr>
        <w:t>V</w:t>
      </w:r>
      <w:r>
        <w:t xml:space="preserve"> </w:t>
      </w:r>
      <w:r>
        <w:rPr>
          <w:w w:val="99"/>
        </w:rPr>
        <w:t>-</w:t>
      </w:r>
      <w:r>
        <w:t xml:space="preserve"> </w:t>
      </w:r>
      <w:r>
        <w:rPr>
          <w:w w:val="99"/>
        </w:rPr>
        <w:t>Consensus</w:t>
      </w:r>
      <w:r>
        <w:t xml:space="preserve"> </w:t>
      </w:r>
      <w:r>
        <w:rPr>
          <w:w w:val="99"/>
        </w:rPr>
        <w:t>via</w:t>
      </w:r>
      <w:r>
        <w:t xml:space="preserve"> </w:t>
      </w:r>
      <w:r>
        <w:rPr>
          <w:w w:val="99"/>
        </w:rPr>
        <w:t>Secure</w:t>
      </w:r>
      <w:r>
        <w:t xml:space="preserve"> </w:t>
      </w:r>
      <w:r>
        <w:rPr>
          <w:w w:val="99"/>
        </w:rPr>
        <w:t>Proof</w:t>
      </w:r>
      <w:r>
        <w:t xml:space="preserve"> </w:t>
      </w:r>
      <w:r>
        <w:rPr>
          <w:w w:val="99"/>
        </w:rPr>
        <w:t>of Stake,</w:t>
      </w:r>
      <w:r>
        <w:t xml:space="preserve">  </w:t>
      </w:r>
      <w:r>
        <w:rPr>
          <w:w w:val="99"/>
        </w:rPr>
        <w:t>the</w:t>
      </w:r>
      <w:r>
        <w:t xml:space="preserve">  </w:t>
      </w:r>
      <w:r>
        <w:rPr>
          <w:w w:val="99"/>
        </w:rPr>
        <w:t>blocks</w:t>
      </w:r>
      <w:r>
        <w:t xml:space="preserve">  </w:t>
      </w:r>
      <w:r>
        <w:rPr>
          <w:w w:val="99"/>
        </w:rPr>
        <w:t>structure</w:t>
      </w:r>
      <w:r>
        <w:t xml:space="preserve">  </w:t>
      </w:r>
      <w:r>
        <w:rPr>
          <w:w w:val="99"/>
        </w:rPr>
        <w:t>is</w:t>
      </w:r>
      <w:r>
        <w:t xml:space="preserve">  </w:t>
      </w:r>
      <w:r>
        <w:rPr>
          <w:w w:val="99"/>
        </w:rPr>
        <w:t>represented</w:t>
      </w:r>
      <w:r>
        <w:t xml:space="preserve">  </w:t>
      </w:r>
      <w:r>
        <w:rPr>
          <w:w w:val="99"/>
        </w:rPr>
        <w:t>by</w:t>
      </w:r>
      <w:r>
        <w:t xml:space="preserve">  </w:t>
      </w:r>
      <w:r>
        <w:rPr>
          <w:w w:val="99"/>
        </w:rPr>
        <w:t>a</w:t>
      </w:r>
      <w:r>
        <w:t xml:space="preserve">  </w:t>
      </w:r>
      <w:r>
        <w:rPr>
          <w:w w:val="99"/>
        </w:rPr>
        <w:t>block</w:t>
      </w:r>
      <w:r>
        <w:t xml:space="preserve">  </w:t>
      </w:r>
      <w:r>
        <w:rPr>
          <w:w w:val="99"/>
        </w:rPr>
        <w:t>Header that</w:t>
      </w:r>
      <w:r>
        <w:t xml:space="preserve"> </w:t>
      </w:r>
      <w:r>
        <w:rPr>
          <w:w w:val="99"/>
        </w:rPr>
        <w:t>contains</w:t>
      </w:r>
      <w:r>
        <w:t xml:space="preserve"> </w:t>
      </w:r>
      <w:r>
        <w:rPr>
          <w:w w:val="99"/>
        </w:rPr>
        <w:t>information</w:t>
      </w:r>
      <w:r>
        <w:t xml:space="preserve"> </w:t>
      </w:r>
      <w:r>
        <w:rPr>
          <w:w w:val="99"/>
        </w:rPr>
        <w:t>about</w:t>
      </w:r>
      <w:r>
        <w:t xml:space="preserve"> </w:t>
      </w:r>
      <w:r>
        <w:rPr>
          <w:w w:val="99"/>
        </w:rPr>
        <w:t>the</w:t>
      </w:r>
      <w:r>
        <w:t xml:space="preserve"> </w:t>
      </w:r>
      <w:r>
        <w:rPr>
          <w:w w:val="99"/>
        </w:rPr>
        <w:t>block</w:t>
      </w:r>
      <w:r>
        <w:t xml:space="preserve"> </w:t>
      </w:r>
      <w:r>
        <w:rPr>
          <w:w w:val="99"/>
        </w:rPr>
        <w:t>(block</w:t>
      </w:r>
      <w:r>
        <w:t xml:space="preserve"> </w:t>
      </w:r>
      <w:r>
        <w:rPr>
          <w:w w:val="99"/>
        </w:rPr>
        <w:t>nonce,</w:t>
      </w:r>
      <w:r>
        <w:t xml:space="preserve"> </w:t>
      </w:r>
      <w:r>
        <w:rPr>
          <w:w w:val="99"/>
        </w:rPr>
        <w:t>round, proposer,</w:t>
      </w:r>
      <w:r>
        <w:t xml:space="preserve">  </w:t>
      </w:r>
      <w:r>
        <w:rPr>
          <w:w w:val="99"/>
        </w:rPr>
        <w:t>validators</w:t>
      </w:r>
      <w:r>
        <w:t xml:space="preserve">  </w:t>
      </w:r>
      <w:r>
        <w:rPr>
          <w:w w:val="99"/>
        </w:rPr>
        <w:t>timestamp</w:t>
      </w:r>
      <w:r>
        <w:t xml:space="preserve">  </w:t>
      </w:r>
      <w:proofErr w:type="spellStart"/>
      <w:r>
        <w:rPr>
          <w:w w:val="99"/>
        </w:rPr>
        <w:t>etc</w:t>
      </w:r>
      <w:proofErr w:type="spellEnd"/>
      <w:r>
        <w:rPr>
          <w:w w:val="99"/>
        </w:rPr>
        <w:t>),</w:t>
      </w:r>
      <w:r>
        <w:t xml:space="preserve">  </w:t>
      </w:r>
      <w:r>
        <w:rPr>
          <w:w w:val="99"/>
        </w:rPr>
        <w:t>and</w:t>
      </w:r>
      <w:r>
        <w:t xml:space="preserve">  </w:t>
      </w:r>
      <w:r>
        <w:rPr>
          <w:w w:val="99"/>
        </w:rPr>
        <w:t>a</w:t>
      </w:r>
      <w:r>
        <w:t xml:space="preserve">  </w:t>
      </w:r>
      <w:r>
        <w:rPr>
          <w:w w:val="99"/>
        </w:rPr>
        <w:t>list</w:t>
      </w:r>
      <w:r>
        <w:t xml:space="preserve">  </w:t>
      </w:r>
      <w:r>
        <w:rPr>
          <w:w w:val="99"/>
        </w:rPr>
        <w:t>of</w:t>
      </w:r>
      <w:r>
        <w:t xml:space="preserve">  </w:t>
      </w:r>
      <w:proofErr w:type="spellStart"/>
      <w:r>
        <w:rPr>
          <w:w w:val="99"/>
        </w:rPr>
        <w:t>miniblocks</w:t>
      </w:r>
      <w:proofErr w:type="spellEnd"/>
      <w:r>
        <w:rPr>
          <w:w w:val="99"/>
        </w:rPr>
        <w:t xml:space="preserve"> for</w:t>
      </w:r>
      <w:r>
        <w:t xml:space="preserve"> </w:t>
      </w:r>
      <w:r>
        <w:rPr>
          <w:w w:val="99"/>
        </w:rPr>
        <w:t>each</w:t>
      </w:r>
      <w:r>
        <w:t xml:space="preserve"> </w:t>
      </w:r>
      <w:r>
        <w:rPr>
          <w:w w:val="99"/>
        </w:rPr>
        <w:t>shard</w:t>
      </w:r>
      <w:r>
        <w:t xml:space="preserve"> </w:t>
      </w:r>
      <w:r>
        <w:rPr>
          <w:w w:val="99"/>
        </w:rPr>
        <w:t>that</w:t>
      </w:r>
      <w:r>
        <w:t xml:space="preserve"> </w:t>
      </w:r>
      <w:r>
        <w:rPr>
          <w:w w:val="99"/>
        </w:rPr>
        <w:t>contain</w:t>
      </w:r>
      <w:r>
        <w:t xml:space="preserve"> </w:t>
      </w:r>
      <w:r>
        <w:rPr>
          <w:w w:val="99"/>
        </w:rPr>
        <w:t>the</w:t>
      </w:r>
      <w:r>
        <w:t xml:space="preserve"> </w:t>
      </w:r>
      <w:r>
        <w:rPr>
          <w:w w:val="99"/>
        </w:rPr>
        <w:t>actual</w:t>
      </w:r>
      <w:r>
        <w:t xml:space="preserve"> </w:t>
      </w:r>
      <w:r>
        <w:rPr>
          <w:w w:val="99"/>
        </w:rPr>
        <w:t>transactions</w:t>
      </w:r>
      <w:r>
        <w:t xml:space="preserve"> </w:t>
      </w:r>
      <w:r>
        <w:rPr>
          <w:w w:val="99"/>
        </w:rPr>
        <w:t>inside.</w:t>
      </w:r>
      <w:r>
        <w:t xml:space="preserve"> </w:t>
      </w:r>
      <w:r>
        <w:rPr>
          <w:w w:val="99"/>
        </w:rPr>
        <w:t xml:space="preserve">Every </w:t>
      </w:r>
      <w:proofErr w:type="spellStart"/>
      <w:r>
        <w:rPr>
          <w:w w:val="99"/>
        </w:rPr>
        <w:t>miniblock</w:t>
      </w:r>
      <w:proofErr w:type="spellEnd"/>
      <w:r>
        <w:t xml:space="preserve"> </w:t>
      </w:r>
      <w:r>
        <w:rPr>
          <w:w w:val="99"/>
        </w:rPr>
        <w:t>contains</w:t>
      </w:r>
      <w:r>
        <w:t xml:space="preserve"> </w:t>
      </w:r>
      <w:r>
        <w:rPr>
          <w:w w:val="99"/>
        </w:rPr>
        <w:t>all</w:t>
      </w:r>
      <w:r>
        <w:t xml:space="preserve"> </w:t>
      </w:r>
      <w:r>
        <w:rPr>
          <w:w w:val="99"/>
        </w:rPr>
        <w:t>transactions</w:t>
      </w:r>
      <w:r>
        <w:t xml:space="preserve"> </w:t>
      </w:r>
      <w:r>
        <w:rPr>
          <w:w w:val="99"/>
        </w:rPr>
        <w:t>that</w:t>
      </w:r>
      <w:r>
        <w:t xml:space="preserve"> </w:t>
      </w:r>
      <w:r>
        <w:rPr>
          <w:w w:val="99"/>
        </w:rPr>
        <w:t>have</w:t>
      </w:r>
      <w:r>
        <w:t xml:space="preserve"> </w:t>
      </w:r>
      <w:r>
        <w:rPr>
          <w:w w:val="99"/>
        </w:rPr>
        <w:t>either</w:t>
      </w:r>
      <w:r>
        <w:t xml:space="preserve"> </w:t>
      </w:r>
      <w:r>
        <w:rPr>
          <w:w w:val="99"/>
        </w:rPr>
        <w:t>the</w:t>
      </w:r>
      <w:r>
        <w:t xml:space="preserve"> </w:t>
      </w:r>
      <w:r>
        <w:rPr>
          <w:w w:val="99"/>
        </w:rPr>
        <w:t>sender in</w:t>
      </w:r>
      <w:r>
        <w:t xml:space="preserve">  </w:t>
      </w:r>
      <w:r>
        <w:rPr>
          <w:w w:val="99"/>
        </w:rPr>
        <w:t>the</w:t>
      </w:r>
      <w:r>
        <w:t xml:space="preserve">  </w:t>
      </w:r>
      <w:r>
        <w:rPr>
          <w:w w:val="99"/>
        </w:rPr>
        <w:t>current</w:t>
      </w:r>
      <w:r>
        <w:t xml:space="preserve">  </w:t>
      </w:r>
      <w:r>
        <w:rPr>
          <w:w w:val="99"/>
        </w:rPr>
        <w:t>shard</w:t>
      </w:r>
      <w:r>
        <w:t xml:space="preserve">  </w:t>
      </w:r>
      <w:r>
        <w:rPr>
          <w:w w:val="99"/>
        </w:rPr>
        <w:t>and</w:t>
      </w:r>
      <w:r>
        <w:t xml:space="preserve">  </w:t>
      </w:r>
      <w:r>
        <w:rPr>
          <w:w w:val="99"/>
        </w:rPr>
        <w:t>the</w:t>
      </w:r>
      <w:r>
        <w:t xml:space="preserve">  </w:t>
      </w:r>
      <w:r>
        <w:rPr>
          <w:w w:val="99"/>
        </w:rPr>
        <w:t>receiver</w:t>
      </w:r>
      <w:r>
        <w:t xml:space="preserve">  </w:t>
      </w:r>
      <w:r>
        <w:rPr>
          <w:w w:val="99"/>
        </w:rPr>
        <w:t>in</w:t>
      </w:r>
      <w:r>
        <w:t xml:space="preserve">  </w:t>
      </w:r>
      <w:r>
        <w:rPr>
          <w:w w:val="99"/>
        </w:rPr>
        <w:t>another</w:t>
      </w:r>
      <w:r>
        <w:t xml:space="preserve">  </w:t>
      </w:r>
      <w:r>
        <w:rPr>
          <w:w w:val="99"/>
        </w:rPr>
        <w:t>shard</w:t>
      </w:r>
      <w:r>
        <w:t xml:space="preserve">  </w:t>
      </w:r>
      <w:r>
        <w:rPr>
          <w:w w:val="99"/>
        </w:rPr>
        <w:t>or</w:t>
      </w:r>
      <w:r>
        <w:t xml:space="preserve">  </w:t>
      </w:r>
      <w:r>
        <w:rPr>
          <w:w w:val="99"/>
        </w:rPr>
        <w:t>the sender</w:t>
      </w:r>
      <w:r>
        <w:t xml:space="preserve">  </w:t>
      </w:r>
      <w:r>
        <w:rPr>
          <w:w w:val="99"/>
        </w:rPr>
        <w:t>in</w:t>
      </w:r>
      <w:r>
        <w:t xml:space="preserve">  </w:t>
      </w:r>
      <w:r>
        <w:rPr>
          <w:w w:val="99"/>
        </w:rPr>
        <w:t>a</w:t>
      </w:r>
      <w:r>
        <w:t xml:space="preserve">  </w:t>
      </w:r>
      <w:r>
        <w:rPr>
          <w:w w:val="99"/>
        </w:rPr>
        <w:t>different</w:t>
      </w:r>
      <w:r>
        <w:t xml:space="preserve">  </w:t>
      </w:r>
      <w:r>
        <w:rPr>
          <w:w w:val="99"/>
        </w:rPr>
        <w:t>shard</w:t>
      </w:r>
      <w:r>
        <w:t xml:space="preserve">  </w:t>
      </w:r>
      <w:r>
        <w:rPr>
          <w:w w:val="99"/>
        </w:rPr>
        <w:t>and</w:t>
      </w:r>
      <w:r>
        <w:t xml:space="preserve">  </w:t>
      </w:r>
      <w:r>
        <w:rPr>
          <w:w w:val="99"/>
        </w:rPr>
        <w:t>the</w:t>
      </w:r>
      <w:r>
        <w:t xml:space="preserve">  </w:t>
      </w:r>
      <w:r>
        <w:rPr>
          <w:w w:val="99"/>
        </w:rPr>
        <w:t>destination</w:t>
      </w:r>
      <w:r>
        <w:t xml:space="preserve">  </w:t>
      </w:r>
      <w:r>
        <w:rPr>
          <w:w w:val="99"/>
        </w:rPr>
        <w:t>in</w:t>
      </w:r>
      <w:r>
        <w:t xml:space="preserve">  </w:t>
      </w:r>
      <w:r>
        <w:rPr>
          <w:w w:val="99"/>
        </w:rPr>
        <w:t>the</w:t>
      </w:r>
      <w:r>
        <w:t xml:space="preserve">  </w:t>
      </w:r>
      <w:r>
        <w:rPr>
          <w:w w:val="99"/>
        </w:rPr>
        <w:t>current shard.</w:t>
      </w:r>
      <w:r>
        <w:t xml:space="preserve"> </w:t>
      </w:r>
      <w:r>
        <w:rPr>
          <w:w w:val="99"/>
        </w:rPr>
        <w:t>In</w:t>
      </w:r>
      <w:r>
        <w:t xml:space="preserve"> </w:t>
      </w:r>
      <w:r>
        <w:rPr>
          <w:w w:val="99"/>
        </w:rPr>
        <w:t>our</w:t>
      </w:r>
      <w:r>
        <w:t xml:space="preserve"> </w:t>
      </w:r>
      <w:r>
        <w:rPr>
          <w:w w:val="99"/>
        </w:rPr>
        <w:t>case,</w:t>
      </w:r>
      <w:r>
        <w:t xml:space="preserve"> </w:t>
      </w:r>
      <w:r>
        <w:rPr>
          <w:w w:val="99"/>
        </w:rPr>
        <w:t>for</w:t>
      </w:r>
      <w:r>
        <w:t xml:space="preserve"> </w:t>
      </w:r>
      <w:r>
        <w:rPr>
          <w:w w:val="99"/>
        </w:rPr>
        <w:t>a</w:t>
      </w:r>
      <w:r>
        <w:t xml:space="preserve"> </w:t>
      </w:r>
      <w:r>
        <w:rPr>
          <w:w w:val="99"/>
        </w:rPr>
        <w:t>block</w:t>
      </w:r>
      <w:r>
        <w:t xml:space="preserve"> </w:t>
      </w:r>
      <w:r>
        <w:rPr>
          <w:w w:val="99"/>
        </w:rPr>
        <w:t>in</w:t>
      </w:r>
      <w:r>
        <w:t xml:space="preserve"> </w:t>
      </w:r>
      <w:r>
        <w:rPr>
          <w:w w:val="99"/>
        </w:rPr>
        <w:t>shard</w:t>
      </w:r>
      <w:r>
        <w:t xml:space="preserve"> </w:t>
      </w:r>
      <w:r>
        <w:rPr>
          <w:w w:val="99"/>
        </w:rPr>
        <w:t>0,</w:t>
      </w:r>
      <w:r>
        <w:t xml:space="preserve"> </w:t>
      </w:r>
      <w:r>
        <w:rPr>
          <w:w w:val="99"/>
        </w:rPr>
        <w:t>there</w:t>
      </w:r>
      <w:r>
        <w:t xml:space="preserve"> </w:t>
      </w:r>
      <w:r>
        <w:rPr>
          <w:w w:val="99"/>
        </w:rPr>
        <w:t>will</w:t>
      </w:r>
      <w:r>
        <w:t xml:space="preserve"> </w:t>
      </w:r>
      <w:r>
        <w:rPr>
          <w:w w:val="99"/>
        </w:rPr>
        <w:t>normally</w:t>
      </w:r>
      <w:r w:rsidR="00CF2D62">
        <w:rPr>
          <w:w w:val="99"/>
        </w:rPr>
        <w:t xml:space="preserve"> </w:t>
      </w:r>
      <w:r>
        <w:rPr>
          <w:w w:val="99"/>
        </w:rPr>
        <w:t>be</w:t>
      </w:r>
      <w:r>
        <w:t xml:space="preserve"> </w:t>
      </w:r>
      <w:r>
        <w:rPr>
          <w:w w:val="99"/>
        </w:rPr>
        <w:t>3</w:t>
      </w:r>
      <w:r>
        <w:t xml:space="preserve"> </w:t>
      </w:r>
      <w:proofErr w:type="spellStart"/>
      <w:r>
        <w:rPr>
          <w:w w:val="99"/>
        </w:rPr>
        <w:t>miniblocks</w:t>
      </w:r>
      <w:proofErr w:type="spellEnd"/>
      <w:r>
        <w:rPr>
          <w:w w:val="99"/>
        </w:rPr>
        <w:t>:</w:t>
      </w:r>
    </w:p>
    <w:p w14:paraId="759CC1BE" w14:textId="77777777" w:rsidR="00466416" w:rsidRDefault="00466416" w:rsidP="00466416">
      <w:pPr>
        <w:spacing w:before="80" w:line="249" w:lineRule="auto"/>
        <w:ind w:left="520" w:right="-34" w:hanging="201"/>
      </w:pPr>
      <w:r>
        <w:rPr>
          <w:w w:val="99"/>
          <w:sz w:val="14"/>
          <w:szCs w:val="14"/>
        </w:rPr>
        <w:t>•</w:t>
      </w:r>
      <w:r>
        <w:rPr>
          <w:sz w:val="14"/>
          <w:szCs w:val="14"/>
        </w:rPr>
        <w:t xml:space="preserve">   </w:t>
      </w:r>
      <w:proofErr w:type="spellStart"/>
      <w:r>
        <w:rPr>
          <w:w w:val="99"/>
        </w:rPr>
        <w:t>miniblock</w:t>
      </w:r>
      <w:proofErr w:type="spellEnd"/>
      <w:r>
        <w:t xml:space="preserve">  </w:t>
      </w:r>
      <w:r>
        <w:rPr>
          <w:w w:val="99"/>
        </w:rPr>
        <w:t>0:</w:t>
      </w:r>
      <w:r>
        <w:t xml:space="preserve">  </w:t>
      </w:r>
      <w:r>
        <w:rPr>
          <w:w w:val="99"/>
        </w:rPr>
        <w:t>containing</w:t>
      </w:r>
      <w:r>
        <w:t xml:space="preserve">  </w:t>
      </w:r>
      <w:r>
        <w:rPr>
          <w:w w:val="99"/>
        </w:rPr>
        <w:t>the</w:t>
      </w:r>
      <w:r>
        <w:t xml:space="preserve">  </w:t>
      </w:r>
      <w:proofErr w:type="spellStart"/>
      <w:r>
        <w:rPr>
          <w:w w:val="99"/>
        </w:rPr>
        <w:t>intrashard</w:t>
      </w:r>
      <w:proofErr w:type="spellEnd"/>
      <w:r>
        <w:t xml:space="preserve">  </w:t>
      </w:r>
      <w:r>
        <w:rPr>
          <w:w w:val="99"/>
        </w:rPr>
        <w:t>transactions</w:t>
      </w:r>
      <w:r>
        <w:t xml:space="preserve">  </w:t>
      </w:r>
      <w:r>
        <w:rPr>
          <w:w w:val="99"/>
        </w:rPr>
        <w:t>for shard</w:t>
      </w:r>
      <w:r>
        <w:t xml:space="preserve"> </w:t>
      </w:r>
      <w:r>
        <w:rPr>
          <w:w w:val="99"/>
        </w:rPr>
        <w:t>0</w:t>
      </w:r>
    </w:p>
    <w:p w14:paraId="506B4E2C" w14:textId="77777777" w:rsidR="00233EDD" w:rsidRDefault="00233EDD" w:rsidP="00233EDD">
      <w:pPr>
        <w:spacing w:before="26" w:line="249" w:lineRule="auto"/>
        <w:ind w:left="400" w:right="85" w:hanging="201"/>
        <w:jc w:val="both"/>
      </w:pPr>
      <w:r>
        <w:rPr>
          <w:w w:val="99"/>
          <w:sz w:val="14"/>
          <w:szCs w:val="14"/>
        </w:rPr>
        <w:t>•</w:t>
      </w:r>
      <w:r>
        <w:rPr>
          <w:sz w:val="14"/>
          <w:szCs w:val="14"/>
        </w:rPr>
        <w:t xml:space="preserve">   </w:t>
      </w:r>
      <w:proofErr w:type="spellStart"/>
      <w:r>
        <w:rPr>
          <w:w w:val="99"/>
        </w:rPr>
        <w:t>miniblock</w:t>
      </w:r>
      <w:proofErr w:type="spellEnd"/>
      <w:r>
        <w:t xml:space="preserve"> </w:t>
      </w:r>
      <w:r>
        <w:rPr>
          <w:w w:val="99"/>
        </w:rPr>
        <w:t>1:</w:t>
      </w:r>
      <w:r>
        <w:t xml:space="preserve"> </w:t>
      </w:r>
      <w:r>
        <w:rPr>
          <w:w w:val="99"/>
        </w:rPr>
        <w:t>containing</w:t>
      </w:r>
      <w:r>
        <w:t xml:space="preserve"> </w:t>
      </w:r>
      <w:r>
        <w:rPr>
          <w:w w:val="99"/>
        </w:rPr>
        <w:t>cross-shard</w:t>
      </w:r>
      <w:r>
        <w:t xml:space="preserve"> </w:t>
      </w:r>
      <w:r>
        <w:rPr>
          <w:w w:val="99"/>
        </w:rPr>
        <w:t>transactions</w:t>
      </w:r>
      <w:r>
        <w:t xml:space="preserve"> </w:t>
      </w:r>
      <w:r>
        <w:rPr>
          <w:w w:val="99"/>
        </w:rPr>
        <w:t>with</w:t>
      </w:r>
      <w:r>
        <w:t xml:space="preserve"> </w:t>
      </w:r>
      <w:r>
        <w:rPr>
          <w:w w:val="99"/>
        </w:rPr>
        <w:t>the sender</w:t>
      </w:r>
      <w:r>
        <w:t xml:space="preserve"> </w:t>
      </w:r>
      <w:r>
        <w:rPr>
          <w:w w:val="99"/>
        </w:rPr>
        <w:t>in</w:t>
      </w:r>
      <w:r>
        <w:t xml:space="preserve"> </w:t>
      </w:r>
      <w:r>
        <w:rPr>
          <w:w w:val="99"/>
        </w:rPr>
        <w:t>shard</w:t>
      </w:r>
      <w:r>
        <w:t xml:space="preserve"> </w:t>
      </w:r>
      <w:r>
        <w:rPr>
          <w:w w:val="99"/>
        </w:rPr>
        <w:t>0</w:t>
      </w:r>
      <w:r>
        <w:t xml:space="preserve"> </w:t>
      </w:r>
      <w:r>
        <w:rPr>
          <w:w w:val="99"/>
        </w:rPr>
        <w:t>and</w:t>
      </w:r>
      <w:r>
        <w:t xml:space="preserve"> </w:t>
      </w:r>
      <w:r>
        <w:rPr>
          <w:w w:val="99"/>
        </w:rPr>
        <w:t>destination</w:t>
      </w:r>
      <w:r>
        <w:t xml:space="preserve"> </w:t>
      </w:r>
      <w:r>
        <w:rPr>
          <w:w w:val="99"/>
        </w:rPr>
        <w:t>in</w:t>
      </w:r>
      <w:r>
        <w:t xml:space="preserve"> </w:t>
      </w:r>
      <w:r>
        <w:rPr>
          <w:w w:val="99"/>
        </w:rPr>
        <w:t>shard</w:t>
      </w:r>
      <w:r>
        <w:t xml:space="preserve"> </w:t>
      </w:r>
      <w:r>
        <w:rPr>
          <w:w w:val="99"/>
        </w:rPr>
        <w:t>1</w:t>
      </w:r>
    </w:p>
    <w:p w14:paraId="64376B8B" w14:textId="3A8778C3" w:rsidR="00233EDD" w:rsidRDefault="00233EDD" w:rsidP="00CF2D62">
      <w:pPr>
        <w:spacing w:line="249" w:lineRule="auto"/>
        <w:ind w:left="400" w:right="85" w:hanging="201"/>
        <w:jc w:val="both"/>
      </w:pPr>
      <w:r>
        <w:rPr>
          <w:w w:val="99"/>
          <w:sz w:val="14"/>
          <w:szCs w:val="14"/>
        </w:rPr>
        <w:t>•</w:t>
      </w:r>
      <w:r>
        <w:rPr>
          <w:sz w:val="14"/>
          <w:szCs w:val="14"/>
        </w:rPr>
        <w:t xml:space="preserve">   </w:t>
      </w:r>
      <w:proofErr w:type="spellStart"/>
      <w:r>
        <w:rPr>
          <w:w w:val="99"/>
        </w:rPr>
        <w:t>miniblock</w:t>
      </w:r>
      <w:proofErr w:type="spellEnd"/>
      <w:r>
        <w:t xml:space="preserve">  </w:t>
      </w:r>
      <w:r>
        <w:rPr>
          <w:w w:val="99"/>
        </w:rPr>
        <w:t>2:</w:t>
      </w:r>
      <w:r>
        <w:t xml:space="preserve">  </w:t>
      </w:r>
      <w:r>
        <w:rPr>
          <w:w w:val="99"/>
        </w:rPr>
        <w:t>containing</w:t>
      </w:r>
      <w:r>
        <w:t xml:space="preserve">  </w:t>
      </w:r>
      <w:r>
        <w:rPr>
          <w:w w:val="99"/>
        </w:rPr>
        <w:t>cross-shard</w:t>
      </w:r>
      <w:r>
        <w:t xml:space="preserve">  </w:t>
      </w:r>
      <w:r>
        <w:rPr>
          <w:w w:val="99"/>
        </w:rPr>
        <w:t>transactions</w:t>
      </w:r>
      <w:r>
        <w:t xml:space="preserve">  </w:t>
      </w:r>
      <w:r>
        <w:rPr>
          <w:w w:val="99"/>
        </w:rPr>
        <w:t>with sender</w:t>
      </w:r>
      <w:r>
        <w:t xml:space="preserve">  </w:t>
      </w:r>
      <w:r>
        <w:rPr>
          <w:w w:val="99"/>
        </w:rPr>
        <w:t>in</w:t>
      </w:r>
      <w:r>
        <w:t xml:space="preserve">  </w:t>
      </w:r>
      <w:r>
        <w:rPr>
          <w:w w:val="99"/>
        </w:rPr>
        <w:t>shard</w:t>
      </w:r>
      <w:r>
        <w:t xml:space="preserve">  </w:t>
      </w:r>
      <w:r>
        <w:rPr>
          <w:w w:val="99"/>
        </w:rPr>
        <w:t>1</w:t>
      </w:r>
      <w:r>
        <w:t xml:space="preserve">  </w:t>
      </w:r>
      <w:r>
        <w:rPr>
          <w:w w:val="99"/>
        </w:rPr>
        <w:t>and</w:t>
      </w:r>
      <w:r>
        <w:t xml:space="preserve">  </w:t>
      </w:r>
      <w:r>
        <w:rPr>
          <w:w w:val="99"/>
        </w:rPr>
        <w:t>destination</w:t>
      </w:r>
      <w:r>
        <w:t xml:space="preserve">  </w:t>
      </w:r>
      <w:r>
        <w:rPr>
          <w:w w:val="99"/>
        </w:rPr>
        <w:t>in</w:t>
      </w:r>
      <w:r>
        <w:t xml:space="preserve">  </w:t>
      </w:r>
      <w:r>
        <w:rPr>
          <w:w w:val="99"/>
        </w:rPr>
        <w:t>shard</w:t>
      </w:r>
      <w:r>
        <w:t xml:space="preserve">  </w:t>
      </w:r>
      <w:r>
        <w:rPr>
          <w:w w:val="99"/>
        </w:rPr>
        <w:t>0.</w:t>
      </w:r>
      <w:r>
        <w:t xml:space="preserve">  </w:t>
      </w:r>
      <w:r>
        <w:rPr>
          <w:w w:val="99"/>
        </w:rPr>
        <w:t>These transactions</w:t>
      </w:r>
      <w:r>
        <w:t xml:space="preserve">  </w:t>
      </w:r>
      <w:r>
        <w:rPr>
          <w:w w:val="99"/>
        </w:rPr>
        <w:t>were</w:t>
      </w:r>
      <w:r>
        <w:t xml:space="preserve">  </w:t>
      </w:r>
      <w:r>
        <w:rPr>
          <w:w w:val="99"/>
        </w:rPr>
        <w:t>already</w:t>
      </w:r>
      <w:r>
        <w:t xml:space="preserve">  </w:t>
      </w:r>
      <w:r>
        <w:rPr>
          <w:w w:val="99"/>
        </w:rPr>
        <w:t>processed</w:t>
      </w:r>
      <w:r>
        <w:t xml:space="preserve">  </w:t>
      </w:r>
      <w:r>
        <w:rPr>
          <w:w w:val="99"/>
        </w:rPr>
        <w:t>in</w:t>
      </w:r>
      <w:r>
        <w:t xml:space="preserve">  </w:t>
      </w:r>
      <w:r>
        <w:rPr>
          <w:w w:val="99"/>
        </w:rPr>
        <w:t>the</w:t>
      </w:r>
      <w:r>
        <w:t xml:space="preserve">  </w:t>
      </w:r>
      <w:r>
        <w:rPr>
          <w:w w:val="99"/>
        </w:rPr>
        <w:t>sender</w:t>
      </w:r>
      <w:r>
        <w:t xml:space="preserve">  </w:t>
      </w:r>
      <w:r>
        <w:rPr>
          <w:w w:val="99"/>
        </w:rPr>
        <w:t>shard</w:t>
      </w:r>
      <w:r w:rsidR="00CF2D62">
        <w:rPr>
          <w:w w:val="99"/>
        </w:rPr>
        <w:t xml:space="preserve"> </w:t>
      </w:r>
      <w:r>
        <w:rPr>
          <w:w w:val="99"/>
        </w:rPr>
        <w:t>1</w:t>
      </w:r>
      <w:r>
        <w:t xml:space="preserve">  </w:t>
      </w:r>
      <w:r>
        <w:rPr>
          <w:w w:val="99"/>
        </w:rPr>
        <w:t>and</w:t>
      </w:r>
      <w:r>
        <w:t xml:space="preserve">  </w:t>
      </w:r>
      <w:r>
        <w:rPr>
          <w:w w:val="99"/>
        </w:rPr>
        <w:t>will</w:t>
      </w:r>
      <w:r>
        <w:t xml:space="preserve">  </w:t>
      </w:r>
      <w:r>
        <w:rPr>
          <w:w w:val="99"/>
        </w:rPr>
        <w:t>be</w:t>
      </w:r>
      <w:r>
        <w:t xml:space="preserve">  </w:t>
      </w:r>
      <w:r>
        <w:rPr>
          <w:w w:val="99"/>
        </w:rPr>
        <w:t>finalized</w:t>
      </w:r>
      <w:r>
        <w:t xml:space="preserve">  </w:t>
      </w:r>
      <w:r>
        <w:rPr>
          <w:w w:val="99"/>
        </w:rPr>
        <w:t>after</w:t>
      </w:r>
      <w:r>
        <w:t xml:space="preserve">  </w:t>
      </w:r>
      <w:r>
        <w:rPr>
          <w:w w:val="99"/>
        </w:rPr>
        <w:t>the</w:t>
      </w:r>
      <w:r>
        <w:t xml:space="preserve">  </w:t>
      </w:r>
      <w:r>
        <w:rPr>
          <w:w w:val="99"/>
        </w:rPr>
        <w:t>processing</w:t>
      </w:r>
      <w:r>
        <w:t xml:space="preserve">  </w:t>
      </w:r>
      <w:r>
        <w:rPr>
          <w:w w:val="99"/>
        </w:rPr>
        <w:t>also</w:t>
      </w:r>
      <w:r>
        <w:t xml:space="preserve">  </w:t>
      </w:r>
      <w:r>
        <w:rPr>
          <w:w w:val="99"/>
        </w:rPr>
        <w:t>in</w:t>
      </w:r>
      <w:r>
        <w:t xml:space="preserve">  </w:t>
      </w:r>
      <w:r>
        <w:rPr>
          <w:w w:val="99"/>
        </w:rPr>
        <w:t>the current</w:t>
      </w:r>
      <w:r>
        <w:t xml:space="preserve"> </w:t>
      </w:r>
      <w:r>
        <w:rPr>
          <w:w w:val="99"/>
        </w:rPr>
        <w:t>shard.</w:t>
      </w:r>
    </w:p>
    <w:p w14:paraId="3D25AF34" w14:textId="36B745A3" w:rsidR="00233EDD" w:rsidRDefault="00233EDD" w:rsidP="00233EDD">
      <w:pPr>
        <w:spacing w:before="43" w:line="249" w:lineRule="auto"/>
        <w:ind w:right="85" w:firstLine="199"/>
        <w:jc w:val="both"/>
        <w:rPr>
          <w:w w:val="99"/>
        </w:rPr>
      </w:pPr>
      <w:r>
        <w:rPr>
          <w:w w:val="99"/>
        </w:rPr>
        <w:t>There</w:t>
      </w:r>
      <w:r>
        <w:t xml:space="preserve">  </w:t>
      </w:r>
      <w:r>
        <w:rPr>
          <w:w w:val="99"/>
        </w:rPr>
        <w:t>is</w:t>
      </w:r>
      <w:r>
        <w:t xml:space="preserve">  </w:t>
      </w:r>
      <w:r>
        <w:rPr>
          <w:w w:val="99"/>
        </w:rPr>
        <w:t>no</w:t>
      </w:r>
      <w:r>
        <w:t xml:space="preserve">  </w:t>
      </w:r>
      <w:r>
        <w:rPr>
          <w:w w:val="99"/>
        </w:rPr>
        <w:t>limitation</w:t>
      </w:r>
      <w:r>
        <w:t xml:space="preserve">  </w:t>
      </w:r>
      <w:r>
        <w:rPr>
          <w:w w:val="99"/>
        </w:rPr>
        <w:t>on</w:t>
      </w:r>
      <w:r>
        <w:t xml:space="preserve">  </w:t>
      </w:r>
      <w:r>
        <w:rPr>
          <w:w w:val="99"/>
        </w:rPr>
        <w:t>the</w:t>
      </w:r>
      <w:r>
        <w:t xml:space="preserve">  </w:t>
      </w:r>
      <w:r>
        <w:rPr>
          <w:w w:val="99"/>
        </w:rPr>
        <w:t>number</w:t>
      </w:r>
      <w:r>
        <w:t xml:space="preserve">  </w:t>
      </w:r>
      <w:r>
        <w:rPr>
          <w:w w:val="99"/>
        </w:rPr>
        <w:t>of</w:t>
      </w:r>
      <w:r>
        <w:t xml:space="preserve">  </w:t>
      </w:r>
      <w:proofErr w:type="spellStart"/>
      <w:r>
        <w:rPr>
          <w:w w:val="99"/>
        </w:rPr>
        <w:t>miniblocks</w:t>
      </w:r>
      <w:proofErr w:type="spellEnd"/>
      <w:r>
        <w:t xml:space="preserve">  </w:t>
      </w:r>
      <w:r>
        <w:rPr>
          <w:w w:val="99"/>
        </w:rPr>
        <w:t>with the</w:t>
      </w:r>
      <w:r>
        <w:t xml:space="preserve"> </w:t>
      </w:r>
      <w:r>
        <w:rPr>
          <w:w w:val="99"/>
        </w:rPr>
        <w:t>same</w:t>
      </w:r>
      <w:r>
        <w:t xml:space="preserve"> </w:t>
      </w:r>
      <w:r>
        <w:rPr>
          <w:w w:val="99"/>
        </w:rPr>
        <w:t>sender</w:t>
      </w:r>
      <w:r>
        <w:t xml:space="preserve"> </w:t>
      </w:r>
      <w:r>
        <w:rPr>
          <w:w w:val="99"/>
        </w:rPr>
        <w:t>and</w:t>
      </w:r>
      <w:r>
        <w:t xml:space="preserve"> </w:t>
      </w:r>
      <w:r>
        <w:rPr>
          <w:w w:val="99"/>
        </w:rPr>
        <w:t>receiver</w:t>
      </w:r>
      <w:r>
        <w:t xml:space="preserve"> </w:t>
      </w:r>
      <w:r>
        <w:rPr>
          <w:w w:val="99"/>
        </w:rPr>
        <w:t>in</w:t>
      </w:r>
      <w:r>
        <w:t xml:space="preserve"> </w:t>
      </w:r>
      <w:r>
        <w:rPr>
          <w:w w:val="99"/>
        </w:rPr>
        <w:t>one</w:t>
      </w:r>
      <w:r>
        <w:t xml:space="preserve"> </w:t>
      </w:r>
      <w:r>
        <w:rPr>
          <w:w w:val="99"/>
        </w:rPr>
        <w:t>block.</w:t>
      </w:r>
      <w:r>
        <w:t xml:space="preserve"> </w:t>
      </w:r>
      <w:r>
        <w:rPr>
          <w:w w:val="99"/>
        </w:rPr>
        <w:t>Meaning</w:t>
      </w:r>
      <w:r>
        <w:t xml:space="preserve"> </w:t>
      </w:r>
      <w:r>
        <w:rPr>
          <w:w w:val="99"/>
        </w:rPr>
        <w:t xml:space="preserve">multiple </w:t>
      </w:r>
      <w:proofErr w:type="spellStart"/>
      <w:r>
        <w:rPr>
          <w:w w:val="99"/>
        </w:rPr>
        <w:t>miniblocks</w:t>
      </w:r>
      <w:proofErr w:type="spellEnd"/>
      <w:r>
        <w:t xml:space="preserve">  </w:t>
      </w:r>
      <w:r>
        <w:rPr>
          <w:w w:val="99"/>
        </w:rPr>
        <w:t>with</w:t>
      </w:r>
      <w:r>
        <w:t xml:space="preserve">  </w:t>
      </w:r>
      <w:r>
        <w:rPr>
          <w:w w:val="99"/>
        </w:rPr>
        <w:t>the</w:t>
      </w:r>
      <w:r>
        <w:t xml:space="preserve">  </w:t>
      </w:r>
      <w:r>
        <w:rPr>
          <w:w w:val="99"/>
        </w:rPr>
        <w:t>same</w:t>
      </w:r>
      <w:r>
        <w:t xml:space="preserve">  </w:t>
      </w:r>
      <w:r>
        <w:rPr>
          <w:w w:val="99"/>
        </w:rPr>
        <w:t>sender</w:t>
      </w:r>
      <w:r>
        <w:t xml:space="preserve">  </w:t>
      </w:r>
      <w:r>
        <w:rPr>
          <w:w w:val="99"/>
        </w:rPr>
        <w:t>and</w:t>
      </w:r>
      <w:r>
        <w:t xml:space="preserve">  </w:t>
      </w:r>
      <w:r>
        <w:rPr>
          <w:w w:val="99"/>
        </w:rPr>
        <w:t>receiver</w:t>
      </w:r>
      <w:r>
        <w:t xml:space="preserve">  </w:t>
      </w:r>
      <w:r>
        <w:rPr>
          <w:w w:val="99"/>
        </w:rPr>
        <w:t>can</w:t>
      </w:r>
      <w:r>
        <w:t xml:space="preserve">  </w:t>
      </w:r>
      <w:r>
        <w:rPr>
          <w:w w:val="99"/>
        </w:rPr>
        <w:t>appear</w:t>
      </w:r>
      <w:r>
        <w:t xml:space="preserve">  </w:t>
      </w:r>
      <w:r>
        <w:rPr>
          <w:w w:val="99"/>
        </w:rPr>
        <w:t>in the</w:t>
      </w:r>
      <w:r>
        <w:t xml:space="preserve"> </w:t>
      </w:r>
      <w:r>
        <w:rPr>
          <w:w w:val="99"/>
        </w:rPr>
        <w:t>same</w:t>
      </w:r>
      <w:r>
        <w:t xml:space="preserve"> </w:t>
      </w:r>
      <w:r>
        <w:rPr>
          <w:w w:val="99"/>
        </w:rPr>
        <w:t>block.</w:t>
      </w:r>
    </w:p>
    <w:p w14:paraId="2FF7519D" w14:textId="77777777" w:rsidR="00233EDD" w:rsidRDefault="00233EDD" w:rsidP="00233EDD">
      <w:pPr>
        <w:spacing w:before="43" w:line="249" w:lineRule="auto"/>
        <w:ind w:right="85" w:firstLine="199"/>
        <w:jc w:val="both"/>
      </w:pPr>
    </w:p>
    <w:p w14:paraId="78294DAA" w14:textId="77777777" w:rsidR="00233EDD" w:rsidRDefault="00233EDD" w:rsidP="00233EDD">
      <w:pPr>
        <w:ind w:right="3830"/>
        <w:jc w:val="both"/>
      </w:pPr>
      <w:r>
        <w:rPr>
          <w:b/>
          <w:w w:val="99"/>
        </w:rPr>
        <w:t>1</w:t>
      </w:r>
      <w:r>
        <w:rPr>
          <w:b/>
        </w:rPr>
        <w:t xml:space="preserve">  </w:t>
      </w:r>
      <w:r>
        <w:rPr>
          <w:b/>
          <w:w w:val="99"/>
        </w:rPr>
        <w:t>Processing</w:t>
      </w:r>
    </w:p>
    <w:p w14:paraId="63955822" w14:textId="77777777" w:rsidR="00233EDD" w:rsidRDefault="00233EDD" w:rsidP="00233EDD">
      <w:pPr>
        <w:spacing w:before="77" w:line="249" w:lineRule="auto"/>
        <w:ind w:right="85" w:firstLine="199"/>
        <w:jc w:val="both"/>
      </w:pPr>
      <w:r>
        <w:rPr>
          <w:w w:val="99"/>
        </w:rPr>
        <w:t>Currently</w:t>
      </w:r>
      <w:r>
        <w:t xml:space="preserve">   </w:t>
      </w:r>
      <w:r>
        <w:rPr>
          <w:w w:val="99"/>
        </w:rPr>
        <w:t>the</w:t>
      </w:r>
      <w:r>
        <w:t xml:space="preserve">   </w:t>
      </w:r>
      <w:r>
        <w:rPr>
          <w:w w:val="99"/>
        </w:rPr>
        <w:t>atomic</w:t>
      </w:r>
      <w:r>
        <w:t xml:space="preserve">   </w:t>
      </w:r>
      <w:r>
        <w:rPr>
          <w:w w:val="99"/>
        </w:rPr>
        <w:t>unit</w:t>
      </w:r>
      <w:r>
        <w:t xml:space="preserve">   </w:t>
      </w:r>
      <w:r>
        <w:rPr>
          <w:w w:val="99"/>
        </w:rPr>
        <w:t>of</w:t>
      </w:r>
      <w:r>
        <w:t xml:space="preserve">   </w:t>
      </w:r>
      <w:r>
        <w:rPr>
          <w:w w:val="99"/>
        </w:rPr>
        <w:t>processing</w:t>
      </w:r>
      <w:r>
        <w:t xml:space="preserve">   </w:t>
      </w:r>
      <w:r>
        <w:rPr>
          <w:w w:val="99"/>
        </w:rPr>
        <w:t>in</w:t>
      </w:r>
      <w:r>
        <w:t xml:space="preserve">   </w:t>
      </w:r>
      <w:r>
        <w:rPr>
          <w:w w:val="99"/>
        </w:rPr>
        <w:t>cross-shard execution</w:t>
      </w:r>
      <w:r>
        <w:t xml:space="preserve">  </w:t>
      </w:r>
      <w:r>
        <w:rPr>
          <w:w w:val="99"/>
        </w:rPr>
        <w:t>is</w:t>
      </w:r>
      <w:r>
        <w:t xml:space="preserve">  </w:t>
      </w:r>
      <w:r>
        <w:rPr>
          <w:w w:val="99"/>
        </w:rPr>
        <w:t>a</w:t>
      </w:r>
      <w:r>
        <w:t xml:space="preserve">  </w:t>
      </w:r>
      <w:proofErr w:type="spellStart"/>
      <w:r>
        <w:rPr>
          <w:w w:val="99"/>
        </w:rPr>
        <w:t>miniblock</w:t>
      </w:r>
      <w:proofErr w:type="spellEnd"/>
      <w:r>
        <w:rPr>
          <w:w w:val="99"/>
        </w:rPr>
        <w:t>:</w:t>
      </w:r>
      <w:r>
        <w:t xml:space="preserve">  </w:t>
      </w:r>
      <w:r>
        <w:rPr>
          <w:w w:val="99"/>
        </w:rPr>
        <w:t>either</w:t>
      </w:r>
      <w:r>
        <w:t xml:space="preserve">  </w:t>
      </w:r>
      <w:r>
        <w:rPr>
          <w:w w:val="99"/>
        </w:rPr>
        <w:t>all</w:t>
      </w:r>
      <w:r>
        <w:t xml:space="preserve">  </w:t>
      </w:r>
      <w:r>
        <w:rPr>
          <w:w w:val="99"/>
        </w:rPr>
        <w:t>the</w:t>
      </w:r>
      <w:r>
        <w:t xml:space="preserve">  </w:t>
      </w:r>
      <w:r>
        <w:rPr>
          <w:w w:val="99"/>
        </w:rPr>
        <w:t>transactions</w:t>
      </w:r>
      <w:r>
        <w:t xml:space="preserve">  </w:t>
      </w:r>
      <w:r>
        <w:rPr>
          <w:w w:val="99"/>
        </w:rPr>
        <w:t>of</w:t>
      </w:r>
      <w:r>
        <w:t xml:space="preserve">  </w:t>
      </w:r>
      <w:r>
        <w:rPr>
          <w:w w:val="99"/>
        </w:rPr>
        <w:t xml:space="preserve">the </w:t>
      </w:r>
      <w:proofErr w:type="spellStart"/>
      <w:r>
        <w:rPr>
          <w:w w:val="99"/>
        </w:rPr>
        <w:t>miniblock</w:t>
      </w:r>
      <w:proofErr w:type="spellEnd"/>
      <w:r>
        <w:t xml:space="preserve"> </w:t>
      </w:r>
      <w:r>
        <w:rPr>
          <w:w w:val="99"/>
        </w:rPr>
        <w:t>are</w:t>
      </w:r>
      <w:r>
        <w:t xml:space="preserve"> </w:t>
      </w:r>
      <w:r>
        <w:rPr>
          <w:w w:val="99"/>
        </w:rPr>
        <w:t>processed</w:t>
      </w:r>
      <w:r>
        <w:t xml:space="preserve"> </w:t>
      </w:r>
      <w:r>
        <w:rPr>
          <w:w w:val="99"/>
        </w:rPr>
        <w:t>at</w:t>
      </w:r>
      <w:r>
        <w:t xml:space="preserve"> </w:t>
      </w:r>
      <w:r>
        <w:rPr>
          <w:w w:val="99"/>
        </w:rPr>
        <w:t>once</w:t>
      </w:r>
      <w:r>
        <w:t xml:space="preserve"> </w:t>
      </w:r>
      <w:r>
        <w:rPr>
          <w:w w:val="99"/>
        </w:rPr>
        <w:t>or</w:t>
      </w:r>
      <w:r>
        <w:t xml:space="preserve"> </w:t>
      </w:r>
      <w:r>
        <w:rPr>
          <w:w w:val="99"/>
        </w:rPr>
        <w:t>none</w:t>
      </w:r>
      <w:r>
        <w:t xml:space="preserve"> </w:t>
      </w:r>
      <w:r>
        <w:rPr>
          <w:w w:val="99"/>
        </w:rPr>
        <w:t>and</w:t>
      </w:r>
      <w:r>
        <w:t xml:space="preserve"> </w:t>
      </w:r>
      <w:r>
        <w:rPr>
          <w:w w:val="99"/>
        </w:rPr>
        <w:t>the</w:t>
      </w:r>
      <w:r>
        <w:t xml:space="preserve"> </w:t>
      </w:r>
      <w:proofErr w:type="spellStart"/>
      <w:r>
        <w:rPr>
          <w:w w:val="99"/>
        </w:rPr>
        <w:t>miniblock’s</w:t>
      </w:r>
      <w:proofErr w:type="spellEnd"/>
      <w:r>
        <w:rPr>
          <w:w w:val="99"/>
        </w:rPr>
        <w:t xml:space="preserve"> execution</w:t>
      </w:r>
      <w:r>
        <w:t xml:space="preserve"> </w:t>
      </w:r>
      <w:r>
        <w:rPr>
          <w:w w:val="99"/>
        </w:rPr>
        <w:t>will</w:t>
      </w:r>
      <w:r>
        <w:t xml:space="preserve"> </w:t>
      </w:r>
      <w:r>
        <w:rPr>
          <w:w w:val="99"/>
        </w:rPr>
        <w:t>be</w:t>
      </w:r>
      <w:r>
        <w:t xml:space="preserve"> </w:t>
      </w:r>
      <w:r>
        <w:rPr>
          <w:w w:val="99"/>
        </w:rPr>
        <w:t>retried</w:t>
      </w:r>
      <w:r>
        <w:t xml:space="preserve"> </w:t>
      </w:r>
      <w:r>
        <w:rPr>
          <w:w w:val="99"/>
        </w:rPr>
        <w:t>in</w:t>
      </w:r>
      <w:r>
        <w:t xml:space="preserve"> </w:t>
      </w:r>
      <w:r>
        <w:rPr>
          <w:w w:val="99"/>
        </w:rPr>
        <w:t>the</w:t>
      </w:r>
      <w:r>
        <w:t xml:space="preserve"> </w:t>
      </w:r>
      <w:r>
        <w:rPr>
          <w:w w:val="99"/>
        </w:rPr>
        <w:t>next</w:t>
      </w:r>
      <w:r>
        <w:t xml:space="preserve"> </w:t>
      </w:r>
      <w:r>
        <w:rPr>
          <w:w w:val="99"/>
        </w:rPr>
        <w:t>round.</w:t>
      </w:r>
    </w:p>
    <w:p w14:paraId="73630769" w14:textId="77777777" w:rsidR="00233EDD" w:rsidRDefault="00233EDD" w:rsidP="00233EDD">
      <w:pPr>
        <w:spacing w:before="1" w:line="249" w:lineRule="auto"/>
        <w:ind w:right="85" w:firstLine="199"/>
        <w:jc w:val="both"/>
      </w:pPr>
      <w:r>
        <w:rPr>
          <w:w w:val="99"/>
        </w:rPr>
        <w:t>Our</w:t>
      </w:r>
      <w:r>
        <w:t xml:space="preserve"> </w:t>
      </w:r>
      <w:r>
        <w:rPr>
          <w:w w:val="99"/>
        </w:rPr>
        <w:t>cross-shard</w:t>
      </w:r>
      <w:r>
        <w:t xml:space="preserve"> </w:t>
      </w:r>
      <w:r>
        <w:rPr>
          <w:w w:val="99"/>
        </w:rPr>
        <w:t>transaction</w:t>
      </w:r>
      <w:r>
        <w:t xml:space="preserve"> </w:t>
      </w:r>
      <w:r>
        <w:rPr>
          <w:w w:val="99"/>
        </w:rPr>
        <w:t>strategy</w:t>
      </w:r>
      <w:r>
        <w:t xml:space="preserve"> </w:t>
      </w:r>
      <w:r>
        <w:rPr>
          <w:w w:val="99"/>
        </w:rPr>
        <w:t>uses</w:t>
      </w:r>
      <w:r>
        <w:t xml:space="preserve"> </w:t>
      </w:r>
      <w:r>
        <w:rPr>
          <w:w w:val="99"/>
        </w:rPr>
        <w:t>and</w:t>
      </w:r>
      <w:r>
        <w:t xml:space="preserve"> </w:t>
      </w:r>
      <w:r>
        <w:rPr>
          <w:w w:val="99"/>
        </w:rPr>
        <w:t>asynchronous model.</w:t>
      </w:r>
      <w:r>
        <w:t xml:space="preserve"> </w:t>
      </w:r>
      <w:r>
        <w:rPr>
          <w:w w:val="99"/>
        </w:rPr>
        <w:t>Validation</w:t>
      </w:r>
      <w:r>
        <w:t xml:space="preserve"> </w:t>
      </w:r>
      <w:r>
        <w:rPr>
          <w:w w:val="99"/>
        </w:rPr>
        <w:t>and</w:t>
      </w:r>
      <w:r>
        <w:t xml:space="preserve"> </w:t>
      </w:r>
      <w:r>
        <w:rPr>
          <w:w w:val="99"/>
        </w:rPr>
        <w:t>processing</w:t>
      </w:r>
      <w:r>
        <w:t xml:space="preserve"> </w:t>
      </w:r>
      <w:r>
        <w:rPr>
          <w:w w:val="99"/>
        </w:rPr>
        <w:t>is</w:t>
      </w:r>
      <w:r>
        <w:t xml:space="preserve"> </w:t>
      </w:r>
      <w:r>
        <w:rPr>
          <w:w w:val="99"/>
        </w:rPr>
        <w:t>done</w:t>
      </w:r>
      <w:r>
        <w:t xml:space="preserve"> </w:t>
      </w:r>
      <w:r>
        <w:rPr>
          <w:w w:val="99"/>
        </w:rPr>
        <w:t>first</w:t>
      </w:r>
      <w:r>
        <w:t xml:space="preserve"> </w:t>
      </w:r>
      <w:r>
        <w:rPr>
          <w:w w:val="99"/>
        </w:rPr>
        <w:t>in</w:t>
      </w:r>
      <w:r>
        <w:t xml:space="preserve"> </w:t>
      </w:r>
      <w:r>
        <w:rPr>
          <w:w w:val="99"/>
        </w:rPr>
        <w:t>sender’s</w:t>
      </w:r>
      <w:r>
        <w:t xml:space="preserve"> </w:t>
      </w:r>
      <w:r>
        <w:rPr>
          <w:w w:val="99"/>
        </w:rPr>
        <w:t>shard and</w:t>
      </w:r>
      <w:r>
        <w:t xml:space="preserve"> </w:t>
      </w:r>
      <w:r>
        <w:rPr>
          <w:w w:val="99"/>
        </w:rPr>
        <w:t>then</w:t>
      </w:r>
      <w:r>
        <w:t xml:space="preserve"> </w:t>
      </w:r>
      <w:r>
        <w:rPr>
          <w:w w:val="99"/>
        </w:rPr>
        <w:t>in</w:t>
      </w:r>
      <w:r>
        <w:t xml:space="preserve"> </w:t>
      </w:r>
      <w:r>
        <w:rPr>
          <w:w w:val="99"/>
        </w:rPr>
        <w:t>receivers’</w:t>
      </w:r>
      <w:r>
        <w:t xml:space="preserve"> </w:t>
      </w:r>
      <w:r>
        <w:rPr>
          <w:w w:val="99"/>
        </w:rPr>
        <w:t>shard.</w:t>
      </w:r>
      <w:r>
        <w:t xml:space="preserve"> </w:t>
      </w:r>
      <w:r>
        <w:rPr>
          <w:w w:val="99"/>
        </w:rPr>
        <w:t>Transactions</w:t>
      </w:r>
      <w:r>
        <w:t xml:space="preserve"> </w:t>
      </w:r>
      <w:r>
        <w:rPr>
          <w:w w:val="99"/>
        </w:rPr>
        <w:t>are</w:t>
      </w:r>
      <w:r>
        <w:t xml:space="preserve"> </w:t>
      </w:r>
      <w:r>
        <w:rPr>
          <w:w w:val="99"/>
        </w:rPr>
        <w:t>first</w:t>
      </w:r>
      <w:r>
        <w:t xml:space="preserve"> </w:t>
      </w:r>
      <w:r>
        <w:rPr>
          <w:w w:val="99"/>
        </w:rPr>
        <w:t>dispatched in</w:t>
      </w:r>
      <w:r>
        <w:t xml:space="preserve">  </w:t>
      </w:r>
      <w:r>
        <w:rPr>
          <w:w w:val="99"/>
        </w:rPr>
        <w:t>the</w:t>
      </w:r>
      <w:r>
        <w:t xml:space="preserve">  </w:t>
      </w:r>
      <w:r>
        <w:rPr>
          <w:w w:val="99"/>
        </w:rPr>
        <w:t>sender’s</w:t>
      </w:r>
      <w:r>
        <w:t xml:space="preserve">  </w:t>
      </w:r>
      <w:r>
        <w:rPr>
          <w:w w:val="99"/>
        </w:rPr>
        <w:t>shard,</w:t>
      </w:r>
      <w:r>
        <w:t xml:space="preserve">  </w:t>
      </w:r>
      <w:r>
        <w:rPr>
          <w:w w:val="99"/>
        </w:rPr>
        <w:t>as</w:t>
      </w:r>
      <w:r>
        <w:t xml:space="preserve">  </w:t>
      </w:r>
      <w:r>
        <w:rPr>
          <w:w w:val="99"/>
        </w:rPr>
        <w:t>it</w:t>
      </w:r>
      <w:r>
        <w:t xml:space="preserve">  </w:t>
      </w:r>
      <w:r>
        <w:rPr>
          <w:w w:val="99"/>
        </w:rPr>
        <w:t>can</w:t>
      </w:r>
      <w:r>
        <w:t xml:space="preserve">  </w:t>
      </w:r>
      <w:r>
        <w:rPr>
          <w:w w:val="99"/>
        </w:rPr>
        <w:t>fully</w:t>
      </w:r>
      <w:r>
        <w:t xml:space="preserve">  </w:t>
      </w:r>
      <w:r>
        <w:rPr>
          <w:w w:val="99"/>
        </w:rPr>
        <w:t>validate</w:t>
      </w:r>
      <w:r>
        <w:t xml:space="preserve">  </w:t>
      </w:r>
      <w:r>
        <w:rPr>
          <w:w w:val="99"/>
        </w:rPr>
        <w:t>any</w:t>
      </w:r>
      <w:r>
        <w:t xml:space="preserve">  </w:t>
      </w:r>
      <w:r>
        <w:rPr>
          <w:w w:val="99"/>
        </w:rPr>
        <w:t>transaction initiated</w:t>
      </w:r>
      <w:r>
        <w:t xml:space="preserve">  </w:t>
      </w:r>
      <w:r>
        <w:rPr>
          <w:w w:val="99"/>
        </w:rPr>
        <w:t>from</w:t>
      </w:r>
      <w:r>
        <w:t xml:space="preserve">  </w:t>
      </w:r>
      <w:r>
        <w:rPr>
          <w:w w:val="99"/>
        </w:rPr>
        <w:t>the</w:t>
      </w:r>
      <w:r>
        <w:t xml:space="preserve">  </w:t>
      </w:r>
      <w:r>
        <w:rPr>
          <w:w w:val="99"/>
        </w:rPr>
        <w:t>account</w:t>
      </w:r>
      <w:r>
        <w:t xml:space="preserve">  </w:t>
      </w:r>
      <w:r>
        <w:rPr>
          <w:w w:val="99"/>
        </w:rPr>
        <w:t>in</w:t>
      </w:r>
      <w:r>
        <w:t xml:space="preserve">  </w:t>
      </w:r>
      <w:r>
        <w:rPr>
          <w:w w:val="99"/>
        </w:rPr>
        <w:t>this</w:t>
      </w:r>
      <w:r>
        <w:t xml:space="preserve">  </w:t>
      </w:r>
      <w:r>
        <w:rPr>
          <w:w w:val="99"/>
        </w:rPr>
        <w:t>shard</w:t>
      </w:r>
      <w:r>
        <w:t xml:space="preserve">  </w:t>
      </w:r>
      <w:r>
        <w:rPr>
          <w:w w:val="99"/>
        </w:rPr>
        <w:t>–</w:t>
      </w:r>
      <w:r>
        <w:t xml:space="preserve">  </w:t>
      </w:r>
      <w:r>
        <w:rPr>
          <w:w w:val="99"/>
        </w:rPr>
        <w:t>mainly</w:t>
      </w:r>
      <w:r>
        <w:t xml:space="preserve">  </w:t>
      </w:r>
      <w:r>
        <w:rPr>
          <w:w w:val="99"/>
        </w:rPr>
        <w:t>the</w:t>
      </w:r>
      <w:r>
        <w:t xml:space="preserve">  </w:t>
      </w:r>
      <w:r>
        <w:rPr>
          <w:w w:val="99"/>
        </w:rPr>
        <w:t>current balance.</w:t>
      </w:r>
      <w:r>
        <w:t xml:space="preserve">  </w:t>
      </w:r>
      <w:r>
        <w:rPr>
          <w:w w:val="99"/>
        </w:rPr>
        <w:t>Afterwards,</w:t>
      </w:r>
      <w:r>
        <w:t xml:space="preserve">  </w:t>
      </w:r>
      <w:r>
        <w:rPr>
          <w:w w:val="99"/>
        </w:rPr>
        <w:t>in</w:t>
      </w:r>
      <w:r>
        <w:t xml:space="preserve">  </w:t>
      </w:r>
      <w:r>
        <w:rPr>
          <w:w w:val="99"/>
        </w:rPr>
        <w:t>the</w:t>
      </w:r>
      <w:r>
        <w:t xml:space="preserve">  </w:t>
      </w:r>
      <w:r>
        <w:rPr>
          <w:w w:val="99"/>
        </w:rPr>
        <w:t>receivers’</w:t>
      </w:r>
      <w:r>
        <w:t xml:space="preserve">  </w:t>
      </w:r>
      <w:r>
        <w:rPr>
          <w:w w:val="99"/>
        </w:rPr>
        <w:t>shard,</w:t>
      </w:r>
      <w:r>
        <w:t xml:space="preserve">  </w:t>
      </w:r>
      <w:r>
        <w:rPr>
          <w:w w:val="99"/>
        </w:rPr>
        <w:t>the</w:t>
      </w:r>
      <w:r>
        <w:t xml:space="preserve">  </w:t>
      </w:r>
      <w:r>
        <w:rPr>
          <w:w w:val="99"/>
        </w:rPr>
        <w:t>nodes</w:t>
      </w:r>
      <w:r>
        <w:t xml:space="preserve">  </w:t>
      </w:r>
      <w:r>
        <w:rPr>
          <w:w w:val="99"/>
        </w:rPr>
        <w:t>only need</w:t>
      </w:r>
      <w:r>
        <w:t xml:space="preserve">  </w:t>
      </w:r>
      <w:r>
        <w:rPr>
          <w:w w:val="99"/>
        </w:rPr>
        <w:t>proof</w:t>
      </w:r>
      <w:r>
        <w:t xml:space="preserve">  </w:t>
      </w:r>
      <w:r>
        <w:rPr>
          <w:w w:val="99"/>
        </w:rPr>
        <w:t>of</w:t>
      </w:r>
      <w:r>
        <w:t xml:space="preserve">  </w:t>
      </w:r>
      <w:r>
        <w:rPr>
          <w:w w:val="99"/>
        </w:rPr>
        <w:t>execution</w:t>
      </w:r>
      <w:r>
        <w:t xml:space="preserve">  </w:t>
      </w:r>
      <w:r>
        <w:rPr>
          <w:w w:val="99"/>
        </w:rPr>
        <w:t>offered</w:t>
      </w:r>
      <w:r>
        <w:t xml:space="preserve">  </w:t>
      </w:r>
      <w:r>
        <w:rPr>
          <w:w w:val="99"/>
        </w:rPr>
        <w:t>by</w:t>
      </w:r>
      <w:r>
        <w:t xml:space="preserve">  </w:t>
      </w:r>
      <w:proofErr w:type="spellStart"/>
      <w:r>
        <w:rPr>
          <w:w w:val="99"/>
        </w:rPr>
        <w:t>metachain</w:t>
      </w:r>
      <w:proofErr w:type="spellEnd"/>
      <w:r>
        <w:rPr>
          <w:w w:val="99"/>
        </w:rPr>
        <w:t>,</w:t>
      </w:r>
      <w:r>
        <w:t xml:space="preserve">  </w:t>
      </w:r>
      <w:r>
        <w:rPr>
          <w:w w:val="99"/>
        </w:rPr>
        <w:t>do</w:t>
      </w:r>
      <w:r>
        <w:t xml:space="preserve">  </w:t>
      </w:r>
      <w:r>
        <w:rPr>
          <w:w w:val="99"/>
        </w:rPr>
        <w:t>signature verification</w:t>
      </w:r>
      <w:r>
        <w:t xml:space="preserve">  </w:t>
      </w:r>
      <w:r>
        <w:rPr>
          <w:w w:val="99"/>
        </w:rPr>
        <w:t>and</w:t>
      </w:r>
      <w:r>
        <w:t xml:space="preserve">  </w:t>
      </w:r>
      <w:r>
        <w:rPr>
          <w:w w:val="99"/>
        </w:rPr>
        <w:t>check</w:t>
      </w:r>
      <w:r>
        <w:t xml:space="preserve">  </w:t>
      </w:r>
      <w:r>
        <w:rPr>
          <w:w w:val="99"/>
        </w:rPr>
        <w:t>for</w:t>
      </w:r>
      <w:r>
        <w:t xml:space="preserve">  </w:t>
      </w:r>
      <w:r>
        <w:rPr>
          <w:w w:val="99"/>
        </w:rPr>
        <w:t>replay</w:t>
      </w:r>
      <w:r>
        <w:t xml:space="preserve">  </w:t>
      </w:r>
      <w:r>
        <w:rPr>
          <w:w w:val="99"/>
        </w:rPr>
        <w:t>attack</w:t>
      </w:r>
      <w:r>
        <w:t xml:space="preserve">  </w:t>
      </w:r>
      <w:r>
        <w:rPr>
          <w:w w:val="99"/>
        </w:rPr>
        <w:t>and</w:t>
      </w:r>
      <w:r>
        <w:t xml:space="preserve">  </w:t>
      </w:r>
      <w:r>
        <w:rPr>
          <w:w w:val="99"/>
        </w:rPr>
        <w:t>finally</w:t>
      </w:r>
      <w:r>
        <w:t xml:space="preserve">  </w:t>
      </w:r>
      <w:r>
        <w:rPr>
          <w:w w:val="99"/>
        </w:rPr>
        <w:t>update the</w:t>
      </w:r>
      <w:r>
        <w:t xml:space="preserve">  </w:t>
      </w:r>
      <w:r>
        <w:rPr>
          <w:w w:val="99"/>
        </w:rPr>
        <w:t>balance</w:t>
      </w:r>
      <w:r>
        <w:t xml:space="preserve">  </w:t>
      </w:r>
      <w:r>
        <w:rPr>
          <w:w w:val="99"/>
        </w:rPr>
        <w:t>for</w:t>
      </w:r>
      <w:r>
        <w:t xml:space="preserve">  </w:t>
      </w:r>
      <w:r>
        <w:rPr>
          <w:w w:val="99"/>
        </w:rPr>
        <w:t>the</w:t>
      </w:r>
      <w:r>
        <w:t xml:space="preserve">  </w:t>
      </w:r>
      <w:r>
        <w:rPr>
          <w:w w:val="99"/>
        </w:rPr>
        <w:t>receiver,</w:t>
      </w:r>
      <w:r>
        <w:t xml:space="preserve">  </w:t>
      </w:r>
      <w:r>
        <w:rPr>
          <w:w w:val="99"/>
        </w:rPr>
        <w:t>adding</w:t>
      </w:r>
      <w:r>
        <w:t xml:space="preserve">  </w:t>
      </w:r>
      <w:r>
        <w:rPr>
          <w:w w:val="99"/>
        </w:rPr>
        <w:t>the</w:t>
      </w:r>
      <w:r>
        <w:t xml:space="preserve">  </w:t>
      </w:r>
      <w:r>
        <w:rPr>
          <w:w w:val="99"/>
        </w:rPr>
        <w:t>amount</w:t>
      </w:r>
      <w:r>
        <w:t xml:space="preserve">  </w:t>
      </w:r>
      <w:r>
        <w:rPr>
          <w:w w:val="99"/>
        </w:rPr>
        <w:t>from</w:t>
      </w:r>
      <w:r>
        <w:t xml:space="preserve">  </w:t>
      </w:r>
      <w:r>
        <w:rPr>
          <w:w w:val="99"/>
        </w:rPr>
        <w:t>the transaction.</w:t>
      </w:r>
    </w:p>
    <w:p w14:paraId="0ED3D3F4" w14:textId="2D7C71EC" w:rsidR="00466416" w:rsidRDefault="00233EDD" w:rsidP="00CF2D62">
      <w:pPr>
        <w:spacing w:before="1"/>
        <w:ind w:left="199"/>
      </w:pPr>
      <w:r>
        <w:rPr>
          <w:w w:val="99"/>
        </w:rPr>
        <w:t>Shard</w:t>
      </w:r>
      <w:r>
        <w:t xml:space="preserve"> </w:t>
      </w:r>
      <w:r>
        <w:rPr>
          <w:w w:val="99"/>
        </w:rPr>
        <w:t>0</w:t>
      </w:r>
      <w:r>
        <w:t xml:space="preserve"> </w:t>
      </w:r>
      <w:r>
        <w:rPr>
          <w:w w:val="99"/>
        </w:rPr>
        <w:t>processes</w:t>
      </w:r>
      <w:r>
        <w:t xml:space="preserve"> </w:t>
      </w:r>
      <w:r>
        <w:rPr>
          <w:w w:val="99"/>
        </w:rPr>
        <w:t>both</w:t>
      </w:r>
      <w:r>
        <w:t xml:space="preserve"> </w:t>
      </w:r>
      <w:r>
        <w:rPr>
          <w:w w:val="99"/>
        </w:rPr>
        <w:t>intra-shard</w:t>
      </w:r>
      <w:r>
        <w:t xml:space="preserve"> </w:t>
      </w:r>
      <w:r>
        <w:rPr>
          <w:w w:val="99"/>
        </w:rPr>
        <w:t>transactions</w:t>
      </w:r>
      <w:r>
        <w:t xml:space="preserve"> </w:t>
      </w:r>
      <w:r>
        <w:rPr>
          <w:w w:val="99"/>
        </w:rPr>
        <w:t>in</w:t>
      </w:r>
      <w:r>
        <w:t xml:space="preserve"> </w:t>
      </w:r>
      <w:proofErr w:type="spellStart"/>
      <w:r>
        <w:rPr>
          <w:w w:val="99"/>
        </w:rPr>
        <w:t>miniblock</w:t>
      </w:r>
      <w:proofErr w:type="spellEnd"/>
      <w:r w:rsidR="00CF2D62">
        <w:rPr>
          <w:w w:val="99"/>
        </w:rPr>
        <w:t xml:space="preserve"> </w:t>
      </w:r>
      <w:r>
        <w:rPr>
          <w:w w:val="99"/>
        </w:rPr>
        <w:t>0</w:t>
      </w:r>
      <w:r>
        <w:t xml:space="preserve"> </w:t>
      </w:r>
      <w:r>
        <w:rPr>
          <w:w w:val="99"/>
        </w:rPr>
        <w:t>and</w:t>
      </w:r>
      <w:r>
        <w:t xml:space="preserve"> </w:t>
      </w:r>
      <w:r>
        <w:rPr>
          <w:w w:val="99"/>
        </w:rPr>
        <w:t>a</w:t>
      </w:r>
      <w:r>
        <w:t xml:space="preserve"> </w:t>
      </w:r>
      <w:r>
        <w:rPr>
          <w:w w:val="99"/>
        </w:rPr>
        <w:t>set</w:t>
      </w:r>
      <w:r>
        <w:t xml:space="preserve"> </w:t>
      </w:r>
      <w:r>
        <w:rPr>
          <w:w w:val="99"/>
        </w:rPr>
        <w:t>of</w:t>
      </w:r>
      <w:r>
        <w:t xml:space="preserve"> </w:t>
      </w:r>
      <w:r>
        <w:rPr>
          <w:w w:val="99"/>
        </w:rPr>
        <w:t>cross-shard</w:t>
      </w:r>
      <w:r>
        <w:t xml:space="preserve"> </w:t>
      </w:r>
      <w:r>
        <w:rPr>
          <w:w w:val="99"/>
        </w:rPr>
        <w:t>transactions</w:t>
      </w:r>
      <w:r>
        <w:t xml:space="preserve"> </w:t>
      </w:r>
      <w:r>
        <w:rPr>
          <w:w w:val="99"/>
        </w:rPr>
        <w:t>that</w:t>
      </w:r>
      <w:r>
        <w:t xml:space="preserve"> </w:t>
      </w:r>
      <w:r>
        <w:rPr>
          <w:w w:val="99"/>
        </w:rPr>
        <w:t>have</w:t>
      </w:r>
      <w:r>
        <w:t xml:space="preserve"> </w:t>
      </w:r>
      <w:r>
        <w:rPr>
          <w:w w:val="99"/>
        </w:rPr>
        <w:t>addresses</w:t>
      </w:r>
      <w:r>
        <w:t xml:space="preserve"> </w:t>
      </w:r>
      <w:r>
        <w:rPr>
          <w:w w:val="99"/>
        </w:rPr>
        <w:t>from shard</w:t>
      </w:r>
      <w:r>
        <w:t xml:space="preserve">  </w:t>
      </w:r>
      <w:r>
        <w:rPr>
          <w:w w:val="99"/>
        </w:rPr>
        <w:t>1</w:t>
      </w:r>
      <w:r>
        <w:t xml:space="preserve">  </w:t>
      </w:r>
      <w:r>
        <w:rPr>
          <w:w w:val="99"/>
        </w:rPr>
        <w:t>as</w:t>
      </w:r>
      <w:r>
        <w:t xml:space="preserve">  </w:t>
      </w:r>
      <w:r>
        <w:rPr>
          <w:w w:val="99"/>
        </w:rPr>
        <w:t>a</w:t>
      </w:r>
      <w:r>
        <w:t xml:space="preserve">  </w:t>
      </w:r>
      <w:r>
        <w:rPr>
          <w:w w:val="99"/>
        </w:rPr>
        <w:t>receiver</w:t>
      </w:r>
      <w:r>
        <w:t xml:space="preserve">  </w:t>
      </w:r>
      <w:r>
        <w:rPr>
          <w:w w:val="99"/>
        </w:rPr>
        <w:t>in</w:t>
      </w:r>
      <w:r>
        <w:t xml:space="preserve">  </w:t>
      </w:r>
      <w:proofErr w:type="spellStart"/>
      <w:r>
        <w:rPr>
          <w:w w:val="99"/>
        </w:rPr>
        <w:t>miniblock</w:t>
      </w:r>
      <w:proofErr w:type="spellEnd"/>
      <w:r>
        <w:t xml:space="preserve">  </w:t>
      </w:r>
      <w:r>
        <w:rPr>
          <w:w w:val="99"/>
        </w:rPr>
        <w:t>1.</w:t>
      </w:r>
      <w:r>
        <w:t xml:space="preserve">  </w:t>
      </w:r>
      <w:r>
        <w:rPr>
          <w:w w:val="99"/>
        </w:rPr>
        <w:t>The</w:t>
      </w:r>
      <w:r>
        <w:t xml:space="preserve">  </w:t>
      </w:r>
      <w:r>
        <w:rPr>
          <w:w w:val="99"/>
        </w:rPr>
        <w:t>block</w:t>
      </w:r>
      <w:r>
        <w:t xml:space="preserve">  </w:t>
      </w:r>
      <w:r>
        <w:rPr>
          <w:w w:val="99"/>
        </w:rPr>
        <w:t>header</w:t>
      </w:r>
      <w:r>
        <w:t xml:space="preserve">  </w:t>
      </w:r>
      <w:r>
        <w:rPr>
          <w:w w:val="99"/>
        </w:rPr>
        <w:t xml:space="preserve">and </w:t>
      </w:r>
      <w:proofErr w:type="spellStart"/>
      <w:r>
        <w:rPr>
          <w:w w:val="99"/>
        </w:rPr>
        <w:t>miniblocks</w:t>
      </w:r>
      <w:proofErr w:type="spellEnd"/>
      <w:r>
        <w:t xml:space="preserve"> </w:t>
      </w:r>
      <w:r>
        <w:rPr>
          <w:w w:val="99"/>
        </w:rPr>
        <w:t>are</w:t>
      </w:r>
      <w:r>
        <w:t xml:space="preserve"> </w:t>
      </w:r>
      <w:r>
        <w:rPr>
          <w:w w:val="99"/>
        </w:rPr>
        <w:t>sent</w:t>
      </w:r>
      <w:r>
        <w:t xml:space="preserve"> </w:t>
      </w:r>
      <w:r>
        <w:rPr>
          <w:w w:val="99"/>
        </w:rPr>
        <w:t>to</w:t>
      </w:r>
      <w:r>
        <w:t xml:space="preserve"> </w:t>
      </w:r>
      <w:r>
        <w:rPr>
          <w:w w:val="99"/>
        </w:rPr>
        <w:t>the</w:t>
      </w:r>
      <w:r>
        <w:t xml:space="preserve"> </w:t>
      </w:r>
      <w:proofErr w:type="spellStart"/>
      <w:r>
        <w:rPr>
          <w:w w:val="99"/>
        </w:rPr>
        <w:t>metachain</w:t>
      </w:r>
      <w:proofErr w:type="spellEnd"/>
      <w:r>
        <w:rPr>
          <w:w w:val="99"/>
        </w:rPr>
        <w:t>.</w:t>
      </w:r>
      <w:r>
        <w:t xml:space="preserve"> </w:t>
      </w:r>
      <w:r>
        <w:rPr>
          <w:w w:val="99"/>
        </w:rPr>
        <w:t>The</w:t>
      </w:r>
      <w:r>
        <w:t xml:space="preserve"> </w:t>
      </w:r>
      <w:proofErr w:type="spellStart"/>
      <w:r>
        <w:rPr>
          <w:w w:val="99"/>
        </w:rPr>
        <w:t>metachain</w:t>
      </w:r>
      <w:proofErr w:type="spellEnd"/>
      <w:r>
        <w:t xml:space="preserve"> </w:t>
      </w:r>
      <w:r>
        <w:rPr>
          <w:w w:val="99"/>
        </w:rPr>
        <w:t>notarizes the</w:t>
      </w:r>
      <w:r>
        <w:t xml:space="preserve">  </w:t>
      </w:r>
      <w:r>
        <w:rPr>
          <w:w w:val="99"/>
        </w:rPr>
        <w:t>block</w:t>
      </w:r>
      <w:r>
        <w:t xml:space="preserve">  </w:t>
      </w:r>
      <w:r>
        <w:rPr>
          <w:w w:val="99"/>
        </w:rPr>
        <w:t>from</w:t>
      </w:r>
      <w:r>
        <w:t xml:space="preserve">  </w:t>
      </w:r>
      <w:r>
        <w:rPr>
          <w:w w:val="99"/>
        </w:rPr>
        <w:t>shard</w:t>
      </w:r>
      <w:r>
        <w:t xml:space="preserve">  </w:t>
      </w:r>
      <w:r>
        <w:rPr>
          <w:w w:val="99"/>
        </w:rPr>
        <w:t>0,</w:t>
      </w:r>
      <w:r>
        <w:t xml:space="preserve">  </w:t>
      </w:r>
      <w:r>
        <w:rPr>
          <w:w w:val="99"/>
        </w:rPr>
        <w:t>by</w:t>
      </w:r>
      <w:r>
        <w:t xml:space="preserve">  </w:t>
      </w:r>
      <w:r>
        <w:rPr>
          <w:w w:val="99"/>
        </w:rPr>
        <w:t>creating</w:t>
      </w:r>
      <w:r>
        <w:t xml:space="preserve">  </w:t>
      </w:r>
      <w:r>
        <w:rPr>
          <w:w w:val="99"/>
        </w:rPr>
        <w:t>a</w:t>
      </w:r>
      <w:r>
        <w:t xml:space="preserve">  </w:t>
      </w:r>
      <w:r>
        <w:rPr>
          <w:w w:val="99"/>
        </w:rPr>
        <w:t>new</w:t>
      </w:r>
      <w:r>
        <w:t xml:space="preserve">  </w:t>
      </w:r>
      <w:proofErr w:type="spellStart"/>
      <w:r>
        <w:rPr>
          <w:w w:val="99"/>
        </w:rPr>
        <w:t>metachain</w:t>
      </w:r>
      <w:proofErr w:type="spellEnd"/>
      <w:r>
        <w:t xml:space="preserve">  </w:t>
      </w:r>
      <w:r>
        <w:rPr>
          <w:w w:val="99"/>
        </w:rPr>
        <w:t>block (</w:t>
      </w:r>
      <w:proofErr w:type="spellStart"/>
      <w:r>
        <w:rPr>
          <w:w w:val="99"/>
        </w:rPr>
        <w:t>metablock</w:t>
      </w:r>
      <w:proofErr w:type="spellEnd"/>
      <w:r>
        <w:rPr>
          <w:w w:val="99"/>
        </w:rPr>
        <w:t>)</w:t>
      </w:r>
      <w:r>
        <w:t xml:space="preserve"> </w:t>
      </w:r>
      <w:r>
        <w:rPr>
          <w:w w:val="99"/>
        </w:rPr>
        <w:t>that</w:t>
      </w:r>
      <w:r>
        <w:t xml:space="preserve"> </w:t>
      </w:r>
      <w:r>
        <w:rPr>
          <w:w w:val="99"/>
        </w:rPr>
        <w:t>contains</w:t>
      </w:r>
      <w:r>
        <w:t xml:space="preserve"> </w:t>
      </w:r>
      <w:r>
        <w:rPr>
          <w:w w:val="99"/>
        </w:rPr>
        <w:t>the</w:t>
      </w:r>
      <w:r>
        <w:t xml:space="preserve"> </w:t>
      </w:r>
      <w:r>
        <w:rPr>
          <w:w w:val="99"/>
        </w:rPr>
        <w:t>following</w:t>
      </w:r>
      <w:r>
        <w:t xml:space="preserve"> </w:t>
      </w:r>
      <w:r>
        <w:rPr>
          <w:w w:val="99"/>
        </w:rPr>
        <w:t>information</w:t>
      </w:r>
      <w:r>
        <w:t xml:space="preserve"> </w:t>
      </w:r>
      <w:r>
        <w:rPr>
          <w:w w:val="99"/>
        </w:rPr>
        <w:t>about</w:t>
      </w:r>
      <w:r>
        <w:t xml:space="preserve"> </w:t>
      </w:r>
      <w:r>
        <w:rPr>
          <w:w w:val="99"/>
        </w:rPr>
        <w:t xml:space="preserve">each </w:t>
      </w:r>
      <w:proofErr w:type="spellStart"/>
      <w:r>
        <w:rPr>
          <w:w w:val="99"/>
        </w:rPr>
        <w:t>miniblock</w:t>
      </w:r>
      <w:proofErr w:type="spellEnd"/>
      <w:r>
        <w:rPr>
          <w:w w:val="99"/>
        </w:rPr>
        <w:t>:</w:t>
      </w:r>
      <w:r>
        <w:t xml:space="preserve"> </w:t>
      </w:r>
      <w:r>
        <w:rPr>
          <w:w w:val="99"/>
        </w:rPr>
        <w:t>sender</w:t>
      </w:r>
      <w:r>
        <w:t xml:space="preserve"> </w:t>
      </w:r>
      <w:r>
        <w:rPr>
          <w:w w:val="99"/>
        </w:rPr>
        <w:t>shard</w:t>
      </w:r>
      <w:r>
        <w:t xml:space="preserve"> </w:t>
      </w:r>
      <w:r>
        <w:rPr>
          <w:w w:val="99"/>
        </w:rPr>
        <w:t>ID,</w:t>
      </w:r>
      <w:r>
        <w:t xml:space="preserve"> </w:t>
      </w:r>
      <w:r>
        <w:rPr>
          <w:w w:val="99"/>
        </w:rPr>
        <w:t>receiver</w:t>
      </w:r>
      <w:r>
        <w:t xml:space="preserve"> </w:t>
      </w:r>
      <w:r>
        <w:rPr>
          <w:w w:val="99"/>
        </w:rPr>
        <w:t>shard</w:t>
      </w:r>
      <w:r>
        <w:t xml:space="preserve"> </w:t>
      </w:r>
      <w:r>
        <w:rPr>
          <w:w w:val="99"/>
        </w:rPr>
        <w:t>ID,</w:t>
      </w:r>
      <w:r>
        <w:t xml:space="preserve"> </w:t>
      </w:r>
      <w:proofErr w:type="spellStart"/>
      <w:r>
        <w:rPr>
          <w:w w:val="99"/>
        </w:rPr>
        <w:t>miniblock</w:t>
      </w:r>
      <w:proofErr w:type="spellEnd"/>
      <w:r>
        <w:t xml:space="preserve"> </w:t>
      </w:r>
      <w:r>
        <w:rPr>
          <w:w w:val="99"/>
        </w:rPr>
        <w:t>hash.</w:t>
      </w:r>
    </w:p>
    <w:p w14:paraId="6725F9FA" w14:textId="36F3C9EE" w:rsidR="00233EDD" w:rsidRDefault="00233EDD" w:rsidP="0067425A">
      <w:pPr>
        <w:spacing w:before="87" w:line="249" w:lineRule="auto"/>
        <w:ind w:right="85"/>
        <w:jc w:val="both"/>
      </w:pPr>
    </w:p>
    <w:p w14:paraId="41968EB2" w14:textId="47ED1755" w:rsidR="00233EDD" w:rsidRDefault="00233EDD" w:rsidP="0067425A">
      <w:pPr>
        <w:spacing w:before="87" w:line="249" w:lineRule="auto"/>
        <w:ind w:right="85"/>
        <w:jc w:val="both"/>
      </w:pPr>
    </w:p>
    <w:p w14:paraId="6DA4FB75" w14:textId="6D4FA0B3" w:rsidR="00233EDD" w:rsidRDefault="00233EDD" w:rsidP="0067425A">
      <w:pPr>
        <w:spacing w:before="87" w:line="249" w:lineRule="auto"/>
        <w:ind w:right="85"/>
        <w:jc w:val="both"/>
      </w:pPr>
    </w:p>
    <w:p w14:paraId="22D4F422" w14:textId="5EA66EA0" w:rsidR="00233EDD" w:rsidRDefault="00233EDD" w:rsidP="0067425A">
      <w:pPr>
        <w:spacing w:before="87" w:line="249" w:lineRule="auto"/>
        <w:ind w:right="85"/>
        <w:jc w:val="both"/>
      </w:pPr>
    </w:p>
    <w:p w14:paraId="31EEEBC2" w14:textId="35D74014" w:rsidR="00233EDD" w:rsidRDefault="00233EDD" w:rsidP="0067425A">
      <w:pPr>
        <w:spacing w:before="87" w:line="249" w:lineRule="auto"/>
        <w:ind w:right="85"/>
        <w:jc w:val="both"/>
      </w:pPr>
    </w:p>
    <w:p w14:paraId="1DC20780" w14:textId="37A670DF" w:rsidR="00233EDD" w:rsidRDefault="00233EDD" w:rsidP="0067425A">
      <w:pPr>
        <w:spacing w:before="87" w:line="249" w:lineRule="auto"/>
        <w:ind w:right="85"/>
        <w:jc w:val="both"/>
      </w:pPr>
    </w:p>
    <w:p w14:paraId="0744FDC5" w14:textId="7CC83179" w:rsidR="00233EDD" w:rsidRDefault="00233EDD" w:rsidP="0067425A">
      <w:pPr>
        <w:spacing w:before="87" w:line="249" w:lineRule="auto"/>
        <w:ind w:right="85"/>
        <w:jc w:val="both"/>
      </w:pPr>
    </w:p>
    <w:p w14:paraId="271EF707" w14:textId="69F79BFC" w:rsidR="00233EDD" w:rsidRDefault="00233EDD" w:rsidP="0067425A">
      <w:pPr>
        <w:spacing w:before="87" w:line="249" w:lineRule="auto"/>
        <w:ind w:right="85"/>
        <w:jc w:val="both"/>
      </w:pPr>
    </w:p>
    <w:p w14:paraId="5B280795" w14:textId="29B7D4B1" w:rsidR="00233EDD" w:rsidRDefault="00233EDD" w:rsidP="0067425A">
      <w:pPr>
        <w:spacing w:before="87" w:line="249" w:lineRule="auto"/>
        <w:ind w:right="85"/>
        <w:jc w:val="both"/>
      </w:pPr>
    </w:p>
    <w:p w14:paraId="0C6763EB" w14:textId="7570EB23" w:rsidR="00233EDD" w:rsidRDefault="00233EDD" w:rsidP="0067425A">
      <w:pPr>
        <w:spacing w:before="87" w:line="249" w:lineRule="auto"/>
        <w:ind w:right="85"/>
        <w:jc w:val="both"/>
      </w:pPr>
    </w:p>
    <w:p w14:paraId="07F98379" w14:textId="0A355FD9" w:rsidR="00233EDD" w:rsidRDefault="00233EDD" w:rsidP="0067425A">
      <w:pPr>
        <w:spacing w:before="87" w:line="249" w:lineRule="auto"/>
        <w:ind w:right="85"/>
        <w:jc w:val="both"/>
      </w:pPr>
    </w:p>
    <w:p w14:paraId="3CAAC5B9" w14:textId="7E702564" w:rsidR="00233EDD" w:rsidRDefault="00233EDD" w:rsidP="0067425A">
      <w:pPr>
        <w:spacing w:before="87" w:line="249" w:lineRule="auto"/>
        <w:ind w:right="85"/>
        <w:jc w:val="both"/>
      </w:pPr>
    </w:p>
    <w:p w14:paraId="2134E6C1" w14:textId="702C8CFA" w:rsidR="002A75E2" w:rsidRDefault="002A75E2">
      <w:pPr>
        <w:spacing w:before="9" w:line="249" w:lineRule="auto"/>
        <w:ind w:right="85"/>
        <w:jc w:val="both"/>
        <w:sectPr w:rsidR="002A75E2">
          <w:type w:val="continuous"/>
          <w:pgSz w:w="12240" w:h="15840"/>
          <w:pgMar w:top="640" w:right="860" w:bottom="280" w:left="860" w:header="720" w:footer="720" w:gutter="0"/>
          <w:cols w:num="2" w:space="720" w:equalWidth="0">
            <w:col w:w="5141" w:space="239"/>
            <w:col w:w="5140"/>
          </w:cols>
        </w:sectPr>
      </w:pPr>
    </w:p>
    <w:p w14:paraId="2134E6C2" w14:textId="77777777" w:rsidR="002A75E2" w:rsidRDefault="002A75E2">
      <w:pPr>
        <w:spacing w:line="180" w:lineRule="exact"/>
        <w:rPr>
          <w:sz w:val="19"/>
          <w:szCs w:val="19"/>
        </w:rPr>
      </w:pPr>
    </w:p>
    <w:p w14:paraId="2134E6C3" w14:textId="77777777" w:rsidR="002A75E2" w:rsidRDefault="002A75E2">
      <w:pPr>
        <w:spacing w:line="200" w:lineRule="exact"/>
      </w:pPr>
    </w:p>
    <w:p w14:paraId="2134E6C4" w14:textId="77777777" w:rsidR="002A75E2" w:rsidRDefault="009F05EE">
      <w:pPr>
        <w:ind w:left="1147"/>
      </w:pPr>
      <w:r>
        <w:lastRenderedPageBreak/>
        <w:pict w14:anchorId="2134E858">
          <v:shape id="_x0000_i1026" type="#_x0000_t75" style="width:410.95pt;height:230.95pt">
            <v:imagedata r:id="rId22" o:title=""/>
          </v:shape>
        </w:pict>
      </w:r>
    </w:p>
    <w:p w14:paraId="2134E6C5" w14:textId="77777777" w:rsidR="002A75E2" w:rsidRDefault="002A75E2">
      <w:pPr>
        <w:spacing w:line="100" w:lineRule="exact"/>
        <w:rPr>
          <w:sz w:val="10"/>
          <w:szCs w:val="10"/>
        </w:rPr>
      </w:pPr>
    </w:p>
    <w:p w14:paraId="2134E6C6" w14:textId="77777777" w:rsidR="002A75E2" w:rsidRDefault="008B0E5C">
      <w:pPr>
        <w:ind w:left="3511" w:right="3511"/>
        <w:jc w:val="center"/>
        <w:sectPr w:rsidR="002A75E2">
          <w:type w:val="continuous"/>
          <w:pgSz w:w="12240" w:h="15840"/>
          <w:pgMar w:top="640" w:right="860" w:bottom="280" w:left="860" w:header="720" w:footer="720" w:gutter="0"/>
          <w:cols w:space="720"/>
        </w:sectPr>
      </w:pPr>
      <w:r>
        <w:rPr>
          <w:w w:val="99"/>
        </w:rPr>
        <w:t>Fig.</w:t>
      </w:r>
      <w:r>
        <w:t xml:space="preserve"> </w:t>
      </w:r>
      <w:r>
        <w:rPr>
          <w:w w:val="99"/>
        </w:rPr>
        <w:t>4:</w:t>
      </w:r>
      <w:r>
        <w:t xml:space="preserve"> </w:t>
      </w:r>
      <w:r>
        <w:rPr>
          <w:w w:val="99"/>
        </w:rPr>
        <w:t>Cross-shard</w:t>
      </w:r>
      <w:r>
        <w:t xml:space="preserve"> </w:t>
      </w:r>
      <w:r>
        <w:rPr>
          <w:w w:val="99"/>
        </w:rPr>
        <w:t>transaction</w:t>
      </w:r>
      <w:r>
        <w:t xml:space="preserve"> </w:t>
      </w:r>
      <w:r>
        <w:rPr>
          <w:w w:val="99"/>
        </w:rPr>
        <w:t>processing</w:t>
      </w:r>
    </w:p>
    <w:p w14:paraId="2134E6C7" w14:textId="77777777" w:rsidR="002A75E2" w:rsidRDefault="002A75E2">
      <w:pPr>
        <w:spacing w:line="200" w:lineRule="exact"/>
      </w:pPr>
    </w:p>
    <w:p w14:paraId="2134E6C8" w14:textId="77777777" w:rsidR="002A75E2" w:rsidRDefault="002A75E2">
      <w:pPr>
        <w:spacing w:before="5" w:line="240" w:lineRule="exact"/>
        <w:rPr>
          <w:sz w:val="24"/>
          <w:szCs w:val="24"/>
        </w:rPr>
      </w:pPr>
    </w:p>
    <w:p w14:paraId="2134E6C9" w14:textId="77777777" w:rsidR="002A75E2" w:rsidRDefault="008B0E5C">
      <w:pPr>
        <w:spacing w:line="249" w:lineRule="auto"/>
        <w:ind w:left="119" w:right="-34" w:firstLine="199"/>
        <w:jc w:val="both"/>
      </w:pPr>
      <w:r>
        <w:rPr>
          <w:w w:val="99"/>
        </w:rPr>
        <w:t>Shard</w:t>
      </w:r>
      <w:r>
        <w:t xml:space="preserve">  </w:t>
      </w:r>
      <w:r>
        <w:rPr>
          <w:w w:val="99"/>
        </w:rPr>
        <w:t>1</w:t>
      </w:r>
      <w:r>
        <w:t xml:space="preserve">  </w:t>
      </w:r>
      <w:r>
        <w:rPr>
          <w:w w:val="99"/>
        </w:rPr>
        <w:t>fetches</w:t>
      </w:r>
      <w:r>
        <w:t xml:space="preserve">  </w:t>
      </w:r>
      <w:r>
        <w:rPr>
          <w:w w:val="99"/>
        </w:rPr>
        <w:t>the</w:t>
      </w:r>
      <w:r>
        <w:t xml:space="preserve">  </w:t>
      </w:r>
      <w:r>
        <w:rPr>
          <w:w w:val="99"/>
        </w:rPr>
        <w:t>hash</w:t>
      </w:r>
      <w:r>
        <w:t xml:space="preserve">  </w:t>
      </w:r>
      <w:r>
        <w:rPr>
          <w:w w:val="99"/>
        </w:rPr>
        <w:t>of</w:t>
      </w:r>
      <w:r>
        <w:t xml:space="preserve">  </w:t>
      </w:r>
      <w:proofErr w:type="spellStart"/>
      <w:r>
        <w:rPr>
          <w:w w:val="99"/>
        </w:rPr>
        <w:t>miniblock</w:t>
      </w:r>
      <w:proofErr w:type="spellEnd"/>
      <w:r>
        <w:t xml:space="preserve">  </w:t>
      </w:r>
      <w:r>
        <w:rPr>
          <w:w w:val="99"/>
        </w:rPr>
        <w:t>1</w:t>
      </w:r>
      <w:r>
        <w:t xml:space="preserve">  </w:t>
      </w:r>
      <w:r>
        <w:rPr>
          <w:w w:val="99"/>
        </w:rPr>
        <w:t>from</w:t>
      </w:r>
      <w:r>
        <w:t xml:space="preserve">  </w:t>
      </w:r>
      <w:proofErr w:type="spellStart"/>
      <w:r>
        <w:rPr>
          <w:w w:val="99"/>
        </w:rPr>
        <w:t>metablock</w:t>
      </w:r>
      <w:proofErr w:type="spellEnd"/>
      <w:r>
        <w:rPr>
          <w:w w:val="99"/>
        </w:rPr>
        <w:t>, requests</w:t>
      </w:r>
      <w:r>
        <w:t xml:space="preserve">  </w:t>
      </w:r>
      <w:r>
        <w:rPr>
          <w:w w:val="99"/>
        </w:rPr>
        <w:t>the</w:t>
      </w:r>
      <w:r>
        <w:t xml:space="preserve">  </w:t>
      </w:r>
      <w:proofErr w:type="spellStart"/>
      <w:r>
        <w:rPr>
          <w:w w:val="99"/>
        </w:rPr>
        <w:t>miniblock</w:t>
      </w:r>
      <w:proofErr w:type="spellEnd"/>
      <w:r>
        <w:t xml:space="preserve">  </w:t>
      </w:r>
      <w:r>
        <w:rPr>
          <w:w w:val="99"/>
        </w:rPr>
        <w:t>from</w:t>
      </w:r>
      <w:r>
        <w:t xml:space="preserve">  </w:t>
      </w:r>
      <w:r>
        <w:rPr>
          <w:w w:val="99"/>
        </w:rPr>
        <w:t>shard</w:t>
      </w:r>
      <w:r>
        <w:t xml:space="preserve">  </w:t>
      </w:r>
      <w:r>
        <w:rPr>
          <w:w w:val="99"/>
        </w:rPr>
        <w:t>0,</w:t>
      </w:r>
      <w:r>
        <w:t xml:space="preserve">  </w:t>
      </w:r>
      <w:r>
        <w:rPr>
          <w:w w:val="99"/>
        </w:rPr>
        <w:t>parses</w:t>
      </w:r>
      <w:r>
        <w:t xml:space="preserve">  </w:t>
      </w:r>
      <w:r>
        <w:rPr>
          <w:w w:val="99"/>
        </w:rPr>
        <w:t>the</w:t>
      </w:r>
      <w:r>
        <w:t xml:space="preserve">  </w:t>
      </w:r>
      <w:r>
        <w:rPr>
          <w:w w:val="99"/>
        </w:rPr>
        <w:t>transaction list,</w:t>
      </w:r>
      <w:r>
        <w:t xml:space="preserve"> </w:t>
      </w:r>
      <w:r>
        <w:rPr>
          <w:w w:val="99"/>
        </w:rPr>
        <w:t>requests</w:t>
      </w:r>
      <w:r>
        <w:t xml:space="preserve"> </w:t>
      </w:r>
      <w:r>
        <w:rPr>
          <w:w w:val="99"/>
        </w:rPr>
        <w:t>missing</w:t>
      </w:r>
      <w:r>
        <w:t xml:space="preserve"> </w:t>
      </w:r>
      <w:r>
        <w:rPr>
          <w:w w:val="99"/>
        </w:rPr>
        <w:t>transactions</w:t>
      </w:r>
      <w:r>
        <w:t xml:space="preserve"> </w:t>
      </w:r>
      <w:r>
        <w:rPr>
          <w:w w:val="99"/>
        </w:rPr>
        <w:t>(if</w:t>
      </w:r>
      <w:r>
        <w:t xml:space="preserve"> </w:t>
      </w:r>
      <w:r>
        <w:rPr>
          <w:w w:val="99"/>
        </w:rPr>
        <w:t>any),</w:t>
      </w:r>
      <w:r>
        <w:t xml:space="preserve"> </w:t>
      </w:r>
      <w:r>
        <w:rPr>
          <w:w w:val="99"/>
        </w:rPr>
        <w:t>executes</w:t>
      </w:r>
      <w:r>
        <w:t xml:space="preserve"> </w:t>
      </w:r>
      <w:r>
        <w:rPr>
          <w:w w:val="99"/>
        </w:rPr>
        <w:t>the</w:t>
      </w:r>
      <w:r>
        <w:t xml:space="preserve"> </w:t>
      </w:r>
      <w:r>
        <w:rPr>
          <w:w w:val="99"/>
        </w:rPr>
        <w:t xml:space="preserve">same </w:t>
      </w:r>
      <w:proofErr w:type="spellStart"/>
      <w:r>
        <w:rPr>
          <w:w w:val="99"/>
        </w:rPr>
        <w:t>miniblock</w:t>
      </w:r>
      <w:proofErr w:type="spellEnd"/>
      <w:r>
        <w:t xml:space="preserve">  </w:t>
      </w:r>
      <w:r>
        <w:rPr>
          <w:w w:val="99"/>
        </w:rPr>
        <w:t>1</w:t>
      </w:r>
      <w:r>
        <w:t xml:space="preserve">  </w:t>
      </w:r>
      <w:r>
        <w:rPr>
          <w:w w:val="99"/>
        </w:rPr>
        <w:t>in</w:t>
      </w:r>
      <w:r>
        <w:t xml:space="preserve">  </w:t>
      </w:r>
      <w:r>
        <w:rPr>
          <w:w w:val="99"/>
        </w:rPr>
        <w:t>shard</w:t>
      </w:r>
      <w:r>
        <w:t xml:space="preserve">  </w:t>
      </w:r>
      <w:r>
        <w:rPr>
          <w:w w:val="99"/>
        </w:rPr>
        <w:t>1</w:t>
      </w:r>
      <w:r>
        <w:t xml:space="preserve">  </w:t>
      </w:r>
      <w:r>
        <w:rPr>
          <w:w w:val="99"/>
        </w:rPr>
        <w:t>and</w:t>
      </w:r>
      <w:r>
        <w:t xml:space="preserve">  </w:t>
      </w:r>
      <w:r>
        <w:rPr>
          <w:w w:val="99"/>
        </w:rPr>
        <w:t>sends</w:t>
      </w:r>
      <w:r>
        <w:t xml:space="preserve">  </w:t>
      </w:r>
      <w:r>
        <w:rPr>
          <w:w w:val="99"/>
        </w:rPr>
        <w:t>to</w:t>
      </w:r>
      <w:r>
        <w:t xml:space="preserve">  </w:t>
      </w:r>
      <w:r>
        <w:rPr>
          <w:w w:val="99"/>
        </w:rPr>
        <w:t>the</w:t>
      </w:r>
      <w:r>
        <w:t xml:space="preserve">  </w:t>
      </w:r>
      <w:proofErr w:type="spellStart"/>
      <w:r>
        <w:rPr>
          <w:w w:val="99"/>
        </w:rPr>
        <w:t>metachain</w:t>
      </w:r>
      <w:proofErr w:type="spellEnd"/>
      <w:r>
        <w:t xml:space="preserve">  </w:t>
      </w:r>
      <w:r>
        <w:rPr>
          <w:w w:val="99"/>
        </w:rPr>
        <w:t>resulting block.</w:t>
      </w:r>
      <w:r>
        <w:t xml:space="preserve">  </w:t>
      </w:r>
      <w:r>
        <w:rPr>
          <w:w w:val="99"/>
        </w:rPr>
        <w:t>After</w:t>
      </w:r>
      <w:r>
        <w:t xml:space="preserve">  </w:t>
      </w:r>
      <w:r>
        <w:rPr>
          <w:w w:val="99"/>
        </w:rPr>
        <w:t>notarization</w:t>
      </w:r>
      <w:r>
        <w:t xml:space="preserve">  </w:t>
      </w:r>
      <w:r>
        <w:rPr>
          <w:w w:val="99"/>
        </w:rPr>
        <w:t>the</w:t>
      </w:r>
      <w:r>
        <w:t xml:space="preserve">  </w:t>
      </w:r>
      <w:r>
        <w:rPr>
          <w:w w:val="99"/>
        </w:rPr>
        <w:t>cross</w:t>
      </w:r>
      <w:r>
        <w:t xml:space="preserve">  </w:t>
      </w:r>
      <w:r>
        <w:rPr>
          <w:w w:val="99"/>
        </w:rPr>
        <w:t>transaction</w:t>
      </w:r>
      <w:r>
        <w:t xml:space="preserve">  </w:t>
      </w:r>
      <w:r>
        <w:rPr>
          <w:w w:val="99"/>
        </w:rPr>
        <w:t>set</w:t>
      </w:r>
      <w:r>
        <w:t xml:space="preserve">  </w:t>
      </w:r>
      <w:r>
        <w:rPr>
          <w:w w:val="99"/>
        </w:rPr>
        <w:t>can</w:t>
      </w:r>
      <w:r>
        <w:t xml:space="preserve">  </w:t>
      </w:r>
      <w:r>
        <w:rPr>
          <w:w w:val="99"/>
        </w:rPr>
        <w:t>be considered</w:t>
      </w:r>
      <w:r>
        <w:t xml:space="preserve"> </w:t>
      </w:r>
      <w:r>
        <w:rPr>
          <w:w w:val="99"/>
        </w:rPr>
        <w:t>finalized.</w:t>
      </w:r>
    </w:p>
    <w:p w14:paraId="2134E6CA" w14:textId="77777777" w:rsidR="002A75E2" w:rsidRDefault="008B0E5C">
      <w:pPr>
        <w:spacing w:before="5" w:line="249" w:lineRule="auto"/>
        <w:ind w:left="119" w:right="-34" w:firstLine="199"/>
        <w:jc w:val="both"/>
      </w:pPr>
      <w:r>
        <w:rPr>
          <w:w w:val="99"/>
        </w:rPr>
        <w:t>The</w:t>
      </w:r>
      <w:r>
        <w:t xml:space="preserve"> </w:t>
      </w:r>
      <w:r>
        <w:rPr>
          <w:w w:val="99"/>
        </w:rPr>
        <w:t>next</w:t>
      </w:r>
      <w:r>
        <w:t xml:space="preserve"> </w:t>
      </w:r>
      <w:r>
        <w:rPr>
          <w:w w:val="99"/>
        </w:rPr>
        <w:t>diagram</w:t>
      </w:r>
      <w:r>
        <w:t xml:space="preserve"> </w:t>
      </w:r>
      <w:r>
        <w:rPr>
          <w:w w:val="99"/>
        </w:rPr>
        <w:t>shows</w:t>
      </w:r>
      <w:r>
        <w:t xml:space="preserve"> </w:t>
      </w:r>
      <w:r>
        <w:rPr>
          <w:w w:val="99"/>
        </w:rPr>
        <w:t>the</w:t>
      </w:r>
      <w:r>
        <w:t xml:space="preserve"> </w:t>
      </w:r>
      <w:r>
        <w:rPr>
          <w:w w:val="99"/>
        </w:rPr>
        <w:t>number</w:t>
      </w:r>
      <w:r>
        <w:t xml:space="preserve"> </w:t>
      </w:r>
      <w:r>
        <w:rPr>
          <w:w w:val="99"/>
        </w:rPr>
        <w:t>of</w:t>
      </w:r>
      <w:r>
        <w:t xml:space="preserve"> </w:t>
      </w:r>
      <w:r>
        <w:rPr>
          <w:w w:val="99"/>
        </w:rPr>
        <w:t>rounds</w:t>
      </w:r>
      <w:r>
        <w:t xml:space="preserve"> </w:t>
      </w:r>
      <w:r>
        <w:rPr>
          <w:w w:val="99"/>
        </w:rPr>
        <w:t>required</w:t>
      </w:r>
      <w:r>
        <w:t xml:space="preserve"> </w:t>
      </w:r>
      <w:r>
        <w:rPr>
          <w:w w:val="99"/>
        </w:rPr>
        <w:t>for</w:t>
      </w:r>
      <w:r>
        <w:t xml:space="preserve"> </w:t>
      </w:r>
      <w:r>
        <w:rPr>
          <w:w w:val="99"/>
        </w:rPr>
        <w:t>a transaction</w:t>
      </w:r>
      <w:r>
        <w:t xml:space="preserve"> </w:t>
      </w:r>
      <w:r>
        <w:rPr>
          <w:w w:val="99"/>
        </w:rPr>
        <w:t>to</w:t>
      </w:r>
      <w:r>
        <w:t xml:space="preserve"> </w:t>
      </w:r>
      <w:r>
        <w:rPr>
          <w:w w:val="99"/>
        </w:rPr>
        <w:t>be</w:t>
      </w:r>
      <w:r>
        <w:t xml:space="preserve"> </w:t>
      </w:r>
      <w:r>
        <w:rPr>
          <w:w w:val="99"/>
        </w:rPr>
        <w:t>finalized.</w:t>
      </w:r>
      <w:r>
        <w:t xml:space="preserve"> </w:t>
      </w:r>
      <w:r>
        <w:rPr>
          <w:w w:val="99"/>
        </w:rPr>
        <w:t>The</w:t>
      </w:r>
      <w:r>
        <w:t xml:space="preserve"> </w:t>
      </w:r>
      <w:r>
        <w:rPr>
          <w:w w:val="99"/>
        </w:rPr>
        <w:t>rounds</w:t>
      </w:r>
      <w:r>
        <w:t xml:space="preserve"> </w:t>
      </w:r>
      <w:r>
        <w:rPr>
          <w:w w:val="99"/>
        </w:rPr>
        <w:t>are</w:t>
      </w:r>
      <w:r>
        <w:t xml:space="preserve"> </w:t>
      </w:r>
      <w:r>
        <w:rPr>
          <w:w w:val="99"/>
        </w:rPr>
        <w:t>considered</w:t>
      </w:r>
      <w:r>
        <w:t xml:space="preserve"> </w:t>
      </w:r>
      <w:r>
        <w:rPr>
          <w:w w:val="99"/>
        </w:rPr>
        <w:t>between the</w:t>
      </w:r>
      <w:r>
        <w:t xml:space="preserve">  </w:t>
      </w:r>
      <w:r>
        <w:rPr>
          <w:w w:val="99"/>
        </w:rPr>
        <w:t>first</w:t>
      </w:r>
      <w:r>
        <w:t xml:space="preserve">  </w:t>
      </w:r>
      <w:r>
        <w:rPr>
          <w:w w:val="99"/>
        </w:rPr>
        <w:t>inclusion</w:t>
      </w:r>
      <w:r>
        <w:t xml:space="preserve">  </w:t>
      </w:r>
      <w:r>
        <w:rPr>
          <w:w w:val="99"/>
        </w:rPr>
        <w:t>in</w:t>
      </w:r>
      <w:r>
        <w:t xml:space="preserve">  </w:t>
      </w:r>
      <w:r>
        <w:rPr>
          <w:w w:val="99"/>
        </w:rPr>
        <w:t>a</w:t>
      </w:r>
      <w:r>
        <w:t xml:space="preserve">  </w:t>
      </w:r>
      <w:proofErr w:type="spellStart"/>
      <w:r>
        <w:rPr>
          <w:w w:val="99"/>
        </w:rPr>
        <w:t>miniblock</w:t>
      </w:r>
      <w:proofErr w:type="spellEnd"/>
      <w:r>
        <w:t xml:space="preserve">  </w:t>
      </w:r>
      <w:r>
        <w:rPr>
          <w:w w:val="99"/>
        </w:rPr>
        <w:t>until</w:t>
      </w:r>
      <w:r>
        <w:t xml:space="preserve">  </w:t>
      </w:r>
      <w:r>
        <w:rPr>
          <w:w w:val="99"/>
        </w:rPr>
        <w:t>the</w:t>
      </w:r>
      <w:r>
        <w:t xml:space="preserve">  </w:t>
      </w:r>
      <w:r>
        <w:rPr>
          <w:w w:val="99"/>
        </w:rPr>
        <w:t>last</w:t>
      </w:r>
      <w:r>
        <w:t xml:space="preserve">  </w:t>
      </w:r>
      <w:proofErr w:type="spellStart"/>
      <w:r>
        <w:rPr>
          <w:w w:val="99"/>
        </w:rPr>
        <w:t>miniblock</w:t>
      </w:r>
      <w:proofErr w:type="spellEnd"/>
      <w:r>
        <w:t xml:space="preserve">  </w:t>
      </w:r>
      <w:r>
        <w:rPr>
          <w:w w:val="99"/>
        </w:rPr>
        <w:t xml:space="preserve">is </w:t>
      </w:r>
      <w:proofErr w:type="spellStart"/>
      <w:r>
        <w:rPr>
          <w:w w:val="99"/>
        </w:rPr>
        <w:t>notarised</w:t>
      </w:r>
      <w:proofErr w:type="spellEnd"/>
      <w:r>
        <w:rPr>
          <w:w w:val="99"/>
        </w:rPr>
        <w:t>.</w:t>
      </w:r>
    </w:p>
    <w:p w14:paraId="2134E6CB" w14:textId="77777777" w:rsidR="002A75E2" w:rsidRDefault="002A75E2">
      <w:pPr>
        <w:spacing w:before="7" w:line="100" w:lineRule="exact"/>
        <w:rPr>
          <w:sz w:val="11"/>
          <w:szCs w:val="11"/>
        </w:rPr>
      </w:pPr>
    </w:p>
    <w:p w14:paraId="2134E6CC" w14:textId="77777777" w:rsidR="002A75E2" w:rsidRDefault="002A75E2">
      <w:pPr>
        <w:spacing w:line="200" w:lineRule="exact"/>
      </w:pPr>
    </w:p>
    <w:p w14:paraId="2134E6CD" w14:textId="77777777" w:rsidR="002A75E2" w:rsidRDefault="008B0E5C">
      <w:pPr>
        <w:ind w:left="1420" w:right="1301"/>
        <w:jc w:val="center"/>
        <w:rPr>
          <w:sz w:val="24"/>
          <w:szCs w:val="24"/>
        </w:rPr>
      </w:pPr>
      <w:r>
        <w:rPr>
          <w:b/>
          <w:w w:val="99"/>
          <w:sz w:val="24"/>
          <w:szCs w:val="24"/>
        </w:rPr>
        <w:t>VIII</w:t>
      </w:r>
      <w:r>
        <w:rPr>
          <w:b/>
          <w:sz w:val="24"/>
          <w:szCs w:val="24"/>
        </w:rPr>
        <w:t xml:space="preserve">  </w:t>
      </w:r>
      <w:r>
        <w:rPr>
          <w:b/>
          <w:w w:val="99"/>
          <w:sz w:val="24"/>
          <w:szCs w:val="24"/>
        </w:rPr>
        <w:t>Smart</w:t>
      </w:r>
      <w:r>
        <w:rPr>
          <w:b/>
          <w:sz w:val="24"/>
          <w:szCs w:val="24"/>
        </w:rPr>
        <w:t xml:space="preserve"> </w:t>
      </w:r>
      <w:r>
        <w:rPr>
          <w:b/>
          <w:w w:val="99"/>
          <w:sz w:val="24"/>
          <w:szCs w:val="24"/>
        </w:rPr>
        <w:t>Contracts</w:t>
      </w:r>
    </w:p>
    <w:p w14:paraId="2134E6CE" w14:textId="77777777" w:rsidR="002A75E2" w:rsidRDefault="008B0E5C">
      <w:pPr>
        <w:spacing w:before="95" w:line="249" w:lineRule="auto"/>
        <w:ind w:left="119" w:right="-34" w:firstLine="199"/>
        <w:jc w:val="both"/>
      </w:pPr>
      <w:r>
        <w:rPr>
          <w:w w:val="99"/>
        </w:rPr>
        <w:t>The</w:t>
      </w:r>
      <w:r>
        <w:t xml:space="preserve">  </w:t>
      </w:r>
      <w:r>
        <w:rPr>
          <w:w w:val="99"/>
        </w:rPr>
        <w:t>execution</w:t>
      </w:r>
      <w:r>
        <w:t xml:space="preserve">  </w:t>
      </w:r>
      <w:r>
        <w:rPr>
          <w:w w:val="99"/>
        </w:rPr>
        <w:t>of</w:t>
      </w:r>
      <w:r>
        <w:t xml:space="preserve">  </w:t>
      </w:r>
      <w:r>
        <w:rPr>
          <w:w w:val="99"/>
        </w:rPr>
        <w:t>smart</w:t>
      </w:r>
      <w:r>
        <w:t xml:space="preserve">  </w:t>
      </w:r>
      <w:r>
        <w:rPr>
          <w:w w:val="99"/>
        </w:rPr>
        <w:t>contracts</w:t>
      </w:r>
      <w:r>
        <w:t xml:space="preserve">  </w:t>
      </w:r>
      <w:r>
        <w:rPr>
          <w:w w:val="99"/>
        </w:rPr>
        <w:t>is</w:t>
      </w:r>
      <w:r>
        <w:t xml:space="preserve">  </w:t>
      </w:r>
      <w:r>
        <w:rPr>
          <w:w w:val="99"/>
        </w:rPr>
        <w:t>a</w:t>
      </w:r>
      <w:r>
        <w:t xml:space="preserve">  </w:t>
      </w:r>
      <w:r>
        <w:rPr>
          <w:w w:val="99"/>
        </w:rPr>
        <w:t>key</w:t>
      </w:r>
      <w:r>
        <w:t xml:space="preserve">  </w:t>
      </w:r>
      <w:r>
        <w:rPr>
          <w:w w:val="99"/>
        </w:rPr>
        <w:t>element</w:t>
      </w:r>
      <w:r>
        <w:t xml:space="preserve">  </w:t>
      </w:r>
      <w:r>
        <w:rPr>
          <w:w w:val="99"/>
        </w:rPr>
        <w:t>in</w:t>
      </w:r>
      <w:r>
        <w:t xml:space="preserve">  </w:t>
      </w:r>
      <w:r>
        <w:rPr>
          <w:w w:val="99"/>
        </w:rPr>
        <w:t>all future</w:t>
      </w:r>
      <w:r>
        <w:t xml:space="preserve"> </w:t>
      </w:r>
      <w:r>
        <w:rPr>
          <w:w w:val="99"/>
        </w:rPr>
        <w:t>blockchain</w:t>
      </w:r>
      <w:r>
        <w:t xml:space="preserve"> </w:t>
      </w:r>
      <w:r>
        <w:rPr>
          <w:w w:val="99"/>
        </w:rPr>
        <w:t>architectures.</w:t>
      </w:r>
      <w:r>
        <w:t xml:space="preserve"> </w:t>
      </w:r>
      <w:r>
        <w:rPr>
          <w:w w:val="99"/>
        </w:rPr>
        <w:t>Most</w:t>
      </w:r>
      <w:r>
        <w:t xml:space="preserve"> </w:t>
      </w:r>
      <w:r>
        <w:rPr>
          <w:w w:val="99"/>
        </w:rPr>
        <w:t>of</w:t>
      </w:r>
      <w:r>
        <w:t xml:space="preserve"> </w:t>
      </w:r>
      <w:r>
        <w:rPr>
          <w:w w:val="99"/>
        </w:rPr>
        <w:t>the</w:t>
      </w:r>
      <w:r>
        <w:t xml:space="preserve"> </w:t>
      </w:r>
      <w:r>
        <w:rPr>
          <w:w w:val="99"/>
        </w:rPr>
        <w:t>existing</w:t>
      </w:r>
      <w:r>
        <w:t xml:space="preserve"> </w:t>
      </w:r>
      <w:r>
        <w:rPr>
          <w:w w:val="99"/>
        </w:rPr>
        <w:t>solutions avoid</w:t>
      </w:r>
      <w:r>
        <w:t xml:space="preserve"> </w:t>
      </w:r>
      <w:r>
        <w:rPr>
          <w:w w:val="99"/>
        </w:rPr>
        <w:t>to</w:t>
      </w:r>
      <w:r>
        <w:t xml:space="preserve"> </w:t>
      </w:r>
      <w:r>
        <w:rPr>
          <w:w w:val="99"/>
        </w:rPr>
        <w:t>properly</w:t>
      </w:r>
      <w:r>
        <w:t xml:space="preserve"> </w:t>
      </w:r>
      <w:r>
        <w:rPr>
          <w:w w:val="99"/>
        </w:rPr>
        <w:t>explain</w:t>
      </w:r>
      <w:r>
        <w:t xml:space="preserve"> </w:t>
      </w:r>
      <w:r>
        <w:rPr>
          <w:w w:val="99"/>
        </w:rPr>
        <w:t>the</w:t>
      </w:r>
      <w:r>
        <w:t xml:space="preserve"> </w:t>
      </w:r>
      <w:r>
        <w:rPr>
          <w:w w:val="99"/>
        </w:rPr>
        <w:t>transactions</w:t>
      </w:r>
      <w:r>
        <w:t xml:space="preserve"> </w:t>
      </w:r>
      <w:r>
        <w:rPr>
          <w:w w:val="99"/>
        </w:rPr>
        <w:t>and</w:t>
      </w:r>
      <w:r>
        <w:t xml:space="preserve"> </w:t>
      </w:r>
      <w:r>
        <w:rPr>
          <w:w w:val="99"/>
        </w:rPr>
        <w:t>data</w:t>
      </w:r>
      <w:r>
        <w:t xml:space="preserve"> </w:t>
      </w:r>
      <w:r>
        <w:rPr>
          <w:w w:val="99"/>
        </w:rPr>
        <w:t>dependency. This</w:t>
      </w:r>
      <w:r>
        <w:t xml:space="preserve"> </w:t>
      </w:r>
      <w:r>
        <w:rPr>
          <w:w w:val="99"/>
        </w:rPr>
        <w:t>context</w:t>
      </w:r>
      <w:r>
        <w:t xml:space="preserve"> </w:t>
      </w:r>
      <w:r>
        <w:rPr>
          <w:w w:val="99"/>
        </w:rPr>
        <w:t>leads</w:t>
      </w:r>
      <w:r>
        <w:t xml:space="preserve"> </w:t>
      </w:r>
      <w:r>
        <w:rPr>
          <w:w w:val="99"/>
        </w:rPr>
        <w:t>to</w:t>
      </w:r>
      <w:r>
        <w:t xml:space="preserve"> </w:t>
      </w:r>
      <w:r>
        <w:rPr>
          <w:w w:val="99"/>
        </w:rPr>
        <w:t>the</w:t>
      </w:r>
      <w:r>
        <w:t xml:space="preserve"> </w:t>
      </w:r>
      <w:r>
        <w:rPr>
          <w:w w:val="99"/>
        </w:rPr>
        <w:t>following</w:t>
      </w:r>
      <w:r>
        <w:t xml:space="preserve"> </w:t>
      </w:r>
      <w:r>
        <w:rPr>
          <w:w w:val="99"/>
        </w:rPr>
        <w:t>two</w:t>
      </w:r>
      <w:r>
        <w:t xml:space="preserve"> </w:t>
      </w:r>
      <w:r>
        <w:rPr>
          <w:w w:val="99"/>
        </w:rPr>
        <w:t>scenarios:</w:t>
      </w:r>
    </w:p>
    <w:p w14:paraId="2134E6CF" w14:textId="77777777" w:rsidR="002A75E2" w:rsidRDefault="008B0E5C">
      <w:pPr>
        <w:spacing w:before="51" w:line="249" w:lineRule="auto"/>
        <w:ind w:left="604" w:right="-34" w:hanging="286"/>
        <w:jc w:val="both"/>
      </w:pPr>
      <w:r>
        <w:rPr>
          <w:w w:val="99"/>
        </w:rPr>
        <w:t>1)</w:t>
      </w:r>
      <w:r>
        <w:t xml:space="preserve">  </w:t>
      </w:r>
      <w:r>
        <w:rPr>
          <w:w w:val="99"/>
        </w:rPr>
        <w:t>When</w:t>
      </w:r>
      <w:r>
        <w:t xml:space="preserve"> </w:t>
      </w:r>
      <w:r>
        <w:rPr>
          <w:w w:val="99"/>
        </w:rPr>
        <w:t>there</w:t>
      </w:r>
      <w:r>
        <w:t xml:space="preserve"> </w:t>
      </w:r>
      <w:r>
        <w:rPr>
          <w:w w:val="99"/>
        </w:rPr>
        <w:t>is</w:t>
      </w:r>
      <w:r>
        <w:t xml:space="preserve"> </w:t>
      </w:r>
      <w:r>
        <w:rPr>
          <w:w w:val="99"/>
        </w:rPr>
        <w:t>no</w:t>
      </w:r>
      <w:r>
        <w:t xml:space="preserve"> </w:t>
      </w:r>
      <w:r>
        <w:rPr>
          <w:w w:val="99"/>
        </w:rPr>
        <w:t>direct</w:t>
      </w:r>
      <w:r>
        <w:t xml:space="preserve"> </w:t>
      </w:r>
      <w:r>
        <w:rPr>
          <w:w w:val="99"/>
        </w:rPr>
        <w:t>correlation</w:t>
      </w:r>
      <w:r>
        <w:t xml:space="preserve"> </w:t>
      </w:r>
      <w:r>
        <w:rPr>
          <w:w w:val="99"/>
        </w:rPr>
        <w:t>between</w:t>
      </w:r>
      <w:r>
        <w:t xml:space="preserve"> </w:t>
      </w:r>
      <w:r>
        <w:rPr>
          <w:w w:val="99"/>
        </w:rPr>
        <w:t>smart</w:t>
      </w:r>
      <w:r>
        <w:t xml:space="preserve"> </w:t>
      </w:r>
      <w:r>
        <w:rPr>
          <w:w w:val="99"/>
        </w:rPr>
        <w:t>con- tract</w:t>
      </w:r>
      <w:r>
        <w:t xml:space="preserve"> </w:t>
      </w:r>
      <w:r>
        <w:rPr>
          <w:w w:val="99"/>
        </w:rPr>
        <w:t>transactions,</w:t>
      </w:r>
      <w:r>
        <w:t xml:space="preserve"> </w:t>
      </w:r>
      <w:r>
        <w:rPr>
          <w:w w:val="99"/>
        </w:rPr>
        <w:t>as</w:t>
      </w:r>
      <w:r>
        <w:t xml:space="preserve"> </w:t>
      </w:r>
      <w:r>
        <w:rPr>
          <w:w w:val="99"/>
        </w:rPr>
        <w:t>displayed</w:t>
      </w:r>
      <w:r>
        <w:t xml:space="preserve"> </w:t>
      </w:r>
      <w:r>
        <w:rPr>
          <w:w w:val="99"/>
        </w:rPr>
        <w:t>in</w:t>
      </w:r>
      <w:r>
        <w:t xml:space="preserve"> </w:t>
      </w:r>
      <w:r>
        <w:rPr>
          <w:w w:val="99"/>
        </w:rPr>
        <w:t>Fig.</w:t>
      </w:r>
      <w:r>
        <w:t xml:space="preserve"> </w:t>
      </w:r>
      <w:r>
        <w:rPr>
          <w:w w:val="99"/>
        </w:rPr>
        <w:t>5,</w:t>
      </w:r>
      <w:r>
        <w:t xml:space="preserve"> </w:t>
      </w:r>
      <w:r>
        <w:rPr>
          <w:w w:val="99"/>
        </w:rPr>
        <w:t>any</w:t>
      </w:r>
      <w:r>
        <w:t xml:space="preserve"> </w:t>
      </w:r>
      <w:r>
        <w:rPr>
          <w:w w:val="99"/>
        </w:rPr>
        <w:t>architecture can</w:t>
      </w:r>
      <w:r>
        <w:t xml:space="preserve">  </w:t>
      </w:r>
      <w:r>
        <w:rPr>
          <w:w w:val="99"/>
        </w:rPr>
        <w:t>use</w:t>
      </w:r>
      <w:r>
        <w:t xml:space="preserve">  </w:t>
      </w:r>
      <w:r>
        <w:rPr>
          <w:w w:val="99"/>
        </w:rPr>
        <w:t>out</w:t>
      </w:r>
      <w:r>
        <w:t xml:space="preserve">  </w:t>
      </w:r>
      <w:r>
        <w:rPr>
          <w:w w:val="99"/>
        </w:rPr>
        <w:t>of</w:t>
      </w:r>
      <w:r>
        <w:t xml:space="preserve">  </w:t>
      </w:r>
      <w:r>
        <w:rPr>
          <w:w w:val="99"/>
        </w:rPr>
        <w:t>order</w:t>
      </w:r>
      <w:r>
        <w:t xml:space="preserve">  </w:t>
      </w:r>
      <w:r>
        <w:rPr>
          <w:w w:val="99"/>
        </w:rPr>
        <w:t>scheduling.</w:t>
      </w:r>
      <w:r>
        <w:t xml:space="preserve">  </w:t>
      </w:r>
      <w:r>
        <w:rPr>
          <w:w w:val="99"/>
        </w:rPr>
        <w:t>This</w:t>
      </w:r>
      <w:r>
        <w:t xml:space="preserve">  </w:t>
      </w:r>
      <w:r>
        <w:rPr>
          <w:w w:val="99"/>
        </w:rPr>
        <w:t>means</w:t>
      </w:r>
      <w:r>
        <w:t xml:space="preserve">  </w:t>
      </w:r>
      <w:r>
        <w:rPr>
          <w:w w:val="99"/>
        </w:rPr>
        <w:t>there</w:t>
      </w:r>
      <w:r>
        <w:t xml:space="preserve">  </w:t>
      </w:r>
      <w:r>
        <w:rPr>
          <w:w w:val="99"/>
        </w:rPr>
        <w:t>are no</w:t>
      </w:r>
      <w:r>
        <w:t xml:space="preserve">  </w:t>
      </w:r>
      <w:r>
        <w:rPr>
          <w:w w:val="99"/>
        </w:rPr>
        <w:t>additional</w:t>
      </w:r>
      <w:r>
        <w:t xml:space="preserve">  </w:t>
      </w:r>
      <w:r>
        <w:rPr>
          <w:w w:val="99"/>
        </w:rPr>
        <w:t>constraints</w:t>
      </w:r>
      <w:r>
        <w:t xml:space="preserve">  </w:t>
      </w:r>
      <w:r>
        <w:rPr>
          <w:w w:val="99"/>
        </w:rPr>
        <w:t>on</w:t>
      </w:r>
      <w:r>
        <w:t xml:space="preserve">  </w:t>
      </w:r>
      <w:r>
        <w:rPr>
          <w:w w:val="99"/>
        </w:rPr>
        <w:t>the</w:t>
      </w:r>
      <w:r>
        <w:t xml:space="preserve">  </w:t>
      </w:r>
      <w:r>
        <w:rPr>
          <w:w w:val="99"/>
        </w:rPr>
        <w:t>time</w:t>
      </w:r>
      <w:r>
        <w:t xml:space="preserve">  </w:t>
      </w:r>
      <w:r>
        <w:rPr>
          <w:w w:val="99"/>
        </w:rPr>
        <w:t>and</w:t>
      </w:r>
      <w:r>
        <w:t xml:space="preserve">  </w:t>
      </w:r>
      <w:r>
        <w:rPr>
          <w:w w:val="99"/>
        </w:rPr>
        <w:t>place</w:t>
      </w:r>
      <w:r>
        <w:t xml:space="preserve">  </w:t>
      </w:r>
      <w:r>
        <w:rPr>
          <w:w w:val="99"/>
        </w:rPr>
        <w:t>(shard) where</w:t>
      </w:r>
      <w:r>
        <w:t xml:space="preserve"> </w:t>
      </w:r>
      <w:r>
        <w:rPr>
          <w:w w:val="99"/>
        </w:rPr>
        <w:t>a</w:t>
      </w:r>
      <w:r>
        <w:t xml:space="preserve"> </w:t>
      </w:r>
      <w:r>
        <w:rPr>
          <w:w w:val="99"/>
        </w:rPr>
        <w:t>smart</w:t>
      </w:r>
      <w:r>
        <w:t xml:space="preserve"> </w:t>
      </w:r>
      <w:r>
        <w:rPr>
          <w:w w:val="99"/>
        </w:rPr>
        <w:t>contract</w:t>
      </w:r>
      <w:r>
        <w:t xml:space="preserve"> </w:t>
      </w:r>
      <w:r>
        <w:rPr>
          <w:w w:val="99"/>
        </w:rPr>
        <w:t>is</w:t>
      </w:r>
      <w:r>
        <w:t xml:space="preserve"> </w:t>
      </w:r>
      <w:r>
        <w:rPr>
          <w:w w:val="99"/>
        </w:rPr>
        <w:t>executed.</w:t>
      </w:r>
    </w:p>
    <w:p w14:paraId="2134E6D0" w14:textId="77777777" w:rsidR="002A75E2" w:rsidRDefault="008B0E5C">
      <w:pPr>
        <w:spacing w:line="249" w:lineRule="auto"/>
        <w:ind w:left="604" w:right="-34" w:hanging="286"/>
        <w:jc w:val="both"/>
      </w:pPr>
      <w:r>
        <w:rPr>
          <w:w w:val="99"/>
        </w:rPr>
        <w:t>2)</w:t>
      </w:r>
      <w:r>
        <w:t xml:space="preserve">  </w:t>
      </w:r>
      <w:r>
        <w:rPr>
          <w:w w:val="99"/>
        </w:rPr>
        <w:t>The</w:t>
      </w:r>
      <w:r>
        <w:t xml:space="preserve"> </w:t>
      </w:r>
      <w:r>
        <w:rPr>
          <w:w w:val="99"/>
        </w:rPr>
        <w:t>second</w:t>
      </w:r>
      <w:r>
        <w:t xml:space="preserve"> </w:t>
      </w:r>
      <w:r>
        <w:rPr>
          <w:w w:val="99"/>
        </w:rPr>
        <w:t>scenario</w:t>
      </w:r>
      <w:r>
        <w:t xml:space="preserve"> </w:t>
      </w:r>
      <w:r>
        <w:rPr>
          <w:w w:val="99"/>
        </w:rPr>
        <w:t>refers</w:t>
      </w:r>
      <w:r>
        <w:t xml:space="preserve"> </w:t>
      </w:r>
      <w:r>
        <w:rPr>
          <w:w w:val="99"/>
        </w:rPr>
        <w:t>to</w:t>
      </w:r>
      <w:r>
        <w:t xml:space="preserve"> </w:t>
      </w:r>
      <w:r>
        <w:rPr>
          <w:w w:val="99"/>
        </w:rPr>
        <w:t>the</w:t>
      </w:r>
      <w:r>
        <w:t xml:space="preserve"> </w:t>
      </w:r>
      <w:r>
        <w:rPr>
          <w:w w:val="99"/>
        </w:rPr>
        <w:t>parallelism</w:t>
      </w:r>
      <w:r>
        <w:t xml:space="preserve"> </w:t>
      </w:r>
      <w:r>
        <w:rPr>
          <w:w w:val="99"/>
        </w:rPr>
        <w:t>induced</w:t>
      </w:r>
      <w:r>
        <w:t xml:space="preserve"> </w:t>
      </w:r>
      <w:r>
        <w:rPr>
          <w:w w:val="99"/>
        </w:rPr>
        <w:t>by the</w:t>
      </w:r>
      <w:r>
        <w:t xml:space="preserve">  </w:t>
      </w:r>
      <w:r>
        <w:rPr>
          <w:w w:val="99"/>
        </w:rPr>
        <w:t>transactions</w:t>
      </w:r>
      <w:r>
        <w:t xml:space="preserve">  </w:t>
      </w:r>
      <w:r>
        <w:rPr>
          <w:w w:val="99"/>
        </w:rPr>
        <w:t>that</w:t>
      </w:r>
      <w:r>
        <w:t xml:space="preserve">  </w:t>
      </w:r>
      <w:r>
        <w:rPr>
          <w:w w:val="99"/>
        </w:rPr>
        <w:t>involve</w:t>
      </w:r>
      <w:r>
        <w:t xml:space="preserve">  </w:t>
      </w:r>
      <w:r>
        <w:rPr>
          <w:w w:val="99"/>
        </w:rPr>
        <w:t>correlated</w:t>
      </w:r>
      <w:r>
        <w:t xml:space="preserve">  </w:t>
      </w:r>
      <w:r>
        <w:rPr>
          <w:w w:val="99"/>
        </w:rPr>
        <w:t>smart</w:t>
      </w:r>
      <w:r>
        <w:t xml:space="preserve">  </w:t>
      </w:r>
      <w:r>
        <w:rPr>
          <w:w w:val="99"/>
        </w:rPr>
        <w:t>contracts [37].</w:t>
      </w:r>
      <w:r>
        <w:t xml:space="preserve">  </w:t>
      </w:r>
      <w:r>
        <w:rPr>
          <w:w w:val="99"/>
        </w:rPr>
        <w:t>This</w:t>
      </w:r>
      <w:r>
        <w:t xml:space="preserve">  </w:t>
      </w:r>
      <w:r>
        <w:rPr>
          <w:w w:val="99"/>
        </w:rPr>
        <w:t>case,</w:t>
      </w:r>
      <w:r>
        <w:t xml:space="preserve">  </w:t>
      </w:r>
      <w:r>
        <w:rPr>
          <w:w w:val="99"/>
        </w:rPr>
        <w:t>reflected</w:t>
      </w:r>
      <w:r>
        <w:t xml:space="preserve">  </w:t>
      </w:r>
      <w:r>
        <w:rPr>
          <w:w w:val="99"/>
        </w:rPr>
        <w:t>in</w:t>
      </w:r>
      <w:r>
        <w:t xml:space="preserve">  </w:t>
      </w:r>
      <w:r>
        <w:rPr>
          <w:w w:val="99"/>
        </w:rPr>
        <w:t>Fig.</w:t>
      </w:r>
      <w:r>
        <w:t xml:space="preserve">  </w:t>
      </w:r>
      <w:r>
        <w:rPr>
          <w:w w:val="99"/>
        </w:rPr>
        <w:t>6,</w:t>
      </w:r>
      <w:r>
        <w:t xml:space="preserve">  </w:t>
      </w:r>
      <w:r>
        <w:rPr>
          <w:w w:val="99"/>
        </w:rPr>
        <w:t>adds</w:t>
      </w:r>
      <w:r>
        <w:t xml:space="preserve">  </w:t>
      </w:r>
      <w:r>
        <w:rPr>
          <w:w w:val="99"/>
        </w:rPr>
        <w:t>additional pressure</w:t>
      </w:r>
      <w:r>
        <w:t xml:space="preserve"> </w:t>
      </w:r>
      <w:r>
        <w:rPr>
          <w:w w:val="99"/>
        </w:rPr>
        <w:t>on</w:t>
      </w:r>
      <w:r>
        <w:t xml:space="preserve"> </w:t>
      </w:r>
      <w:r>
        <w:rPr>
          <w:w w:val="99"/>
        </w:rPr>
        <w:t>the</w:t>
      </w:r>
      <w:r>
        <w:t xml:space="preserve"> </w:t>
      </w:r>
      <w:r>
        <w:rPr>
          <w:w w:val="99"/>
        </w:rPr>
        <w:t>performance</w:t>
      </w:r>
      <w:r>
        <w:t xml:space="preserve"> </w:t>
      </w:r>
      <w:r>
        <w:rPr>
          <w:w w:val="99"/>
        </w:rPr>
        <w:t>and</w:t>
      </w:r>
      <w:r>
        <w:t xml:space="preserve"> </w:t>
      </w:r>
      <w:r>
        <w:rPr>
          <w:w w:val="99"/>
        </w:rPr>
        <w:t>considerably</w:t>
      </w:r>
      <w:r>
        <w:t xml:space="preserve"> </w:t>
      </w:r>
      <w:r>
        <w:rPr>
          <w:w w:val="99"/>
        </w:rPr>
        <w:t>increases the</w:t>
      </w:r>
      <w:r>
        <w:t xml:space="preserve">  </w:t>
      </w:r>
      <w:r>
        <w:rPr>
          <w:w w:val="99"/>
        </w:rPr>
        <w:t>complexity.</w:t>
      </w:r>
      <w:r>
        <w:t xml:space="preserve">  </w:t>
      </w:r>
      <w:r>
        <w:rPr>
          <w:w w:val="99"/>
        </w:rPr>
        <w:t>Basically</w:t>
      </w:r>
      <w:r>
        <w:t xml:space="preserve">  </w:t>
      </w:r>
      <w:r>
        <w:rPr>
          <w:w w:val="99"/>
        </w:rPr>
        <w:t>there</w:t>
      </w:r>
      <w:r>
        <w:t xml:space="preserve">  </w:t>
      </w:r>
      <w:r>
        <w:rPr>
          <w:w w:val="99"/>
        </w:rPr>
        <w:t>must</w:t>
      </w:r>
      <w:r>
        <w:t xml:space="preserve">  </w:t>
      </w:r>
      <w:r>
        <w:rPr>
          <w:w w:val="99"/>
        </w:rPr>
        <w:t>be</w:t>
      </w:r>
      <w:r>
        <w:t xml:space="preserve">  </w:t>
      </w:r>
      <w:r>
        <w:rPr>
          <w:w w:val="99"/>
        </w:rPr>
        <w:t>a</w:t>
      </w:r>
      <w:r>
        <w:t xml:space="preserve">  </w:t>
      </w:r>
      <w:r>
        <w:rPr>
          <w:w w:val="99"/>
        </w:rPr>
        <w:t>mechanism to</w:t>
      </w:r>
      <w:r>
        <w:t xml:space="preserve">  </w:t>
      </w:r>
      <w:r>
        <w:rPr>
          <w:w w:val="99"/>
        </w:rPr>
        <w:t>ensure</w:t>
      </w:r>
      <w:r>
        <w:t xml:space="preserve">  </w:t>
      </w:r>
      <w:r>
        <w:rPr>
          <w:w w:val="99"/>
        </w:rPr>
        <w:t>that</w:t>
      </w:r>
      <w:r>
        <w:t xml:space="preserve">  </w:t>
      </w:r>
      <w:r>
        <w:rPr>
          <w:w w:val="99"/>
        </w:rPr>
        <w:t>contracts</w:t>
      </w:r>
      <w:r>
        <w:t xml:space="preserve">  </w:t>
      </w:r>
      <w:r>
        <w:rPr>
          <w:w w:val="99"/>
        </w:rPr>
        <w:t>are</w:t>
      </w:r>
      <w:r>
        <w:t xml:space="preserve">  </w:t>
      </w:r>
      <w:r>
        <w:rPr>
          <w:w w:val="99"/>
        </w:rPr>
        <w:t>executed</w:t>
      </w:r>
      <w:r>
        <w:t xml:space="preserve">  </w:t>
      </w:r>
      <w:r>
        <w:rPr>
          <w:w w:val="99"/>
        </w:rPr>
        <w:t>in</w:t>
      </w:r>
      <w:r>
        <w:t xml:space="preserve">  </w:t>
      </w:r>
      <w:r>
        <w:rPr>
          <w:w w:val="99"/>
        </w:rPr>
        <w:t>the</w:t>
      </w:r>
      <w:r>
        <w:t xml:space="preserve">  </w:t>
      </w:r>
      <w:r>
        <w:rPr>
          <w:w w:val="99"/>
        </w:rPr>
        <w:t>right</w:t>
      </w:r>
      <w:r>
        <w:t xml:space="preserve">  </w:t>
      </w:r>
      <w:r>
        <w:rPr>
          <w:w w:val="99"/>
        </w:rPr>
        <w:t>order and</w:t>
      </w:r>
      <w:r>
        <w:t xml:space="preserve">  </w:t>
      </w:r>
      <w:r>
        <w:rPr>
          <w:w w:val="99"/>
        </w:rPr>
        <w:t>on</w:t>
      </w:r>
      <w:r>
        <w:t xml:space="preserve">  </w:t>
      </w:r>
      <w:r>
        <w:rPr>
          <w:w w:val="99"/>
        </w:rPr>
        <w:t>the</w:t>
      </w:r>
      <w:r>
        <w:t xml:space="preserve">  </w:t>
      </w:r>
      <w:r>
        <w:rPr>
          <w:w w:val="99"/>
        </w:rPr>
        <w:t>right</w:t>
      </w:r>
      <w:r>
        <w:t xml:space="preserve">  </w:t>
      </w:r>
      <w:r>
        <w:rPr>
          <w:w w:val="99"/>
        </w:rPr>
        <w:t>place</w:t>
      </w:r>
      <w:r>
        <w:t xml:space="preserve">  </w:t>
      </w:r>
      <w:r>
        <w:rPr>
          <w:w w:val="99"/>
        </w:rPr>
        <w:t>(shard).</w:t>
      </w:r>
      <w:r>
        <w:t xml:space="preserve">  </w:t>
      </w:r>
      <w:r>
        <w:rPr>
          <w:w w:val="99"/>
        </w:rPr>
        <w:t>To</w:t>
      </w:r>
      <w:r>
        <w:t xml:space="preserve">  </w:t>
      </w:r>
      <w:r>
        <w:rPr>
          <w:w w:val="99"/>
        </w:rPr>
        <w:t>cover</w:t>
      </w:r>
      <w:r>
        <w:t xml:space="preserve">  </w:t>
      </w:r>
      <w:r>
        <w:rPr>
          <w:w w:val="99"/>
        </w:rPr>
        <w:t>this</w:t>
      </w:r>
      <w:r>
        <w:t xml:space="preserve">  </w:t>
      </w:r>
      <w:r>
        <w:rPr>
          <w:w w:val="99"/>
        </w:rPr>
        <w:t>aspect, Elrond</w:t>
      </w:r>
      <w:r>
        <w:t xml:space="preserve">  </w:t>
      </w:r>
      <w:r>
        <w:rPr>
          <w:w w:val="99"/>
        </w:rPr>
        <w:t>protocol</w:t>
      </w:r>
      <w:r>
        <w:t xml:space="preserve">  </w:t>
      </w:r>
      <w:r>
        <w:rPr>
          <w:w w:val="99"/>
        </w:rPr>
        <w:t>proposes</w:t>
      </w:r>
      <w:r>
        <w:t xml:space="preserve">  </w:t>
      </w:r>
      <w:r>
        <w:rPr>
          <w:w w:val="99"/>
        </w:rPr>
        <w:t>a</w:t>
      </w:r>
      <w:r>
        <w:t xml:space="preserve">  </w:t>
      </w:r>
      <w:r>
        <w:rPr>
          <w:w w:val="99"/>
        </w:rPr>
        <w:t>solution</w:t>
      </w:r>
      <w:r>
        <w:t xml:space="preserve">  </w:t>
      </w:r>
      <w:r>
        <w:rPr>
          <w:w w:val="99"/>
        </w:rPr>
        <w:t>that</w:t>
      </w:r>
      <w:r>
        <w:t xml:space="preserve">  </w:t>
      </w:r>
      <w:r>
        <w:rPr>
          <w:w w:val="99"/>
        </w:rPr>
        <w:t>assigns</w:t>
      </w:r>
      <w:r>
        <w:t xml:space="preserve">  </w:t>
      </w:r>
      <w:r>
        <w:rPr>
          <w:w w:val="99"/>
        </w:rPr>
        <w:t>and moves</w:t>
      </w:r>
      <w:r>
        <w:t xml:space="preserve"> </w:t>
      </w:r>
      <w:r>
        <w:rPr>
          <w:w w:val="99"/>
        </w:rPr>
        <w:t>the</w:t>
      </w:r>
      <w:r>
        <w:t xml:space="preserve"> </w:t>
      </w:r>
      <w:r>
        <w:rPr>
          <w:w w:val="99"/>
        </w:rPr>
        <w:t>smart</w:t>
      </w:r>
      <w:r>
        <w:t xml:space="preserve"> </w:t>
      </w:r>
      <w:r>
        <w:rPr>
          <w:w w:val="99"/>
        </w:rPr>
        <w:t>contract</w:t>
      </w:r>
      <w:r>
        <w:t xml:space="preserve"> </w:t>
      </w:r>
      <w:r>
        <w:rPr>
          <w:w w:val="99"/>
        </w:rPr>
        <w:t>to</w:t>
      </w:r>
      <w:r>
        <w:t xml:space="preserve"> </w:t>
      </w:r>
      <w:r>
        <w:rPr>
          <w:w w:val="99"/>
        </w:rPr>
        <w:t>the</w:t>
      </w:r>
      <w:r>
        <w:t xml:space="preserve"> </w:t>
      </w:r>
      <w:r>
        <w:rPr>
          <w:w w:val="99"/>
        </w:rPr>
        <w:t>same</w:t>
      </w:r>
      <w:r>
        <w:t xml:space="preserve"> </w:t>
      </w:r>
      <w:r>
        <w:rPr>
          <w:w w:val="99"/>
        </w:rPr>
        <w:t>shard</w:t>
      </w:r>
      <w:r>
        <w:t xml:space="preserve"> </w:t>
      </w:r>
      <w:r>
        <w:rPr>
          <w:w w:val="99"/>
        </w:rPr>
        <w:t>where</w:t>
      </w:r>
      <w:r>
        <w:t xml:space="preserve"> </w:t>
      </w:r>
      <w:r>
        <w:rPr>
          <w:w w:val="99"/>
        </w:rPr>
        <w:t>their static</w:t>
      </w:r>
      <w:r>
        <w:t xml:space="preserve"> </w:t>
      </w:r>
      <w:r>
        <w:rPr>
          <w:w w:val="99"/>
        </w:rPr>
        <w:t>dependencies</w:t>
      </w:r>
      <w:r>
        <w:t xml:space="preserve"> </w:t>
      </w:r>
      <w:r>
        <w:rPr>
          <w:w w:val="99"/>
        </w:rPr>
        <w:t>reside.</w:t>
      </w:r>
      <w:r>
        <w:t xml:space="preserve"> </w:t>
      </w:r>
      <w:r>
        <w:rPr>
          <w:w w:val="99"/>
        </w:rPr>
        <w:t>This</w:t>
      </w:r>
      <w:r>
        <w:t xml:space="preserve"> </w:t>
      </w:r>
      <w:r>
        <w:rPr>
          <w:w w:val="99"/>
        </w:rPr>
        <w:t>way</w:t>
      </w:r>
      <w:r>
        <w:t xml:space="preserve"> </w:t>
      </w:r>
      <w:r>
        <w:rPr>
          <w:w w:val="99"/>
        </w:rPr>
        <w:t>most,</w:t>
      </w:r>
      <w:r>
        <w:t xml:space="preserve"> </w:t>
      </w:r>
      <w:r>
        <w:rPr>
          <w:w w:val="99"/>
        </w:rPr>
        <w:t>if</w:t>
      </w:r>
      <w:r>
        <w:t xml:space="preserve"> </w:t>
      </w:r>
      <w:r>
        <w:rPr>
          <w:w w:val="99"/>
        </w:rPr>
        <w:t>not</w:t>
      </w:r>
      <w:r>
        <w:t xml:space="preserve"> </w:t>
      </w:r>
      <w:r>
        <w:rPr>
          <w:w w:val="99"/>
        </w:rPr>
        <w:t>all</w:t>
      </w:r>
      <w:r>
        <w:t xml:space="preserve"> </w:t>
      </w:r>
      <w:r>
        <w:rPr>
          <w:w w:val="99"/>
        </w:rPr>
        <w:t>SC calls</w:t>
      </w:r>
      <w:r>
        <w:t xml:space="preserve">  </w:t>
      </w:r>
      <w:r>
        <w:rPr>
          <w:w w:val="99"/>
        </w:rPr>
        <w:t>will</w:t>
      </w:r>
      <w:r>
        <w:t xml:space="preserve">  </w:t>
      </w:r>
      <w:r>
        <w:rPr>
          <w:w w:val="99"/>
        </w:rPr>
        <w:t>have</w:t>
      </w:r>
      <w:r>
        <w:t xml:space="preserve">  </w:t>
      </w:r>
      <w:r>
        <w:rPr>
          <w:w w:val="99"/>
        </w:rPr>
        <w:t>dependencies</w:t>
      </w:r>
      <w:r>
        <w:t xml:space="preserve">  </w:t>
      </w:r>
      <w:r>
        <w:rPr>
          <w:w w:val="99"/>
        </w:rPr>
        <w:t>in</w:t>
      </w:r>
      <w:r>
        <w:t xml:space="preserve">  </w:t>
      </w:r>
      <w:r>
        <w:rPr>
          <w:w w:val="99"/>
        </w:rPr>
        <w:t>the</w:t>
      </w:r>
      <w:r>
        <w:t xml:space="preserve">  </w:t>
      </w:r>
      <w:r>
        <w:rPr>
          <w:w w:val="99"/>
        </w:rPr>
        <w:t>same</w:t>
      </w:r>
      <w:r>
        <w:t xml:space="preserve">  </w:t>
      </w:r>
      <w:r>
        <w:rPr>
          <w:w w:val="99"/>
        </w:rPr>
        <w:t>shard</w:t>
      </w:r>
      <w:r>
        <w:t xml:space="preserve">  </w:t>
      </w:r>
      <w:r>
        <w:rPr>
          <w:w w:val="99"/>
        </w:rPr>
        <w:t>and</w:t>
      </w:r>
      <w:r>
        <w:t xml:space="preserve">  </w:t>
      </w:r>
      <w:r>
        <w:rPr>
          <w:w w:val="99"/>
        </w:rPr>
        <w:t>no cross-shard</w:t>
      </w:r>
      <w:r>
        <w:t xml:space="preserve"> </w:t>
      </w:r>
      <w:r>
        <w:rPr>
          <w:w w:val="99"/>
        </w:rPr>
        <w:t>locking/unlocking</w:t>
      </w:r>
      <w:r>
        <w:t xml:space="preserve"> </w:t>
      </w:r>
      <w:r>
        <w:rPr>
          <w:w w:val="99"/>
        </w:rPr>
        <w:t>will</w:t>
      </w:r>
      <w:r>
        <w:t xml:space="preserve"> </w:t>
      </w:r>
      <w:r>
        <w:rPr>
          <w:w w:val="99"/>
        </w:rPr>
        <w:t>be</w:t>
      </w:r>
      <w:r>
        <w:t xml:space="preserve"> </w:t>
      </w:r>
      <w:r>
        <w:rPr>
          <w:w w:val="99"/>
        </w:rPr>
        <w:t>needed.</w:t>
      </w:r>
    </w:p>
    <w:p w14:paraId="2134E6D2" w14:textId="4DA86979" w:rsidR="002A75E2" w:rsidRDefault="008B0E5C" w:rsidP="00CF2D62">
      <w:pPr>
        <w:spacing w:before="51"/>
        <w:ind w:left="281" w:right="-37"/>
        <w:jc w:val="both"/>
      </w:pPr>
      <w:r>
        <w:rPr>
          <w:w w:val="99"/>
        </w:rPr>
        <w:t>Elrond</w:t>
      </w:r>
      <w:r>
        <w:t xml:space="preserve"> </w:t>
      </w:r>
      <w:r>
        <w:rPr>
          <w:w w:val="99"/>
        </w:rPr>
        <w:t>focuses</w:t>
      </w:r>
      <w:r>
        <w:t xml:space="preserve"> </w:t>
      </w:r>
      <w:r>
        <w:rPr>
          <w:w w:val="99"/>
        </w:rPr>
        <w:t>on</w:t>
      </w:r>
      <w:r>
        <w:t xml:space="preserve"> </w:t>
      </w:r>
      <w:r>
        <w:rPr>
          <w:w w:val="99"/>
        </w:rPr>
        <w:t>the</w:t>
      </w:r>
      <w:r>
        <w:t xml:space="preserve"> </w:t>
      </w:r>
      <w:r>
        <w:rPr>
          <w:w w:val="99"/>
        </w:rPr>
        <w:t>implementation</w:t>
      </w:r>
      <w:r>
        <w:t xml:space="preserve"> </w:t>
      </w:r>
      <w:r>
        <w:rPr>
          <w:w w:val="99"/>
        </w:rPr>
        <w:t>of</w:t>
      </w:r>
      <w:r>
        <w:t xml:space="preserve"> </w:t>
      </w:r>
      <w:r>
        <w:rPr>
          <w:w w:val="99"/>
        </w:rPr>
        <w:t>the</w:t>
      </w:r>
      <w:r>
        <w:t xml:space="preserve"> </w:t>
      </w:r>
      <w:r>
        <w:rPr>
          <w:w w:val="99"/>
        </w:rPr>
        <w:t>Elrond</w:t>
      </w:r>
      <w:r>
        <w:t xml:space="preserve"> </w:t>
      </w:r>
      <w:r>
        <w:rPr>
          <w:w w:val="99"/>
        </w:rPr>
        <w:t>Virtual</w:t>
      </w:r>
      <w:r w:rsidR="00CF2D62">
        <w:rPr>
          <w:w w:val="99"/>
        </w:rPr>
        <w:t xml:space="preserve"> </w:t>
      </w:r>
      <w:r>
        <w:rPr>
          <w:w w:val="99"/>
        </w:rPr>
        <w:t>Machine,</w:t>
      </w:r>
      <w:r>
        <w:t xml:space="preserve">  </w:t>
      </w:r>
      <w:r>
        <w:rPr>
          <w:w w:val="99"/>
        </w:rPr>
        <w:t>an</w:t>
      </w:r>
      <w:r>
        <w:t xml:space="preserve">  </w:t>
      </w:r>
      <w:r>
        <w:rPr>
          <w:w w:val="99"/>
        </w:rPr>
        <w:t>EVM</w:t>
      </w:r>
      <w:r>
        <w:t xml:space="preserve">  </w:t>
      </w:r>
      <w:r>
        <w:rPr>
          <w:w w:val="99"/>
        </w:rPr>
        <w:t>compliant</w:t>
      </w:r>
      <w:r>
        <w:t xml:space="preserve">  </w:t>
      </w:r>
      <w:r>
        <w:rPr>
          <w:w w:val="99"/>
        </w:rPr>
        <w:t>engine.</w:t>
      </w:r>
      <w:r>
        <w:t xml:space="preserve">  </w:t>
      </w:r>
      <w:r>
        <w:rPr>
          <w:w w:val="99"/>
        </w:rPr>
        <w:t>The</w:t>
      </w:r>
      <w:r>
        <w:t xml:space="preserve">  </w:t>
      </w:r>
      <w:r>
        <w:rPr>
          <w:w w:val="99"/>
        </w:rPr>
        <w:t>EVM</w:t>
      </w:r>
      <w:r>
        <w:t xml:space="preserve">  </w:t>
      </w:r>
      <w:r>
        <w:rPr>
          <w:w w:val="99"/>
        </w:rPr>
        <w:t>compliance</w:t>
      </w:r>
    </w:p>
    <w:p w14:paraId="2134E6D3" w14:textId="77777777" w:rsidR="002A75E2" w:rsidRDefault="002A75E2">
      <w:pPr>
        <w:spacing w:line="200" w:lineRule="exact"/>
      </w:pPr>
    </w:p>
    <w:p w14:paraId="2134E6D4" w14:textId="77777777" w:rsidR="002A75E2" w:rsidRDefault="002A75E2">
      <w:pPr>
        <w:spacing w:before="16" w:line="240" w:lineRule="exact"/>
        <w:rPr>
          <w:sz w:val="24"/>
          <w:szCs w:val="24"/>
        </w:rPr>
      </w:pPr>
    </w:p>
    <w:p w14:paraId="2134E6D5" w14:textId="77777777" w:rsidR="002A75E2" w:rsidRDefault="009F05EE">
      <w:pPr>
        <w:ind w:left="370"/>
      </w:pPr>
      <w:r>
        <w:pict w14:anchorId="2134E859">
          <v:shape id="_x0000_i1027" type="#_x0000_t75" style="width:225.8pt;height:74.35pt">
            <v:imagedata r:id="rId23" o:title=""/>
          </v:shape>
        </w:pict>
      </w:r>
    </w:p>
    <w:p w14:paraId="2134E6D6" w14:textId="77777777" w:rsidR="002A75E2" w:rsidRDefault="002A75E2">
      <w:pPr>
        <w:spacing w:line="100" w:lineRule="exact"/>
        <w:rPr>
          <w:sz w:val="10"/>
          <w:szCs w:val="10"/>
        </w:rPr>
      </w:pPr>
    </w:p>
    <w:p w14:paraId="2134E6D7" w14:textId="77777777" w:rsidR="002A75E2" w:rsidRDefault="008B0E5C">
      <w:pPr>
        <w:spacing w:line="249" w:lineRule="auto"/>
        <w:ind w:left="320" w:right="201"/>
        <w:jc w:val="center"/>
      </w:pPr>
      <w:r>
        <w:rPr>
          <w:w w:val="99"/>
        </w:rPr>
        <w:t>Fig.</w:t>
      </w:r>
      <w:r>
        <w:t xml:space="preserve"> </w:t>
      </w:r>
      <w:r>
        <w:rPr>
          <w:w w:val="99"/>
        </w:rPr>
        <w:t>5:</w:t>
      </w:r>
      <w:r>
        <w:t xml:space="preserve"> </w:t>
      </w:r>
      <w:r>
        <w:rPr>
          <w:w w:val="99"/>
        </w:rPr>
        <w:t>Independent</w:t>
      </w:r>
      <w:r>
        <w:t xml:space="preserve"> </w:t>
      </w:r>
      <w:r>
        <w:rPr>
          <w:w w:val="99"/>
        </w:rPr>
        <w:t>transaction</w:t>
      </w:r>
      <w:r>
        <w:t xml:space="preserve"> </w:t>
      </w:r>
      <w:r>
        <w:rPr>
          <w:w w:val="99"/>
        </w:rPr>
        <w:t>processing</w:t>
      </w:r>
      <w:r>
        <w:t xml:space="preserve"> </w:t>
      </w:r>
      <w:r>
        <w:rPr>
          <w:w w:val="99"/>
        </w:rPr>
        <w:t>under</w:t>
      </w:r>
      <w:r>
        <w:t xml:space="preserve"> </w:t>
      </w:r>
      <w:r>
        <w:rPr>
          <w:w w:val="99"/>
        </w:rPr>
        <w:t>simple smart</w:t>
      </w:r>
      <w:r>
        <w:t xml:space="preserve"> </w:t>
      </w:r>
      <w:r>
        <w:rPr>
          <w:w w:val="99"/>
        </w:rPr>
        <w:t>contracts</w:t>
      </w:r>
      <w:r>
        <w:t xml:space="preserve"> </w:t>
      </w:r>
      <w:r>
        <w:rPr>
          <w:w w:val="99"/>
        </w:rPr>
        <w:t>that</w:t>
      </w:r>
      <w:r>
        <w:t xml:space="preserve"> </w:t>
      </w:r>
      <w:r>
        <w:rPr>
          <w:w w:val="99"/>
        </w:rPr>
        <w:t>can</w:t>
      </w:r>
      <w:r>
        <w:t xml:space="preserve"> </w:t>
      </w:r>
      <w:r>
        <w:rPr>
          <w:w w:val="99"/>
        </w:rPr>
        <w:t>be</w:t>
      </w:r>
      <w:r>
        <w:t xml:space="preserve"> </w:t>
      </w:r>
      <w:r>
        <w:rPr>
          <w:w w:val="99"/>
        </w:rPr>
        <w:t>executed</w:t>
      </w:r>
      <w:r>
        <w:t xml:space="preserve"> </w:t>
      </w:r>
      <w:r>
        <w:rPr>
          <w:w w:val="99"/>
        </w:rPr>
        <w:t>out</w:t>
      </w:r>
      <w:r>
        <w:t xml:space="preserve"> </w:t>
      </w:r>
      <w:r>
        <w:rPr>
          <w:w w:val="99"/>
        </w:rPr>
        <w:t>of</w:t>
      </w:r>
      <w:r>
        <w:t xml:space="preserve"> </w:t>
      </w:r>
      <w:r>
        <w:rPr>
          <w:w w:val="99"/>
        </w:rPr>
        <w:t>order</w:t>
      </w:r>
    </w:p>
    <w:p w14:paraId="2134E6D8" w14:textId="77777777" w:rsidR="002A75E2" w:rsidRDefault="002A75E2">
      <w:pPr>
        <w:spacing w:line="200" w:lineRule="exact"/>
      </w:pPr>
    </w:p>
    <w:p w14:paraId="2134E6D9" w14:textId="77777777" w:rsidR="002A75E2" w:rsidRDefault="002A75E2">
      <w:pPr>
        <w:spacing w:before="8" w:line="220" w:lineRule="exact"/>
        <w:rPr>
          <w:sz w:val="22"/>
          <w:szCs w:val="22"/>
        </w:rPr>
      </w:pPr>
    </w:p>
    <w:p w14:paraId="2134E6DA" w14:textId="77777777" w:rsidR="002A75E2" w:rsidRDefault="009F05EE">
      <w:pPr>
        <w:ind w:left="370"/>
      </w:pPr>
      <w:r>
        <w:pict w14:anchorId="2134E85A">
          <v:shape id="_x0000_i1028" type="#_x0000_t75" style="width:225.8pt;height:74.35pt">
            <v:imagedata r:id="rId24" o:title=""/>
          </v:shape>
        </w:pict>
      </w:r>
    </w:p>
    <w:p w14:paraId="2134E6DB" w14:textId="77777777" w:rsidR="002A75E2" w:rsidRDefault="002A75E2">
      <w:pPr>
        <w:spacing w:line="100" w:lineRule="exact"/>
        <w:rPr>
          <w:sz w:val="10"/>
          <w:szCs w:val="10"/>
        </w:rPr>
      </w:pPr>
    </w:p>
    <w:p w14:paraId="2134E6DC" w14:textId="77777777" w:rsidR="002A75E2" w:rsidRDefault="008B0E5C">
      <w:pPr>
        <w:spacing w:line="249" w:lineRule="auto"/>
        <w:ind w:left="121" w:right="2"/>
        <w:jc w:val="center"/>
      </w:pPr>
      <w:r>
        <w:rPr>
          <w:w w:val="99"/>
        </w:rPr>
        <w:t>Fig.</w:t>
      </w:r>
      <w:r>
        <w:t xml:space="preserve"> </w:t>
      </w:r>
      <w:r>
        <w:rPr>
          <w:w w:val="99"/>
        </w:rPr>
        <w:t>6:</w:t>
      </w:r>
      <w:r>
        <w:t xml:space="preserve"> </w:t>
      </w:r>
      <w:r>
        <w:rPr>
          <w:w w:val="99"/>
        </w:rPr>
        <w:t>Mechanism</w:t>
      </w:r>
      <w:r>
        <w:t xml:space="preserve"> </w:t>
      </w:r>
      <w:r>
        <w:rPr>
          <w:w w:val="99"/>
        </w:rPr>
        <w:t>for</w:t>
      </w:r>
      <w:r>
        <w:t xml:space="preserve"> </w:t>
      </w:r>
      <w:r>
        <w:rPr>
          <w:w w:val="99"/>
        </w:rPr>
        <w:t>correlated</w:t>
      </w:r>
      <w:r>
        <w:t xml:space="preserve"> </w:t>
      </w:r>
      <w:r>
        <w:rPr>
          <w:w w:val="99"/>
        </w:rPr>
        <w:t>smart</w:t>
      </w:r>
      <w:r>
        <w:t xml:space="preserve"> </w:t>
      </w:r>
      <w:r>
        <w:rPr>
          <w:w w:val="99"/>
        </w:rPr>
        <w:t>contracts</w:t>
      </w:r>
      <w:r>
        <w:t xml:space="preserve"> </w:t>
      </w:r>
      <w:r>
        <w:rPr>
          <w:w w:val="99"/>
        </w:rPr>
        <w:t>that</w:t>
      </w:r>
      <w:r>
        <w:t xml:space="preserve"> </w:t>
      </w:r>
      <w:r>
        <w:rPr>
          <w:w w:val="99"/>
        </w:rPr>
        <w:t>can</w:t>
      </w:r>
      <w:r>
        <w:t xml:space="preserve"> </w:t>
      </w:r>
      <w:r>
        <w:rPr>
          <w:w w:val="99"/>
        </w:rPr>
        <w:t>be executed</w:t>
      </w:r>
      <w:r>
        <w:t xml:space="preserve"> </w:t>
      </w:r>
      <w:r>
        <w:rPr>
          <w:w w:val="99"/>
        </w:rPr>
        <w:t>only</w:t>
      </w:r>
      <w:r>
        <w:t xml:space="preserve"> </w:t>
      </w:r>
      <w:r>
        <w:rPr>
          <w:w w:val="99"/>
        </w:rPr>
        <w:t>sequentially</w:t>
      </w:r>
    </w:p>
    <w:p w14:paraId="2134E6DD" w14:textId="77777777" w:rsidR="002A75E2" w:rsidRDefault="008B0E5C">
      <w:pPr>
        <w:spacing w:line="200" w:lineRule="exact"/>
      </w:pPr>
      <w:r>
        <w:br w:type="column"/>
      </w:r>
    </w:p>
    <w:p w14:paraId="2134E6DE" w14:textId="77777777" w:rsidR="002A75E2" w:rsidRDefault="002A75E2">
      <w:pPr>
        <w:spacing w:before="4" w:line="260" w:lineRule="exact"/>
        <w:rPr>
          <w:sz w:val="26"/>
          <w:szCs w:val="26"/>
        </w:rPr>
      </w:pPr>
    </w:p>
    <w:p w14:paraId="2134E6DF" w14:textId="77777777" w:rsidR="002A75E2" w:rsidRDefault="009F05EE">
      <w:pPr>
        <w:ind w:left="251"/>
      </w:pPr>
      <w:r>
        <w:pict w14:anchorId="2134E85B">
          <v:shape id="_x0000_i1029" type="#_x0000_t75" style="width:225.8pt;height:157.55pt">
            <v:imagedata r:id="rId25" o:title=""/>
          </v:shape>
        </w:pict>
      </w:r>
    </w:p>
    <w:p w14:paraId="2134E6E0" w14:textId="77777777" w:rsidR="002A75E2" w:rsidRDefault="002A75E2">
      <w:pPr>
        <w:spacing w:line="100" w:lineRule="exact"/>
        <w:rPr>
          <w:sz w:val="10"/>
          <w:szCs w:val="10"/>
        </w:rPr>
      </w:pPr>
    </w:p>
    <w:p w14:paraId="2134E6E1" w14:textId="77777777" w:rsidR="002A75E2" w:rsidRDefault="008B0E5C">
      <w:pPr>
        <w:ind w:left="598" w:right="717"/>
        <w:jc w:val="center"/>
      </w:pPr>
      <w:r>
        <w:rPr>
          <w:w w:val="99"/>
        </w:rPr>
        <w:t>Fig.</w:t>
      </w:r>
      <w:r>
        <w:t xml:space="preserve"> </w:t>
      </w:r>
      <w:r>
        <w:rPr>
          <w:w w:val="99"/>
        </w:rPr>
        <w:t>7:</w:t>
      </w:r>
      <w:r>
        <w:t xml:space="preserve"> </w:t>
      </w:r>
      <w:r>
        <w:rPr>
          <w:w w:val="99"/>
        </w:rPr>
        <w:t>Abstraction</w:t>
      </w:r>
      <w:r>
        <w:t xml:space="preserve"> </w:t>
      </w:r>
      <w:r>
        <w:rPr>
          <w:w w:val="99"/>
        </w:rPr>
        <w:t>Layer</w:t>
      </w:r>
      <w:r>
        <w:t xml:space="preserve"> </w:t>
      </w:r>
      <w:r>
        <w:rPr>
          <w:w w:val="99"/>
        </w:rPr>
        <w:t>for</w:t>
      </w:r>
      <w:r>
        <w:t xml:space="preserve"> </w:t>
      </w:r>
      <w:r>
        <w:rPr>
          <w:w w:val="99"/>
        </w:rPr>
        <w:t>Smart</w:t>
      </w:r>
      <w:r>
        <w:t xml:space="preserve"> </w:t>
      </w:r>
      <w:r>
        <w:rPr>
          <w:w w:val="99"/>
        </w:rPr>
        <w:t>Contracts</w:t>
      </w:r>
    </w:p>
    <w:p w14:paraId="2134E6E2" w14:textId="77777777" w:rsidR="002A75E2" w:rsidRDefault="002A75E2">
      <w:pPr>
        <w:spacing w:before="3" w:line="160" w:lineRule="exact"/>
        <w:rPr>
          <w:sz w:val="16"/>
          <w:szCs w:val="16"/>
        </w:rPr>
      </w:pPr>
    </w:p>
    <w:p w14:paraId="2134E6E3" w14:textId="77777777" w:rsidR="002A75E2" w:rsidRDefault="002A75E2">
      <w:pPr>
        <w:spacing w:line="200" w:lineRule="exact"/>
      </w:pPr>
    </w:p>
    <w:p w14:paraId="2134E6E4" w14:textId="77777777" w:rsidR="002A75E2" w:rsidRDefault="002A75E2">
      <w:pPr>
        <w:spacing w:line="200" w:lineRule="exact"/>
      </w:pPr>
    </w:p>
    <w:p w14:paraId="2134E6E5" w14:textId="77777777" w:rsidR="002A75E2" w:rsidRDefault="008B0E5C">
      <w:pPr>
        <w:spacing w:line="249" w:lineRule="auto"/>
        <w:ind w:right="85"/>
        <w:jc w:val="both"/>
      </w:pPr>
      <w:r>
        <w:rPr>
          <w:w w:val="99"/>
        </w:rPr>
        <w:t>is</w:t>
      </w:r>
      <w:r>
        <w:t xml:space="preserve"> </w:t>
      </w:r>
      <w:r>
        <w:rPr>
          <w:w w:val="99"/>
        </w:rPr>
        <w:t>extremely</w:t>
      </w:r>
      <w:r>
        <w:t xml:space="preserve"> </w:t>
      </w:r>
      <w:r>
        <w:rPr>
          <w:w w:val="99"/>
        </w:rPr>
        <w:t>important</w:t>
      </w:r>
      <w:r>
        <w:t xml:space="preserve"> </w:t>
      </w:r>
      <w:r>
        <w:rPr>
          <w:w w:val="99"/>
        </w:rPr>
        <w:t>for</w:t>
      </w:r>
      <w:r>
        <w:t xml:space="preserve"> </w:t>
      </w:r>
      <w:r>
        <w:rPr>
          <w:w w:val="99"/>
        </w:rPr>
        <w:t>adoption</w:t>
      </w:r>
      <w:r>
        <w:t xml:space="preserve"> </w:t>
      </w:r>
      <w:r>
        <w:rPr>
          <w:w w:val="99"/>
        </w:rPr>
        <w:t>purposes,</w:t>
      </w:r>
      <w:r>
        <w:t xml:space="preserve"> </w:t>
      </w:r>
      <w:r>
        <w:rPr>
          <w:w w:val="99"/>
        </w:rPr>
        <w:t>due</w:t>
      </w:r>
      <w:r>
        <w:t xml:space="preserve"> </w:t>
      </w:r>
      <w:r>
        <w:rPr>
          <w:w w:val="99"/>
        </w:rPr>
        <w:t>to</w:t>
      </w:r>
      <w:r>
        <w:t xml:space="preserve"> </w:t>
      </w:r>
      <w:r>
        <w:rPr>
          <w:w w:val="99"/>
        </w:rPr>
        <w:t>the</w:t>
      </w:r>
      <w:r>
        <w:t xml:space="preserve"> </w:t>
      </w:r>
      <w:r>
        <w:rPr>
          <w:w w:val="99"/>
        </w:rPr>
        <w:t>large number</w:t>
      </w:r>
      <w:r>
        <w:t xml:space="preserve"> </w:t>
      </w:r>
      <w:r>
        <w:rPr>
          <w:w w:val="99"/>
        </w:rPr>
        <w:t>of</w:t>
      </w:r>
      <w:r>
        <w:t xml:space="preserve"> </w:t>
      </w:r>
      <w:r>
        <w:rPr>
          <w:w w:val="99"/>
        </w:rPr>
        <w:t>smart</w:t>
      </w:r>
      <w:r>
        <w:t xml:space="preserve"> </w:t>
      </w:r>
      <w:r>
        <w:rPr>
          <w:w w:val="99"/>
        </w:rPr>
        <w:t>contracts</w:t>
      </w:r>
      <w:r>
        <w:t xml:space="preserve"> </w:t>
      </w:r>
      <w:r>
        <w:rPr>
          <w:w w:val="99"/>
        </w:rPr>
        <w:t>built</w:t>
      </w:r>
      <w:r>
        <w:t xml:space="preserve"> </w:t>
      </w:r>
      <w:r>
        <w:rPr>
          <w:w w:val="99"/>
        </w:rPr>
        <w:t>on</w:t>
      </w:r>
      <w:r>
        <w:t xml:space="preserve"> </w:t>
      </w:r>
      <w:r>
        <w:rPr>
          <w:w w:val="99"/>
        </w:rPr>
        <w:t>Ethereum’s</w:t>
      </w:r>
      <w:r>
        <w:t xml:space="preserve"> </w:t>
      </w:r>
      <w:r>
        <w:rPr>
          <w:w w:val="99"/>
        </w:rPr>
        <w:t>platform.</w:t>
      </w:r>
    </w:p>
    <w:p w14:paraId="2134E6E7" w14:textId="6EEE1886" w:rsidR="002A75E2" w:rsidRDefault="008B0E5C" w:rsidP="00CF2D62">
      <w:pPr>
        <w:spacing w:line="220" w:lineRule="exact"/>
        <w:ind w:left="164" w:right="84"/>
        <w:jc w:val="both"/>
      </w:pPr>
      <w:r>
        <w:rPr>
          <w:w w:val="99"/>
        </w:rPr>
        <w:t>The</w:t>
      </w:r>
      <w:r>
        <w:t xml:space="preserve"> </w:t>
      </w:r>
      <w:r>
        <w:rPr>
          <w:w w:val="99"/>
        </w:rPr>
        <w:t>Elrond</w:t>
      </w:r>
      <w:r>
        <w:t xml:space="preserve"> </w:t>
      </w:r>
      <w:r>
        <w:rPr>
          <w:w w:val="99"/>
        </w:rPr>
        <w:t>Virtual</w:t>
      </w:r>
      <w:r>
        <w:t xml:space="preserve"> </w:t>
      </w:r>
      <w:r>
        <w:rPr>
          <w:w w:val="99"/>
        </w:rPr>
        <w:t>Machine’s</w:t>
      </w:r>
      <w:r>
        <w:t xml:space="preserve"> </w:t>
      </w:r>
      <w:r>
        <w:rPr>
          <w:w w:val="99"/>
        </w:rPr>
        <w:t>implementation</w:t>
      </w:r>
      <w:r>
        <w:t xml:space="preserve"> </w:t>
      </w:r>
      <w:r>
        <w:rPr>
          <w:w w:val="99"/>
        </w:rPr>
        <w:t>will</w:t>
      </w:r>
      <w:r>
        <w:t xml:space="preserve"> </w:t>
      </w:r>
      <w:r>
        <w:rPr>
          <w:w w:val="99"/>
        </w:rPr>
        <w:t>hide</w:t>
      </w:r>
      <w:r>
        <w:t xml:space="preserve"> </w:t>
      </w:r>
      <w:proofErr w:type="spellStart"/>
      <w:r>
        <w:rPr>
          <w:w w:val="99"/>
        </w:rPr>
        <w:t>theunderlying</w:t>
      </w:r>
      <w:proofErr w:type="spellEnd"/>
      <w:r>
        <w:t xml:space="preserve"> </w:t>
      </w:r>
      <w:r>
        <w:rPr>
          <w:w w:val="99"/>
        </w:rPr>
        <w:t>architecture</w:t>
      </w:r>
      <w:r>
        <w:t xml:space="preserve"> </w:t>
      </w:r>
      <w:r>
        <w:rPr>
          <w:w w:val="99"/>
        </w:rPr>
        <w:t>isolating</w:t>
      </w:r>
      <w:r>
        <w:t xml:space="preserve"> </w:t>
      </w:r>
      <w:r>
        <w:rPr>
          <w:w w:val="99"/>
        </w:rPr>
        <w:t>the</w:t>
      </w:r>
      <w:r>
        <w:t xml:space="preserve"> </w:t>
      </w:r>
      <w:r>
        <w:rPr>
          <w:w w:val="99"/>
        </w:rPr>
        <w:t>smart</w:t>
      </w:r>
      <w:r>
        <w:t xml:space="preserve"> </w:t>
      </w:r>
      <w:r>
        <w:rPr>
          <w:w w:val="99"/>
        </w:rPr>
        <w:t>contract</w:t>
      </w:r>
      <w:r>
        <w:t xml:space="preserve"> </w:t>
      </w:r>
      <w:r>
        <w:rPr>
          <w:w w:val="99"/>
        </w:rPr>
        <w:t>developers from</w:t>
      </w:r>
      <w:r>
        <w:t xml:space="preserve">  </w:t>
      </w:r>
      <w:r>
        <w:rPr>
          <w:w w:val="99"/>
        </w:rPr>
        <w:t>system</w:t>
      </w:r>
      <w:r>
        <w:t xml:space="preserve">  </w:t>
      </w:r>
      <w:r>
        <w:rPr>
          <w:w w:val="99"/>
        </w:rPr>
        <w:t>internals</w:t>
      </w:r>
      <w:r>
        <w:t xml:space="preserve">  </w:t>
      </w:r>
      <w:r>
        <w:rPr>
          <w:w w:val="99"/>
        </w:rPr>
        <w:t>ensuring</w:t>
      </w:r>
      <w:r>
        <w:t xml:space="preserve">  </w:t>
      </w:r>
      <w:r>
        <w:rPr>
          <w:w w:val="99"/>
        </w:rPr>
        <w:t>a</w:t>
      </w:r>
      <w:r>
        <w:t xml:space="preserve">  </w:t>
      </w:r>
      <w:r>
        <w:rPr>
          <w:w w:val="99"/>
        </w:rPr>
        <w:t>proper</w:t>
      </w:r>
      <w:r>
        <w:t xml:space="preserve">  </w:t>
      </w:r>
      <w:r>
        <w:rPr>
          <w:w w:val="99"/>
        </w:rPr>
        <w:t>abstraction</w:t>
      </w:r>
      <w:r>
        <w:t xml:space="preserve">  </w:t>
      </w:r>
      <w:r>
        <w:rPr>
          <w:w w:val="99"/>
        </w:rPr>
        <w:t>layer,</w:t>
      </w:r>
      <w:r>
        <w:t xml:space="preserve">  </w:t>
      </w:r>
      <w:r>
        <w:rPr>
          <w:w w:val="99"/>
        </w:rPr>
        <w:t>as displayed</w:t>
      </w:r>
      <w:r>
        <w:t xml:space="preserve"> </w:t>
      </w:r>
      <w:r>
        <w:rPr>
          <w:w w:val="99"/>
        </w:rPr>
        <w:t>in</w:t>
      </w:r>
      <w:r>
        <w:t xml:space="preserve"> </w:t>
      </w:r>
      <w:r>
        <w:rPr>
          <w:w w:val="99"/>
        </w:rPr>
        <w:t>Fig.</w:t>
      </w:r>
      <w:r>
        <w:t xml:space="preserve"> </w:t>
      </w:r>
      <w:r>
        <w:rPr>
          <w:w w:val="99"/>
        </w:rPr>
        <w:t>7.</w:t>
      </w:r>
    </w:p>
    <w:p w14:paraId="2134E6E9" w14:textId="41D53CE6" w:rsidR="002A75E2" w:rsidRDefault="008B0E5C" w:rsidP="00CF2D62">
      <w:pPr>
        <w:spacing w:line="220" w:lineRule="exact"/>
        <w:ind w:left="164" w:right="84"/>
        <w:jc w:val="both"/>
      </w:pPr>
      <w:r>
        <w:rPr>
          <w:w w:val="99"/>
        </w:rPr>
        <w:t>In</w:t>
      </w:r>
      <w:r>
        <w:t xml:space="preserve"> </w:t>
      </w:r>
      <w:r>
        <w:rPr>
          <w:w w:val="99"/>
        </w:rPr>
        <w:t>Elrond,</w:t>
      </w:r>
      <w:r>
        <w:t xml:space="preserve"> </w:t>
      </w:r>
      <w:r>
        <w:rPr>
          <w:w w:val="99"/>
        </w:rPr>
        <w:t>cross</w:t>
      </w:r>
      <w:r>
        <w:t xml:space="preserve"> </w:t>
      </w:r>
      <w:r>
        <w:rPr>
          <w:w w:val="99"/>
        </w:rPr>
        <w:t>chain</w:t>
      </w:r>
      <w:r>
        <w:t xml:space="preserve"> </w:t>
      </w:r>
      <w:r>
        <w:rPr>
          <w:w w:val="99"/>
        </w:rPr>
        <w:t>interoperability</w:t>
      </w:r>
      <w:r>
        <w:t xml:space="preserve"> </w:t>
      </w:r>
      <w:r>
        <w:rPr>
          <w:w w:val="99"/>
        </w:rPr>
        <w:t>can</w:t>
      </w:r>
      <w:r>
        <w:t xml:space="preserve"> </w:t>
      </w:r>
      <w:r>
        <w:rPr>
          <w:w w:val="99"/>
        </w:rPr>
        <w:t>be</w:t>
      </w:r>
      <w:r>
        <w:t xml:space="preserve"> </w:t>
      </w:r>
      <w:r>
        <w:rPr>
          <w:w w:val="99"/>
        </w:rPr>
        <w:t>implemented</w:t>
      </w:r>
      <w:r w:rsidR="00CF2D62">
        <w:rPr>
          <w:w w:val="99"/>
        </w:rPr>
        <w:t xml:space="preserve"> </w:t>
      </w:r>
      <w:r>
        <w:rPr>
          <w:w w:val="99"/>
        </w:rPr>
        <w:t>by</w:t>
      </w:r>
      <w:r>
        <w:t xml:space="preserve"> </w:t>
      </w:r>
      <w:r>
        <w:rPr>
          <w:w w:val="99"/>
        </w:rPr>
        <w:t>using</w:t>
      </w:r>
      <w:r>
        <w:t xml:space="preserve"> </w:t>
      </w:r>
      <w:r>
        <w:rPr>
          <w:w w:val="99"/>
        </w:rPr>
        <w:t>an</w:t>
      </w:r>
      <w:r>
        <w:t xml:space="preserve"> </w:t>
      </w:r>
      <w:r>
        <w:rPr>
          <w:w w:val="99"/>
        </w:rPr>
        <w:t>adapter</w:t>
      </w:r>
      <w:r>
        <w:t xml:space="preserve"> </w:t>
      </w:r>
      <w:r>
        <w:rPr>
          <w:w w:val="99"/>
        </w:rPr>
        <w:t>mechanism</w:t>
      </w:r>
      <w:r>
        <w:t xml:space="preserve"> </w:t>
      </w:r>
      <w:r>
        <w:rPr>
          <w:w w:val="99"/>
        </w:rPr>
        <w:t>at</w:t>
      </w:r>
      <w:r>
        <w:t xml:space="preserve"> </w:t>
      </w:r>
      <w:r>
        <w:rPr>
          <w:w w:val="99"/>
        </w:rPr>
        <w:t>the</w:t>
      </w:r>
      <w:r>
        <w:t xml:space="preserve"> </w:t>
      </w:r>
      <w:r>
        <w:rPr>
          <w:w w:val="99"/>
        </w:rPr>
        <w:t>Virtual</w:t>
      </w:r>
      <w:r>
        <w:t xml:space="preserve"> </w:t>
      </w:r>
      <w:r>
        <w:rPr>
          <w:w w:val="99"/>
        </w:rPr>
        <w:t>Machine</w:t>
      </w:r>
      <w:r>
        <w:t xml:space="preserve"> </w:t>
      </w:r>
      <w:r>
        <w:rPr>
          <w:w w:val="99"/>
        </w:rPr>
        <w:t>level</w:t>
      </w:r>
      <w:r>
        <w:t xml:space="preserve"> </w:t>
      </w:r>
      <w:r>
        <w:rPr>
          <w:w w:val="99"/>
        </w:rPr>
        <w:t>as proposed</w:t>
      </w:r>
      <w:r>
        <w:t xml:space="preserve"> </w:t>
      </w:r>
      <w:r>
        <w:rPr>
          <w:w w:val="99"/>
        </w:rPr>
        <w:t>by</w:t>
      </w:r>
      <w:r>
        <w:t xml:space="preserve"> </w:t>
      </w:r>
      <w:r>
        <w:rPr>
          <w:w w:val="99"/>
        </w:rPr>
        <w:t>Cosmos</w:t>
      </w:r>
      <w:r>
        <w:t xml:space="preserve"> </w:t>
      </w:r>
      <w:r>
        <w:rPr>
          <w:w w:val="99"/>
        </w:rPr>
        <w:t>[38].</w:t>
      </w:r>
      <w:r>
        <w:t xml:space="preserve"> </w:t>
      </w:r>
      <w:r>
        <w:rPr>
          <w:w w:val="99"/>
        </w:rPr>
        <w:t>This</w:t>
      </w:r>
      <w:r>
        <w:t xml:space="preserve"> </w:t>
      </w:r>
      <w:r>
        <w:rPr>
          <w:w w:val="99"/>
        </w:rPr>
        <w:t>approach</w:t>
      </w:r>
      <w:r>
        <w:t xml:space="preserve"> </w:t>
      </w:r>
      <w:r>
        <w:rPr>
          <w:w w:val="99"/>
        </w:rPr>
        <w:t>requires</w:t>
      </w:r>
      <w:r>
        <w:t xml:space="preserve"> </w:t>
      </w:r>
      <w:r>
        <w:rPr>
          <w:w w:val="99"/>
        </w:rPr>
        <w:t>specialized adapters</w:t>
      </w:r>
      <w:r>
        <w:t xml:space="preserve"> </w:t>
      </w:r>
      <w:r>
        <w:rPr>
          <w:w w:val="99"/>
        </w:rPr>
        <w:t>and</w:t>
      </w:r>
      <w:r>
        <w:t xml:space="preserve"> </w:t>
      </w:r>
      <w:r>
        <w:rPr>
          <w:w w:val="99"/>
        </w:rPr>
        <w:t>an</w:t>
      </w:r>
      <w:r>
        <w:t xml:space="preserve"> </w:t>
      </w:r>
      <w:r>
        <w:rPr>
          <w:w w:val="99"/>
        </w:rPr>
        <w:t>external</w:t>
      </w:r>
      <w:r>
        <w:t xml:space="preserve"> </w:t>
      </w:r>
      <w:r>
        <w:rPr>
          <w:w w:val="99"/>
        </w:rPr>
        <w:t>medium</w:t>
      </w:r>
      <w:r>
        <w:t xml:space="preserve"> </w:t>
      </w:r>
      <w:r>
        <w:rPr>
          <w:w w:val="99"/>
        </w:rPr>
        <w:t>for</w:t>
      </w:r>
      <w:r>
        <w:t xml:space="preserve"> </w:t>
      </w:r>
      <w:r>
        <w:rPr>
          <w:w w:val="99"/>
        </w:rPr>
        <w:t>communication</w:t>
      </w:r>
      <w:r>
        <w:t xml:space="preserve"> </w:t>
      </w:r>
      <w:r>
        <w:rPr>
          <w:w w:val="99"/>
        </w:rPr>
        <w:t>between adapter</w:t>
      </w:r>
      <w:r>
        <w:t xml:space="preserve"> </w:t>
      </w:r>
      <w:r>
        <w:rPr>
          <w:w w:val="99"/>
        </w:rPr>
        <w:t>SC</w:t>
      </w:r>
      <w:r>
        <w:t xml:space="preserve"> </w:t>
      </w:r>
      <w:r>
        <w:rPr>
          <w:w w:val="99"/>
        </w:rPr>
        <w:t>for</w:t>
      </w:r>
      <w:r>
        <w:t xml:space="preserve"> </w:t>
      </w:r>
      <w:r>
        <w:rPr>
          <w:w w:val="99"/>
        </w:rPr>
        <w:t>each</w:t>
      </w:r>
      <w:r>
        <w:t xml:space="preserve"> </w:t>
      </w:r>
      <w:r>
        <w:rPr>
          <w:w w:val="99"/>
        </w:rPr>
        <w:t>chain</w:t>
      </w:r>
      <w:r>
        <w:t xml:space="preserve"> </w:t>
      </w:r>
      <w:r>
        <w:rPr>
          <w:w w:val="99"/>
        </w:rPr>
        <w:t>that</w:t>
      </w:r>
      <w:r>
        <w:t xml:space="preserve"> </w:t>
      </w:r>
      <w:r>
        <w:rPr>
          <w:w w:val="99"/>
        </w:rPr>
        <w:t>will</w:t>
      </w:r>
      <w:r>
        <w:t xml:space="preserve"> </w:t>
      </w:r>
      <w:r>
        <w:rPr>
          <w:w w:val="99"/>
        </w:rPr>
        <w:t>interoperate</w:t>
      </w:r>
      <w:r>
        <w:t xml:space="preserve"> </w:t>
      </w:r>
      <w:r>
        <w:rPr>
          <w:w w:val="99"/>
        </w:rPr>
        <w:t>with</w:t>
      </w:r>
      <w:r>
        <w:t xml:space="preserve"> </w:t>
      </w:r>
      <w:r>
        <w:rPr>
          <w:w w:val="99"/>
        </w:rPr>
        <w:t>Elrond. The</w:t>
      </w:r>
      <w:r>
        <w:t xml:space="preserve">  </w:t>
      </w:r>
      <w:r>
        <w:rPr>
          <w:w w:val="99"/>
        </w:rPr>
        <w:t>value</w:t>
      </w:r>
      <w:r>
        <w:t xml:space="preserve">  </w:t>
      </w:r>
      <w:r>
        <w:rPr>
          <w:w w:val="99"/>
        </w:rPr>
        <w:t>exchange</w:t>
      </w:r>
      <w:r>
        <w:t xml:space="preserve">  </w:t>
      </w:r>
      <w:r>
        <w:rPr>
          <w:w w:val="99"/>
        </w:rPr>
        <w:t>will</w:t>
      </w:r>
      <w:r>
        <w:t xml:space="preserve">  </w:t>
      </w:r>
      <w:r>
        <w:rPr>
          <w:w w:val="99"/>
        </w:rPr>
        <w:t>be</w:t>
      </w:r>
      <w:r>
        <w:t xml:space="preserve">  </w:t>
      </w:r>
      <w:r>
        <w:rPr>
          <w:w w:val="99"/>
        </w:rPr>
        <w:t>operated</w:t>
      </w:r>
      <w:r>
        <w:t xml:space="preserve">  </w:t>
      </w:r>
      <w:r>
        <w:rPr>
          <w:w w:val="99"/>
        </w:rPr>
        <w:t>using</w:t>
      </w:r>
      <w:r>
        <w:t xml:space="preserve">  </w:t>
      </w:r>
      <w:r>
        <w:rPr>
          <w:w w:val="99"/>
        </w:rPr>
        <w:t>some</w:t>
      </w:r>
      <w:r>
        <w:t xml:space="preserve">  </w:t>
      </w:r>
      <w:r>
        <w:rPr>
          <w:w w:val="99"/>
        </w:rPr>
        <w:t>specialized smart</w:t>
      </w:r>
      <w:r>
        <w:t xml:space="preserve">  </w:t>
      </w:r>
      <w:r>
        <w:rPr>
          <w:w w:val="99"/>
        </w:rPr>
        <w:t>contracts</w:t>
      </w:r>
      <w:r>
        <w:t xml:space="preserve">  </w:t>
      </w:r>
      <w:r>
        <w:rPr>
          <w:w w:val="99"/>
        </w:rPr>
        <w:t>acting</w:t>
      </w:r>
      <w:r>
        <w:t xml:space="preserve">  </w:t>
      </w:r>
      <w:r>
        <w:rPr>
          <w:w w:val="99"/>
        </w:rPr>
        <w:t>as</w:t>
      </w:r>
      <w:r>
        <w:t xml:space="preserve">  </w:t>
      </w:r>
      <w:r>
        <w:rPr>
          <w:w w:val="99"/>
        </w:rPr>
        <w:t>asset</w:t>
      </w:r>
      <w:r>
        <w:t xml:space="preserve">  </w:t>
      </w:r>
      <w:r>
        <w:rPr>
          <w:w w:val="99"/>
        </w:rPr>
        <w:t>custodians,</w:t>
      </w:r>
      <w:r>
        <w:t xml:space="preserve">  </w:t>
      </w:r>
      <w:r>
        <w:rPr>
          <w:w w:val="99"/>
        </w:rPr>
        <w:t>capable</w:t>
      </w:r>
      <w:r>
        <w:t xml:space="preserve">  </w:t>
      </w:r>
      <w:r>
        <w:rPr>
          <w:w w:val="99"/>
        </w:rPr>
        <w:t>of</w:t>
      </w:r>
      <w:r>
        <w:t xml:space="preserve">  </w:t>
      </w:r>
      <w:r>
        <w:rPr>
          <w:w w:val="99"/>
        </w:rPr>
        <w:t>taking custody</w:t>
      </w:r>
      <w:r>
        <w:t xml:space="preserve">  </w:t>
      </w:r>
      <w:r>
        <w:rPr>
          <w:w w:val="99"/>
        </w:rPr>
        <w:t>of</w:t>
      </w:r>
      <w:r>
        <w:t xml:space="preserve">  </w:t>
      </w:r>
      <w:r>
        <w:rPr>
          <w:w w:val="99"/>
        </w:rPr>
        <w:t>adapted</w:t>
      </w:r>
      <w:r>
        <w:t xml:space="preserve">  </w:t>
      </w:r>
      <w:r>
        <w:rPr>
          <w:w w:val="99"/>
        </w:rPr>
        <w:t>chain</w:t>
      </w:r>
      <w:r>
        <w:t xml:space="preserve">  </w:t>
      </w:r>
      <w:r>
        <w:rPr>
          <w:w w:val="99"/>
        </w:rPr>
        <w:t>native</w:t>
      </w:r>
      <w:r>
        <w:t xml:space="preserve">  </w:t>
      </w:r>
      <w:r>
        <w:rPr>
          <w:w w:val="99"/>
        </w:rPr>
        <w:t>tokens</w:t>
      </w:r>
      <w:r>
        <w:t xml:space="preserve">  </w:t>
      </w:r>
      <w:r>
        <w:rPr>
          <w:w w:val="99"/>
        </w:rPr>
        <w:t>and</w:t>
      </w:r>
      <w:r>
        <w:t xml:space="preserve">  </w:t>
      </w:r>
      <w:r>
        <w:rPr>
          <w:w w:val="99"/>
        </w:rPr>
        <w:t>issuing</w:t>
      </w:r>
      <w:r>
        <w:t xml:space="preserve">  </w:t>
      </w:r>
      <w:r>
        <w:rPr>
          <w:w w:val="99"/>
        </w:rPr>
        <w:t>Elrond native</w:t>
      </w:r>
      <w:r>
        <w:t xml:space="preserve"> </w:t>
      </w:r>
      <w:r>
        <w:rPr>
          <w:w w:val="99"/>
        </w:rPr>
        <w:t>tokens.</w:t>
      </w:r>
    </w:p>
    <w:p w14:paraId="2134E6EA" w14:textId="77777777" w:rsidR="002A75E2" w:rsidRDefault="002A75E2">
      <w:pPr>
        <w:spacing w:before="2" w:line="100" w:lineRule="exact"/>
        <w:rPr>
          <w:sz w:val="10"/>
          <w:szCs w:val="10"/>
        </w:rPr>
      </w:pPr>
    </w:p>
    <w:p w14:paraId="2134E6EB" w14:textId="77777777" w:rsidR="002A75E2" w:rsidRDefault="002A75E2">
      <w:pPr>
        <w:spacing w:line="200" w:lineRule="exact"/>
      </w:pPr>
    </w:p>
    <w:p w14:paraId="2134E6EC" w14:textId="77777777" w:rsidR="002A75E2" w:rsidRDefault="008B0E5C">
      <w:pPr>
        <w:ind w:right="3251"/>
        <w:jc w:val="both"/>
      </w:pPr>
      <w:r>
        <w:rPr>
          <w:b/>
          <w:w w:val="99"/>
        </w:rPr>
        <w:t>1</w:t>
      </w:r>
      <w:r>
        <w:rPr>
          <w:b/>
        </w:rPr>
        <w:t xml:space="preserve">  </w:t>
      </w:r>
      <w:r>
        <w:rPr>
          <w:b/>
          <w:w w:val="99"/>
        </w:rPr>
        <w:t>VM</w:t>
      </w:r>
      <w:r>
        <w:rPr>
          <w:b/>
        </w:rPr>
        <w:t xml:space="preserve"> </w:t>
      </w:r>
      <w:r>
        <w:rPr>
          <w:b/>
          <w:w w:val="99"/>
        </w:rPr>
        <w:t>Infrastructure</w:t>
      </w:r>
    </w:p>
    <w:p w14:paraId="2134E6ED" w14:textId="77777777" w:rsidR="002A75E2" w:rsidRDefault="008B0E5C" w:rsidP="00CF2D62">
      <w:pPr>
        <w:spacing w:before="71" w:line="249" w:lineRule="auto"/>
        <w:ind w:right="85" w:firstLine="199"/>
        <w:jc w:val="both"/>
      </w:pPr>
      <w:r>
        <w:rPr>
          <w:w w:val="99"/>
        </w:rPr>
        <w:t>Elrond</w:t>
      </w:r>
      <w:r>
        <w:t xml:space="preserve"> </w:t>
      </w:r>
      <w:r>
        <w:rPr>
          <w:w w:val="99"/>
        </w:rPr>
        <w:t>builds</w:t>
      </w:r>
      <w:r>
        <w:t xml:space="preserve"> </w:t>
      </w:r>
      <w:r>
        <w:rPr>
          <w:w w:val="99"/>
        </w:rPr>
        <w:t>its</w:t>
      </w:r>
      <w:r>
        <w:t xml:space="preserve"> </w:t>
      </w:r>
      <w:r>
        <w:rPr>
          <w:w w:val="99"/>
        </w:rPr>
        <w:t>VM</w:t>
      </w:r>
      <w:r>
        <w:t xml:space="preserve"> </w:t>
      </w:r>
      <w:r>
        <w:rPr>
          <w:w w:val="99"/>
        </w:rPr>
        <w:t>infrastructure</w:t>
      </w:r>
      <w:r>
        <w:t xml:space="preserve"> </w:t>
      </w:r>
      <w:r>
        <w:rPr>
          <w:w w:val="99"/>
        </w:rPr>
        <w:t>on</w:t>
      </w:r>
      <w:r>
        <w:t xml:space="preserve"> </w:t>
      </w:r>
      <w:r>
        <w:rPr>
          <w:w w:val="99"/>
        </w:rPr>
        <w:t>top</w:t>
      </w:r>
      <w:r>
        <w:t xml:space="preserve"> </w:t>
      </w:r>
      <w:r>
        <w:rPr>
          <w:w w:val="99"/>
        </w:rPr>
        <w:t>of</w:t>
      </w:r>
      <w:r>
        <w:t xml:space="preserve"> </w:t>
      </w:r>
      <w:r>
        <w:rPr>
          <w:w w:val="99"/>
        </w:rPr>
        <w:t>the</w:t>
      </w:r>
      <w:r>
        <w:t xml:space="preserve"> </w:t>
      </w:r>
      <w:r>
        <w:rPr>
          <w:w w:val="99"/>
        </w:rPr>
        <w:t>K</w:t>
      </w:r>
      <w:r>
        <w:t xml:space="preserve"> </w:t>
      </w:r>
      <w:r>
        <w:rPr>
          <w:w w:val="99"/>
        </w:rPr>
        <w:t>Frame- work,</w:t>
      </w:r>
      <w:r>
        <w:t xml:space="preserve">  </w:t>
      </w:r>
      <w:r>
        <w:rPr>
          <w:w w:val="99"/>
        </w:rPr>
        <w:t>which</w:t>
      </w:r>
      <w:r>
        <w:t xml:space="preserve">  </w:t>
      </w:r>
      <w:r>
        <w:rPr>
          <w:w w:val="99"/>
        </w:rPr>
        <w:t>is</w:t>
      </w:r>
      <w:r>
        <w:t xml:space="preserve">  </w:t>
      </w:r>
      <w:r>
        <w:rPr>
          <w:w w:val="99"/>
        </w:rPr>
        <w:t>an</w:t>
      </w:r>
      <w:r>
        <w:t xml:space="preserve">  </w:t>
      </w:r>
      <w:r>
        <w:rPr>
          <w:w w:val="99"/>
        </w:rPr>
        <w:t>executable</w:t>
      </w:r>
      <w:r>
        <w:t xml:space="preserve">  </w:t>
      </w:r>
      <w:r>
        <w:rPr>
          <w:w w:val="99"/>
        </w:rPr>
        <w:t>semantic</w:t>
      </w:r>
      <w:r>
        <w:t xml:space="preserve">  </w:t>
      </w:r>
      <w:r>
        <w:rPr>
          <w:w w:val="99"/>
        </w:rPr>
        <w:t>framework</w:t>
      </w:r>
      <w:r>
        <w:t xml:space="preserve">  </w:t>
      </w:r>
      <w:r>
        <w:rPr>
          <w:w w:val="99"/>
        </w:rPr>
        <w:t>where programming</w:t>
      </w:r>
      <w:r>
        <w:t xml:space="preserve">  </w:t>
      </w:r>
      <w:r>
        <w:rPr>
          <w:w w:val="99"/>
        </w:rPr>
        <w:t>languages,</w:t>
      </w:r>
      <w:r>
        <w:t xml:space="preserve">  </w:t>
      </w:r>
      <w:r>
        <w:rPr>
          <w:w w:val="99"/>
        </w:rPr>
        <w:t>calculi,</w:t>
      </w:r>
      <w:r>
        <w:t xml:space="preserve">  </w:t>
      </w:r>
      <w:r>
        <w:rPr>
          <w:w w:val="99"/>
        </w:rPr>
        <w:t>as</w:t>
      </w:r>
      <w:r>
        <w:t xml:space="preserve">  </w:t>
      </w:r>
      <w:r>
        <w:rPr>
          <w:w w:val="99"/>
        </w:rPr>
        <w:t>well</w:t>
      </w:r>
      <w:r>
        <w:t xml:space="preserve">  </w:t>
      </w:r>
      <w:r>
        <w:rPr>
          <w:w w:val="99"/>
        </w:rPr>
        <w:t>as</w:t>
      </w:r>
      <w:r>
        <w:t xml:space="preserve">  </w:t>
      </w:r>
      <w:r>
        <w:rPr>
          <w:w w:val="99"/>
        </w:rPr>
        <w:t>type</w:t>
      </w:r>
      <w:r>
        <w:t xml:space="preserve">  </w:t>
      </w:r>
      <w:r>
        <w:rPr>
          <w:w w:val="99"/>
        </w:rPr>
        <w:t>systems</w:t>
      </w:r>
      <w:r>
        <w:t xml:space="preserve">  </w:t>
      </w:r>
      <w:r>
        <w:rPr>
          <w:w w:val="99"/>
        </w:rPr>
        <w:t>or formal</w:t>
      </w:r>
      <w:r>
        <w:t xml:space="preserve"> </w:t>
      </w:r>
      <w:r>
        <w:rPr>
          <w:w w:val="99"/>
        </w:rPr>
        <w:t>analysis</w:t>
      </w:r>
      <w:r>
        <w:t xml:space="preserve"> </w:t>
      </w:r>
      <w:r>
        <w:rPr>
          <w:w w:val="99"/>
        </w:rPr>
        <w:t>tools</w:t>
      </w:r>
      <w:r>
        <w:t xml:space="preserve"> </w:t>
      </w:r>
      <w:r>
        <w:rPr>
          <w:w w:val="99"/>
        </w:rPr>
        <w:t>can</w:t>
      </w:r>
      <w:r>
        <w:t xml:space="preserve"> </w:t>
      </w:r>
      <w:r>
        <w:rPr>
          <w:w w:val="99"/>
        </w:rPr>
        <w:t>be</w:t>
      </w:r>
      <w:r>
        <w:t xml:space="preserve"> </w:t>
      </w:r>
      <w:r>
        <w:rPr>
          <w:w w:val="99"/>
        </w:rPr>
        <w:t>defined</w:t>
      </w:r>
      <w:r>
        <w:t xml:space="preserve"> </w:t>
      </w:r>
      <w:r>
        <w:rPr>
          <w:w w:val="99"/>
        </w:rPr>
        <w:t>[39].</w:t>
      </w:r>
    </w:p>
    <w:p w14:paraId="2134E6EF" w14:textId="70C07F36" w:rsidR="002A75E2" w:rsidRDefault="008B0E5C" w:rsidP="00CF2D62">
      <w:pPr>
        <w:spacing w:line="220" w:lineRule="exact"/>
        <w:ind w:left="164" w:right="84"/>
        <w:jc w:val="both"/>
      </w:pPr>
      <w:r>
        <w:rPr>
          <w:w w:val="99"/>
        </w:rPr>
        <w:t>The</w:t>
      </w:r>
      <w:r>
        <w:t xml:space="preserve">  </w:t>
      </w:r>
      <w:r>
        <w:rPr>
          <w:w w:val="99"/>
        </w:rPr>
        <w:t>greatest</w:t>
      </w:r>
      <w:r>
        <w:t xml:space="preserve">  </w:t>
      </w:r>
      <w:r>
        <w:rPr>
          <w:w w:val="99"/>
        </w:rPr>
        <w:t>advantage</w:t>
      </w:r>
      <w:r>
        <w:t xml:space="preserve">  </w:t>
      </w:r>
      <w:r>
        <w:rPr>
          <w:w w:val="99"/>
        </w:rPr>
        <w:t>of</w:t>
      </w:r>
      <w:r>
        <w:t xml:space="preserve">  </w:t>
      </w:r>
      <w:r>
        <w:rPr>
          <w:w w:val="99"/>
        </w:rPr>
        <w:t>using</w:t>
      </w:r>
      <w:r>
        <w:t xml:space="preserve">  </w:t>
      </w:r>
      <w:r>
        <w:rPr>
          <w:w w:val="99"/>
        </w:rPr>
        <w:t>the</w:t>
      </w:r>
      <w:r>
        <w:t xml:space="preserve">  </w:t>
      </w:r>
      <w:r>
        <w:rPr>
          <w:w w:val="99"/>
        </w:rPr>
        <w:t>K</w:t>
      </w:r>
      <w:r>
        <w:t xml:space="preserve">  </w:t>
      </w:r>
      <w:r>
        <w:rPr>
          <w:w w:val="99"/>
        </w:rPr>
        <w:t>framework</w:t>
      </w:r>
      <w:r>
        <w:t xml:space="preserve">  </w:t>
      </w:r>
      <w:r>
        <w:rPr>
          <w:w w:val="99"/>
        </w:rPr>
        <w:t>is</w:t>
      </w:r>
      <w:r>
        <w:t xml:space="preserve">  </w:t>
      </w:r>
      <w:r>
        <w:rPr>
          <w:w w:val="99"/>
        </w:rPr>
        <w:t>that</w:t>
      </w:r>
      <w:r w:rsidR="00CF2D62">
        <w:rPr>
          <w:w w:val="99"/>
        </w:rPr>
        <w:t xml:space="preserve"> </w:t>
      </w:r>
      <w:r>
        <w:rPr>
          <w:w w:val="99"/>
        </w:rPr>
        <w:t>with</w:t>
      </w:r>
      <w:r>
        <w:t xml:space="preserve">  </w:t>
      </w:r>
      <w:r>
        <w:rPr>
          <w:w w:val="99"/>
        </w:rPr>
        <w:t>it,</w:t>
      </w:r>
      <w:r>
        <w:t xml:space="preserve">  </w:t>
      </w:r>
      <w:r>
        <w:rPr>
          <w:w w:val="99"/>
        </w:rPr>
        <w:t>smart</w:t>
      </w:r>
      <w:r>
        <w:t xml:space="preserve">  </w:t>
      </w:r>
      <w:r>
        <w:rPr>
          <w:w w:val="99"/>
        </w:rPr>
        <w:t>contract</w:t>
      </w:r>
      <w:r>
        <w:t xml:space="preserve">  </w:t>
      </w:r>
      <w:r>
        <w:rPr>
          <w:w w:val="99"/>
        </w:rPr>
        <w:t>languages</w:t>
      </w:r>
      <w:r>
        <w:t xml:space="preserve">  </w:t>
      </w:r>
      <w:r>
        <w:rPr>
          <w:w w:val="99"/>
        </w:rPr>
        <w:t>can</w:t>
      </w:r>
      <w:r>
        <w:t xml:space="preserve">  </w:t>
      </w:r>
      <w:r>
        <w:rPr>
          <w:w w:val="99"/>
        </w:rPr>
        <w:t>be</w:t>
      </w:r>
      <w:r>
        <w:t xml:space="preserve">  </w:t>
      </w:r>
      <w:r>
        <w:rPr>
          <w:w w:val="99"/>
        </w:rPr>
        <w:t>unambiguously</w:t>
      </w:r>
      <w:r>
        <w:t xml:space="preserve">  </w:t>
      </w:r>
      <w:r>
        <w:rPr>
          <w:w w:val="99"/>
        </w:rPr>
        <w:t>de- fined,</w:t>
      </w:r>
      <w:r>
        <w:t xml:space="preserve">  </w:t>
      </w:r>
      <w:r>
        <w:rPr>
          <w:w w:val="99"/>
        </w:rPr>
        <w:t>eliminating</w:t>
      </w:r>
      <w:r>
        <w:t xml:space="preserve">  </w:t>
      </w:r>
      <w:r>
        <w:rPr>
          <w:w w:val="99"/>
        </w:rPr>
        <w:t>the</w:t>
      </w:r>
      <w:r>
        <w:t xml:space="preserve">  </w:t>
      </w:r>
      <w:r>
        <w:rPr>
          <w:w w:val="99"/>
        </w:rPr>
        <w:t>potential</w:t>
      </w:r>
      <w:r>
        <w:t xml:space="preserve">  </w:t>
      </w:r>
      <w:r>
        <w:rPr>
          <w:w w:val="99"/>
        </w:rPr>
        <w:t>for</w:t>
      </w:r>
      <w:r>
        <w:t xml:space="preserve">  </w:t>
      </w:r>
      <w:r>
        <w:rPr>
          <w:w w:val="99"/>
        </w:rPr>
        <w:t>unspecified</w:t>
      </w:r>
      <w:r>
        <w:t xml:space="preserve">  </w:t>
      </w:r>
      <w:r>
        <w:rPr>
          <w:w w:val="99"/>
        </w:rPr>
        <w:t>behavior</w:t>
      </w:r>
      <w:r>
        <w:t xml:space="preserve">  </w:t>
      </w:r>
      <w:r>
        <w:rPr>
          <w:w w:val="99"/>
        </w:rPr>
        <w:t>and bugs</w:t>
      </w:r>
      <w:r>
        <w:t xml:space="preserve"> </w:t>
      </w:r>
      <w:r>
        <w:rPr>
          <w:w w:val="99"/>
        </w:rPr>
        <w:t>that</w:t>
      </w:r>
      <w:r>
        <w:t xml:space="preserve"> </w:t>
      </w:r>
      <w:r>
        <w:rPr>
          <w:w w:val="99"/>
        </w:rPr>
        <w:t>are</w:t>
      </w:r>
      <w:r>
        <w:t xml:space="preserve"> </w:t>
      </w:r>
      <w:r>
        <w:rPr>
          <w:w w:val="99"/>
        </w:rPr>
        <w:t>hard</w:t>
      </w:r>
      <w:r>
        <w:t xml:space="preserve"> </w:t>
      </w:r>
      <w:r>
        <w:rPr>
          <w:w w:val="99"/>
        </w:rPr>
        <w:t>to</w:t>
      </w:r>
      <w:r>
        <w:t xml:space="preserve"> </w:t>
      </w:r>
      <w:r>
        <w:rPr>
          <w:w w:val="99"/>
        </w:rPr>
        <w:t>detect.</w:t>
      </w:r>
    </w:p>
    <w:p w14:paraId="2134E6F1" w14:textId="77AC8FC9" w:rsidR="002A75E2" w:rsidRDefault="008B0E5C" w:rsidP="00CF2D62">
      <w:pPr>
        <w:spacing w:line="220" w:lineRule="exact"/>
        <w:ind w:left="164" w:right="84"/>
        <w:jc w:val="both"/>
      </w:pPr>
      <w:r>
        <w:rPr>
          <w:w w:val="99"/>
        </w:rPr>
        <w:t>The</w:t>
      </w:r>
      <w:r>
        <w:t xml:space="preserve"> </w:t>
      </w:r>
      <w:r>
        <w:rPr>
          <w:w w:val="99"/>
        </w:rPr>
        <w:t>K</w:t>
      </w:r>
      <w:r>
        <w:t xml:space="preserve"> </w:t>
      </w:r>
      <w:r>
        <w:rPr>
          <w:w w:val="99"/>
        </w:rPr>
        <w:t>Framework</w:t>
      </w:r>
      <w:r>
        <w:t xml:space="preserve"> </w:t>
      </w:r>
      <w:r>
        <w:rPr>
          <w:w w:val="99"/>
        </w:rPr>
        <w:t>is</w:t>
      </w:r>
      <w:r>
        <w:t xml:space="preserve"> </w:t>
      </w:r>
      <w:r>
        <w:rPr>
          <w:w w:val="99"/>
        </w:rPr>
        <w:t>executable,</w:t>
      </w:r>
      <w:r>
        <w:t xml:space="preserve"> </w:t>
      </w:r>
      <w:r>
        <w:rPr>
          <w:w w:val="99"/>
        </w:rPr>
        <w:t>in</w:t>
      </w:r>
      <w:r>
        <w:t xml:space="preserve"> </w:t>
      </w:r>
      <w:r>
        <w:rPr>
          <w:w w:val="99"/>
        </w:rPr>
        <w:t>the</w:t>
      </w:r>
      <w:r>
        <w:t xml:space="preserve"> </w:t>
      </w:r>
      <w:r>
        <w:rPr>
          <w:w w:val="99"/>
        </w:rPr>
        <w:t>sense</w:t>
      </w:r>
      <w:r>
        <w:t xml:space="preserve"> </w:t>
      </w:r>
      <w:r>
        <w:rPr>
          <w:w w:val="99"/>
        </w:rPr>
        <w:t>that</w:t>
      </w:r>
      <w:r>
        <w:t xml:space="preserve"> </w:t>
      </w:r>
      <w:r>
        <w:rPr>
          <w:w w:val="99"/>
        </w:rPr>
        <w:t>the</w:t>
      </w:r>
      <w:r>
        <w:t xml:space="preserve"> </w:t>
      </w:r>
      <w:r>
        <w:rPr>
          <w:w w:val="99"/>
        </w:rPr>
        <w:t>semantic</w:t>
      </w:r>
      <w:r>
        <w:t xml:space="preserve"> </w:t>
      </w:r>
      <w:r>
        <w:rPr>
          <w:w w:val="99"/>
        </w:rPr>
        <w:t>specifications</w:t>
      </w:r>
      <w:r>
        <w:t xml:space="preserve"> </w:t>
      </w:r>
      <w:r>
        <w:rPr>
          <w:w w:val="99"/>
        </w:rPr>
        <w:t>of</w:t>
      </w:r>
      <w:r>
        <w:t xml:space="preserve"> </w:t>
      </w:r>
      <w:r>
        <w:rPr>
          <w:w w:val="99"/>
        </w:rPr>
        <w:t>languages</w:t>
      </w:r>
      <w:r>
        <w:t xml:space="preserve"> </w:t>
      </w:r>
      <w:r>
        <w:rPr>
          <w:w w:val="99"/>
        </w:rPr>
        <w:t>can</w:t>
      </w:r>
      <w:r>
        <w:t xml:space="preserve"> </w:t>
      </w:r>
      <w:r>
        <w:rPr>
          <w:w w:val="99"/>
        </w:rPr>
        <w:t>be</w:t>
      </w:r>
      <w:r>
        <w:t xml:space="preserve"> </w:t>
      </w:r>
      <w:r>
        <w:rPr>
          <w:w w:val="99"/>
        </w:rPr>
        <w:t>directly</w:t>
      </w:r>
      <w:r>
        <w:t xml:space="preserve"> </w:t>
      </w:r>
      <w:r>
        <w:rPr>
          <w:w w:val="99"/>
        </w:rPr>
        <w:t>used</w:t>
      </w:r>
      <w:r>
        <w:t xml:space="preserve"> </w:t>
      </w:r>
      <w:r>
        <w:rPr>
          <w:w w:val="99"/>
        </w:rPr>
        <w:t>as</w:t>
      </w:r>
      <w:r>
        <w:t xml:space="preserve"> </w:t>
      </w:r>
      <w:r>
        <w:rPr>
          <w:w w:val="99"/>
        </w:rPr>
        <w:t>working interpreters</w:t>
      </w:r>
      <w:r>
        <w:t xml:space="preserve">  </w:t>
      </w:r>
      <w:r>
        <w:rPr>
          <w:w w:val="99"/>
        </w:rPr>
        <w:t>for</w:t>
      </w:r>
      <w:r>
        <w:t xml:space="preserve">  </w:t>
      </w:r>
      <w:r>
        <w:rPr>
          <w:w w:val="99"/>
        </w:rPr>
        <w:t>the</w:t>
      </w:r>
      <w:r>
        <w:t xml:space="preserve">  </w:t>
      </w:r>
      <w:r>
        <w:rPr>
          <w:w w:val="99"/>
        </w:rPr>
        <w:t>languages</w:t>
      </w:r>
      <w:r>
        <w:t xml:space="preserve">  </w:t>
      </w:r>
      <w:r>
        <w:rPr>
          <w:w w:val="99"/>
        </w:rPr>
        <w:t>in</w:t>
      </w:r>
      <w:r>
        <w:t xml:space="preserve">  </w:t>
      </w:r>
      <w:r>
        <w:rPr>
          <w:w w:val="99"/>
        </w:rPr>
        <w:t>question.</w:t>
      </w:r>
      <w:r>
        <w:t xml:space="preserve">  </w:t>
      </w:r>
      <w:r>
        <w:rPr>
          <w:w w:val="99"/>
        </w:rPr>
        <w:t>More</w:t>
      </w:r>
      <w:r>
        <w:t xml:space="preserve">  </w:t>
      </w:r>
      <w:r>
        <w:rPr>
          <w:w w:val="99"/>
        </w:rPr>
        <w:t>specifically, one</w:t>
      </w:r>
      <w:r>
        <w:t xml:space="preserve">  </w:t>
      </w:r>
      <w:r>
        <w:rPr>
          <w:w w:val="99"/>
        </w:rPr>
        <w:t>can</w:t>
      </w:r>
      <w:r>
        <w:t xml:space="preserve">  </w:t>
      </w:r>
      <w:r>
        <w:rPr>
          <w:w w:val="99"/>
        </w:rPr>
        <w:t>either</w:t>
      </w:r>
      <w:r>
        <w:t xml:space="preserve">  </w:t>
      </w:r>
      <w:r>
        <w:rPr>
          <w:w w:val="99"/>
        </w:rPr>
        <w:t>run</w:t>
      </w:r>
      <w:r>
        <w:t xml:space="preserve">  </w:t>
      </w:r>
      <w:r>
        <w:rPr>
          <w:w w:val="99"/>
        </w:rPr>
        <w:t>programs</w:t>
      </w:r>
      <w:r>
        <w:t xml:space="preserve">  </w:t>
      </w:r>
      <w:r>
        <w:rPr>
          <w:w w:val="99"/>
        </w:rPr>
        <w:t>against</w:t>
      </w:r>
      <w:r>
        <w:t xml:space="preserve">  </w:t>
      </w:r>
      <w:r>
        <w:rPr>
          <w:w w:val="99"/>
        </w:rPr>
        <w:t>the</w:t>
      </w:r>
      <w:r>
        <w:t xml:space="preserve">  </w:t>
      </w:r>
      <w:r>
        <w:rPr>
          <w:w w:val="99"/>
        </w:rPr>
        <w:t>specifications</w:t>
      </w:r>
      <w:r>
        <w:t xml:space="preserve">  </w:t>
      </w:r>
      <w:r>
        <w:rPr>
          <w:w w:val="99"/>
        </w:rPr>
        <w:t>using the</w:t>
      </w:r>
      <w:r>
        <w:t xml:space="preserve">  </w:t>
      </w:r>
      <w:r>
        <w:rPr>
          <w:w w:val="99"/>
        </w:rPr>
        <w:t>K</w:t>
      </w:r>
      <w:r>
        <w:t xml:space="preserve">  </w:t>
      </w:r>
      <w:r>
        <w:rPr>
          <w:w w:val="99"/>
        </w:rPr>
        <w:t>Framework</w:t>
      </w:r>
      <w:r>
        <w:t xml:space="preserve">  </w:t>
      </w:r>
      <w:r>
        <w:rPr>
          <w:w w:val="99"/>
        </w:rPr>
        <w:t>core</w:t>
      </w:r>
      <w:r>
        <w:t xml:space="preserve">  </w:t>
      </w:r>
      <w:r>
        <w:rPr>
          <w:w w:val="99"/>
        </w:rPr>
        <w:t>implementation</w:t>
      </w:r>
      <w:r>
        <w:t xml:space="preserve">  </w:t>
      </w:r>
      <w:r>
        <w:rPr>
          <w:w w:val="99"/>
        </w:rPr>
        <w:t>directly,</w:t>
      </w:r>
      <w:r>
        <w:t xml:space="preserve">  </w:t>
      </w:r>
      <w:r>
        <w:rPr>
          <w:w w:val="99"/>
        </w:rPr>
        <w:t>or</w:t>
      </w:r>
      <w:r>
        <w:t xml:space="preserve">  </w:t>
      </w:r>
      <w:r>
        <w:rPr>
          <w:w w:val="99"/>
        </w:rPr>
        <w:t>one</w:t>
      </w:r>
      <w:r>
        <w:t xml:space="preserve">  </w:t>
      </w:r>
      <w:r>
        <w:rPr>
          <w:w w:val="99"/>
        </w:rPr>
        <w:t>can generate</w:t>
      </w:r>
      <w:r>
        <w:t xml:space="preserve">  </w:t>
      </w:r>
      <w:r>
        <w:rPr>
          <w:w w:val="99"/>
        </w:rPr>
        <w:t>an</w:t>
      </w:r>
      <w:r>
        <w:t xml:space="preserve">  </w:t>
      </w:r>
      <w:r>
        <w:rPr>
          <w:w w:val="99"/>
        </w:rPr>
        <w:t>interpreter</w:t>
      </w:r>
      <w:r>
        <w:t xml:space="preserve">  </w:t>
      </w:r>
      <w:r>
        <w:rPr>
          <w:w w:val="99"/>
        </w:rPr>
        <w:t>in</w:t>
      </w:r>
      <w:r>
        <w:t xml:space="preserve">  </w:t>
      </w:r>
      <w:r>
        <w:rPr>
          <w:w w:val="99"/>
        </w:rPr>
        <w:t>several</w:t>
      </w:r>
      <w:r>
        <w:t xml:space="preserve">  </w:t>
      </w:r>
      <w:r>
        <w:rPr>
          <w:w w:val="99"/>
        </w:rPr>
        <w:t>programming</w:t>
      </w:r>
      <w:r>
        <w:t xml:space="preserve">  </w:t>
      </w:r>
      <w:r>
        <w:rPr>
          <w:w w:val="99"/>
        </w:rPr>
        <w:t>languages. These</w:t>
      </w:r>
      <w:r>
        <w:t xml:space="preserve">  </w:t>
      </w:r>
      <w:r>
        <w:rPr>
          <w:w w:val="99"/>
        </w:rPr>
        <w:t>are</w:t>
      </w:r>
      <w:r>
        <w:t xml:space="preserve">  </w:t>
      </w:r>
      <w:r>
        <w:rPr>
          <w:w w:val="99"/>
        </w:rPr>
        <w:t>also</w:t>
      </w:r>
      <w:r>
        <w:t xml:space="preserve">  </w:t>
      </w:r>
      <w:r>
        <w:rPr>
          <w:w w:val="99"/>
        </w:rPr>
        <w:t>referred</w:t>
      </w:r>
      <w:r>
        <w:t xml:space="preserve">  </w:t>
      </w:r>
      <w:r>
        <w:rPr>
          <w:w w:val="99"/>
        </w:rPr>
        <w:t>to</w:t>
      </w:r>
      <w:r>
        <w:t xml:space="preserve">  </w:t>
      </w:r>
      <w:r>
        <w:rPr>
          <w:w w:val="99"/>
        </w:rPr>
        <w:t>as</w:t>
      </w:r>
      <w:r>
        <w:t xml:space="preserve">  </w:t>
      </w:r>
      <w:r>
        <w:rPr>
          <w:w w:val="99"/>
        </w:rPr>
        <w:t>”backends”.</w:t>
      </w:r>
      <w:r>
        <w:t xml:space="preserve">  </w:t>
      </w:r>
      <w:r>
        <w:rPr>
          <w:w w:val="99"/>
        </w:rPr>
        <w:t>For</w:t>
      </w:r>
      <w:r>
        <w:t xml:space="preserve">  </w:t>
      </w:r>
      <w:r>
        <w:rPr>
          <w:w w:val="99"/>
        </w:rPr>
        <w:t>the</w:t>
      </w:r>
      <w:r>
        <w:t xml:space="preserve">  </w:t>
      </w:r>
      <w:r>
        <w:rPr>
          <w:w w:val="99"/>
        </w:rPr>
        <w:t>sake</w:t>
      </w:r>
      <w:r>
        <w:t xml:space="preserve">  </w:t>
      </w:r>
      <w:r>
        <w:rPr>
          <w:w w:val="99"/>
        </w:rPr>
        <w:t>of execution</w:t>
      </w:r>
      <w:r>
        <w:t xml:space="preserve">  </w:t>
      </w:r>
      <w:r>
        <w:rPr>
          <w:w w:val="99"/>
        </w:rPr>
        <w:t>speed</w:t>
      </w:r>
      <w:r>
        <w:t xml:space="preserve">  </w:t>
      </w:r>
      <w:r>
        <w:rPr>
          <w:w w:val="99"/>
        </w:rPr>
        <w:t>and</w:t>
      </w:r>
      <w:r>
        <w:t xml:space="preserve">  </w:t>
      </w:r>
      <w:r>
        <w:rPr>
          <w:w w:val="99"/>
        </w:rPr>
        <w:t>ease</w:t>
      </w:r>
      <w:r>
        <w:t xml:space="preserve">  </w:t>
      </w:r>
      <w:r>
        <w:rPr>
          <w:w w:val="99"/>
        </w:rPr>
        <w:t>of</w:t>
      </w:r>
      <w:r>
        <w:t xml:space="preserve">  </w:t>
      </w:r>
      <w:r>
        <w:rPr>
          <w:w w:val="99"/>
        </w:rPr>
        <w:t>interoperability,</w:t>
      </w:r>
      <w:r>
        <w:t xml:space="preserve">  </w:t>
      </w:r>
      <w:r>
        <w:rPr>
          <w:w w:val="99"/>
        </w:rPr>
        <w:t>Elrond</w:t>
      </w:r>
      <w:r>
        <w:t xml:space="preserve">  </w:t>
      </w:r>
      <w:r>
        <w:rPr>
          <w:w w:val="99"/>
        </w:rPr>
        <w:t>uses</w:t>
      </w:r>
      <w:r>
        <w:t xml:space="preserve">  </w:t>
      </w:r>
      <w:r>
        <w:rPr>
          <w:w w:val="99"/>
        </w:rPr>
        <w:t>its own</w:t>
      </w:r>
      <w:r>
        <w:t xml:space="preserve"> </w:t>
      </w:r>
      <w:r>
        <w:rPr>
          <w:w w:val="99"/>
        </w:rPr>
        <w:t>custom-built</w:t>
      </w:r>
      <w:r>
        <w:t xml:space="preserve"> </w:t>
      </w:r>
      <w:r>
        <w:rPr>
          <w:w w:val="99"/>
        </w:rPr>
        <w:t>K</w:t>
      </w:r>
      <w:r>
        <w:t xml:space="preserve"> </w:t>
      </w:r>
      <w:r>
        <w:rPr>
          <w:w w:val="99"/>
        </w:rPr>
        <w:t>Framework</w:t>
      </w:r>
      <w:r>
        <w:t xml:space="preserve"> </w:t>
      </w:r>
      <w:r>
        <w:rPr>
          <w:w w:val="99"/>
        </w:rPr>
        <w:t>backend.</w:t>
      </w:r>
    </w:p>
    <w:p w14:paraId="2134E6F2" w14:textId="77777777" w:rsidR="002A75E2" w:rsidRDefault="002A75E2">
      <w:pPr>
        <w:spacing w:before="2" w:line="100" w:lineRule="exact"/>
        <w:rPr>
          <w:sz w:val="10"/>
          <w:szCs w:val="10"/>
        </w:rPr>
      </w:pPr>
    </w:p>
    <w:p w14:paraId="2134E6F3" w14:textId="77777777" w:rsidR="002A75E2" w:rsidRDefault="002A75E2">
      <w:pPr>
        <w:spacing w:line="200" w:lineRule="exact"/>
      </w:pPr>
    </w:p>
    <w:p w14:paraId="2134E6F4" w14:textId="77777777" w:rsidR="002A75E2" w:rsidRDefault="008B0E5C">
      <w:pPr>
        <w:ind w:right="2449"/>
        <w:jc w:val="both"/>
      </w:pPr>
      <w:r>
        <w:rPr>
          <w:b/>
          <w:w w:val="99"/>
        </w:rPr>
        <w:t>2</w:t>
      </w:r>
      <w:r>
        <w:rPr>
          <w:b/>
        </w:rPr>
        <w:t xml:space="preserve">  </w:t>
      </w:r>
      <w:r>
        <w:rPr>
          <w:b/>
          <w:w w:val="99"/>
        </w:rPr>
        <w:t>Smart</w:t>
      </w:r>
      <w:r>
        <w:rPr>
          <w:b/>
        </w:rPr>
        <w:t xml:space="preserve"> </w:t>
      </w:r>
      <w:r>
        <w:rPr>
          <w:b/>
          <w:w w:val="99"/>
        </w:rPr>
        <w:t>contract</w:t>
      </w:r>
      <w:r>
        <w:rPr>
          <w:b/>
        </w:rPr>
        <w:t xml:space="preserve"> </w:t>
      </w:r>
      <w:r>
        <w:rPr>
          <w:b/>
          <w:w w:val="99"/>
        </w:rPr>
        <w:t>languages</w:t>
      </w:r>
    </w:p>
    <w:p w14:paraId="2134E6F5" w14:textId="77777777" w:rsidR="002A75E2" w:rsidRDefault="008B0E5C">
      <w:pPr>
        <w:spacing w:before="71" w:line="249" w:lineRule="auto"/>
        <w:ind w:right="85" w:firstLine="199"/>
        <w:jc w:val="both"/>
        <w:sectPr w:rsidR="002A75E2">
          <w:pgSz w:w="12240" w:h="15840"/>
          <w:pgMar w:top="640" w:right="860" w:bottom="280" w:left="860" w:header="457" w:footer="0" w:gutter="0"/>
          <w:cols w:num="2" w:space="720" w:equalWidth="0">
            <w:col w:w="5141" w:space="239"/>
            <w:col w:w="5140"/>
          </w:cols>
        </w:sectPr>
      </w:pPr>
      <w:r>
        <w:rPr>
          <w:w w:val="99"/>
        </w:rPr>
        <w:t>One</w:t>
      </w:r>
      <w:r>
        <w:t xml:space="preserve">  </w:t>
      </w:r>
      <w:r>
        <w:rPr>
          <w:w w:val="99"/>
        </w:rPr>
        <w:t>great</w:t>
      </w:r>
      <w:r>
        <w:t xml:space="preserve">  </w:t>
      </w:r>
      <w:r>
        <w:rPr>
          <w:w w:val="99"/>
        </w:rPr>
        <w:t>advantage</w:t>
      </w:r>
      <w:r>
        <w:t xml:space="preserve">  </w:t>
      </w:r>
      <w:r>
        <w:rPr>
          <w:w w:val="99"/>
        </w:rPr>
        <w:t>of</w:t>
      </w:r>
      <w:r>
        <w:t xml:space="preserve">  </w:t>
      </w:r>
      <w:r>
        <w:rPr>
          <w:w w:val="99"/>
        </w:rPr>
        <w:t>the</w:t>
      </w:r>
      <w:r>
        <w:t xml:space="preserve">  </w:t>
      </w:r>
      <w:r>
        <w:rPr>
          <w:w w:val="99"/>
        </w:rPr>
        <w:t>K</w:t>
      </w:r>
      <w:r>
        <w:t xml:space="preserve">  </w:t>
      </w:r>
      <w:r>
        <w:rPr>
          <w:w w:val="99"/>
        </w:rPr>
        <w:t>Framework</w:t>
      </w:r>
      <w:r>
        <w:t xml:space="preserve">  </w:t>
      </w:r>
      <w:r>
        <w:rPr>
          <w:w w:val="99"/>
        </w:rPr>
        <w:t>is</w:t>
      </w:r>
      <w:r>
        <w:t xml:space="preserve">  </w:t>
      </w:r>
      <w:r>
        <w:rPr>
          <w:w w:val="99"/>
        </w:rPr>
        <w:t>that</w:t>
      </w:r>
      <w:r>
        <w:t xml:space="preserve">  </w:t>
      </w:r>
      <w:r>
        <w:rPr>
          <w:w w:val="99"/>
        </w:rPr>
        <w:t>one</w:t>
      </w:r>
      <w:r>
        <w:t xml:space="preserve">  </w:t>
      </w:r>
      <w:r>
        <w:rPr>
          <w:w w:val="99"/>
        </w:rPr>
        <w:t>can generate</w:t>
      </w:r>
      <w:r>
        <w:t xml:space="preserve"> </w:t>
      </w:r>
      <w:r>
        <w:rPr>
          <w:w w:val="99"/>
        </w:rPr>
        <w:t>an</w:t>
      </w:r>
      <w:r>
        <w:t xml:space="preserve"> </w:t>
      </w:r>
      <w:r>
        <w:rPr>
          <w:w w:val="99"/>
        </w:rPr>
        <w:t>interpreter</w:t>
      </w:r>
      <w:r>
        <w:t xml:space="preserve"> </w:t>
      </w:r>
      <w:r>
        <w:rPr>
          <w:w w:val="99"/>
        </w:rPr>
        <w:t>for</w:t>
      </w:r>
      <w:r>
        <w:t xml:space="preserve"> </w:t>
      </w:r>
      <w:r>
        <w:rPr>
          <w:w w:val="99"/>
        </w:rPr>
        <w:t>any</w:t>
      </w:r>
      <w:r>
        <w:t xml:space="preserve"> </w:t>
      </w:r>
      <w:r>
        <w:rPr>
          <w:w w:val="99"/>
        </w:rPr>
        <w:t>language</w:t>
      </w:r>
      <w:r>
        <w:t xml:space="preserve"> </w:t>
      </w:r>
      <w:r>
        <w:rPr>
          <w:w w:val="99"/>
        </w:rPr>
        <w:t>defined</w:t>
      </w:r>
      <w:r>
        <w:t xml:space="preserve"> </w:t>
      </w:r>
      <w:r>
        <w:rPr>
          <w:w w:val="99"/>
        </w:rPr>
        <w:t>in</w:t>
      </w:r>
      <w:r>
        <w:t xml:space="preserve"> </w:t>
      </w:r>
      <w:r>
        <w:rPr>
          <w:w w:val="99"/>
        </w:rPr>
        <w:t>K,</w:t>
      </w:r>
      <w:r>
        <w:t xml:space="preserve"> </w:t>
      </w:r>
      <w:r>
        <w:rPr>
          <w:w w:val="99"/>
        </w:rPr>
        <w:t>without the</w:t>
      </w:r>
      <w:r>
        <w:t xml:space="preserve">  </w:t>
      </w:r>
      <w:r>
        <w:rPr>
          <w:w w:val="99"/>
        </w:rPr>
        <w:t>need</w:t>
      </w:r>
      <w:r>
        <w:t xml:space="preserve">  </w:t>
      </w:r>
      <w:r>
        <w:rPr>
          <w:w w:val="99"/>
        </w:rPr>
        <w:t>for</w:t>
      </w:r>
      <w:r>
        <w:t xml:space="preserve">  </w:t>
      </w:r>
      <w:r>
        <w:rPr>
          <w:w w:val="99"/>
        </w:rPr>
        <w:t>additional</w:t>
      </w:r>
      <w:r>
        <w:t xml:space="preserve">  </w:t>
      </w:r>
      <w:r>
        <w:rPr>
          <w:w w:val="99"/>
        </w:rPr>
        <w:t>programming.</w:t>
      </w:r>
      <w:r>
        <w:t xml:space="preserve">  </w:t>
      </w:r>
      <w:r>
        <w:rPr>
          <w:w w:val="99"/>
        </w:rPr>
        <w:t>This</w:t>
      </w:r>
      <w:r>
        <w:t xml:space="preserve">  </w:t>
      </w:r>
      <w:r>
        <w:rPr>
          <w:w w:val="99"/>
        </w:rPr>
        <w:t>also</w:t>
      </w:r>
      <w:r>
        <w:t xml:space="preserve">  </w:t>
      </w:r>
      <w:r>
        <w:rPr>
          <w:w w:val="99"/>
        </w:rPr>
        <w:t>means</w:t>
      </w:r>
      <w:r>
        <w:t xml:space="preserve">  </w:t>
      </w:r>
      <w:r>
        <w:rPr>
          <w:w w:val="99"/>
        </w:rPr>
        <w:t>that interpreters</w:t>
      </w:r>
      <w:r>
        <w:t xml:space="preserve">  </w:t>
      </w:r>
      <w:r>
        <w:rPr>
          <w:w w:val="99"/>
        </w:rPr>
        <w:t>produced</w:t>
      </w:r>
      <w:r>
        <w:t xml:space="preserve">  </w:t>
      </w:r>
      <w:r>
        <w:rPr>
          <w:w w:val="99"/>
        </w:rPr>
        <w:t>this</w:t>
      </w:r>
      <w:r>
        <w:t xml:space="preserve">  </w:t>
      </w:r>
      <w:r>
        <w:rPr>
          <w:w w:val="99"/>
        </w:rPr>
        <w:t>way</w:t>
      </w:r>
      <w:r>
        <w:t xml:space="preserve">  </w:t>
      </w:r>
      <w:r>
        <w:rPr>
          <w:w w:val="99"/>
        </w:rPr>
        <w:t>are</w:t>
      </w:r>
      <w:r>
        <w:t xml:space="preserve">  </w:t>
      </w:r>
      <w:r>
        <w:rPr>
          <w:w w:val="99"/>
        </w:rPr>
        <w:t>”correct-by-construction”.</w:t>
      </w:r>
    </w:p>
    <w:p w14:paraId="2134E6F6" w14:textId="77777777" w:rsidR="002A75E2" w:rsidRDefault="002A75E2">
      <w:pPr>
        <w:spacing w:line="200" w:lineRule="exact"/>
      </w:pPr>
    </w:p>
    <w:p w14:paraId="2134E6F7" w14:textId="77777777" w:rsidR="002A75E2" w:rsidRDefault="002A75E2">
      <w:pPr>
        <w:spacing w:before="19" w:line="200" w:lineRule="exact"/>
        <w:sectPr w:rsidR="002A75E2">
          <w:pgSz w:w="12240" w:h="15840"/>
          <w:pgMar w:top="640" w:right="860" w:bottom="280" w:left="860" w:header="457" w:footer="0" w:gutter="0"/>
          <w:cols w:space="720"/>
        </w:sectPr>
      </w:pPr>
    </w:p>
    <w:p w14:paraId="2134E6F8" w14:textId="77777777" w:rsidR="002A75E2" w:rsidRDefault="008B0E5C">
      <w:pPr>
        <w:spacing w:before="26" w:line="249" w:lineRule="auto"/>
        <w:ind w:left="119" w:right="-34"/>
        <w:jc w:val="both"/>
      </w:pPr>
      <w:r>
        <w:rPr>
          <w:w w:val="99"/>
        </w:rPr>
        <w:t>There</w:t>
      </w:r>
      <w:r>
        <w:t xml:space="preserve"> </w:t>
      </w:r>
      <w:r>
        <w:rPr>
          <w:w w:val="99"/>
        </w:rPr>
        <w:t>are</w:t>
      </w:r>
      <w:r>
        <w:t xml:space="preserve"> </w:t>
      </w:r>
      <w:r>
        <w:rPr>
          <w:w w:val="99"/>
        </w:rPr>
        <w:t>several</w:t>
      </w:r>
      <w:r>
        <w:t xml:space="preserve"> </w:t>
      </w:r>
      <w:r>
        <w:rPr>
          <w:w w:val="99"/>
        </w:rPr>
        <w:t>smart</w:t>
      </w:r>
      <w:r>
        <w:t xml:space="preserve"> </w:t>
      </w:r>
      <w:r>
        <w:rPr>
          <w:w w:val="99"/>
        </w:rPr>
        <w:t>contract</w:t>
      </w:r>
      <w:r>
        <w:t xml:space="preserve"> </w:t>
      </w:r>
      <w:r>
        <w:rPr>
          <w:w w:val="99"/>
        </w:rPr>
        <w:t>languages</w:t>
      </w:r>
      <w:r>
        <w:t xml:space="preserve"> </w:t>
      </w:r>
      <w:r>
        <w:rPr>
          <w:w w:val="99"/>
        </w:rPr>
        <w:t>specified</w:t>
      </w:r>
      <w:r>
        <w:t xml:space="preserve"> </w:t>
      </w:r>
      <w:r>
        <w:rPr>
          <w:w w:val="99"/>
        </w:rPr>
        <w:t>in</w:t>
      </w:r>
      <w:r>
        <w:t xml:space="preserve"> </w:t>
      </w:r>
      <w:r>
        <w:rPr>
          <w:w w:val="99"/>
        </w:rPr>
        <w:t>the</w:t>
      </w:r>
      <w:r>
        <w:t xml:space="preserve"> </w:t>
      </w:r>
      <w:r>
        <w:rPr>
          <w:w w:val="99"/>
        </w:rPr>
        <w:t>K Framework</w:t>
      </w:r>
      <w:r>
        <w:t xml:space="preserve"> </w:t>
      </w:r>
      <w:r>
        <w:rPr>
          <w:w w:val="99"/>
        </w:rPr>
        <w:t>already,</w:t>
      </w:r>
      <w:r>
        <w:t xml:space="preserve"> </w:t>
      </w:r>
      <w:r>
        <w:rPr>
          <w:w w:val="99"/>
        </w:rPr>
        <w:t>or</w:t>
      </w:r>
      <w:r>
        <w:t xml:space="preserve"> </w:t>
      </w:r>
      <w:r>
        <w:rPr>
          <w:w w:val="99"/>
        </w:rPr>
        <w:t>with</w:t>
      </w:r>
      <w:r>
        <w:t xml:space="preserve"> </w:t>
      </w:r>
      <w:r>
        <w:rPr>
          <w:w w:val="99"/>
        </w:rPr>
        <w:t>their</w:t>
      </w:r>
      <w:r>
        <w:t xml:space="preserve"> </w:t>
      </w:r>
      <w:r>
        <w:rPr>
          <w:w w:val="99"/>
        </w:rPr>
        <w:t>specifications</w:t>
      </w:r>
      <w:r>
        <w:t xml:space="preserve"> </w:t>
      </w:r>
      <w:r>
        <w:rPr>
          <w:w w:val="99"/>
        </w:rPr>
        <w:t>under</w:t>
      </w:r>
      <w:r>
        <w:t xml:space="preserve"> </w:t>
      </w:r>
      <w:r>
        <w:rPr>
          <w:w w:val="99"/>
        </w:rPr>
        <w:t xml:space="preserve">develop- </w:t>
      </w:r>
      <w:proofErr w:type="spellStart"/>
      <w:r>
        <w:rPr>
          <w:w w:val="99"/>
        </w:rPr>
        <w:t>ment</w:t>
      </w:r>
      <w:proofErr w:type="spellEnd"/>
      <w:r>
        <w:rPr>
          <w:w w:val="99"/>
        </w:rPr>
        <w:t>.</w:t>
      </w:r>
      <w:r>
        <w:t xml:space="preserve"> </w:t>
      </w:r>
      <w:r>
        <w:rPr>
          <w:w w:val="99"/>
        </w:rPr>
        <w:t>Elrond</w:t>
      </w:r>
      <w:r>
        <w:t xml:space="preserve"> </w:t>
      </w:r>
      <w:r>
        <w:rPr>
          <w:w w:val="99"/>
        </w:rPr>
        <w:t>Network</w:t>
      </w:r>
      <w:r>
        <w:t xml:space="preserve"> </w:t>
      </w:r>
      <w:r>
        <w:rPr>
          <w:w w:val="99"/>
        </w:rPr>
        <w:t>will</w:t>
      </w:r>
      <w:r>
        <w:t xml:space="preserve"> </w:t>
      </w:r>
      <w:r>
        <w:rPr>
          <w:w w:val="99"/>
        </w:rPr>
        <w:t>support</w:t>
      </w:r>
      <w:r>
        <w:t xml:space="preserve"> </w:t>
      </w:r>
      <w:r>
        <w:rPr>
          <w:w w:val="99"/>
        </w:rPr>
        <w:t>three</w:t>
      </w:r>
      <w:r>
        <w:t xml:space="preserve"> </w:t>
      </w:r>
      <w:r>
        <w:rPr>
          <w:w w:val="99"/>
        </w:rPr>
        <w:t>low-level</w:t>
      </w:r>
      <w:r>
        <w:t xml:space="preserve"> </w:t>
      </w:r>
      <w:r>
        <w:rPr>
          <w:w w:val="99"/>
        </w:rPr>
        <w:t>languages: IELE</w:t>
      </w:r>
      <w:r>
        <w:t xml:space="preserve"> </w:t>
      </w:r>
      <w:r>
        <w:rPr>
          <w:w w:val="99"/>
        </w:rPr>
        <w:t>VM,</w:t>
      </w:r>
      <w:r>
        <w:t xml:space="preserve"> </w:t>
      </w:r>
      <w:r>
        <w:rPr>
          <w:w w:val="99"/>
        </w:rPr>
        <w:t>KEVM,</w:t>
      </w:r>
      <w:r>
        <w:t xml:space="preserve"> </w:t>
      </w:r>
      <w:r>
        <w:rPr>
          <w:w w:val="99"/>
        </w:rPr>
        <w:t>and</w:t>
      </w:r>
      <w:r>
        <w:t xml:space="preserve"> </w:t>
      </w:r>
      <w:r>
        <w:rPr>
          <w:w w:val="99"/>
        </w:rPr>
        <w:t>WASM.</w:t>
      </w:r>
    </w:p>
    <w:p w14:paraId="2134E6F9" w14:textId="77777777" w:rsidR="002A75E2" w:rsidRDefault="008B0E5C">
      <w:pPr>
        <w:spacing w:before="25" w:line="249" w:lineRule="auto"/>
        <w:ind w:left="520" w:right="-34" w:hanging="201"/>
        <w:jc w:val="both"/>
      </w:pPr>
      <w:r>
        <w:rPr>
          <w:w w:val="99"/>
          <w:sz w:val="14"/>
          <w:szCs w:val="14"/>
        </w:rPr>
        <w:t>•</w:t>
      </w:r>
      <w:r>
        <w:rPr>
          <w:sz w:val="14"/>
          <w:szCs w:val="14"/>
        </w:rPr>
        <w:t xml:space="preserve">   </w:t>
      </w:r>
      <w:r>
        <w:rPr>
          <w:w w:val="99"/>
        </w:rPr>
        <w:t>IELE</w:t>
      </w:r>
      <w:r>
        <w:t xml:space="preserve"> </w:t>
      </w:r>
      <w:r>
        <w:rPr>
          <w:w w:val="99"/>
        </w:rPr>
        <w:t>VM</w:t>
      </w:r>
      <w:r>
        <w:t xml:space="preserve"> </w:t>
      </w:r>
      <w:r>
        <w:rPr>
          <w:w w:val="99"/>
        </w:rPr>
        <w:t>is</w:t>
      </w:r>
      <w:r>
        <w:t xml:space="preserve"> </w:t>
      </w:r>
      <w:r>
        <w:rPr>
          <w:w w:val="99"/>
        </w:rPr>
        <w:t>an</w:t>
      </w:r>
      <w:r>
        <w:t xml:space="preserve"> </w:t>
      </w:r>
      <w:r>
        <w:rPr>
          <w:w w:val="99"/>
        </w:rPr>
        <w:t>intermediate-level</w:t>
      </w:r>
      <w:r>
        <w:t xml:space="preserve"> </w:t>
      </w:r>
      <w:r>
        <w:rPr>
          <w:w w:val="99"/>
        </w:rPr>
        <w:t>language,</w:t>
      </w:r>
      <w:r>
        <w:t xml:space="preserve"> </w:t>
      </w:r>
      <w:r>
        <w:rPr>
          <w:w w:val="99"/>
        </w:rPr>
        <w:t>in</w:t>
      </w:r>
      <w:r>
        <w:t xml:space="preserve"> </w:t>
      </w:r>
      <w:r>
        <w:rPr>
          <w:w w:val="99"/>
        </w:rPr>
        <w:t>the</w:t>
      </w:r>
      <w:r>
        <w:t xml:space="preserve"> </w:t>
      </w:r>
      <w:r>
        <w:rPr>
          <w:w w:val="99"/>
        </w:rPr>
        <w:t>style of</w:t>
      </w:r>
      <w:r>
        <w:t xml:space="preserve">  </w:t>
      </w:r>
      <w:r>
        <w:rPr>
          <w:w w:val="99"/>
        </w:rPr>
        <w:t>LLVM,</w:t>
      </w:r>
      <w:r>
        <w:t xml:space="preserve">  </w:t>
      </w:r>
      <w:r>
        <w:rPr>
          <w:w w:val="99"/>
        </w:rPr>
        <w:t>but</w:t>
      </w:r>
      <w:r>
        <w:t xml:space="preserve">  </w:t>
      </w:r>
      <w:r>
        <w:rPr>
          <w:w w:val="99"/>
        </w:rPr>
        <w:t>adapted</w:t>
      </w:r>
      <w:r>
        <w:t xml:space="preserve">  </w:t>
      </w:r>
      <w:r>
        <w:rPr>
          <w:w w:val="99"/>
        </w:rPr>
        <w:t>for</w:t>
      </w:r>
      <w:r>
        <w:t xml:space="preserve">  </w:t>
      </w:r>
      <w:r>
        <w:rPr>
          <w:w w:val="99"/>
        </w:rPr>
        <w:t>the</w:t>
      </w:r>
      <w:r>
        <w:t xml:space="preserve">  </w:t>
      </w:r>
      <w:r>
        <w:rPr>
          <w:w w:val="99"/>
        </w:rPr>
        <w:t>blockchain.</w:t>
      </w:r>
      <w:r>
        <w:t xml:space="preserve">  </w:t>
      </w:r>
      <w:r>
        <w:rPr>
          <w:w w:val="99"/>
        </w:rPr>
        <w:t>It</w:t>
      </w:r>
      <w:r>
        <w:t xml:space="preserve">  </w:t>
      </w:r>
      <w:r>
        <w:rPr>
          <w:w w:val="99"/>
        </w:rPr>
        <w:t>was</w:t>
      </w:r>
      <w:r>
        <w:t xml:space="preserve">  </w:t>
      </w:r>
      <w:r>
        <w:rPr>
          <w:w w:val="99"/>
        </w:rPr>
        <w:t>built directly</w:t>
      </w:r>
      <w:r>
        <w:t xml:space="preserve"> </w:t>
      </w:r>
      <w:r>
        <w:rPr>
          <w:w w:val="99"/>
        </w:rPr>
        <w:t>in</w:t>
      </w:r>
      <w:r>
        <w:t xml:space="preserve"> </w:t>
      </w:r>
      <w:r>
        <w:rPr>
          <w:w w:val="99"/>
        </w:rPr>
        <w:t>K,</w:t>
      </w:r>
      <w:r>
        <w:t xml:space="preserve"> </w:t>
      </w:r>
      <w:r>
        <w:rPr>
          <w:w w:val="99"/>
        </w:rPr>
        <w:t>no</w:t>
      </w:r>
      <w:r>
        <w:t xml:space="preserve"> </w:t>
      </w:r>
      <w:r>
        <w:rPr>
          <w:w w:val="99"/>
        </w:rPr>
        <w:t>other</w:t>
      </w:r>
      <w:r>
        <w:t xml:space="preserve"> </w:t>
      </w:r>
      <w:r>
        <w:rPr>
          <w:w w:val="99"/>
        </w:rPr>
        <w:t>specification</w:t>
      </w:r>
      <w:r>
        <w:t xml:space="preserve"> </w:t>
      </w:r>
      <w:r>
        <w:rPr>
          <w:w w:val="99"/>
        </w:rPr>
        <w:t>or</w:t>
      </w:r>
      <w:r>
        <w:t xml:space="preserve"> </w:t>
      </w:r>
      <w:r>
        <w:rPr>
          <w:w w:val="99"/>
        </w:rPr>
        <w:t>implementation</w:t>
      </w:r>
      <w:r>
        <w:t xml:space="preserve"> </w:t>
      </w:r>
      <w:r>
        <w:rPr>
          <w:w w:val="99"/>
        </w:rPr>
        <w:t>of it</w:t>
      </w:r>
      <w:r>
        <w:t xml:space="preserve">  </w:t>
      </w:r>
      <w:r>
        <w:rPr>
          <w:w w:val="99"/>
        </w:rPr>
        <w:t>exists</w:t>
      </w:r>
      <w:r>
        <w:t xml:space="preserve">  </w:t>
      </w:r>
      <w:r>
        <w:rPr>
          <w:w w:val="99"/>
        </w:rPr>
        <w:t>outside</w:t>
      </w:r>
      <w:r>
        <w:t xml:space="preserve">  </w:t>
      </w:r>
      <w:r>
        <w:rPr>
          <w:w w:val="99"/>
        </w:rPr>
        <w:t>of</w:t>
      </w:r>
      <w:r>
        <w:t xml:space="preserve">  </w:t>
      </w:r>
      <w:r>
        <w:rPr>
          <w:w w:val="99"/>
        </w:rPr>
        <w:t>the</w:t>
      </w:r>
      <w:r>
        <w:t xml:space="preserve">  </w:t>
      </w:r>
      <w:r>
        <w:rPr>
          <w:w w:val="99"/>
        </w:rPr>
        <w:t>K</w:t>
      </w:r>
      <w:r>
        <w:t xml:space="preserve">  </w:t>
      </w:r>
      <w:r>
        <w:rPr>
          <w:w w:val="99"/>
        </w:rPr>
        <w:t>framework</w:t>
      </w:r>
      <w:r>
        <w:t xml:space="preserve">  </w:t>
      </w:r>
      <w:r>
        <w:rPr>
          <w:w w:val="99"/>
        </w:rPr>
        <w:t>[40].</w:t>
      </w:r>
      <w:r>
        <w:t xml:space="preserve">  </w:t>
      </w:r>
      <w:r>
        <w:rPr>
          <w:w w:val="99"/>
        </w:rPr>
        <w:t>Its</w:t>
      </w:r>
      <w:r>
        <w:t xml:space="preserve">  </w:t>
      </w:r>
      <w:r>
        <w:rPr>
          <w:w w:val="99"/>
        </w:rPr>
        <w:t>purpose is</w:t>
      </w:r>
      <w:r>
        <w:t xml:space="preserve">  </w:t>
      </w:r>
      <w:r>
        <w:rPr>
          <w:w w:val="99"/>
        </w:rPr>
        <w:t>to</w:t>
      </w:r>
      <w:r>
        <w:t xml:space="preserve">  </w:t>
      </w:r>
      <w:r>
        <w:rPr>
          <w:w w:val="99"/>
        </w:rPr>
        <w:t>be</w:t>
      </w:r>
      <w:r>
        <w:t xml:space="preserve">  </w:t>
      </w:r>
      <w:r>
        <w:rPr>
          <w:w w:val="99"/>
        </w:rPr>
        <w:t>human</w:t>
      </w:r>
      <w:r>
        <w:t xml:space="preserve">  </w:t>
      </w:r>
      <w:r>
        <w:rPr>
          <w:w w:val="99"/>
        </w:rPr>
        <w:t>readable,</w:t>
      </w:r>
      <w:r>
        <w:t xml:space="preserve">  </w:t>
      </w:r>
      <w:r>
        <w:rPr>
          <w:w w:val="99"/>
        </w:rPr>
        <w:t>fast,</w:t>
      </w:r>
      <w:r>
        <w:t xml:space="preserve">  </w:t>
      </w:r>
      <w:r>
        <w:rPr>
          <w:w w:val="99"/>
        </w:rPr>
        <w:t>and</w:t>
      </w:r>
      <w:r>
        <w:t xml:space="preserve">  </w:t>
      </w:r>
      <w:r>
        <w:rPr>
          <w:w w:val="99"/>
        </w:rPr>
        <w:t>to</w:t>
      </w:r>
      <w:r>
        <w:t xml:space="preserve">  </w:t>
      </w:r>
      <w:r>
        <w:rPr>
          <w:w w:val="99"/>
        </w:rPr>
        <w:t>overcome</w:t>
      </w:r>
      <w:r>
        <w:t xml:space="preserve">  </w:t>
      </w:r>
      <w:r>
        <w:rPr>
          <w:w w:val="99"/>
        </w:rPr>
        <w:t>some limitations</w:t>
      </w:r>
      <w:r>
        <w:t xml:space="preserve"> </w:t>
      </w:r>
      <w:r>
        <w:rPr>
          <w:w w:val="99"/>
        </w:rPr>
        <w:t>of</w:t>
      </w:r>
      <w:r>
        <w:t xml:space="preserve"> </w:t>
      </w:r>
      <w:r>
        <w:rPr>
          <w:w w:val="99"/>
        </w:rPr>
        <w:t>EVM.</w:t>
      </w:r>
      <w:r>
        <w:t xml:space="preserve"> </w:t>
      </w:r>
      <w:r>
        <w:rPr>
          <w:w w:val="99"/>
        </w:rPr>
        <w:t>Elrond</w:t>
      </w:r>
      <w:r>
        <w:t xml:space="preserve"> </w:t>
      </w:r>
      <w:r>
        <w:rPr>
          <w:w w:val="99"/>
        </w:rPr>
        <w:t>uses</w:t>
      </w:r>
      <w:r>
        <w:t xml:space="preserve"> </w:t>
      </w:r>
      <w:r>
        <w:rPr>
          <w:w w:val="99"/>
        </w:rPr>
        <w:t>a</w:t>
      </w:r>
      <w:r>
        <w:t xml:space="preserve"> </w:t>
      </w:r>
      <w:r>
        <w:rPr>
          <w:w w:val="99"/>
        </w:rPr>
        <w:t>slightly</w:t>
      </w:r>
      <w:r>
        <w:t xml:space="preserve"> </w:t>
      </w:r>
      <w:r>
        <w:rPr>
          <w:w w:val="99"/>
        </w:rPr>
        <w:t>altered</w:t>
      </w:r>
      <w:r>
        <w:t xml:space="preserve"> </w:t>
      </w:r>
      <w:r>
        <w:rPr>
          <w:w w:val="99"/>
        </w:rPr>
        <w:t>version of</w:t>
      </w:r>
      <w:r>
        <w:t xml:space="preserve">  </w:t>
      </w:r>
      <w:r>
        <w:rPr>
          <w:w w:val="99"/>
        </w:rPr>
        <w:t>IELE</w:t>
      </w:r>
      <w:r>
        <w:t xml:space="preserve">  </w:t>
      </w:r>
      <w:r>
        <w:rPr>
          <w:w w:val="99"/>
        </w:rPr>
        <w:t>-</w:t>
      </w:r>
      <w:r>
        <w:t xml:space="preserve">  </w:t>
      </w:r>
      <w:r>
        <w:rPr>
          <w:w w:val="99"/>
        </w:rPr>
        <w:t>most</w:t>
      </w:r>
      <w:r>
        <w:t xml:space="preserve">  </w:t>
      </w:r>
      <w:r>
        <w:rPr>
          <w:w w:val="99"/>
        </w:rPr>
        <w:t>changes</w:t>
      </w:r>
      <w:r>
        <w:t xml:space="preserve">  </w:t>
      </w:r>
      <w:r>
        <w:rPr>
          <w:w w:val="99"/>
        </w:rPr>
        <w:t>are</w:t>
      </w:r>
      <w:r>
        <w:t xml:space="preserve">  </w:t>
      </w:r>
      <w:r>
        <w:rPr>
          <w:w w:val="99"/>
        </w:rPr>
        <w:t>related</w:t>
      </w:r>
      <w:r>
        <w:t xml:space="preserve">  </w:t>
      </w:r>
      <w:r>
        <w:rPr>
          <w:w w:val="99"/>
        </w:rPr>
        <w:t>to</w:t>
      </w:r>
      <w:r>
        <w:t xml:space="preserve">  </w:t>
      </w:r>
      <w:r>
        <w:rPr>
          <w:w w:val="99"/>
        </w:rPr>
        <w:t>account</w:t>
      </w:r>
      <w:r>
        <w:t xml:space="preserve">  </w:t>
      </w:r>
      <w:r>
        <w:rPr>
          <w:w w:val="99"/>
        </w:rPr>
        <w:t>address management.</w:t>
      </w:r>
      <w:r>
        <w:t xml:space="preserve">  </w:t>
      </w:r>
      <w:r>
        <w:rPr>
          <w:w w:val="99"/>
        </w:rPr>
        <w:t>Smart</w:t>
      </w:r>
      <w:r>
        <w:t xml:space="preserve">  </w:t>
      </w:r>
      <w:r>
        <w:rPr>
          <w:w w:val="99"/>
        </w:rPr>
        <w:t>contract</w:t>
      </w:r>
      <w:r>
        <w:t xml:space="preserve">  </w:t>
      </w:r>
      <w:r>
        <w:rPr>
          <w:w w:val="99"/>
        </w:rPr>
        <w:t>developers</w:t>
      </w:r>
      <w:r>
        <w:t xml:space="preserve">  </w:t>
      </w:r>
      <w:r>
        <w:rPr>
          <w:w w:val="99"/>
        </w:rPr>
        <w:t>can</w:t>
      </w:r>
      <w:r>
        <w:t xml:space="preserve">  </w:t>
      </w:r>
      <w:r>
        <w:rPr>
          <w:w w:val="99"/>
        </w:rPr>
        <w:t>program</w:t>
      </w:r>
      <w:r>
        <w:t xml:space="preserve">  </w:t>
      </w:r>
      <w:r>
        <w:rPr>
          <w:w w:val="99"/>
        </w:rPr>
        <w:t>in IELE</w:t>
      </w:r>
      <w:r>
        <w:t xml:space="preserve">  </w:t>
      </w:r>
      <w:r>
        <w:rPr>
          <w:w w:val="99"/>
        </w:rPr>
        <w:t>directly,</w:t>
      </w:r>
      <w:r>
        <w:t xml:space="preserve">  </w:t>
      </w:r>
      <w:r>
        <w:rPr>
          <w:w w:val="99"/>
        </w:rPr>
        <w:t>but</w:t>
      </w:r>
      <w:r>
        <w:t xml:space="preserve">  </w:t>
      </w:r>
      <w:r>
        <w:rPr>
          <w:w w:val="99"/>
        </w:rPr>
        <w:t>most</w:t>
      </w:r>
      <w:r>
        <w:t xml:space="preserve">  </w:t>
      </w:r>
      <w:r>
        <w:rPr>
          <w:w w:val="99"/>
        </w:rPr>
        <w:t>will</w:t>
      </w:r>
      <w:r>
        <w:t xml:space="preserve">  </w:t>
      </w:r>
      <w:r>
        <w:rPr>
          <w:w w:val="99"/>
        </w:rPr>
        <w:t>choose</w:t>
      </w:r>
      <w:r>
        <w:t xml:space="preserve">  </w:t>
      </w:r>
      <w:r>
        <w:rPr>
          <w:w w:val="99"/>
        </w:rPr>
        <w:t>to</w:t>
      </w:r>
      <w:r>
        <w:t xml:space="preserve">  </w:t>
      </w:r>
      <w:r>
        <w:rPr>
          <w:w w:val="99"/>
        </w:rPr>
        <w:t>code</w:t>
      </w:r>
      <w:r>
        <w:t xml:space="preserve">  </w:t>
      </w:r>
      <w:r>
        <w:rPr>
          <w:w w:val="99"/>
        </w:rPr>
        <w:t>in</w:t>
      </w:r>
      <w:r>
        <w:t xml:space="preserve">  </w:t>
      </w:r>
      <w:r>
        <w:rPr>
          <w:w w:val="99"/>
        </w:rPr>
        <w:t>Solidity and</w:t>
      </w:r>
      <w:r>
        <w:t xml:space="preserve"> </w:t>
      </w:r>
      <w:r>
        <w:rPr>
          <w:w w:val="99"/>
        </w:rPr>
        <w:t>then</w:t>
      </w:r>
      <w:r>
        <w:t xml:space="preserve"> </w:t>
      </w:r>
      <w:r>
        <w:rPr>
          <w:w w:val="99"/>
        </w:rPr>
        <w:t>use</w:t>
      </w:r>
      <w:r>
        <w:t xml:space="preserve"> </w:t>
      </w:r>
      <w:r>
        <w:rPr>
          <w:w w:val="99"/>
        </w:rPr>
        <w:t>a</w:t>
      </w:r>
      <w:r>
        <w:t xml:space="preserve"> </w:t>
      </w:r>
      <w:r>
        <w:rPr>
          <w:w w:val="99"/>
        </w:rPr>
        <w:t>Solidity</w:t>
      </w:r>
      <w:r>
        <w:t xml:space="preserve"> </w:t>
      </w:r>
      <w:r>
        <w:rPr>
          <w:w w:val="99"/>
        </w:rPr>
        <w:t>to</w:t>
      </w:r>
      <w:r>
        <w:t xml:space="preserve"> </w:t>
      </w:r>
      <w:r>
        <w:rPr>
          <w:w w:val="99"/>
        </w:rPr>
        <w:t>IELE</w:t>
      </w:r>
      <w:r>
        <w:t xml:space="preserve"> </w:t>
      </w:r>
      <w:r>
        <w:rPr>
          <w:w w:val="99"/>
        </w:rPr>
        <w:t>compiler,</w:t>
      </w:r>
      <w:r>
        <w:t xml:space="preserve"> </w:t>
      </w:r>
      <w:r>
        <w:rPr>
          <w:w w:val="99"/>
        </w:rPr>
        <w:t>as</w:t>
      </w:r>
      <w:r>
        <w:t xml:space="preserve"> </w:t>
      </w:r>
      <w:r>
        <w:rPr>
          <w:w w:val="99"/>
        </w:rPr>
        <w:t>can</w:t>
      </w:r>
      <w:r>
        <w:t xml:space="preserve"> </w:t>
      </w:r>
      <w:r>
        <w:rPr>
          <w:w w:val="99"/>
        </w:rPr>
        <w:t>be</w:t>
      </w:r>
      <w:r>
        <w:t xml:space="preserve"> </w:t>
      </w:r>
      <w:r>
        <w:rPr>
          <w:w w:val="99"/>
        </w:rPr>
        <w:t>seen in</w:t>
      </w:r>
      <w:r>
        <w:t xml:space="preserve"> </w:t>
      </w:r>
      <w:r>
        <w:rPr>
          <w:w w:val="99"/>
        </w:rPr>
        <w:t>Fig.</w:t>
      </w:r>
      <w:r>
        <w:t xml:space="preserve"> </w:t>
      </w:r>
      <w:r>
        <w:rPr>
          <w:w w:val="99"/>
        </w:rPr>
        <w:t>8.</w:t>
      </w:r>
    </w:p>
    <w:p w14:paraId="2134E6FA" w14:textId="77777777" w:rsidR="002A75E2" w:rsidRDefault="008B0E5C">
      <w:pPr>
        <w:spacing w:line="249" w:lineRule="auto"/>
        <w:ind w:left="520" w:right="-34" w:hanging="201"/>
        <w:jc w:val="both"/>
      </w:pPr>
      <w:r>
        <w:rPr>
          <w:w w:val="99"/>
          <w:sz w:val="14"/>
          <w:szCs w:val="14"/>
        </w:rPr>
        <w:t>•</w:t>
      </w:r>
      <w:r>
        <w:rPr>
          <w:sz w:val="14"/>
          <w:szCs w:val="14"/>
        </w:rPr>
        <w:t xml:space="preserve">   </w:t>
      </w:r>
      <w:r>
        <w:rPr>
          <w:w w:val="99"/>
        </w:rPr>
        <w:t>KEVM</w:t>
      </w:r>
      <w:r>
        <w:t xml:space="preserve">  </w:t>
      </w:r>
      <w:r>
        <w:rPr>
          <w:w w:val="99"/>
        </w:rPr>
        <w:t>is</w:t>
      </w:r>
      <w:r>
        <w:t xml:space="preserve">  </w:t>
      </w:r>
      <w:r>
        <w:rPr>
          <w:w w:val="99"/>
        </w:rPr>
        <w:t>a</w:t>
      </w:r>
      <w:r>
        <w:t xml:space="preserve">  </w:t>
      </w:r>
      <w:r>
        <w:rPr>
          <w:w w:val="99"/>
        </w:rPr>
        <w:t>version</w:t>
      </w:r>
      <w:r>
        <w:t xml:space="preserve">  </w:t>
      </w:r>
      <w:r>
        <w:rPr>
          <w:w w:val="99"/>
        </w:rPr>
        <w:t>of</w:t>
      </w:r>
      <w:r>
        <w:t xml:space="preserve">  </w:t>
      </w:r>
      <w:r>
        <w:rPr>
          <w:w w:val="99"/>
        </w:rPr>
        <w:t>the</w:t>
      </w:r>
      <w:r>
        <w:t xml:space="preserve">  </w:t>
      </w:r>
      <w:r>
        <w:rPr>
          <w:w w:val="99"/>
        </w:rPr>
        <w:t>Ethereum</w:t>
      </w:r>
      <w:r>
        <w:t xml:space="preserve">  </w:t>
      </w:r>
      <w:r>
        <w:rPr>
          <w:w w:val="99"/>
        </w:rPr>
        <w:t>Virtual</w:t>
      </w:r>
      <w:r>
        <w:t xml:space="preserve">  </w:t>
      </w:r>
      <w:r>
        <w:rPr>
          <w:w w:val="99"/>
        </w:rPr>
        <w:t>Machine (EVM),</w:t>
      </w:r>
      <w:r>
        <w:t xml:space="preserve"> </w:t>
      </w:r>
      <w:r>
        <w:rPr>
          <w:w w:val="99"/>
        </w:rPr>
        <w:t>written</w:t>
      </w:r>
      <w:r>
        <w:t xml:space="preserve"> </w:t>
      </w:r>
      <w:r>
        <w:rPr>
          <w:w w:val="99"/>
        </w:rPr>
        <w:t>in</w:t>
      </w:r>
      <w:r>
        <w:t xml:space="preserve"> </w:t>
      </w:r>
      <w:r>
        <w:rPr>
          <w:w w:val="99"/>
        </w:rPr>
        <w:t>K</w:t>
      </w:r>
      <w:r>
        <w:t xml:space="preserve"> </w:t>
      </w:r>
      <w:r>
        <w:rPr>
          <w:w w:val="99"/>
        </w:rPr>
        <w:t>[41].</w:t>
      </w:r>
      <w:r>
        <w:t xml:space="preserve"> </w:t>
      </w:r>
      <w:r>
        <w:rPr>
          <w:w w:val="99"/>
        </w:rPr>
        <w:t>Certain</w:t>
      </w:r>
      <w:r>
        <w:t xml:space="preserve"> </w:t>
      </w:r>
      <w:r>
        <w:rPr>
          <w:w w:val="99"/>
        </w:rPr>
        <w:t>vulnerabilities</w:t>
      </w:r>
      <w:r>
        <w:t xml:space="preserve"> </w:t>
      </w:r>
      <w:r>
        <w:rPr>
          <w:w w:val="99"/>
        </w:rPr>
        <w:t>of</w:t>
      </w:r>
      <w:r>
        <w:t xml:space="preserve"> </w:t>
      </w:r>
      <w:r>
        <w:rPr>
          <w:w w:val="99"/>
        </w:rPr>
        <w:t>EVM are</w:t>
      </w:r>
      <w:r>
        <w:t xml:space="preserve"> </w:t>
      </w:r>
      <w:r>
        <w:rPr>
          <w:w w:val="99"/>
        </w:rPr>
        <w:t>fixed</w:t>
      </w:r>
      <w:r>
        <w:t xml:space="preserve"> </w:t>
      </w:r>
      <w:r>
        <w:rPr>
          <w:w w:val="99"/>
        </w:rPr>
        <w:t>in</w:t>
      </w:r>
      <w:r>
        <w:t xml:space="preserve"> </w:t>
      </w:r>
      <w:r>
        <w:rPr>
          <w:w w:val="99"/>
        </w:rPr>
        <w:t>the</w:t>
      </w:r>
      <w:r>
        <w:t xml:space="preserve"> </w:t>
      </w:r>
      <w:r>
        <w:rPr>
          <w:w w:val="99"/>
        </w:rPr>
        <w:t>K</w:t>
      </w:r>
      <w:r>
        <w:t xml:space="preserve"> </w:t>
      </w:r>
      <w:r>
        <w:rPr>
          <w:w w:val="99"/>
        </w:rPr>
        <w:t>version,</w:t>
      </w:r>
      <w:r>
        <w:t xml:space="preserve"> </w:t>
      </w:r>
      <w:r>
        <w:rPr>
          <w:w w:val="99"/>
        </w:rPr>
        <w:t>or</w:t>
      </w:r>
      <w:r>
        <w:t xml:space="preserve"> </w:t>
      </w:r>
      <w:r>
        <w:rPr>
          <w:w w:val="99"/>
        </w:rPr>
        <w:t>the</w:t>
      </w:r>
      <w:r>
        <w:t xml:space="preserve"> </w:t>
      </w:r>
      <w:r>
        <w:rPr>
          <w:w w:val="99"/>
        </w:rPr>
        <w:t>vulnerable</w:t>
      </w:r>
      <w:r>
        <w:t xml:space="preserve"> </w:t>
      </w:r>
      <w:r>
        <w:rPr>
          <w:w w:val="99"/>
        </w:rPr>
        <w:t>features</w:t>
      </w:r>
      <w:r>
        <w:t xml:space="preserve"> </w:t>
      </w:r>
      <w:r>
        <w:rPr>
          <w:w w:val="99"/>
        </w:rPr>
        <w:t>are left</w:t>
      </w:r>
      <w:r>
        <w:t xml:space="preserve"> </w:t>
      </w:r>
      <w:r>
        <w:rPr>
          <w:w w:val="99"/>
        </w:rPr>
        <w:t>out</w:t>
      </w:r>
      <w:r>
        <w:t xml:space="preserve"> </w:t>
      </w:r>
      <w:r>
        <w:rPr>
          <w:w w:val="99"/>
        </w:rPr>
        <w:t>entirely.</w:t>
      </w:r>
    </w:p>
    <w:p w14:paraId="2134E6FB" w14:textId="77777777" w:rsidR="002A75E2" w:rsidRDefault="008B0E5C">
      <w:pPr>
        <w:spacing w:line="249" w:lineRule="auto"/>
        <w:ind w:left="520" w:right="-34" w:hanging="201"/>
        <w:jc w:val="both"/>
      </w:pPr>
      <w:r>
        <w:rPr>
          <w:w w:val="99"/>
          <w:sz w:val="14"/>
          <w:szCs w:val="14"/>
        </w:rPr>
        <w:t>•</w:t>
      </w:r>
      <w:r>
        <w:rPr>
          <w:sz w:val="14"/>
          <w:szCs w:val="14"/>
        </w:rPr>
        <w:t xml:space="preserve">   </w:t>
      </w:r>
      <w:r>
        <w:rPr>
          <w:w w:val="99"/>
        </w:rPr>
        <w:t>Web</w:t>
      </w:r>
      <w:r>
        <w:t xml:space="preserve">  </w:t>
      </w:r>
      <w:r>
        <w:rPr>
          <w:w w:val="99"/>
        </w:rPr>
        <w:t>Assembly</w:t>
      </w:r>
      <w:r>
        <w:t xml:space="preserve">  </w:t>
      </w:r>
      <w:r>
        <w:rPr>
          <w:w w:val="99"/>
        </w:rPr>
        <w:t>(WASM)</w:t>
      </w:r>
      <w:r>
        <w:t xml:space="preserve">  </w:t>
      </w:r>
      <w:r>
        <w:rPr>
          <w:w w:val="99"/>
        </w:rPr>
        <w:t>is</w:t>
      </w:r>
      <w:r>
        <w:t xml:space="preserve">  </w:t>
      </w:r>
      <w:r>
        <w:rPr>
          <w:w w:val="99"/>
        </w:rPr>
        <w:t>a</w:t>
      </w:r>
      <w:r>
        <w:t xml:space="preserve">  </w:t>
      </w:r>
      <w:r>
        <w:rPr>
          <w:w w:val="99"/>
        </w:rPr>
        <w:t>binary</w:t>
      </w:r>
      <w:r>
        <w:t xml:space="preserve">  </w:t>
      </w:r>
      <w:r>
        <w:rPr>
          <w:w w:val="99"/>
        </w:rPr>
        <w:t>instruction</w:t>
      </w:r>
      <w:r>
        <w:t xml:space="preserve">  </w:t>
      </w:r>
      <w:r>
        <w:rPr>
          <w:w w:val="99"/>
        </w:rPr>
        <w:t>format for</w:t>
      </w:r>
      <w:r>
        <w:t xml:space="preserve"> </w:t>
      </w:r>
      <w:r>
        <w:rPr>
          <w:w w:val="99"/>
        </w:rPr>
        <w:t>a</w:t>
      </w:r>
      <w:r>
        <w:t xml:space="preserve"> </w:t>
      </w:r>
      <w:r>
        <w:rPr>
          <w:w w:val="99"/>
        </w:rPr>
        <w:t>stack-based</w:t>
      </w:r>
      <w:r>
        <w:t xml:space="preserve"> </w:t>
      </w:r>
      <w:r>
        <w:rPr>
          <w:w w:val="99"/>
        </w:rPr>
        <w:t>virtual</w:t>
      </w:r>
      <w:r>
        <w:t xml:space="preserve"> </w:t>
      </w:r>
      <w:r>
        <w:rPr>
          <w:w w:val="99"/>
        </w:rPr>
        <w:t>machine,</w:t>
      </w:r>
      <w:r>
        <w:t xml:space="preserve"> </w:t>
      </w:r>
      <w:r>
        <w:rPr>
          <w:w w:val="99"/>
        </w:rPr>
        <w:t>which</w:t>
      </w:r>
      <w:r>
        <w:t xml:space="preserve"> </w:t>
      </w:r>
      <w:r>
        <w:rPr>
          <w:w w:val="99"/>
        </w:rPr>
        <w:t>can</w:t>
      </w:r>
      <w:r>
        <w:t xml:space="preserve"> </w:t>
      </w:r>
      <w:r>
        <w:rPr>
          <w:w w:val="99"/>
        </w:rPr>
        <w:t>be</w:t>
      </w:r>
      <w:r>
        <w:t xml:space="preserve"> </w:t>
      </w:r>
      <w:r>
        <w:rPr>
          <w:w w:val="99"/>
        </w:rPr>
        <w:t>used</w:t>
      </w:r>
      <w:r>
        <w:t xml:space="preserve"> </w:t>
      </w:r>
      <w:r>
        <w:rPr>
          <w:w w:val="99"/>
        </w:rPr>
        <w:t>for running</w:t>
      </w:r>
      <w:r>
        <w:t xml:space="preserve"> </w:t>
      </w:r>
      <w:r>
        <w:rPr>
          <w:w w:val="99"/>
        </w:rPr>
        <w:t>smart</w:t>
      </w:r>
      <w:r>
        <w:t xml:space="preserve"> </w:t>
      </w:r>
      <w:r>
        <w:rPr>
          <w:w w:val="99"/>
        </w:rPr>
        <w:t>contracts.</w:t>
      </w:r>
      <w:r>
        <w:t xml:space="preserve"> </w:t>
      </w:r>
      <w:r>
        <w:rPr>
          <w:w w:val="99"/>
        </w:rPr>
        <w:t>A</w:t>
      </w:r>
      <w:r>
        <w:t xml:space="preserve"> </w:t>
      </w:r>
      <w:r>
        <w:rPr>
          <w:w w:val="99"/>
        </w:rPr>
        <w:t>WASM</w:t>
      </w:r>
      <w:r>
        <w:t xml:space="preserve"> </w:t>
      </w:r>
      <w:r>
        <w:rPr>
          <w:w w:val="99"/>
        </w:rPr>
        <w:t>infrastructure</w:t>
      </w:r>
      <w:r>
        <w:t xml:space="preserve"> </w:t>
      </w:r>
      <w:r>
        <w:rPr>
          <w:w w:val="99"/>
        </w:rPr>
        <w:t>enables developers</w:t>
      </w:r>
      <w:r>
        <w:t xml:space="preserve"> </w:t>
      </w:r>
      <w:r>
        <w:rPr>
          <w:w w:val="99"/>
        </w:rPr>
        <w:t>to</w:t>
      </w:r>
      <w:r>
        <w:t xml:space="preserve"> </w:t>
      </w:r>
      <w:r>
        <w:rPr>
          <w:w w:val="99"/>
        </w:rPr>
        <w:t>write</w:t>
      </w:r>
      <w:r>
        <w:t xml:space="preserve"> </w:t>
      </w:r>
      <w:r>
        <w:rPr>
          <w:w w:val="99"/>
        </w:rPr>
        <w:t>smart</w:t>
      </w:r>
      <w:r>
        <w:t xml:space="preserve"> </w:t>
      </w:r>
      <w:r>
        <w:rPr>
          <w:w w:val="99"/>
        </w:rPr>
        <w:t>contracts</w:t>
      </w:r>
      <w:r>
        <w:t xml:space="preserve"> </w:t>
      </w:r>
      <w:r>
        <w:rPr>
          <w:w w:val="99"/>
        </w:rPr>
        <w:t>in</w:t>
      </w:r>
      <w:r>
        <w:t xml:space="preserve"> </w:t>
      </w:r>
      <w:r>
        <w:rPr>
          <w:w w:val="99"/>
        </w:rPr>
        <w:t>C/C++,</w:t>
      </w:r>
      <w:r>
        <w:t xml:space="preserve"> </w:t>
      </w:r>
      <w:r>
        <w:rPr>
          <w:w w:val="99"/>
        </w:rPr>
        <w:t>Rust,</w:t>
      </w:r>
      <w:r>
        <w:t xml:space="preserve"> </w:t>
      </w:r>
      <w:r>
        <w:rPr>
          <w:w w:val="99"/>
        </w:rPr>
        <w:t>C#, and</w:t>
      </w:r>
      <w:r>
        <w:t xml:space="preserve"> </w:t>
      </w:r>
      <w:r>
        <w:rPr>
          <w:w w:val="99"/>
        </w:rPr>
        <w:t>others.</w:t>
      </w:r>
    </w:p>
    <w:p w14:paraId="2134E6FC" w14:textId="77777777" w:rsidR="002A75E2" w:rsidRDefault="008B0E5C">
      <w:pPr>
        <w:spacing w:before="25" w:line="249" w:lineRule="auto"/>
        <w:ind w:left="119" w:right="-34" w:firstLine="199"/>
        <w:jc w:val="both"/>
      </w:pPr>
      <w:r>
        <w:rPr>
          <w:w w:val="99"/>
        </w:rPr>
        <w:t>Having</w:t>
      </w:r>
      <w:r>
        <w:t xml:space="preserve">  </w:t>
      </w:r>
      <w:r>
        <w:rPr>
          <w:w w:val="99"/>
        </w:rPr>
        <w:t>a</w:t>
      </w:r>
      <w:r>
        <w:t xml:space="preserve">  </w:t>
      </w:r>
      <w:r>
        <w:rPr>
          <w:w w:val="99"/>
        </w:rPr>
        <w:t>language</w:t>
      </w:r>
      <w:r>
        <w:t xml:space="preserve">  </w:t>
      </w:r>
      <w:r>
        <w:rPr>
          <w:w w:val="99"/>
        </w:rPr>
        <w:t>specification</w:t>
      </w:r>
      <w:r>
        <w:t xml:space="preserve">  </w:t>
      </w:r>
      <w:r>
        <w:rPr>
          <w:w w:val="99"/>
        </w:rPr>
        <w:t>and</w:t>
      </w:r>
      <w:r>
        <w:t xml:space="preserve">  </w:t>
      </w:r>
      <w:r>
        <w:rPr>
          <w:w w:val="99"/>
        </w:rPr>
        <w:t>generating</w:t>
      </w:r>
      <w:r>
        <w:t xml:space="preserve">  </w:t>
      </w:r>
      <w:r>
        <w:rPr>
          <w:w w:val="99"/>
        </w:rPr>
        <w:t>the</w:t>
      </w:r>
      <w:r>
        <w:t xml:space="preserve">  </w:t>
      </w:r>
      <w:r>
        <w:rPr>
          <w:w w:val="99"/>
        </w:rPr>
        <w:t xml:space="preserve">inter- </w:t>
      </w:r>
      <w:proofErr w:type="spellStart"/>
      <w:r>
        <w:rPr>
          <w:w w:val="99"/>
        </w:rPr>
        <w:t>preter</w:t>
      </w:r>
      <w:proofErr w:type="spellEnd"/>
      <w:r>
        <w:t xml:space="preserve"> </w:t>
      </w:r>
      <w:r>
        <w:rPr>
          <w:w w:val="99"/>
        </w:rPr>
        <w:t>is</w:t>
      </w:r>
      <w:r>
        <w:t xml:space="preserve"> </w:t>
      </w:r>
      <w:r>
        <w:rPr>
          <w:w w:val="99"/>
        </w:rPr>
        <w:t>only</w:t>
      </w:r>
      <w:r>
        <w:t xml:space="preserve"> </w:t>
      </w:r>
      <w:r>
        <w:rPr>
          <w:w w:val="99"/>
        </w:rPr>
        <w:t>half</w:t>
      </w:r>
      <w:r>
        <w:t xml:space="preserve"> </w:t>
      </w:r>
      <w:r>
        <w:rPr>
          <w:w w:val="99"/>
        </w:rPr>
        <w:t>of</w:t>
      </w:r>
      <w:r>
        <w:t xml:space="preserve"> </w:t>
      </w:r>
      <w:r>
        <w:rPr>
          <w:w w:val="99"/>
        </w:rPr>
        <w:t>the</w:t>
      </w:r>
      <w:r>
        <w:t xml:space="preserve"> </w:t>
      </w:r>
      <w:r>
        <w:rPr>
          <w:w w:val="99"/>
        </w:rPr>
        <w:t>challenge.</w:t>
      </w:r>
      <w:r>
        <w:t xml:space="preserve"> </w:t>
      </w:r>
      <w:r>
        <w:rPr>
          <w:w w:val="99"/>
        </w:rPr>
        <w:t>The</w:t>
      </w:r>
      <w:r>
        <w:t xml:space="preserve"> </w:t>
      </w:r>
      <w:r>
        <w:rPr>
          <w:w w:val="99"/>
        </w:rPr>
        <w:t>other</w:t>
      </w:r>
      <w:r>
        <w:t xml:space="preserve"> </w:t>
      </w:r>
      <w:r>
        <w:rPr>
          <w:w w:val="99"/>
        </w:rPr>
        <w:t>half</w:t>
      </w:r>
      <w:r>
        <w:t xml:space="preserve"> </w:t>
      </w:r>
      <w:r>
        <w:rPr>
          <w:w w:val="99"/>
        </w:rPr>
        <w:t>is</w:t>
      </w:r>
      <w:r>
        <w:t xml:space="preserve"> </w:t>
      </w:r>
      <w:r>
        <w:rPr>
          <w:w w:val="99"/>
        </w:rPr>
        <w:t>integrating the</w:t>
      </w:r>
      <w:r>
        <w:t xml:space="preserve">  </w:t>
      </w:r>
      <w:r>
        <w:rPr>
          <w:w w:val="99"/>
        </w:rPr>
        <w:t>generated</w:t>
      </w:r>
      <w:r>
        <w:t xml:space="preserve">  </w:t>
      </w:r>
      <w:r>
        <w:rPr>
          <w:w w:val="99"/>
        </w:rPr>
        <w:t>interpreter</w:t>
      </w:r>
      <w:r>
        <w:t xml:space="preserve">  </w:t>
      </w:r>
      <w:r>
        <w:rPr>
          <w:w w:val="99"/>
        </w:rPr>
        <w:t>with</w:t>
      </w:r>
      <w:r>
        <w:t xml:space="preserve">  </w:t>
      </w:r>
      <w:r>
        <w:rPr>
          <w:w w:val="99"/>
        </w:rPr>
        <w:t>the</w:t>
      </w:r>
      <w:r>
        <w:t xml:space="preserve">  </w:t>
      </w:r>
      <w:r>
        <w:rPr>
          <w:w w:val="99"/>
        </w:rPr>
        <w:t>Elrond</w:t>
      </w:r>
      <w:r>
        <w:t xml:space="preserve">  </w:t>
      </w:r>
      <w:r>
        <w:rPr>
          <w:w w:val="99"/>
        </w:rPr>
        <w:t>network.</w:t>
      </w:r>
      <w:r>
        <w:t xml:space="preserve">  </w:t>
      </w:r>
      <w:r>
        <w:rPr>
          <w:w w:val="99"/>
        </w:rPr>
        <w:t>We</w:t>
      </w:r>
      <w:r>
        <w:t xml:space="preserve">  </w:t>
      </w:r>
      <w:r>
        <w:rPr>
          <w:w w:val="99"/>
        </w:rPr>
        <w:t>have built</w:t>
      </w:r>
      <w:r>
        <w:t xml:space="preserve"> </w:t>
      </w:r>
      <w:r>
        <w:rPr>
          <w:w w:val="99"/>
        </w:rPr>
        <w:t>a</w:t>
      </w:r>
      <w:r>
        <w:t xml:space="preserve"> </w:t>
      </w:r>
      <w:r>
        <w:rPr>
          <w:w w:val="99"/>
        </w:rPr>
        <w:t>common</w:t>
      </w:r>
      <w:r>
        <w:t xml:space="preserve"> </w:t>
      </w:r>
      <w:r>
        <w:rPr>
          <w:w w:val="99"/>
        </w:rPr>
        <w:t>VM</w:t>
      </w:r>
      <w:r>
        <w:t xml:space="preserve"> </w:t>
      </w:r>
      <w:r>
        <w:rPr>
          <w:w w:val="99"/>
        </w:rPr>
        <w:t>interface,</w:t>
      </w:r>
      <w:r>
        <w:t xml:space="preserve"> </w:t>
      </w:r>
      <w:r>
        <w:rPr>
          <w:w w:val="99"/>
        </w:rPr>
        <w:t>that</w:t>
      </w:r>
      <w:r>
        <w:t xml:space="preserve"> </w:t>
      </w:r>
      <w:r>
        <w:rPr>
          <w:w w:val="99"/>
        </w:rPr>
        <w:t>enables</w:t>
      </w:r>
      <w:r>
        <w:t xml:space="preserve"> </w:t>
      </w:r>
      <w:r>
        <w:rPr>
          <w:w w:val="99"/>
        </w:rPr>
        <w:t>us</w:t>
      </w:r>
      <w:r>
        <w:t xml:space="preserve"> </w:t>
      </w:r>
      <w:r>
        <w:rPr>
          <w:w w:val="99"/>
        </w:rPr>
        <w:t>to</w:t>
      </w:r>
      <w:r>
        <w:t xml:space="preserve"> </w:t>
      </w:r>
      <w:r>
        <w:rPr>
          <w:w w:val="99"/>
        </w:rPr>
        <w:t>plug</w:t>
      </w:r>
      <w:r>
        <w:t xml:space="preserve"> </w:t>
      </w:r>
      <w:r>
        <w:rPr>
          <w:w w:val="99"/>
        </w:rPr>
        <w:t>in</w:t>
      </w:r>
      <w:r>
        <w:t xml:space="preserve"> </w:t>
      </w:r>
      <w:r>
        <w:rPr>
          <w:w w:val="99"/>
        </w:rPr>
        <w:t>any VM</w:t>
      </w:r>
      <w:r>
        <w:t xml:space="preserve">  </w:t>
      </w:r>
      <w:r>
        <w:rPr>
          <w:w w:val="99"/>
        </w:rPr>
        <w:t>into</w:t>
      </w:r>
      <w:r>
        <w:t xml:space="preserve">  </w:t>
      </w:r>
      <w:r>
        <w:rPr>
          <w:w w:val="99"/>
        </w:rPr>
        <w:t>an</w:t>
      </w:r>
      <w:r>
        <w:t xml:space="preserve">  </w:t>
      </w:r>
      <w:r>
        <w:rPr>
          <w:w w:val="99"/>
        </w:rPr>
        <w:t>Elrond</w:t>
      </w:r>
      <w:r>
        <w:t xml:space="preserve">  </w:t>
      </w:r>
      <w:r>
        <w:rPr>
          <w:w w:val="99"/>
        </w:rPr>
        <w:t>node</w:t>
      </w:r>
      <w:r>
        <w:t xml:space="preserve">  </w:t>
      </w:r>
      <w:r>
        <w:rPr>
          <w:w w:val="99"/>
        </w:rPr>
        <w:t>as</w:t>
      </w:r>
      <w:r>
        <w:t xml:space="preserve">  </w:t>
      </w:r>
      <w:r>
        <w:rPr>
          <w:w w:val="99"/>
        </w:rPr>
        <w:t>shown</w:t>
      </w:r>
      <w:r>
        <w:t xml:space="preserve">  </w:t>
      </w:r>
      <w:r>
        <w:rPr>
          <w:w w:val="99"/>
        </w:rPr>
        <w:t>in</w:t>
      </w:r>
      <w:r>
        <w:t xml:space="preserve">  </w:t>
      </w:r>
      <w:r>
        <w:rPr>
          <w:w w:val="99"/>
        </w:rPr>
        <w:t>Fig.</w:t>
      </w:r>
      <w:r>
        <w:t xml:space="preserve">  </w:t>
      </w:r>
      <w:r>
        <w:rPr>
          <w:w w:val="99"/>
        </w:rPr>
        <w:t>9.</w:t>
      </w:r>
      <w:r>
        <w:t xml:space="preserve">  </w:t>
      </w:r>
      <w:r>
        <w:rPr>
          <w:w w:val="99"/>
        </w:rPr>
        <w:t>Each</w:t>
      </w:r>
      <w:r>
        <w:t xml:space="preserve">  </w:t>
      </w:r>
      <w:r>
        <w:rPr>
          <w:w w:val="99"/>
        </w:rPr>
        <w:t>VM</w:t>
      </w:r>
      <w:r>
        <w:t xml:space="preserve">  </w:t>
      </w:r>
      <w:r>
        <w:rPr>
          <w:w w:val="99"/>
        </w:rPr>
        <w:t>then has</w:t>
      </w:r>
      <w:r>
        <w:t xml:space="preserve"> </w:t>
      </w:r>
      <w:r>
        <w:rPr>
          <w:w w:val="99"/>
        </w:rPr>
        <w:t>an</w:t>
      </w:r>
      <w:r>
        <w:t xml:space="preserve"> </w:t>
      </w:r>
      <w:r>
        <w:rPr>
          <w:w w:val="99"/>
        </w:rPr>
        <w:t>adapter</w:t>
      </w:r>
      <w:r>
        <w:t xml:space="preserve"> </w:t>
      </w:r>
      <w:r>
        <w:rPr>
          <w:w w:val="99"/>
        </w:rPr>
        <w:t>that</w:t>
      </w:r>
      <w:r>
        <w:t xml:space="preserve"> </w:t>
      </w:r>
      <w:r>
        <w:rPr>
          <w:w w:val="99"/>
        </w:rPr>
        <w:t>implements</w:t>
      </w:r>
      <w:r>
        <w:t xml:space="preserve"> </w:t>
      </w:r>
      <w:r>
        <w:rPr>
          <w:w w:val="99"/>
        </w:rPr>
        <w:t>this</w:t>
      </w:r>
      <w:r>
        <w:t xml:space="preserve"> </w:t>
      </w:r>
      <w:r>
        <w:rPr>
          <w:w w:val="99"/>
        </w:rPr>
        <w:t>interface.</w:t>
      </w:r>
      <w:r>
        <w:t xml:space="preserve"> </w:t>
      </w:r>
      <w:r>
        <w:rPr>
          <w:w w:val="99"/>
        </w:rPr>
        <w:t>Each</w:t>
      </w:r>
      <w:r>
        <w:t xml:space="preserve"> </w:t>
      </w:r>
      <w:r>
        <w:rPr>
          <w:w w:val="99"/>
        </w:rPr>
        <w:t>contract</w:t>
      </w:r>
      <w:r>
        <w:t xml:space="preserve"> </w:t>
      </w:r>
      <w:r>
        <w:rPr>
          <w:w w:val="99"/>
        </w:rPr>
        <w:t>is saved</w:t>
      </w:r>
      <w:r>
        <w:t xml:space="preserve"> </w:t>
      </w:r>
      <w:r>
        <w:rPr>
          <w:w w:val="99"/>
        </w:rPr>
        <w:t>as</w:t>
      </w:r>
      <w:r>
        <w:t xml:space="preserve"> </w:t>
      </w:r>
      <w:r>
        <w:rPr>
          <w:w w:val="99"/>
        </w:rPr>
        <w:t>bytecode</w:t>
      </w:r>
      <w:r>
        <w:t xml:space="preserve"> </w:t>
      </w:r>
      <w:r>
        <w:rPr>
          <w:w w:val="99"/>
        </w:rPr>
        <w:t>of</w:t>
      </w:r>
      <w:r>
        <w:t xml:space="preserve"> </w:t>
      </w:r>
      <w:r>
        <w:rPr>
          <w:w w:val="99"/>
        </w:rPr>
        <w:t>the</w:t>
      </w:r>
      <w:r>
        <w:t xml:space="preserve"> </w:t>
      </w:r>
      <w:r>
        <w:rPr>
          <w:w w:val="99"/>
        </w:rPr>
        <w:t>VM</w:t>
      </w:r>
      <w:r>
        <w:t xml:space="preserve"> </w:t>
      </w:r>
      <w:r>
        <w:rPr>
          <w:w w:val="99"/>
        </w:rPr>
        <w:t>for</w:t>
      </w:r>
      <w:r>
        <w:t xml:space="preserve"> </w:t>
      </w:r>
      <w:r>
        <w:rPr>
          <w:w w:val="99"/>
        </w:rPr>
        <w:t>which</w:t>
      </w:r>
      <w:r>
        <w:t xml:space="preserve"> </w:t>
      </w:r>
      <w:r>
        <w:rPr>
          <w:w w:val="99"/>
        </w:rPr>
        <w:t>it</w:t>
      </w:r>
      <w:r>
        <w:t xml:space="preserve"> </w:t>
      </w:r>
      <w:r>
        <w:rPr>
          <w:w w:val="99"/>
        </w:rPr>
        <w:t>was</w:t>
      </w:r>
      <w:r>
        <w:t xml:space="preserve"> </w:t>
      </w:r>
      <w:r>
        <w:rPr>
          <w:w w:val="99"/>
        </w:rPr>
        <w:t>compiled</w:t>
      </w:r>
      <w:r>
        <w:t xml:space="preserve"> </w:t>
      </w:r>
      <w:r>
        <w:rPr>
          <w:w w:val="99"/>
        </w:rPr>
        <w:t>and runs</w:t>
      </w:r>
      <w:r>
        <w:t xml:space="preserve"> </w:t>
      </w:r>
      <w:r>
        <w:rPr>
          <w:w w:val="99"/>
        </w:rPr>
        <w:t>on</w:t>
      </w:r>
      <w:r>
        <w:t xml:space="preserve"> </w:t>
      </w:r>
      <w:r>
        <w:rPr>
          <w:w w:val="99"/>
        </w:rPr>
        <w:t>its</w:t>
      </w:r>
      <w:r>
        <w:t xml:space="preserve"> </w:t>
      </w:r>
      <w:r>
        <w:rPr>
          <w:w w:val="99"/>
        </w:rPr>
        <w:t>corresponding</w:t>
      </w:r>
      <w:r>
        <w:t xml:space="preserve"> </w:t>
      </w:r>
      <w:r>
        <w:rPr>
          <w:w w:val="99"/>
        </w:rPr>
        <w:t>VM.</w:t>
      </w:r>
    </w:p>
    <w:p w14:paraId="2134E6FD" w14:textId="77777777" w:rsidR="002A75E2" w:rsidRDefault="002A75E2">
      <w:pPr>
        <w:spacing w:before="3" w:line="240" w:lineRule="exact"/>
        <w:rPr>
          <w:sz w:val="24"/>
          <w:szCs w:val="24"/>
        </w:rPr>
      </w:pPr>
    </w:p>
    <w:p w14:paraId="2134E6FE" w14:textId="77777777" w:rsidR="002A75E2" w:rsidRDefault="008B0E5C">
      <w:pPr>
        <w:ind w:left="119" w:right="507"/>
        <w:jc w:val="both"/>
      </w:pPr>
      <w:r>
        <w:rPr>
          <w:b/>
          <w:w w:val="99"/>
        </w:rPr>
        <w:t>3</w:t>
      </w:r>
      <w:r>
        <w:rPr>
          <w:b/>
        </w:rPr>
        <w:t xml:space="preserve">  </w:t>
      </w:r>
      <w:r>
        <w:rPr>
          <w:b/>
          <w:w w:val="99"/>
        </w:rPr>
        <w:t>Support</w:t>
      </w:r>
      <w:r>
        <w:rPr>
          <w:b/>
        </w:rPr>
        <w:t xml:space="preserve"> </w:t>
      </w:r>
      <w:r>
        <w:rPr>
          <w:b/>
          <w:w w:val="99"/>
        </w:rPr>
        <w:t>for</w:t>
      </w:r>
      <w:r>
        <w:rPr>
          <w:b/>
        </w:rPr>
        <w:t xml:space="preserve"> </w:t>
      </w:r>
      <w:r>
        <w:rPr>
          <w:b/>
          <w:w w:val="99"/>
        </w:rPr>
        <w:t>formal</w:t>
      </w:r>
      <w:r>
        <w:rPr>
          <w:b/>
        </w:rPr>
        <w:t xml:space="preserve"> </w:t>
      </w:r>
      <w:r>
        <w:rPr>
          <w:b/>
          <w:w w:val="99"/>
        </w:rPr>
        <w:t>modelling</w:t>
      </w:r>
      <w:r>
        <w:rPr>
          <w:b/>
        </w:rPr>
        <w:t xml:space="preserve"> </w:t>
      </w:r>
      <w:r>
        <w:rPr>
          <w:b/>
          <w:w w:val="99"/>
        </w:rPr>
        <w:t>and</w:t>
      </w:r>
      <w:r>
        <w:rPr>
          <w:b/>
        </w:rPr>
        <w:t xml:space="preserve"> </w:t>
      </w:r>
      <w:r>
        <w:rPr>
          <w:b/>
          <w:w w:val="99"/>
        </w:rPr>
        <w:t>verification</w:t>
      </w:r>
    </w:p>
    <w:p w14:paraId="2134E6FF" w14:textId="77777777" w:rsidR="002A75E2" w:rsidRDefault="008B0E5C">
      <w:pPr>
        <w:spacing w:before="67" w:line="249" w:lineRule="auto"/>
        <w:ind w:left="119" w:right="-34" w:firstLine="199"/>
        <w:jc w:val="both"/>
      </w:pPr>
      <w:r>
        <w:rPr>
          <w:w w:val="99"/>
        </w:rPr>
        <w:t>Because</w:t>
      </w:r>
      <w:r>
        <w:t xml:space="preserve"> </w:t>
      </w:r>
      <w:r>
        <w:rPr>
          <w:w w:val="99"/>
        </w:rPr>
        <w:t>the</w:t>
      </w:r>
      <w:r>
        <w:t xml:space="preserve"> </w:t>
      </w:r>
      <w:r>
        <w:rPr>
          <w:w w:val="99"/>
        </w:rPr>
        <w:t>smart</w:t>
      </w:r>
      <w:r>
        <w:t xml:space="preserve"> </w:t>
      </w:r>
      <w:r>
        <w:rPr>
          <w:w w:val="99"/>
        </w:rPr>
        <w:t>contract</w:t>
      </w:r>
      <w:r>
        <w:t xml:space="preserve"> </w:t>
      </w:r>
      <w:r>
        <w:rPr>
          <w:w w:val="99"/>
        </w:rPr>
        <w:t>languages</w:t>
      </w:r>
      <w:r>
        <w:t xml:space="preserve"> </w:t>
      </w:r>
      <w:r>
        <w:rPr>
          <w:w w:val="99"/>
        </w:rPr>
        <w:t>are</w:t>
      </w:r>
      <w:r>
        <w:t xml:space="preserve"> </w:t>
      </w:r>
      <w:r>
        <w:rPr>
          <w:w w:val="99"/>
        </w:rPr>
        <w:t>formally</w:t>
      </w:r>
      <w:r>
        <w:t xml:space="preserve"> </w:t>
      </w:r>
      <w:r>
        <w:rPr>
          <w:w w:val="99"/>
        </w:rPr>
        <w:t>defined in</w:t>
      </w:r>
      <w:r>
        <w:t xml:space="preserve"> </w:t>
      </w:r>
      <w:r>
        <w:rPr>
          <w:w w:val="99"/>
        </w:rPr>
        <w:t>K</w:t>
      </w:r>
      <w:r>
        <w:t xml:space="preserve"> </w:t>
      </w:r>
      <w:r>
        <w:rPr>
          <w:w w:val="99"/>
        </w:rPr>
        <w:t>Framework,</w:t>
      </w:r>
      <w:r>
        <w:t xml:space="preserve"> </w:t>
      </w:r>
      <w:r>
        <w:rPr>
          <w:w w:val="99"/>
        </w:rPr>
        <w:t>it</w:t>
      </w:r>
      <w:r>
        <w:t xml:space="preserve"> </w:t>
      </w:r>
      <w:r>
        <w:rPr>
          <w:w w:val="99"/>
        </w:rPr>
        <w:t>is</w:t>
      </w:r>
      <w:r>
        <w:t xml:space="preserve"> </w:t>
      </w:r>
      <w:r>
        <w:rPr>
          <w:w w:val="99"/>
        </w:rPr>
        <w:t>possible</w:t>
      </w:r>
      <w:r>
        <w:t xml:space="preserve"> </w:t>
      </w:r>
      <w:r>
        <w:rPr>
          <w:w w:val="99"/>
        </w:rPr>
        <w:t>to</w:t>
      </w:r>
      <w:r>
        <w:t xml:space="preserve"> </w:t>
      </w:r>
      <w:r>
        <w:rPr>
          <w:w w:val="99"/>
        </w:rPr>
        <w:t>perform</w:t>
      </w:r>
      <w:r>
        <w:t xml:space="preserve"> </w:t>
      </w:r>
      <w:r>
        <w:rPr>
          <w:w w:val="99"/>
        </w:rPr>
        <w:t>formal</w:t>
      </w:r>
      <w:r>
        <w:t xml:space="preserve"> </w:t>
      </w:r>
      <w:r>
        <w:rPr>
          <w:w w:val="99"/>
        </w:rPr>
        <w:t>verification of</w:t>
      </w:r>
      <w:r>
        <w:t xml:space="preserve">  </w:t>
      </w:r>
      <w:r>
        <w:rPr>
          <w:w w:val="99"/>
        </w:rPr>
        <w:t>smart</w:t>
      </w:r>
      <w:r>
        <w:t xml:space="preserve">  </w:t>
      </w:r>
      <w:r>
        <w:rPr>
          <w:w w:val="99"/>
        </w:rPr>
        <w:t>contracts</w:t>
      </w:r>
      <w:r>
        <w:t xml:space="preserve">  </w:t>
      </w:r>
      <w:r>
        <w:rPr>
          <w:w w:val="99"/>
        </w:rPr>
        <w:t>written</w:t>
      </w:r>
      <w:r>
        <w:t xml:space="preserve">  </w:t>
      </w:r>
      <w:r>
        <w:rPr>
          <w:w w:val="99"/>
        </w:rPr>
        <w:t>in</w:t>
      </w:r>
      <w:r>
        <w:t xml:space="preserve">  </w:t>
      </w:r>
      <w:r>
        <w:rPr>
          <w:w w:val="99"/>
        </w:rPr>
        <w:t>these</w:t>
      </w:r>
      <w:r>
        <w:t xml:space="preserve">  </w:t>
      </w:r>
      <w:r>
        <w:rPr>
          <w:w w:val="99"/>
        </w:rPr>
        <w:t>languages.</w:t>
      </w:r>
      <w:r>
        <w:t xml:space="preserve">  </w:t>
      </w:r>
      <w:r>
        <w:rPr>
          <w:w w:val="99"/>
        </w:rPr>
        <w:t>To</w:t>
      </w:r>
      <w:r>
        <w:t xml:space="preserve">  </w:t>
      </w:r>
      <w:r>
        <w:rPr>
          <w:w w:val="99"/>
        </w:rPr>
        <w:t>do</w:t>
      </w:r>
      <w:r>
        <w:t xml:space="preserve">  </w:t>
      </w:r>
      <w:r>
        <w:rPr>
          <w:w w:val="99"/>
        </w:rPr>
        <w:t>this,</w:t>
      </w:r>
      <w:r>
        <w:t xml:space="preserve">  </w:t>
      </w:r>
      <w:r>
        <w:rPr>
          <w:w w:val="99"/>
        </w:rPr>
        <w:t>it is</w:t>
      </w:r>
      <w:r>
        <w:t xml:space="preserve"> </w:t>
      </w:r>
      <w:r>
        <w:rPr>
          <w:w w:val="99"/>
        </w:rPr>
        <w:t>necessary</w:t>
      </w:r>
      <w:r>
        <w:t xml:space="preserve"> </w:t>
      </w:r>
      <w:r>
        <w:rPr>
          <w:w w:val="99"/>
        </w:rPr>
        <w:t>to</w:t>
      </w:r>
      <w:r>
        <w:t xml:space="preserve"> </w:t>
      </w:r>
      <w:r>
        <w:rPr>
          <w:w w:val="99"/>
        </w:rPr>
        <w:t>also</w:t>
      </w:r>
      <w:r>
        <w:t xml:space="preserve"> </w:t>
      </w:r>
      <w:r>
        <w:rPr>
          <w:w w:val="99"/>
        </w:rPr>
        <w:t>formally</w:t>
      </w:r>
      <w:r>
        <w:t xml:space="preserve"> </w:t>
      </w:r>
      <w:r>
        <w:rPr>
          <w:w w:val="99"/>
        </w:rPr>
        <w:t>model</w:t>
      </w:r>
      <w:r>
        <w:t xml:space="preserve"> </w:t>
      </w:r>
      <w:r>
        <w:rPr>
          <w:w w:val="99"/>
        </w:rPr>
        <w:t>their</w:t>
      </w:r>
      <w:r>
        <w:t xml:space="preserve"> </w:t>
      </w:r>
      <w:r>
        <w:rPr>
          <w:w w:val="99"/>
        </w:rPr>
        <w:t>requirements,</w:t>
      </w:r>
      <w:r>
        <w:t xml:space="preserve"> </w:t>
      </w:r>
      <w:r>
        <w:rPr>
          <w:w w:val="99"/>
        </w:rPr>
        <w:t>which can</w:t>
      </w:r>
      <w:r>
        <w:t xml:space="preserve"> </w:t>
      </w:r>
      <w:r>
        <w:rPr>
          <w:w w:val="99"/>
        </w:rPr>
        <w:t>also</w:t>
      </w:r>
      <w:r>
        <w:t xml:space="preserve"> </w:t>
      </w:r>
      <w:r>
        <w:rPr>
          <w:w w:val="99"/>
        </w:rPr>
        <w:t>be</w:t>
      </w:r>
      <w:r>
        <w:t xml:space="preserve"> </w:t>
      </w:r>
      <w:r>
        <w:rPr>
          <w:w w:val="99"/>
        </w:rPr>
        <w:t>performed</w:t>
      </w:r>
      <w:r>
        <w:t xml:space="preserve"> </w:t>
      </w:r>
      <w:r>
        <w:rPr>
          <w:w w:val="99"/>
        </w:rPr>
        <w:t>using</w:t>
      </w:r>
      <w:r>
        <w:t xml:space="preserve"> </w:t>
      </w:r>
      <w:r>
        <w:rPr>
          <w:w w:val="99"/>
        </w:rPr>
        <w:t>the</w:t>
      </w:r>
      <w:r>
        <w:t xml:space="preserve"> </w:t>
      </w:r>
      <w:r>
        <w:rPr>
          <w:w w:val="99"/>
        </w:rPr>
        <w:t>K</w:t>
      </w:r>
      <w:r>
        <w:t xml:space="preserve"> </w:t>
      </w:r>
      <w:r>
        <w:rPr>
          <w:w w:val="99"/>
        </w:rPr>
        <w:t>Framework</w:t>
      </w:r>
      <w:r>
        <w:t xml:space="preserve"> </w:t>
      </w:r>
      <w:r>
        <w:rPr>
          <w:w w:val="99"/>
        </w:rPr>
        <w:t>[42].</w:t>
      </w:r>
    </w:p>
    <w:p w14:paraId="2134E700" w14:textId="77777777" w:rsidR="002A75E2" w:rsidRDefault="002A75E2">
      <w:pPr>
        <w:spacing w:before="6" w:line="180" w:lineRule="exact"/>
        <w:rPr>
          <w:sz w:val="18"/>
          <w:szCs w:val="18"/>
        </w:rPr>
      </w:pPr>
    </w:p>
    <w:p w14:paraId="2134E701" w14:textId="77777777" w:rsidR="002A75E2" w:rsidRDefault="002A75E2">
      <w:pPr>
        <w:spacing w:line="200" w:lineRule="exact"/>
      </w:pPr>
    </w:p>
    <w:p w14:paraId="2134E702" w14:textId="77777777" w:rsidR="002A75E2" w:rsidRDefault="009F05EE">
      <w:pPr>
        <w:ind w:left="370"/>
      </w:pPr>
      <w:r>
        <w:pict w14:anchorId="2134E85C">
          <v:shape id="_x0000_i1030" type="#_x0000_t75" style="width:225.8pt;height:175.3pt">
            <v:imagedata r:id="rId26" o:title=""/>
          </v:shape>
        </w:pict>
      </w:r>
    </w:p>
    <w:p w14:paraId="2134E703" w14:textId="77777777" w:rsidR="002A75E2" w:rsidRDefault="002A75E2">
      <w:pPr>
        <w:spacing w:line="100" w:lineRule="exact"/>
        <w:rPr>
          <w:sz w:val="10"/>
          <w:szCs w:val="10"/>
        </w:rPr>
      </w:pPr>
    </w:p>
    <w:p w14:paraId="2134E704" w14:textId="77777777" w:rsidR="002A75E2" w:rsidRDefault="008B0E5C">
      <w:pPr>
        <w:ind w:left="1439"/>
      </w:pPr>
      <w:r>
        <w:rPr>
          <w:w w:val="99"/>
        </w:rPr>
        <w:t>Fig.</w:t>
      </w:r>
      <w:r>
        <w:t xml:space="preserve"> </w:t>
      </w:r>
      <w:r>
        <w:rPr>
          <w:w w:val="99"/>
        </w:rPr>
        <w:t>8:</w:t>
      </w:r>
      <w:r>
        <w:t xml:space="preserve"> </w:t>
      </w:r>
      <w:r>
        <w:rPr>
          <w:w w:val="99"/>
        </w:rPr>
        <w:t>Elrond</w:t>
      </w:r>
      <w:r>
        <w:t xml:space="preserve"> </w:t>
      </w:r>
      <w:r>
        <w:rPr>
          <w:w w:val="99"/>
        </w:rPr>
        <w:t>VM</w:t>
      </w:r>
      <w:r>
        <w:t xml:space="preserve"> </w:t>
      </w:r>
      <w:r>
        <w:rPr>
          <w:w w:val="99"/>
        </w:rPr>
        <w:t>execution</w:t>
      </w:r>
    </w:p>
    <w:p w14:paraId="2134E705" w14:textId="77777777" w:rsidR="002A75E2" w:rsidRDefault="008B0E5C">
      <w:pPr>
        <w:spacing w:before="45"/>
        <w:ind w:left="251"/>
      </w:pPr>
      <w:r>
        <w:br w:type="column"/>
      </w:r>
      <w:r w:rsidR="009F05EE">
        <w:pict w14:anchorId="2134E85D">
          <v:shape id="_x0000_i1031" type="#_x0000_t75" style="width:225.8pt;height:66.85pt">
            <v:imagedata r:id="rId27" o:title=""/>
          </v:shape>
        </w:pict>
      </w:r>
    </w:p>
    <w:p w14:paraId="2134E706" w14:textId="77777777" w:rsidR="002A75E2" w:rsidRDefault="002A75E2">
      <w:pPr>
        <w:spacing w:line="100" w:lineRule="exact"/>
        <w:rPr>
          <w:sz w:val="10"/>
          <w:szCs w:val="10"/>
        </w:rPr>
      </w:pPr>
    </w:p>
    <w:p w14:paraId="2134E707" w14:textId="77777777" w:rsidR="002A75E2" w:rsidRDefault="008B0E5C">
      <w:pPr>
        <w:ind w:left="1223"/>
      </w:pPr>
      <w:r>
        <w:rPr>
          <w:w w:val="99"/>
        </w:rPr>
        <w:t>Fig.</w:t>
      </w:r>
      <w:r>
        <w:t xml:space="preserve"> </w:t>
      </w:r>
      <w:r>
        <w:rPr>
          <w:w w:val="99"/>
        </w:rPr>
        <w:t>9:</w:t>
      </w:r>
      <w:r>
        <w:t xml:space="preserve"> </w:t>
      </w:r>
      <w:r>
        <w:rPr>
          <w:w w:val="99"/>
        </w:rPr>
        <w:t>Elrond</w:t>
      </w:r>
      <w:r>
        <w:t xml:space="preserve"> </w:t>
      </w:r>
      <w:r>
        <w:rPr>
          <w:w w:val="99"/>
        </w:rPr>
        <w:t>VM</w:t>
      </w:r>
      <w:r>
        <w:t xml:space="preserve"> </w:t>
      </w:r>
      <w:r>
        <w:rPr>
          <w:w w:val="99"/>
        </w:rPr>
        <w:t>components</w:t>
      </w:r>
    </w:p>
    <w:p w14:paraId="2134E708" w14:textId="77777777" w:rsidR="002A75E2" w:rsidRDefault="002A75E2">
      <w:pPr>
        <w:spacing w:before="6" w:line="180" w:lineRule="exact"/>
        <w:rPr>
          <w:sz w:val="19"/>
          <w:szCs w:val="19"/>
        </w:rPr>
      </w:pPr>
    </w:p>
    <w:p w14:paraId="2134E709" w14:textId="77777777" w:rsidR="002A75E2" w:rsidRDefault="002A75E2">
      <w:pPr>
        <w:spacing w:line="200" w:lineRule="exact"/>
      </w:pPr>
    </w:p>
    <w:p w14:paraId="2134E70A" w14:textId="77777777" w:rsidR="002A75E2" w:rsidRDefault="002A75E2">
      <w:pPr>
        <w:spacing w:line="200" w:lineRule="exact"/>
      </w:pPr>
    </w:p>
    <w:p w14:paraId="2134E70B" w14:textId="77777777" w:rsidR="002A75E2" w:rsidRDefault="008B0E5C">
      <w:r>
        <w:rPr>
          <w:b/>
          <w:w w:val="99"/>
        </w:rPr>
        <w:t>4</w:t>
      </w:r>
      <w:r>
        <w:rPr>
          <w:b/>
        </w:rPr>
        <w:t xml:space="preserve">  </w:t>
      </w:r>
      <w:r>
        <w:rPr>
          <w:b/>
          <w:w w:val="99"/>
        </w:rPr>
        <w:t>Smart</w:t>
      </w:r>
      <w:r>
        <w:rPr>
          <w:b/>
        </w:rPr>
        <w:t xml:space="preserve"> </w:t>
      </w:r>
      <w:r>
        <w:rPr>
          <w:b/>
          <w:w w:val="99"/>
        </w:rPr>
        <w:t>contracts</w:t>
      </w:r>
      <w:r>
        <w:rPr>
          <w:b/>
        </w:rPr>
        <w:t xml:space="preserve"> </w:t>
      </w:r>
      <w:r>
        <w:rPr>
          <w:b/>
          <w:w w:val="99"/>
        </w:rPr>
        <w:t>on</w:t>
      </w:r>
      <w:r>
        <w:rPr>
          <w:b/>
        </w:rPr>
        <w:t xml:space="preserve"> </w:t>
      </w:r>
      <w:r>
        <w:rPr>
          <w:b/>
          <w:w w:val="99"/>
        </w:rPr>
        <w:t>the</w:t>
      </w:r>
      <w:r>
        <w:rPr>
          <w:b/>
        </w:rPr>
        <w:t xml:space="preserve"> </w:t>
      </w:r>
      <w:r>
        <w:rPr>
          <w:b/>
          <w:w w:val="99"/>
        </w:rPr>
        <w:t>sharded</w:t>
      </w:r>
      <w:r>
        <w:rPr>
          <w:b/>
        </w:rPr>
        <w:t xml:space="preserve"> </w:t>
      </w:r>
      <w:r>
        <w:rPr>
          <w:b/>
          <w:w w:val="99"/>
        </w:rPr>
        <w:t>architecture</w:t>
      </w:r>
    </w:p>
    <w:p w14:paraId="2134E70C" w14:textId="77777777" w:rsidR="002A75E2" w:rsidRDefault="002A75E2">
      <w:pPr>
        <w:spacing w:before="5" w:line="100" w:lineRule="exact"/>
        <w:rPr>
          <w:sz w:val="10"/>
          <w:szCs w:val="10"/>
        </w:rPr>
      </w:pPr>
    </w:p>
    <w:p w14:paraId="2134E70D" w14:textId="77777777" w:rsidR="002A75E2" w:rsidRDefault="008B0E5C">
      <w:pPr>
        <w:spacing w:line="249" w:lineRule="auto"/>
        <w:ind w:right="85" w:firstLine="199"/>
        <w:jc w:val="both"/>
      </w:pPr>
      <w:r>
        <w:rPr>
          <w:w w:val="99"/>
        </w:rPr>
        <w:t>Smart</w:t>
      </w:r>
      <w:r>
        <w:t xml:space="preserve">  </w:t>
      </w:r>
      <w:r>
        <w:rPr>
          <w:w w:val="99"/>
        </w:rPr>
        <w:t>contracts</w:t>
      </w:r>
      <w:r>
        <w:t xml:space="preserve">  </w:t>
      </w:r>
      <w:r>
        <w:rPr>
          <w:w w:val="99"/>
        </w:rPr>
        <w:t>on</w:t>
      </w:r>
      <w:r>
        <w:t xml:space="preserve">  </w:t>
      </w:r>
      <w:r>
        <w:rPr>
          <w:w w:val="99"/>
        </w:rPr>
        <w:t>sharded</w:t>
      </w:r>
      <w:r>
        <w:t xml:space="preserve">  </w:t>
      </w:r>
      <w:r>
        <w:rPr>
          <w:w w:val="99"/>
        </w:rPr>
        <w:t>architectures</w:t>
      </w:r>
      <w:r>
        <w:t xml:space="preserve">  </w:t>
      </w:r>
      <w:r>
        <w:rPr>
          <w:w w:val="99"/>
        </w:rPr>
        <w:t>are</w:t>
      </w:r>
      <w:r>
        <w:t xml:space="preserve">  </w:t>
      </w:r>
      <w:r>
        <w:rPr>
          <w:w w:val="99"/>
        </w:rPr>
        <w:t>still</w:t>
      </w:r>
      <w:r>
        <w:t xml:space="preserve">  </w:t>
      </w:r>
      <w:r>
        <w:rPr>
          <w:w w:val="99"/>
        </w:rPr>
        <w:t>in</w:t>
      </w:r>
      <w:r>
        <w:t xml:space="preserve">  </w:t>
      </w:r>
      <w:r>
        <w:rPr>
          <w:w w:val="99"/>
        </w:rPr>
        <w:t>the early</w:t>
      </w:r>
      <w:r>
        <w:t xml:space="preserve">  </w:t>
      </w:r>
      <w:r>
        <w:rPr>
          <w:w w:val="99"/>
        </w:rPr>
        <w:t>stages</w:t>
      </w:r>
      <w:r>
        <w:t xml:space="preserve">  </w:t>
      </w:r>
      <w:r>
        <w:rPr>
          <w:w w:val="99"/>
        </w:rPr>
        <w:t>of</w:t>
      </w:r>
      <w:r>
        <w:t xml:space="preserve">  </w:t>
      </w:r>
      <w:r>
        <w:rPr>
          <w:w w:val="99"/>
        </w:rPr>
        <w:t>research</w:t>
      </w:r>
      <w:r>
        <w:t xml:space="preserve">  </w:t>
      </w:r>
      <w:r>
        <w:rPr>
          <w:w w:val="99"/>
        </w:rPr>
        <w:t>and</w:t>
      </w:r>
      <w:r>
        <w:t xml:space="preserve">  </w:t>
      </w:r>
      <w:r>
        <w:rPr>
          <w:w w:val="99"/>
        </w:rPr>
        <w:t>development</w:t>
      </w:r>
      <w:r>
        <w:t xml:space="preserve">  </w:t>
      </w:r>
      <w:r>
        <w:rPr>
          <w:w w:val="99"/>
        </w:rPr>
        <w:t>and</w:t>
      </w:r>
      <w:r>
        <w:t xml:space="preserve">  </w:t>
      </w:r>
      <w:r>
        <w:rPr>
          <w:w w:val="99"/>
        </w:rPr>
        <w:t>pose</w:t>
      </w:r>
      <w:r>
        <w:t xml:space="preserve">  </w:t>
      </w:r>
      <w:r>
        <w:rPr>
          <w:w w:val="99"/>
        </w:rPr>
        <w:t>serious challenges.</w:t>
      </w:r>
      <w:r>
        <w:t xml:space="preserve"> </w:t>
      </w:r>
      <w:r>
        <w:rPr>
          <w:w w:val="99"/>
        </w:rPr>
        <w:t>Protocols</w:t>
      </w:r>
      <w:r>
        <w:t xml:space="preserve"> </w:t>
      </w:r>
      <w:r>
        <w:rPr>
          <w:w w:val="99"/>
        </w:rPr>
        <w:t>like</w:t>
      </w:r>
      <w:r>
        <w:t xml:space="preserve"> </w:t>
      </w:r>
      <w:proofErr w:type="spellStart"/>
      <w:r>
        <w:rPr>
          <w:w w:val="99"/>
        </w:rPr>
        <w:t>Atomix</w:t>
      </w:r>
      <w:proofErr w:type="spellEnd"/>
      <w:r>
        <w:t xml:space="preserve"> </w:t>
      </w:r>
      <w:r>
        <w:rPr>
          <w:w w:val="99"/>
        </w:rPr>
        <w:t>[7]</w:t>
      </w:r>
      <w:r>
        <w:t xml:space="preserve"> </w:t>
      </w:r>
      <w:r>
        <w:rPr>
          <w:w w:val="99"/>
        </w:rPr>
        <w:t>or</w:t>
      </w:r>
      <w:r>
        <w:t xml:space="preserve"> </w:t>
      </w:r>
      <w:r>
        <w:rPr>
          <w:w w:val="99"/>
        </w:rPr>
        <w:t>S-BAC</w:t>
      </w:r>
      <w:r>
        <w:t xml:space="preserve"> </w:t>
      </w:r>
      <w:r>
        <w:rPr>
          <w:w w:val="99"/>
        </w:rPr>
        <w:t>[9]</w:t>
      </w:r>
      <w:r>
        <w:t xml:space="preserve"> </w:t>
      </w:r>
      <w:r>
        <w:rPr>
          <w:w w:val="99"/>
        </w:rPr>
        <w:t>represent a</w:t>
      </w:r>
      <w:r>
        <w:t xml:space="preserve"> </w:t>
      </w:r>
      <w:r>
        <w:rPr>
          <w:w w:val="99"/>
        </w:rPr>
        <w:t>starting</w:t>
      </w:r>
      <w:r>
        <w:t xml:space="preserve"> </w:t>
      </w:r>
      <w:r>
        <w:rPr>
          <w:w w:val="99"/>
        </w:rPr>
        <w:t>point.</w:t>
      </w:r>
      <w:r>
        <w:t xml:space="preserve"> </w:t>
      </w:r>
      <w:r>
        <w:rPr>
          <w:w w:val="99"/>
        </w:rPr>
        <w:t>Dynamic</w:t>
      </w:r>
      <w:r>
        <w:t xml:space="preserve"> </w:t>
      </w:r>
      <w:r>
        <w:rPr>
          <w:w w:val="99"/>
        </w:rPr>
        <w:t>smart</w:t>
      </w:r>
      <w:r>
        <w:t xml:space="preserve"> </w:t>
      </w:r>
      <w:r>
        <w:rPr>
          <w:w w:val="99"/>
        </w:rPr>
        <w:t>contract</w:t>
      </w:r>
      <w:r>
        <w:t xml:space="preserve"> </w:t>
      </w:r>
      <w:r>
        <w:rPr>
          <w:w w:val="99"/>
        </w:rPr>
        <w:t>dependencies</w:t>
      </w:r>
      <w:r>
        <w:t xml:space="preserve"> </w:t>
      </w:r>
      <w:r>
        <w:rPr>
          <w:w w:val="99"/>
        </w:rPr>
        <w:t>cannot be</w:t>
      </w:r>
      <w:r>
        <w:t xml:space="preserve">  </w:t>
      </w:r>
      <w:r>
        <w:rPr>
          <w:w w:val="99"/>
        </w:rPr>
        <w:t>resolved</w:t>
      </w:r>
      <w:r>
        <w:t xml:space="preserve">  </w:t>
      </w:r>
      <w:r>
        <w:rPr>
          <w:w w:val="99"/>
        </w:rPr>
        <w:t>by</w:t>
      </w:r>
      <w:r>
        <w:t xml:space="preserve">  </w:t>
      </w:r>
      <w:r>
        <w:rPr>
          <w:w w:val="99"/>
        </w:rPr>
        <w:t>moving</w:t>
      </w:r>
      <w:r>
        <w:t xml:space="preserve">  </w:t>
      </w:r>
      <w:r>
        <w:rPr>
          <w:w w:val="99"/>
        </w:rPr>
        <w:t>the</w:t>
      </w:r>
      <w:r>
        <w:t xml:space="preserve">  </w:t>
      </w:r>
      <w:r>
        <w:rPr>
          <w:w w:val="99"/>
        </w:rPr>
        <w:t>SCs</w:t>
      </w:r>
      <w:r>
        <w:t xml:space="preserve">  </w:t>
      </w:r>
      <w:r>
        <w:rPr>
          <w:w w:val="99"/>
        </w:rPr>
        <w:t>into</w:t>
      </w:r>
      <w:r>
        <w:t xml:space="preserve">  </w:t>
      </w:r>
      <w:r>
        <w:rPr>
          <w:w w:val="99"/>
        </w:rPr>
        <w:t>the</w:t>
      </w:r>
      <w:r>
        <w:t xml:space="preserve">  </w:t>
      </w:r>
      <w:r>
        <w:rPr>
          <w:w w:val="99"/>
        </w:rPr>
        <w:t>same</w:t>
      </w:r>
      <w:r>
        <w:t xml:space="preserve">  </w:t>
      </w:r>
      <w:r>
        <w:rPr>
          <w:w w:val="99"/>
        </w:rPr>
        <w:t>shard,</w:t>
      </w:r>
      <w:r>
        <w:t xml:space="preserve">  </w:t>
      </w:r>
      <w:r>
        <w:rPr>
          <w:w w:val="99"/>
        </w:rPr>
        <w:t>as</w:t>
      </w:r>
      <w:r>
        <w:t xml:space="preserve">  </w:t>
      </w:r>
      <w:r>
        <w:rPr>
          <w:w w:val="99"/>
        </w:rPr>
        <w:t>at deployment</w:t>
      </w:r>
      <w:r>
        <w:t xml:space="preserve"> </w:t>
      </w:r>
      <w:r>
        <w:rPr>
          <w:w w:val="99"/>
        </w:rPr>
        <w:t>time,</w:t>
      </w:r>
      <w:r>
        <w:t xml:space="preserve"> </w:t>
      </w:r>
      <w:r>
        <w:rPr>
          <w:w w:val="99"/>
        </w:rPr>
        <w:t>not</w:t>
      </w:r>
      <w:r>
        <w:t xml:space="preserve"> </w:t>
      </w:r>
      <w:r>
        <w:rPr>
          <w:w w:val="99"/>
        </w:rPr>
        <w:t>all</w:t>
      </w:r>
      <w:r>
        <w:t xml:space="preserve"> </w:t>
      </w:r>
      <w:r>
        <w:rPr>
          <w:w w:val="99"/>
        </w:rPr>
        <w:t>the</w:t>
      </w:r>
      <w:r>
        <w:t xml:space="preserve"> </w:t>
      </w:r>
      <w:r>
        <w:rPr>
          <w:w w:val="99"/>
        </w:rPr>
        <w:t>dependencies</w:t>
      </w:r>
      <w:r>
        <w:t xml:space="preserve"> </w:t>
      </w:r>
      <w:r>
        <w:rPr>
          <w:w w:val="99"/>
        </w:rPr>
        <w:t>can</w:t>
      </w:r>
      <w:r>
        <w:t xml:space="preserve"> </w:t>
      </w:r>
      <w:r>
        <w:rPr>
          <w:w w:val="99"/>
        </w:rPr>
        <w:t>be</w:t>
      </w:r>
      <w:r>
        <w:t xml:space="preserve"> </w:t>
      </w:r>
      <w:r>
        <w:rPr>
          <w:w w:val="99"/>
        </w:rPr>
        <w:t>calculated.</w:t>
      </w:r>
    </w:p>
    <w:p w14:paraId="2134E70E" w14:textId="77777777" w:rsidR="002A75E2" w:rsidRDefault="008B0E5C">
      <w:pPr>
        <w:spacing w:before="10"/>
        <w:ind w:left="199"/>
      </w:pPr>
      <w:r>
        <w:rPr>
          <w:w w:val="99"/>
        </w:rPr>
        <w:t>Solution</w:t>
      </w:r>
      <w:r>
        <w:t xml:space="preserve"> </w:t>
      </w:r>
      <w:r>
        <w:rPr>
          <w:w w:val="99"/>
        </w:rPr>
        <w:t>currently</w:t>
      </w:r>
      <w:r>
        <w:t xml:space="preserve"> </w:t>
      </w:r>
      <w:r>
        <w:rPr>
          <w:w w:val="99"/>
        </w:rPr>
        <w:t>research</w:t>
      </w:r>
      <w:r>
        <w:t xml:space="preserve"> </w:t>
      </w:r>
      <w:r>
        <w:rPr>
          <w:w w:val="99"/>
        </w:rPr>
        <w:t>in</w:t>
      </w:r>
      <w:r>
        <w:t xml:space="preserve"> </w:t>
      </w:r>
      <w:r>
        <w:rPr>
          <w:w w:val="99"/>
        </w:rPr>
        <w:t>the</w:t>
      </w:r>
      <w:r>
        <w:t xml:space="preserve"> </w:t>
      </w:r>
      <w:r>
        <w:rPr>
          <w:w w:val="99"/>
        </w:rPr>
        <w:t>space:</w:t>
      </w:r>
    </w:p>
    <w:p w14:paraId="2134E70F" w14:textId="77777777" w:rsidR="002A75E2" w:rsidRDefault="008B0E5C">
      <w:pPr>
        <w:spacing w:before="69" w:line="249" w:lineRule="auto"/>
        <w:ind w:left="485" w:right="85" w:hanging="286"/>
        <w:jc w:val="both"/>
      </w:pPr>
      <w:r>
        <w:rPr>
          <w:w w:val="99"/>
        </w:rPr>
        <w:t>1)</w:t>
      </w:r>
      <w:r>
        <w:t xml:space="preserve">  </w:t>
      </w:r>
      <w:r>
        <w:rPr>
          <w:w w:val="99"/>
        </w:rPr>
        <w:t>A</w:t>
      </w:r>
      <w:r>
        <w:t xml:space="preserve"> </w:t>
      </w:r>
      <w:r>
        <w:rPr>
          <w:w w:val="99"/>
        </w:rPr>
        <w:t>locking</w:t>
      </w:r>
      <w:r>
        <w:t xml:space="preserve"> </w:t>
      </w:r>
      <w:r>
        <w:rPr>
          <w:w w:val="99"/>
        </w:rPr>
        <w:t>mechanism</w:t>
      </w:r>
      <w:r>
        <w:t xml:space="preserve"> </w:t>
      </w:r>
      <w:r>
        <w:rPr>
          <w:w w:val="99"/>
        </w:rPr>
        <w:t>that</w:t>
      </w:r>
      <w:r>
        <w:t xml:space="preserve"> </w:t>
      </w:r>
      <w:r>
        <w:rPr>
          <w:w w:val="99"/>
        </w:rPr>
        <w:t>allows</w:t>
      </w:r>
      <w:r>
        <w:t xml:space="preserve"> </w:t>
      </w:r>
      <w:r>
        <w:rPr>
          <w:w w:val="99"/>
        </w:rPr>
        <w:t>the</w:t>
      </w:r>
      <w:r>
        <w:t xml:space="preserve"> </w:t>
      </w:r>
      <w:r>
        <w:rPr>
          <w:w w:val="99"/>
        </w:rPr>
        <w:t>atomic</w:t>
      </w:r>
      <w:r>
        <w:t xml:space="preserve"> </w:t>
      </w:r>
      <w:r>
        <w:rPr>
          <w:w w:val="99"/>
        </w:rPr>
        <w:t>execution of</w:t>
      </w:r>
      <w:r>
        <w:t xml:space="preserve"> </w:t>
      </w:r>
      <w:r>
        <w:rPr>
          <w:w w:val="99"/>
        </w:rPr>
        <w:t>smart</w:t>
      </w:r>
      <w:r>
        <w:t xml:space="preserve"> </w:t>
      </w:r>
      <w:r>
        <w:rPr>
          <w:w w:val="99"/>
        </w:rPr>
        <w:t>contract</w:t>
      </w:r>
      <w:r>
        <w:t xml:space="preserve"> </w:t>
      </w:r>
      <w:r>
        <w:rPr>
          <w:w w:val="99"/>
        </w:rPr>
        <w:t>from</w:t>
      </w:r>
      <w:r>
        <w:t xml:space="preserve"> </w:t>
      </w:r>
      <w:r>
        <w:rPr>
          <w:w w:val="99"/>
        </w:rPr>
        <w:t>different</w:t>
      </w:r>
      <w:r>
        <w:t xml:space="preserve"> </w:t>
      </w:r>
      <w:r>
        <w:rPr>
          <w:w w:val="99"/>
        </w:rPr>
        <w:t>shards,</w:t>
      </w:r>
      <w:r>
        <w:t xml:space="preserve"> </w:t>
      </w:r>
      <w:r>
        <w:rPr>
          <w:w w:val="99"/>
        </w:rPr>
        <w:t>ensures</w:t>
      </w:r>
      <w:r>
        <w:t xml:space="preserve"> </w:t>
      </w:r>
      <w:r>
        <w:rPr>
          <w:w w:val="99"/>
        </w:rPr>
        <w:t>that</w:t>
      </w:r>
      <w:r>
        <w:t xml:space="preserve"> </w:t>
      </w:r>
      <w:r>
        <w:rPr>
          <w:w w:val="99"/>
        </w:rPr>
        <w:t>the involved</w:t>
      </w:r>
      <w:r>
        <w:t xml:space="preserve">  </w:t>
      </w:r>
      <w:r>
        <w:rPr>
          <w:w w:val="99"/>
        </w:rPr>
        <w:t>SCs</w:t>
      </w:r>
      <w:r>
        <w:t xml:space="preserve">  </w:t>
      </w:r>
      <w:r>
        <w:rPr>
          <w:w w:val="99"/>
        </w:rPr>
        <w:t>will</w:t>
      </w:r>
      <w:r>
        <w:t xml:space="preserve">  </w:t>
      </w:r>
      <w:r>
        <w:rPr>
          <w:w w:val="99"/>
        </w:rPr>
        <w:t>be</w:t>
      </w:r>
      <w:r>
        <w:t xml:space="preserve">  </w:t>
      </w:r>
      <w:r>
        <w:rPr>
          <w:w w:val="99"/>
        </w:rPr>
        <w:t>either</w:t>
      </w:r>
      <w:r>
        <w:t xml:space="preserve">  </w:t>
      </w:r>
      <w:r>
        <w:rPr>
          <w:w w:val="99"/>
        </w:rPr>
        <w:t>all</w:t>
      </w:r>
      <w:r>
        <w:t xml:space="preserve">  </w:t>
      </w:r>
      <w:r>
        <w:rPr>
          <w:w w:val="99"/>
        </w:rPr>
        <w:t>executed</w:t>
      </w:r>
      <w:r>
        <w:t xml:space="preserve">  </w:t>
      </w:r>
      <w:r>
        <w:rPr>
          <w:w w:val="99"/>
        </w:rPr>
        <w:t>at</w:t>
      </w:r>
      <w:r>
        <w:t xml:space="preserve">  </w:t>
      </w:r>
      <w:r>
        <w:rPr>
          <w:w w:val="99"/>
        </w:rPr>
        <w:t>the</w:t>
      </w:r>
      <w:r>
        <w:t xml:space="preserve">  </w:t>
      </w:r>
      <w:r>
        <w:rPr>
          <w:w w:val="99"/>
        </w:rPr>
        <w:t>same time,</w:t>
      </w:r>
      <w:r>
        <w:t xml:space="preserve">  </w:t>
      </w:r>
      <w:r>
        <w:rPr>
          <w:w w:val="99"/>
        </w:rPr>
        <w:t>or</w:t>
      </w:r>
      <w:r>
        <w:t xml:space="preserve">  </w:t>
      </w:r>
      <w:r>
        <w:rPr>
          <w:w w:val="99"/>
        </w:rPr>
        <w:t>none</w:t>
      </w:r>
      <w:r>
        <w:t xml:space="preserve">  </w:t>
      </w:r>
      <w:r>
        <w:rPr>
          <w:w w:val="99"/>
        </w:rPr>
        <w:t>at</w:t>
      </w:r>
      <w:r>
        <w:t xml:space="preserve">  </w:t>
      </w:r>
      <w:r>
        <w:rPr>
          <w:w w:val="99"/>
        </w:rPr>
        <w:t>all.</w:t>
      </w:r>
      <w:r>
        <w:t xml:space="preserve">  </w:t>
      </w:r>
      <w:r>
        <w:rPr>
          <w:w w:val="99"/>
        </w:rPr>
        <w:t>This</w:t>
      </w:r>
      <w:r>
        <w:t xml:space="preserve">  </w:t>
      </w:r>
      <w:r>
        <w:rPr>
          <w:w w:val="99"/>
        </w:rPr>
        <w:t>requires</w:t>
      </w:r>
      <w:r>
        <w:t xml:space="preserve">  </w:t>
      </w:r>
      <w:r>
        <w:rPr>
          <w:w w:val="99"/>
        </w:rPr>
        <w:t>multiple</w:t>
      </w:r>
      <w:r>
        <w:t xml:space="preserve">  </w:t>
      </w:r>
      <w:r>
        <w:rPr>
          <w:w w:val="99"/>
        </w:rPr>
        <w:t>interaction messages</w:t>
      </w:r>
      <w:r>
        <w:t xml:space="preserve">  </w:t>
      </w:r>
      <w:r>
        <w:rPr>
          <w:w w:val="99"/>
        </w:rPr>
        <w:t>and</w:t>
      </w:r>
      <w:r>
        <w:t xml:space="preserve">  </w:t>
      </w:r>
      <w:r>
        <w:rPr>
          <w:w w:val="99"/>
        </w:rPr>
        <w:t>synchronization</w:t>
      </w:r>
      <w:r>
        <w:t xml:space="preserve">  </w:t>
      </w:r>
      <w:r>
        <w:rPr>
          <w:w w:val="99"/>
        </w:rPr>
        <w:t>between</w:t>
      </w:r>
      <w:r>
        <w:t xml:space="preserve">  </w:t>
      </w:r>
      <w:r>
        <w:rPr>
          <w:w w:val="99"/>
        </w:rPr>
        <w:t>consensuses</w:t>
      </w:r>
      <w:r>
        <w:t xml:space="preserve">  </w:t>
      </w:r>
      <w:r>
        <w:rPr>
          <w:w w:val="99"/>
        </w:rPr>
        <w:t>of different</w:t>
      </w:r>
      <w:r>
        <w:t xml:space="preserve"> </w:t>
      </w:r>
      <w:r>
        <w:rPr>
          <w:w w:val="99"/>
        </w:rPr>
        <w:t>shards.</w:t>
      </w:r>
      <w:r>
        <w:t xml:space="preserve"> </w:t>
      </w:r>
      <w:r>
        <w:rPr>
          <w:w w:val="99"/>
        </w:rPr>
        <w:t>[9]</w:t>
      </w:r>
    </w:p>
    <w:p w14:paraId="2134E710" w14:textId="77777777" w:rsidR="002A75E2" w:rsidRDefault="008B0E5C">
      <w:pPr>
        <w:spacing w:line="249" w:lineRule="auto"/>
        <w:ind w:left="485" w:right="85" w:hanging="286"/>
        <w:jc w:val="both"/>
      </w:pPr>
      <w:r>
        <w:rPr>
          <w:w w:val="99"/>
        </w:rPr>
        <w:t>2)</w:t>
      </w:r>
      <w:r>
        <w:t xml:space="preserve">  </w:t>
      </w:r>
      <w:r>
        <w:rPr>
          <w:w w:val="99"/>
        </w:rPr>
        <w:t>Cross-shard</w:t>
      </w:r>
      <w:r>
        <w:t xml:space="preserve"> </w:t>
      </w:r>
      <w:r>
        <w:rPr>
          <w:w w:val="99"/>
        </w:rPr>
        <w:t>contract</w:t>
      </w:r>
      <w:r>
        <w:t xml:space="preserve"> </w:t>
      </w:r>
      <w:r>
        <w:rPr>
          <w:w w:val="99"/>
        </w:rPr>
        <w:t>yanking</w:t>
      </w:r>
      <w:r>
        <w:t xml:space="preserve"> </w:t>
      </w:r>
      <w:r>
        <w:rPr>
          <w:w w:val="99"/>
        </w:rPr>
        <w:t>proposal</w:t>
      </w:r>
      <w:r>
        <w:t xml:space="preserve"> </w:t>
      </w:r>
      <w:r>
        <w:rPr>
          <w:w w:val="99"/>
        </w:rPr>
        <w:t>for</w:t>
      </w:r>
      <w:r>
        <w:t xml:space="preserve"> </w:t>
      </w:r>
      <w:r>
        <w:rPr>
          <w:w w:val="99"/>
        </w:rPr>
        <w:t>Ethereum</w:t>
      </w:r>
      <w:r>
        <w:t xml:space="preserve"> </w:t>
      </w:r>
      <w:r>
        <w:rPr>
          <w:w w:val="99"/>
        </w:rPr>
        <w:t>2.0 would</w:t>
      </w:r>
      <w:r>
        <w:t xml:space="preserve"> </w:t>
      </w:r>
      <w:r>
        <w:rPr>
          <w:w w:val="99"/>
        </w:rPr>
        <w:t>move</w:t>
      </w:r>
      <w:r>
        <w:t xml:space="preserve"> </w:t>
      </w:r>
      <w:r>
        <w:rPr>
          <w:w w:val="99"/>
        </w:rPr>
        <w:t>that</w:t>
      </w:r>
      <w:r>
        <w:t xml:space="preserve"> </w:t>
      </w:r>
      <w:r>
        <w:rPr>
          <w:w w:val="99"/>
        </w:rPr>
        <w:t>smart</w:t>
      </w:r>
      <w:r>
        <w:t xml:space="preserve"> </w:t>
      </w:r>
      <w:r>
        <w:rPr>
          <w:w w:val="99"/>
        </w:rPr>
        <w:t>contract</w:t>
      </w:r>
      <w:r>
        <w:t xml:space="preserve"> </w:t>
      </w:r>
      <w:r>
        <w:rPr>
          <w:w w:val="99"/>
        </w:rPr>
        <w:t>code</w:t>
      </w:r>
      <w:r>
        <w:t xml:space="preserve"> </w:t>
      </w:r>
      <w:r>
        <w:rPr>
          <w:w w:val="99"/>
        </w:rPr>
        <w:t>and</w:t>
      </w:r>
      <w:r>
        <w:t xml:space="preserve"> </w:t>
      </w:r>
      <w:r>
        <w:rPr>
          <w:w w:val="99"/>
        </w:rPr>
        <w:t>data</w:t>
      </w:r>
      <w:r>
        <w:t xml:space="preserve"> </w:t>
      </w:r>
      <w:r>
        <w:rPr>
          <w:w w:val="99"/>
        </w:rPr>
        <w:t>into</w:t>
      </w:r>
      <w:r>
        <w:t xml:space="preserve"> </w:t>
      </w:r>
      <w:r>
        <w:rPr>
          <w:w w:val="99"/>
        </w:rPr>
        <w:t>the caller</w:t>
      </w:r>
      <w:r>
        <w:t xml:space="preserve">  </w:t>
      </w:r>
      <w:r>
        <w:rPr>
          <w:w w:val="99"/>
        </w:rPr>
        <w:t>shard</w:t>
      </w:r>
      <w:r>
        <w:t xml:space="preserve">  </w:t>
      </w:r>
      <w:r>
        <w:rPr>
          <w:w w:val="99"/>
        </w:rPr>
        <w:t>at</w:t>
      </w:r>
      <w:r>
        <w:t xml:space="preserve">  </w:t>
      </w:r>
      <w:r>
        <w:rPr>
          <w:w w:val="99"/>
        </w:rPr>
        <w:t>the</w:t>
      </w:r>
      <w:r>
        <w:t xml:space="preserve">  </w:t>
      </w:r>
      <w:r>
        <w:rPr>
          <w:w w:val="99"/>
        </w:rPr>
        <w:t>execution</w:t>
      </w:r>
      <w:r>
        <w:t xml:space="preserve">  </w:t>
      </w:r>
      <w:r>
        <w:rPr>
          <w:w w:val="99"/>
        </w:rPr>
        <w:t>time.</w:t>
      </w:r>
      <w:r>
        <w:t xml:space="preserve">  </w:t>
      </w:r>
      <w:r>
        <w:rPr>
          <w:w w:val="99"/>
        </w:rPr>
        <w:t>Atomic</w:t>
      </w:r>
      <w:r>
        <w:t xml:space="preserve">  </w:t>
      </w:r>
      <w:r>
        <w:rPr>
          <w:w w:val="99"/>
        </w:rPr>
        <w:t>execution</w:t>
      </w:r>
      <w:r>
        <w:t xml:space="preserve">  </w:t>
      </w:r>
      <w:r>
        <w:rPr>
          <w:w w:val="99"/>
        </w:rPr>
        <w:t>is not</w:t>
      </w:r>
      <w:r>
        <w:t xml:space="preserve">  </w:t>
      </w:r>
      <w:r>
        <w:rPr>
          <w:w w:val="99"/>
        </w:rPr>
        <w:t>needed,</w:t>
      </w:r>
      <w:r>
        <w:t xml:space="preserve">  </w:t>
      </w:r>
      <w:r>
        <w:rPr>
          <w:w w:val="99"/>
        </w:rPr>
        <w:t>but</w:t>
      </w:r>
      <w:r>
        <w:t xml:space="preserve">  </w:t>
      </w:r>
      <w:r>
        <w:rPr>
          <w:w w:val="99"/>
        </w:rPr>
        <w:t>the</w:t>
      </w:r>
      <w:r>
        <w:t xml:space="preserve">  </w:t>
      </w:r>
      <w:r>
        <w:rPr>
          <w:w w:val="99"/>
        </w:rPr>
        <w:t>locking</w:t>
      </w:r>
      <w:r>
        <w:t xml:space="preserve">  </w:t>
      </w:r>
      <w:r>
        <w:rPr>
          <w:w w:val="99"/>
        </w:rPr>
        <w:t>mechanism</w:t>
      </w:r>
      <w:r>
        <w:t xml:space="preserve">  </w:t>
      </w:r>
      <w:r>
        <w:rPr>
          <w:w w:val="99"/>
        </w:rPr>
        <w:t>is</w:t>
      </w:r>
      <w:r>
        <w:t xml:space="preserve">  </w:t>
      </w:r>
      <w:r>
        <w:rPr>
          <w:w w:val="99"/>
        </w:rPr>
        <w:t>mandatory on</w:t>
      </w:r>
      <w:r>
        <w:t xml:space="preserve">  </w:t>
      </w:r>
      <w:r>
        <w:rPr>
          <w:w w:val="99"/>
        </w:rPr>
        <w:t>the</w:t>
      </w:r>
      <w:r>
        <w:t xml:space="preserve">  </w:t>
      </w:r>
      <w:r>
        <w:rPr>
          <w:w w:val="99"/>
        </w:rPr>
        <w:t>moved</w:t>
      </w:r>
      <w:r>
        <w:t xml:space="preserve">  </w:t>
      </w:r>
      <w:r>
        <w:rPr>
          <w:w w:val="99"/>
        </w:rPr>
        <w:t>SC,</w:t>
      </w:r>
      <w:r>
        <w:t xml:space="preserve">  </w:t>
      </w:r>
      <w:r>
        <w:rPr>
          <w:w w:val="99"/>
        </w:rPr>
        <w:t>which</w:t>
      </w:r>
      <w:r>
        <w:t xml:space="preserve">  </w:t>
      </w:r>
      <w:r>
        <w:rPr>
          <w:w w:val="99"/>
        </w:rPr>
        <w:t>would</w:t>
      </w:r>
      <w:r>
        <w:t xml:space="preserve">  </w:t>
      </w:r>
      <w:r>
        <w:rPr>
          <w:w w:val="99"/>
        </w:rPr>
        <w:t>block</w:t>
      </w:r>
      <w:r>
        <w:t xml:space="preserve">  </w:t>
      </w:r>
      <w:r>
        <w:rPr>
          <w:w w:val="99"/>
        </w:rPr>
        <w:t>the</w:t>
      </w:r>
      <w:r>
        <w:t xml:space="preserve">  </w:t>
      </w:r>
      <w:r>
        <w:rPr>
          <w:w w:val="99"/>
        </w:rPr>
        <w:t>execution of</w:t>
      </w:r>
      <w:r>
        <w:t xml:space="preserve">  </w:t>
      </w:r>
      <w:r>
        <w:rPr>
          <w:w w:val="99"/>
        </w:rPr>
        <w:t>SC</w:t>
      </w:r>
      <w:r>
        <w:t xml:space="preserve">  </w:t>
      </w:r>
      <w:r>
        <w:rPr>
          <w:w w:val="99"/>
        </w:rPr>
        <w:t>for</w:t>
      </w:r>
      <w:r>
        <w:t xml:space="preserve">  </w:t>
      </w:r>
      <w:r>
        <w:rPr>
          <w:w w:val="99"/>
        </w:rPr>
        <w:t>other</w:t>
      </w:r>
      <w:r>
        <w:t xml:space="preserve">  </w:t>
      </w:r>
      <w:r>
        <w:rPr>
          <w:w w:val="99"/>
        </w:rPr>
        <w:t>transactions.</w:t>
      </w:r>
      <w:r>
        <w:t xml:space="preserve">  </w:t>
      </w:r>
      <w:r>
        <w:rPr>
          <w:w w:val="99"/>
        </w:rPr>
        <w:t>The</w:t>
      </w:r>
      <w:r>
        <w:t xml:space="preserve">  </w:t>
      </w:r>
      <w:r>
        <w:rPr>
          <w:w w:val="99"/>
        </w:rPr>
        <w:t>locking</w:t>
      </w:r>
      <w:r>
        <w:t xml:space="preserve">  </w:t>
      </w:r>
      <w:r>
        <w:rPr>
          <w:w w:val="99"/>
        </w:rPr>
        <w:t>mechanism is</w:t>
      </w:r>
      <w:r>
        <w:t xml:space="preserve">  </w:t>
      </w:r>
      <w:r>
        <w:rPr>
          <w:w w:val="99"/>
        </w:rPr>
        <w:t>simpler,</w:t>
      </w:r>
      <w:r>
        <w:t xml:space="preserve">  </w:t>
      </w:r>
      <w:r>
        <w:rPr>
          <w:w w:val="99"/>
        </w:rPr>
        <w:t>but</w:t>
      </w:r>
      <w:r>
        <w:t xml:space="preserve">  </w:t>
      </w:r>
      <w:r>
        <w:rPr>
          <w:w w:val="99"/>
        </w:rPr>
        <w:t>it</w:t>
      </w:r>
      <w:r>
        <w:t xml:space="preserve">  </w:t>
      </w:r>
      <w:r>
        <w:rPr>
          <w:w w:val="99"/>
        </w:rPr>
        <w:t>needs</w:t>
      </w:r>
      <w:r>
        <w:t xml:space="preserve">  </w:t>
      </w:r>
      <w:r>
        <w:rPr>
          <w:w w:val="99"/>
        </w:rPr>
        <w:t>to</w:t>
      </w:r>
      <w:r>
        <w:t xml:space="preserve">  </w:t>
      </w:r>
      <w:r>
        <w:rPr>
          <w:w w:val="99"/>
        </w:rPr>
        <w:t>transfer</w:t>
      </w:r>
      <w:r>
        <w:t xml:space="preserve">  </w:t>
      </w:r>
      <w:r>
        <w:rPr>
          <w:w w:val="99"/>
        </w:rPr>
        <w:t>the</w:t>
      </w:r>
      <w:r>
        <w:t xml:space="preserve">  </w:t>
      </w:r>
      <w:r>
        <w:rPr>
          <w:w w:val="99"/>
        </w:rPr>
        <w:t>whole</w:t>
      </w:r>
      <w:r>
        <w:t xml:space="preserve">  </w:t>
      </w:r>
      <w:r>
        <w:rPr>
          <w:w w:val="99"/>
        </w:rPr>
        <w:t>internal state</w:t>
      </w:r>
      <w:r>
        <w:t xml:space="preserve"> </w:t>
      </w:r>
      <w:r>
        <w:rPr>
          <w:w w:val="99"/>
        </w:rPr>
        <w:t>of</w:t>
      </w:r>
      <w:r>
        <w:t xml:space="preserve"> </w:t>
      </w:r>
      <w:r>
        <w:rPr>
          <w:w w:val="99"/>
        </w:rPr>
        <w:t>the</w:t>
      </w:r>
      <w:r>
        <w:t xml:space="preserve"> </w:t>
      </w:r>
      <w:r>
        <w:rPr>
          <w:w w:val="99"/>
        </w:rPr>
        <w:t>SC.</w:t>
      </w:r>
      <w:r>
        <w:t xml:space="preserve"> </w:t>
      </w:r>
      <w:r>
        <w:rPr>
          <w:w w:val="99"/>
        </w:rPr>
        <w:t>[43]</w:t>
      </w:r>
    </w:p>
    <w:p w14:paraId="2134E711" w14:textId="77777777" w:rsidR="002A75E2" w:rsidRDefault="008B0E5C">
      <w:pPr>
        <w:spacing w:before="60" w:line="249" w:lineRule="auto"/>
        <w:ind w:right="85" w:firstLine="199"/>
        <w:jc w:val="both"/>
      </w:pPr>
      <w:r>
        <w:rPr>
          <w:w w:val="99"/>
        </w:rPr>
        <w:t>Following</w:t>
      </w:r>
      <w:r>
        <w:t xml:space="preserve">  </w:t>
      </w:r>
      <w:r>
        <w:rPr>
          <w:w w:val="99"/>
        </w:rPr>
        <w:t>Ethereum’s</w:t>
      </w:r>
      <w:r>
        <w:t xml:space="preserve">  </w:t>
      </w:r>
      <w:r>
        <w:rPr>
          <w:w w:val="99"/>
        </w:rPr>
        <w:t>model,</w:t>
      </w:r>
      <w:r>
        <w:t xml:space="preserve">  </w:t>
      </w:r>
      <w:r>
        <w:rPr>
          <w:w w:val="99"/>
        </w:rPr>
        <w:t>Elrond</w:t>
      </w:r>
      <w:r>
        <w:t xml:space="preserve">  </w:t>
      </w:r>
      <w:r>
        <w:rPr>
          <w:w w:val="99"/>
        </w:rPr>
        <w:t>has</w:t>
      </w:r>
      <w:r>
        <w:t xml:space="preserve">  </w:t>
      </w:r>
      <w:r>
        <w:rPr>
          <w:w w:val="99"/>
        </w:rPr>
        <w:t>the</w:t>
      </w:r>
      <w:r>
        <w:t xml:space="preserve">  </w:t>
      </w:r>
      <w:r>
        <w:rPr>
          <w:w w:val="99"/>
        </w:rPr>
        <w:t>following transaction</w:t>
      </w:r>
      <w:r>
        <w:t xml:space="preserve"> </w:t>
      </w:r>
      <w:r>
        <w:rPr>
          <w:w w:val="99"/>
        </w:rPr>
        <w:t>types:</w:t>
      </w:r>
    </w:p>
    <w:p w14:paraId="2134E712" w14:textId="77777777" w:rsidR="002A75E2" w:rsidRDefault="008B0E5C">
      <w:pPr>
        <w:spacing w:before="60" w:line="249" w:lineRule="auto"/>
        <w:ind w:left="485" w:right="85" w:hanging="286"/>
        <w:jc w:val="both"/>
      </w:pPr>
      <w:r>
        <w:rPr>
          <w:w w:val="99"/>
        </w:rPr>
        <w:t>1)</w:t>
      </w:r>
      <w:r>
        <w:t xml:space="preserve">  </w:t>
      </w:r>
      <w:r>
        <w:rPr>
          <w:w w:val="99"/>
        </w:rPr>
        <w:t>SC</w:t>
      </w:r>
      <w:r>
        <w:t xml:space="preserve">  </w:t>
      </w:r>
      <w:r>
        <w:rPr>
          <w:w w:val="99"/>
        </w:rPr>
        <w:t>construction</w:t>
      </w:r>
      <w:r>
        <w:t xml:space="preserve">  </w:t>
      </w:r>
      <w:r>
        <w:rPr>
          <w:w w:val="99"/>
        </w:rPr>
        <w:t>and</w:t>
      </w:r>
      <w:r>
        <w:t xml:space="preserve">  </w:t>
      </w:r>
      <w:r>
        <w:rPr>
          <w:w w:val="99"/>
        </w:rPr>
        <w:t>deployment:</w:t>
      </w:r>
      <w:r>
        <w:t xml:space="preserve">  </w:t>
      </w:r>
      <w:r>
        <w:rPr>
          <w:w w:val="99"/>
        </w:rPr>
        <w:t>transactions</w:t>
      </w:r>
      <w:r>
        <w:t xml:space="preserve">  </w:t>
      </w:r>
      <w:r>
        <w:rPr>
          <w:w w:val="99"/>
        </w:rPr>
        <w:t>receiver address</w:t>
      </w:r>
      <w:r>
        <w:t xml:space="preserve">  </w:t>
      </w:r>
      <w:r>
        <w:rPr>
          <w:w w:val="99"/>
        </w:rPr>
        <w:t>is</w:t>
      </w:r>
      <w:r>
        <w:t xml:space="preserve">  </w:t>
      </w:r>
      <w:r>
        <w:rPr>
          <w:w w:val="99"/>
        </w:rPr>
        <w:t>empty</w:t>
      </w:r>
      <w:r>
        <w:t xml:space="preserve">  </w:t>
      </w:r>
      <w:r>
        <w:rPr>
          <w:w w:val="99"/>
        </w:rPr>
        <w:t>and</w:t>
      </w:r>
      <w:r>
        <w:t xml:space="preserve">  </w:t>
      </w:r>
      <w:r>
        <w:rPr>
          <w:w w:val="99"/>
        </w:rPr>
        <w:t>data</w:t>
      </w:r>
      <w:r>
        <w:t xml:space="preserve">  </w:t>
      </w:r>
      <w:r>
        <w:rPr>
          <w:w w:val="99"/>
        </w:rPr>
        <w:t>field</w:t>
      </w:r>
      <w:r>
        <w:t xml:space="preserve">  </w:t>
      </w:r>
      <w:r>
        <w:rPr>
          <w:w w:val="99"/>
        </w:rPr>
        <w:t>contains</w:t>
      </w:r>
      <w:r>
        <w:t xml:space="preserve">  </w:t>
      </w:r>
      <w:r>
        <w:rPr>
          <w:w w:val="99"/>
        </w:rPr>
        <w:t>the</w:t>
      </w:r>
      <w:r>
        <w:t xml:space="preserve">  </w:t>
      </w:r>
      <w:r>
        <w:rPr>
          <w:w w:val="99"/>
        </w:rPr>
        <w:t>smart contract</w:t>
      </w:r>
      <w:r>
        <w:t xml:space="preserve"> </w:t>
      </w:r>
      <w:r>
        <w:rPr>
          <w:w w:val="99"/>
        </w:rPr>
        <w:t>code</w:t>
      </w:r>
      <w:r>
        <w:t xml:space="preserve"> </w:t>
      </w:r>
      <w:r>
        <w:rPr>
          <w:w w:val="99"/>
        </w:rPr>
        <w:t>as</w:t>
      </w:r>
      <w:r>
        <w:t xml:space="preserve"> </w:t>
      </w:r>
      <w:r>
        <w:rPr>
          <w:w w:val="99"/>
        </w:rPr>
        <w:t>byte</w:t>
      </w:r>
      <w:r>
        <w:t xml:space="preserve"> </w:t>
      </w:r>
      <w:r>
        <w:rPr>
          <w:w w:val="99"/>
        </w:rPr>
        <w:t>array;</w:t>
      </w:r>
    </w:p>
    <w:p w14:paraId="2134E713" w14:textId="77777777" w:rsidR="002A75E2" w:rsidRDefault="008B0E5C">
      <w:pPr>
        <w:spacing w:line="249" w:lineRule="auto"/>
        <w:ind w:left="485" w:right="85" w:hanging="286"/>
        <w:jc w:val="both"/>
      </w:pPr>
      <w:r>
        <w:rPr>
          <w:w w:val="99"/>
        </w:rPr>
        <w:t>2)</w:t>
      </w:r>
      <w:r>
        <w:t xml:space="preserve">  </w:t>
      </w:r>
      <w:r>
        <w:rPr>
          <w:w w:val="99"/>
        </w:rPr>
        <w:t>SC</w:t>
      </w:r>
      <w:r>
        <w:t xml:space="preserve">  </w:t>
      </w:r>
      <w:r>
        <w:rPr>
          <w:w w:val="99"/>
        </w:rPr>
        <w:t>method</w:t>
      </w:r>
      <w:r>
        <w:t xml:space="preserve">  </w:t>
      </w:r>
      <w:r>
        <w:rPr>
          <w:w w:val="99"/>
        </w:rPr>
        <w:t>invoking:</w:t>
      </w:r>
      <w:r>
        <w:t xml:space="preserve">  </w:t>
      </w:r>
      <w:r>
        <w:rPr>
          <w:w w:val="99"/>
        </w:rPr>
        <w:t>transaction</w:t>
      </w:r>
      <w:r>
        <w:t xml:space="preserve">  </w:t>
      </w:r>
      <w:r>
        <w:rPr>
          <w:w w:val="99"/>
        </w:rPr>
        <w:t>has</w:t>
      </w:r>
      <w:r>
        <w:t xml:space="preserve">  </w:t>
      </w:r>
      <w:r>
        <w:rPr>
          <w:w w:val="99"/>
        </w:rPr>
        <w:t>a</w:t>
      </w:r>
      <w:r>
        <w:t xml:space="preserve">  </w:t>
      </w:r>
      <w:proofErr w:type="spellStart"/>
      <w:r>
        <w:rPr>
          <w:w w:val="99"/>
        </w:rPr>
        <w:t>non</w:t>
      </w:r>
      <w:r>
        <w:t xml:space="preserve">  </w:t>
      </w:r>
      <w:r>
        <w:rPr>
          <w:w w:val="99"/>
        </w:rPr>
        <w:t>empty</w:t>
      </w:r>
      <w:proofErr w:type="spellEnd"/>
      <w:r>
        <w:t xml:space="preserve">  </w:t>
      </w:r>
      <w:r>
        <w:rPr>
          <w:w w:val="99"/>
        </w:rPr>
        <w:t xml:space="preserve">re- </w:t>
      </w:r>
      <w:proofErr w:type="spellStart"/>
      <w:r>
        <w:rPr>
          <w:w w:val="99"/>
        </w:rPr>
        <w:t>ceiver</w:t>
      </w:r>
      <w:proofErr w:type="spellEnd"/>
      <w:r>
        <w:t xml:space="preserve"> </w:t>
      </w:r>
      <w:r>
        <w:rPr>
          <w:w w:val="99"/>
        </w:rPr>
        <w:t>address</w:t>
      </w:r>
      <w:r>
        <w:t xml:space="preserve"> </w:t>
      </w:r>
      <w:r>
        <w:rPr>
          <w:w w:val="99"/>
        </w:rPr>
        <w:t>and</w:t>
      </w:r>
      <w:r>
        <w:t xml:space="preserve"> </w:t>
      </w:r>
      <w:r>
        <w:rPr>
          <w:w w:val="99"/>
        </w:rPr>
        <w:t>that</w:t>
      </w:r>
      <w:r>
        <w:t xml:space="preserve"> </w:t>
      </w:r>
      <w:r>
        <w:rPr>
          <w:w w:val="99"/>
        </w:rPr>
        <w:t>address</w:t>
      </w:r>
      <w:r>
        <w:t xml:space="preserve"> </w:t>
      </w:r>
      <w:r>
        <w:rPr>
          <w:w w:val="99"/>
        </w:rPr>
        <w:t>has</w:t>
      </w:r>
      <w:r>
        <w:t xml:space="preserve"> </w:t>
      </w:r>
      <w:r>
        <w:rPr>
          <w:w w:val="99"/>
        </w:rPr>
        <w:t>an</w:t>
      </w:r>
      <w:r>
        <w:t xml:space="preserve"> </w:t>
      </w:r>
      <w:r>
        <w:rPr>
          <w:w w:val="99"/>
        </w:rPr>
        <w:t>associated</w:t>
      </w:r>
      <w:r>
        <w:t xml:space="preserve"> </w:t>
      </w:r>
      <w:r>
        <w:rPr>
          <w:w w:val="99"/>
        </w:rPr>
        <w:t>code;</w:t>
      </w:r>
    </w:p>
    <w:p w14:paraId="2134E714" w14:textId="77777777" w:rsidR="002A75E2" w:rsidRDefault="008B0E5C">
      <w:pPr>
        <w:spacing w:line="249" w:lineRule="auto"/>
        <w:ind w:left="485" w:right="85" w:hanging="286"/>
        <w:jc w:val="both"/>
      </w:pPr>
      <w:r>
        <w:rPr>
          <w:w w:val="99"/>
        </w:rPr>
        <w:t>3)</w:t>
      </w:r>
      <w:r>
        <w:t xml:space="preserve">  </w:t>
      </w:r>
      <w:r>
        <w:rPr>
          <w:w w:val="99"/>
        </w:rPr>
        <w:t>Payment</w:t>
      </w:r>
      <w:r>
        <w:t xml:space="preserve">  </w:t>
      </w:r>
      <w:r>
        <w:rPr>
          <w:w w:val="99"/>
        </w:rPr>
        <w:t>transactions:</w:t>
      </w:r>
      <w:r>
        <w:t xml:space="preserve">  </w:t>
      </w:r>
      <w:r>
        <w:rPr>
          <w:w w:val="99"/>
        </w:rPr>
        <w:t>transaction</w:t>
      </w:r>
      <w:r>
        <w:t xml:space="preserve">  </w:t>
      </w:r>
      <w:r>
        <w:rPr>
          <w:w w:val="99"/>
        </w:rPr>
        <w:t>has</w:t>
      </w:r>
      <w:r>
        <w:t xml:space="preserve">  </w:t>
      </w:r>
      <w:r>
        <w:rPr>
          <w:w w:val="99"/>
        </w:rPr>
        <w:t>a</w:t>
      </w:r>
      <w:r>
        <w:t xml:space="preserve">  </w:t>
      </w:r>
      <w:proofErr w:type="spellStart"/>
      <w:r>
        <w:rPr>
          <w:w w:val="99"/>
        </w:rPr>
        <w:t>non</w:t>
      </w:r>
      <w:r>
        <w:t xml:space="preserve">  </w:t>
      </w:r>
      <w:r>
        <w:rPr>
          <w:w w:val="99"/>
        </w:rPr>
        <w:t>empty</w:t>
      </w:r>
      <w:proofErr w:type="spellEnd"/>
      <w:r>
        <w:t xml:space="preserve">  </w:t>
      </w:r>
      <w:r>
        <w:rPr>
          <w:w w:val="99"/>
        </w:rPr>
        <w:t xml:space="preserve">re- </w:t>
      </w:r>
      <w:proofErr w:type="spellStart"/>
      <w:r>
        <w:rPr>
          <w:w w:val="99"/>
        </w:rPr>
        <w:t>ceiver</w:t>
      </w:r>
      <w:proofErr w:type="spellEnd"/>
      <w:r>
        <w:t xml:space="preserve"> </w:t>
      </w:r>
      <w:r>
        <w:rPr>
          <w:w w:val="99"/>
        </w:rPr>
        <w:t>and</w:t>
      </w:r>
      <w:r>
        <w:t xml:space="preserve"> </w:t>
      </w:r>
      <w:r>
        <w:rPr>
          <w:w w:val="99"/>
        </w:rPr>
        <w:t>that</w:t>
      </w:r>
      <w:r>
        <w:t xml:space="preserve"> </w:t>
      </w:r>
      <w:r>
        <w:rPr>
          <w:w w:val="99"/>
        </w:rPr>
        <w:t>address</w:t>
      </w:r>
      <w:r>
        <w:t xml:space="preserve"> </w:t>
      </w:r>
      <w:r>
        <w:rPr>
          <w:w w:val="99"/>
        </w:rPr>
        <w:t>does</w:t>
      </w:r>
      <w:r>
        <w:t xml:space="preserve"> </w:t>
      </w:r>
      <w:r>
        <w:rPr>
          <w:w w:val="99"/>
        </w:rPr>
        <w:t>not</w:t>
      </w:r>
      <w:r>
        <w:t xml:space="preserve"> </w:t>
      </w:r>
      <w:r>
        <w:rPr>
          <w:w w:val="99"/>
        </w:rPr>
        <w:t>have</w:t>
      </w:r>
      <w:r>
        <w:t xml:space="preserve"> </w:t>
      </w:r>
      <w:r>
        <w:rPr>
          <w:w w:val="99"/>
        </w:rPr>
        <w:t>code.</w:t>
      </w:r>
    </w:p>
    <w:p w14:paraId="2134E716" w14:textId="62B384D4" w:rsidR="002A75E2" w:rsidRDefault="008B0E5C" w:rsidP="00AF76D2">
      <w:pPr>
        <w:spacing w:before="60" w:line="249" w:lineRule="auto"/>
        <w:ind w:right="85" w:firstLine="199"/>
        <w:jc w:val="both"/>
      </w:pPr>
      <w:r>
        <w:rPr>
          <w:w w:val="99"/>
        </w:rPr>
        <w:t>Elrond’s</w:t>
      </w:r>
      <w:r>
        <w:t xml:space="preserve">  </w:t>
      </w:r>
      <w:r>
        <w:rPr>
          <w:w w:val="99"/>
        </w:rPr>
        <w:t>approach</w:t>
      </w:r>
      <w:r>
        <w:t xml:space="preserve">  </w:t>
      </w:r>
      <w:r>
        <w:rPr>
          <w:w w:val="99"/>
        </w:rPr>
        <w:t>to</w:t>
      </w:r>
      <w:r>
        <w:t xml:space="preserve">  </w:t>
      </w:r>
      <w:r>
        <w:rPr>
          <w:w w:val="99"/>
        </w:rPr>
        <w:t>this</w:t>
      </w:r>
      <w:r>
        <w:t xml:space="preserve">  </w:t>
      </w:r>
      <w:r>
        <w:rPr>
          <w:w w:val="99"/>
        </w:rPr>
        <w:t>problem</w:t>
      </w:r>
      <w:r>
        <w:t xml:space="preserve">  </w:t>
      </w:r>
      <w:r>
        <w:rPr>
          <w:w w:val="99"/>
        </w:rPr>
        <w:t>is</w:t>
      </w:r>
      <w:r>
        <w:t xml:space="preserve">  </w:t>
      </w:r>
      <w:r>
        <w:rPr>
          <w:w w:val="99"/>
        </w:rPr>
        <w:t>to</w:t>
      </w:r>
      <w:r>
        <w:t xml:space="preserve">  </w:t>
      </w:r>
      <w:r>
        <w:rPr>
          <w:w w:val="99"/>
        </w:rPr>
        <w:t>use</w:t>
      </w:r>
      <w:r>
        <w:t xml:space="preserve">  </w:t>
      </w:r>
      <w:r>
        <w:rPr>
          <w:w w:val="99"/>
        </w:rPr>
        <w:t>asynchronous cross-shard</w:t>
      </w:r>
      <w:r>
        <w:t xml:space="preserve">  </w:t>
      </w:r>
      <w:r>
        <w:rPr>
          <w:w w:val="99"/>
        </w:rPr>
        <w:t>execution</w:t>
      </w:r>
      <w:r>
        <w:t xml:space="preserve">  </w:t>
      </w:r>
      <w:r>
        <w:rPr>
          <w:w w:val="99"/>
        </w:rPr>
        <w:t>model</w:t>
      </w:r>
      <w:r>
        <w:t xml:space="preserve">  </w:t>
      </w:r>
      <w:r>
        <w:rPr>
          <w:w w:val="99"/>
        </w:rPr>
        <w:t>in</w:t>
      </w:r>
      <w:r>
        <w:t xml:space="preserve">  </w:t>
      </w:r>
      <w:r>
        <w:rPr>
          <w:w w:val="99"/>
        </w:rPr>
        <w:t>case</w:t>
      </w:r>
      <w:r>
        <w:t xml:space="preserve">  </w:t>
      </w:r>
      <w:r>
        <w:rPr>
          <w:w w:val="99"/>
        </w:rPr>
        <w:t>of</w:t>
      </w:r>
      <w:r>
        <w:t xml:space="preserve">  </w:t>
      </w:r>
      <w:r>
        <w:rPr>
          <w:w w:val="99"/>
        </w:rPr>
        <w:t>smart</w:t>
      </w:r>
      <w:r>
        <w:t xml:space="preserve">  </w:t>
      </w:r>
      <w:r>
        <w:rPr>
          <w:w w:val="99"/>
        </w:rPr>
        <w:t>contracts.</w:t>
      </w:r>
      <w:r>
        <w:t xml:space="preserve">  </w:t>
      </w:r>
      <w:r>
        <w:rPr>
          <w:w w:val="99"/>
        </w:rPr>
        <w:t>The user</w:t>
      </w:r>
      <w:r>
        <w:t xml:space="preserve">  </w:t>
      </w:r>
      <w:r>
        <w:rPr>
          <w:w w:val="99"/>
        </w:rPr>
        <w:t>creates</w:t>
      </w:r>
      <w:r>
        <w:t xml:space="preserve">  </w:t>
      </w:r>
      <w:r>
        <w:rPr>
          <w:w w:val="99"/>
        </w:rPr>
        <w:t>a</w:t>
      </w:r>
      <w:r>
        <w:t xml:space="preserve">  </w:t>
      </w:r>
      <w:r>
        <w:rPr>
          <w:w w:val="99"/>
        </w:rPr>
        <w:t>smart</w:t>
      </w:r>
      <w:r>
        <w:t xml:space="preserve">  </w:t>
      </w:r>
      <w:r>
        <w:rPr>
          <w:w w:val="99"/>
        </w:rPr>
        <w:t>contract</w:t>
      </w:r>
      <w:r>
        <w:t xml:space="preserve">  </w:t>
      </w:r>
      <w:r>
        <w:rPr>
          <w:w w:val="99"/>
        </w:rPr>
        <w:t>execution</w:t>
      </w:r>
      <w:r>
        <w:t xml:space="preserve">  </w:t>
      </w:r>
      <w:r>
        <w:rPr>
          <w:w w:val="99"/>
        </w:rPr>
        <w:t>transaction.</w:t>
      </w:r>
      <w:r>
        <w:t xml:space="preserve">  </w:t>
      </w:r>
      <w:r>
        <w:rPr>
          <w:w w:val="99"/>
        </w:rPr>
        <w:t>If</w:t>
      </w:r>
      <w:r>
        <w:t xml:space="preserve">  </w:t>
      </w:r>
      <w:r>
        <w:rPr>
          <w:w w:val="99"/>
        </w:rPr>
        <w:t>the smart</w:t>
      </w:r>
      <w:r>
        <w:t xml:space="preserve">  </w:t>
      </w:r>
      <w:r>
        <w:rPr>
          <w:w w:val="99"/>
        </w:rPr>
        <w:t>contract</w:t>
      </w:r>
      <w:r>
        <w:t xml:space="preserve">  </w:t>
      </w:r>
      <w:r>
        <w:rPr>
          <w:w w:val="99"/>
        </w:rPr>
        <w:t>is</w:t>
      </w:r>
      <w:r>
        <w:t xml:space="preserve">  </w:t>
      </w:r>
      <w:r>
        <w:rPr>
          <w:w w:val="99"/>
        </w:rPr>
        <w:t>not</w:t>
      </w:r>
      <w:r>
        <w:t xml:space="preserve">  </w:t>
      </w:r>
      <w:r>
        <w:rPr>
          <w:w w:val="99"/>
        </w:rPr>
        <w:t>in</w:t>
      </w:r>
      <w:r>
        <w:t xml:space="preserve">  </w:t>
      </w:r>
      <w:r>
        <w:rPr>
          <w:w w:val="99"/>
        </w:rPr>
        <w:t>the</w:t>
      </w:r>
      <w:r>
        <w:t xml:space="preserve">  </w:t>
      </w:r>
      <w:r>
        <w:rPr>
          <w:w w:val="99"/>
        </w:rPr>
        <w:t>current</w:t>
      </w:r>
      <w:r>
        <w:t xml:space="preserve">  </w:t>
      </w:r>
      <w:r>
        <w:rPr>
          <w:w w:val="99"/>
        </w:rPr>
        <w:t>shard,</w:t>
      </w:r>
      <w:r>
        <w:t xml:space="preserve">  </w:t>
      </w:r>
      <w:r>
        <w:rPr>
          <w:w w:val="99"/>
        </w:rPr>
        <w:t>the</w:t>
      </w:r>
      <w:r>
        <w:t xml:space="preserve">  </w:t>
      </w:r>
      <w:r>
        <w:rPr>
          <w:w w:val="99"/>
        </w:rPr>
        <w:t>transaction</w:t>
      </w:r>
      <w:r>
        <w:t xml:space="preserve">  </w:t>
      </w:r>
      <w:r>
        <w:rPr>
          <w:w w:val="99"/>
        </w:rPr>
        <w:t>is treated</w:t>
      </w:r>
      <w:r>
        <w:t xml:space="preserve"> </w:t>
      </w:r>
      <w:r>
        <w:rPr>
          <w:w w:val="99"/>
        </w:rPr>
        <w:t>as</w:t>
      </w:r>
      <w:r>
        <w:t xml:space="preserve"> </w:t>
      </w:r>
      <w:r>
        <w:rPr>
          <w:w w:val="99"/>
        </w:rPr>
        <w:t>a</w:t>
      </w:r>
      <w:r>
        <w:t xml:space="preserve"> </w:t>
      </w:r>
      <w:r>
        <w:rPr>
          <w:w w:val="99"/>
        </w:rPr>
        <w:t>payment</w:t>
      </w:r>
      <w:r>
        <w:t xml:space="preserve"> </w:t>
      </w:r>
      <w:r>
        <w:rPr>
          <w:w w:val="99"/>
        </w:rPr>
        <w:t>transaction,</w:t>
      </w:r>
      <w:r>
        <w:t xml:space="preserve"> </w:t>
      </w:r>
      <w:r>
        <w:rPr>
          <w:w w:val="99"/>
        </w:rPr>
        <w:t>the</w:t>
      </w:r>
      <w:r>
        <w:t xml:space="preserve"> </w:t>
      </w:r>
      <w:r>
        <w:rPr>
          <w:w w:val="99"/>
        </w:rPr>
        <w:t>value</w:t>
      </w:r>
      <w:r>
        <w:t xml:space="preserve"> </w:t>
      </w:r>
      <w:r>
        <w:rPr>
          <w:w w:val="99"/>
        </w:rPr>
        <w:t>of</w:t>
      </w:r>
      <w:r>
        <w:t xml:space="preserve"> </w:t>
      </w:r>
      <w:r>
        <w:rPr>
          <w:w w:val="99"/>
        </w:rPr>
        <w:t>the</w:t>
      </w:r>
      <w:r>
        <w:t xml:space="preserve"> </w:t>
      </w:r>
      <w:r>
        <w:rPr>
          <w:w w:val="99"/>
        </w:rPr>
        <w:t>transaction is</w:t>
      </w:r>
      <w:r>
        <w:t xml:space="preserve">  </w:t>
      </w:r>
      <w:r>
        <w:rPr>
          <w:w w:val="99"/>
        </w:rPr>
        <w:t>subtracted</w:t>
      </w:r>
      <w:r>
        <w:t xml:space="preserve">  </w:t>
      </w:r>
      <w:r>
        <w:rPr>
          <w:w w:val="99"/>
        </w:rPr>
        <w:t>from</w:t>
      </w:r>
      <w:r>
        <w:t xml:space="preserve">  </w:t>
      </w:r>
      <w:r>
        <w:rPr>
          <w:w w:val="99"/>
        </w:rPr>
        <w:t>the</w:t>
      </w:r>
      <w:r>
        <w:t xml:space="preserve">  </w:t>
      </w:r>
      <w:r>
        <w:rPr>
          <w:w w:val="99"/>
        </w:rPr>
        <w:t>sender</w:t>
      </w:r>
      <w:r>
        <w:t xml:space="preserve">  </w:t>
      </w:r>
      <w:r>
        <w:rPr>
          <w:w w:val="99"/>
        </w:rPr>
        <w:t>account</w:t>
      </w:r>
      <w:r>
        <w:t xml:space="preserve">  </w:t>
      </w:r>
      <w:r>
        <w:rPr>
          <w:w w:val="99"/>
        </w:rPr>
        <w:t>and</w:t>
      </w:r>
      <w:r>
        <w:t xml:space="preserve">  </w:t>
      </w:r>
      <w:r>
        <w:rPr>
          <w:w w:val="99"/>
        </w:rPr>
        <w:t>it</w:t>
      </w:r>
      <w:r>
        <w:t xml:space="preserve">  </w:t>
      </w:r>
      <w:r>
        <w:rPr>
          <w:w w:val="99"/>
        </w:rPr>
        <w:t>is</w:t>
      </w:r>
      <w:r>
        <w:t xml:space="preserve">  </w:t>
      </w:r>
      <w:r>
        <w:rPr>
          <w:w w:val="99"/>
        </w:rPr>
        <w:t>added</w:t>
      </w:r>
      <w:r>
        <w:t xml:space="preserve">  </w:t>
      </w:r>
      <w:r>
        <w:rPr>
          <w:w w:val="99"/>
        </w:rPr>
        <w:t>to the</w:t>
      </w:r>
      <w:r>
        <w:t xml:space="preserve">  </w:t>
      </w:r>
      <w:r>
        <w:rPr>
          <w:w w:val="99"/>
        </w:rPr>
        <w:t>block</w:t>
      </w:r>
      <w:r>
        <w:t xml:space="preserve">  </w:t>
      </w:r>
      <w:r>
        <w:rPr>
          <w:w w:val="99"/>
        </w:rPr>
        <w:t>where</w:t>
      </w:r>
      <w:r>
        <w:t xml:space="preserve">  </w:t>
      </w:r>
      <w:r>
        <w:rPr>
          <w:w w:val="99"/>
        </w:rPr>
        <w:t>the</w:t>
      </w:r>
      <w:r>
        <w:t xml:space="preserve">  </w:t>
      </w:r>
      <w:r>
        <w:rPr>
          <w:w w:val="99"/>
        </w:rPr>
        <w:t>sender</w:t>
      </w:r>
      <w:r>
        <w:t xml:space="preserve">  </w:t>
      </w:r>
      <w:r>
        <w:rPr>
          <w:w w:val="99"/>
        </w:rPr>
        <w:t>shard</w:t>
      </w:r>
      <w:r>
        <w:t xml:space="preserve">  </w:t>
      </w:r>
      <w:r>
        <w:rPr>
          <w:w w:val="99"/>
        </w:rPr>
        <w:t>resides,</w:t>
      </w:r>
      <w:r>
        <w:t xml:space="preserve">  </w:t>
      </w:r>
      <w:r>
        <w:rPr>
          <w:w w:val="99"/>
        </w:rPr>
        <w:t>into</w:t>
      </w:r>
      <w:r>
        <w:t xml:space="preserve">  </w:t>
      </w:r>
      <w:r>
        <w:rPr>
          <w:w w:val="99"/>
        </w:rPr>
        <w:t>a</w:t>
      </w:r>
      <w:r>
        <w:t xml:space="preserve">  </w:t>
      </w:r>
      <w:proofErr w:type="spellStart"/>
      <w:r>
        <w:rPr>
          <w:w w:val="99"/>
        </w:rPr>
        <w:t>miniblock</w:t>
      </w:r>
      <w:proofErr w:type="spellEnd"/>
      <w:r>
        <w:rPr>
          <w:w w:val="99"/>
        </w:rPr>
        <w:t xml:space="preserve"> with</w:t>
      </w:r>
      <w:r>
        <w:t xml:space="preserve"> </w:t>
      </w:r>
      <w:r>
        <w:rPr>
          <w:w w:val="99"/>
        </w:rPr>
        <w:t>the</w:t>
      </w:r>
      <w:r>
        <w:t xml:space="preserve"> </w:t>
      </w:r>
      <w:r>
        <w:rPr>
          <w:w w:val="99"/>
        </w:rPr>
        <w:t>destination</w:t>
      </w:r>
      <w:r>
        <w:t xml:space="preserve"> </w:t>
      </w:r>
      <w:r>
        <w:rPr>
          <w:w w:val="99"/>
        </w:rPr>
        <w:t>shard</w:t>
      </w:r>
      <w:r>
        <w:t xml:space="preserve"> </w:t>
      </w:r>
      <w:r>
        <w:rPr>
          <w:w w:val="99"/>
        </w:rPr>
        <w:t>where</w:t>
      </w:r>
      <w:r>
        <w:t xml:space="preserve"> </w:t>
      </w:r>
      <w:r>
        <w:rPr>
          <w:w w:val="99"/>
        </w:rPr>
        <w:t>the</w:t>
      </w:r>
      <w:r>
        <w:t xml:space="preserve"> </w:t>
      </w:r>
      <w:r>
        <w:rPr>
          <w:w w:val="99"/>
        </w:rPr>
        <w:t>receiver</w:t>
      </w:r>
      <w:r>
        <w:t xml:space="preserve"> </w:t>
      </w:r>
      <w:r>
        <w:rPr>
          <w:w w:val="99"/>
        </w:rPr>
        <w:t>account</w:t>
      </w:r>
      <w:r>
        <w:t xml:space="preserve"> </w:t>
      </w:r>
      <w:r>
        <w:rPr>
          <w:w w:val="99"/>
        </w:rPr>
        <w:t>is.</w:t>
      </w:r>
      <w:r>
        <w:t xml:space="preserve"> </w:t>
      </w:r>
      <w:r>
        <w:rPr>
          <w:w w:val="99"/>
        </w:rPr>
        <w:t>The transaction</w:t>
      </w:r>
      <w:r>
        <w:t xml:space="preserve">  </w:t>
      </w:r>
      <w:r>
        <w:rPr>
          <w:w w:val="99"/>
        </w:rPr>
        <w:t>is</w:t>
      </w:r>
      <w:r>
        <w:t xml:space="preserve">  </w:t>
      </w:r>
      <w:r>
        <w:rPr>
          <w:w w:val="99"/>
        </w:rPr>
        <w:t>notarized</w:t>
      </w:r>
      <w:r>
        <w:t xml:space="preserve">  </w:t>
      </w:r>
      <w:r>
        <w:rPr>
          <w:w w:val="99"/>
        </w:rPr>
        <w:t>by</w:t>
      </w:r>
      <w:r>
        <w:t xml:space="preserve">  </w:t>
      </w:r>
      <w:proofErr w:type="spellStart"/>
      <w:r>
        <w:rPr>
          <w:w w:val="99"/>
        </w:rPr>
        <w:t>metachain</w:t>
      </w:r>
      <w:proofErr w:type="spellEnd"/>
      <w:r>
        <w:rPr>
          <w:w w:val="99"/>
        </w:rPr>
        <w:t>,</w:t>
      </w:r>
      <w:r>
        <w:t xml:space="preserve">  </w:t>
      </w:r>
      <w:r>
        <w:rPr>
          <w:w w:val="99"/>
        </w:rPr>
        <w:t>then</w:t>
      </w:r>
      <w:r>
        <w:t xml:space="preserve">  </w:t>
      </w:r>
      <w:r>
        <w:rPr>
          <w:w w:val="99"/>
        </w:rPr>
        <w:t>processed</w:t>
      </w:r>
      <w:r>
        <w:t xml:space="preserve">  </w:t>
      </w:r>
      <w:r>
        <w:rPr>
          <w:w w:val="99"/>
        </w:rPr>
        <w:t>by</w:t>
      </w:r>
      <w:r>
        <w:t xml:space="preserve">  </w:t>
      </w:r>
      <w:r>
        <w:rPr>
          <w:w w:val="99"/>
        </w:rPr>
        <w:t>the destination</w:t>
      </w:r>
      <w:r>
        <w:t xml:space="preserve">  </w:t>
      </w:r>
      <w:r>
        <w:rPr>
          <w:w w:val="99"/>
        </w:rPr>
        <w:t>shard.</w:t>
      </w:r>
      <w:r>
        <w:t xml:space="preserve">  </w:t>
      </w:r>
      <w:r>
        <w:rPr>
          <w:w w:val="99"/>
        </w:rPr>
        <w:t>In</w:t>
      </w:r>
      <w:r>
        <w:t xml:space="preserve">  </w:t>
      </w:r>
      <w:r>
        <w:rPr>
          <w:w w:val="99"/>
        </w:rPr>
        <w:t>the</w:t>
      </w:r>
      <w:r>
        <w:t xml:space="preserve">  </w:t>
      </w:r>
      <w:r>
        <w:rPr>
          <w:w w:val="99"/>
        </w:rPr>
        <w:t>destination</w:t>
      </w:r>
      <w:r>
        <w:t xml:space="preserve">  </w:t>
      </w:r>
      <w:r>
        <w:rPr>
          <w:w w:val="99"/>
        </w:rPr>
        <w:t>shard,</w:t>
      </w:r>
      <w:r>
        <w:t xml:space="preserve">  </w:t>
      </w:r>
      <w:r>
        <w:rPr>
          <w:w w:val="99"/>
        </w:rPr>
        <w:t>the</w:t>
      </w:r>
      <w:r>
        <w:t xml:space="preserve">  </w:t>
      </w:r>
      <w:r>
        <w:rPr>
          <w:w w:val="99"/>
        </w:rPr>
        <w:t>transaction</w:t>
      </w:r>
      <w:r>
        <w:t xml:space="preserve">  </w:t>
      </w:r>
      <w:r>
        <w:rPr>
          <w:w w:val="99"/>
        </w:rPr>
        <w:t>is treated</w:t>
      </w:r>
      <w:r>
        <w:t xml:space="preserve">  </w:t>
      </w:r>
      <w:r>
        <w:rPr>
          <w:w w:val="99"/>
        </w:rPr>
        <w:t>as</w:t>
      </w:r>
      <w:r>
        <w:t xml:space="preserve">  </w:t>
      </w:r>
      <w:r>
        <w:rPr>
          <w:w w:val="99"/>
        </w:rPr>
        <w:t>SC</w:t>
      </w:r>
      <w:r>
        <w:t xml:space="preserve">  </w:t>
      </w:r>
      <w:r>
        <w:rPr>
          <w:w w:val="99"/>
        </w:rPr>
        <w:t>method</w:t>
      </w:r>
      <w:r>
        <w:t xml:space="preserve">  </w:t>
      </w:r>
      <w:r>
        <w:rPr>
          <w:w w:val="99"/>
        </w:rPr>
        <w:t>invoking,</w:t>
      </w:r>
      <w:r>
        <w:t xml:space="preserve">  </w:t>
      </w:r>
      <w:r>
        <w:rPr>
          <w:w w:val="99"/>
        </w:rPr>
        <w:t>as</w:t>
      </w:r>
      <w:r>
        <w:t xml:space="preserve">  </w:t>
      </w:r>
      <w:r>
        <w:rPr>
          <w:w w:val="99"/>
        </w:rPr>
        <w:t>the</w:t>
      </w:r>
      <w:r>
        <w:t xml:space="preserve">  </w:t>
      </w:r>
      <w:r>
        <w:rPr>
          <w:w w:val="99"/>
        </w:rPr>
        <w:t>receiver</w:t>
      </w:r>
      <w:r>
        <w:t xml:space="preserve">  </w:t>
      </w:r>
      <w:r>
        <w:rPr>
          <w:w w:val="99"/>
        </w:rPr>
        <w:t>address</w:t>
      </w:r>
      <w:r>
        <w:t xml:space="preserve">  </w:t>
      </w:r>
      <w:r>
        <w:rPr>
          <w:w w:val="99"/>
        </w:rPr>
        <w:t>is a</w:t>
      </w:r>
      <w:r>
        <w:t xml:space="preserve">  </w:t>
      </w:r>
      <w:r>
        <w:rPr>
          <w:w w:val="99"/>
        </w:rPr>
        <w:t>smart</w:t>
      </w:r>
      <w:r>
        <w:t xml:space="preserve">  </w:t>
      </w:r>
      <w:r>
        <w:rPr>
          <w:w w:val="99"/>
        </w:rPr>
        <w:t>contract</w:t>
      </w:r>
      <w:r>
        <w:t xml:space="preserve">  </w:t>
      </w:r>
      <w:r>
        <w:rPr>
          <w:w w:val="99"/>
        </w:rPr>
        <w:t>which</w:t>
      </w:r>
      <w:r>
        <w:t xml:space="preserve">  </w:t>
      </w:r>
      <w:r>
        <w:rPr>
          <w:w w:val="99"/>
        </w:rPr>
        <w:t>exists</w:t>
      </w:r>
      <w:r>
        <w:t xml:space="preserve">  </w:t>
      </w:r>
      <w:r>
        <w:rPr>
          <w:w w:val="99"/>
        </w:rPr>
        <w:t>in</w:t>
      </w:r>
      <w:r>
        <w:t xml:space="preserve">  </w:t>
      </w:r>
      <w:r>
        <w:rPr>
          <w:w w:val="99"/>
        </w:rPr>
        <w:t>this</w:t>
      </w:r>
      <w:r>
        <w:t xml:space="preserve">  </w:t>
      </w:r>
      <w:r>
        <w:rPr>
          <w:w w:val="99"/>
        </w:rPr>
        <w:t>shard.</w:t>
      </w:r>
      <w:r>
        <w:t xml:space="preserve">  </w:t>
      </w:r>
      <w:r>
        <w:rPr>
          <w:w w:val="99"/>
        </w:rPr>
        <w:t>For</w:t>
      </w:r>
      <w:r>
        <w:t xml:space="preserve">  </w:t>
      </w:r>
      <w:r>
        <w:rPr>
          <w:w w:val="99"/>
        </w:rPr>
        <w:t>the</w:t>
      </w:r>
      <w:r>
        <w:t xml:space="preserve">  </w:t>
      </w:r>
      <w:r>
        <w:rPr>
          <w:w w:val="99"/>
        </w:rPr>
        <w:t>smart contract</w:t>
      </w:r>
      <w:r>
        <w:t xml:space="preserve">  </w:t>
      </w:r>
      <w:r>
        <w:rPr>
          <w:w w:val="99"/>
        </w:rPr>
        <w:t>call</w:t>
      </w:r>
      <w:r>
        <w:t xml:space="preserve">  </w:t>
      </w:r>
      <w:r>
        <w:rPr>
          <w:w w:val="99"/>
        </w:rPr>
        <w:t>a</w:t>
      </w:r>
      <w:r>
        <w:t xml:space="preserve">  </w:t>
      </w:r>
      <w:r>
        <w:rPr>
          <w:w w:val="99"/>
        </w:rPr>
        <w:t>temporary</w:t>
      </w:r>
      <w:r>
        <w:t xml:space="preserve">  </w:t>
      </w:r>
      <w:r>
        <w:rPr>
          <w:w w:val="99"/>
        </w:rPr>
        <w:t>account</w:t>
      </w:r>
      <w:r>
        <w:t xml:space="preserve">  </w:t>
      </w:r>
      <w:r>
        <w:rPr>
          <w:w w:val="99"/>
        </w:rPr>
        <w:t>which</w:t>
      </w:r>
      <w:r>
        <w:t xml:space="preserve">  </w:t>
      </w:r>
      <w:r>
        <w:rPr>
          <w:w w:val="99"/>
        </w:rPr>
        <w:t>shadows</w:t>
      </w:r>
      <w:r>
        <w:t xml:space="preserve">  </w:t>
      </w:r>
      <w:r>
        <w:rPr>
          <w:w w:val="99"/>
        </w:rPr>
        <w:t>the</w:t>
      </w:r>
      <w:r>
        <w:t xml:space="preserve">  </w:t>
      </w:r>
      <w:r>
        <w:rPr>
          <w:w w:val="99"/>
        </w:rPr>
        <w:t>sender account</w:t>
      </w:r>
      <w:r>
        <w:t xml:space="preserve"> </w:t>
      </w:r>
      <w:r>
        <w:rPr>
          <w:w w:val="99"/>
        </w:rPr>
        <w:t>is</w:t>
      </w:r>
      <w:r>
        <w:t xml:space="preserve"> </w:t>
      </w:r>
      <w:r>
        <w:rPr>
          <w:w w:val="99"/>
        </w:rPr>
        <w:t>created,</w:t>
      </w:r>
      <w:r>
        <w:t xml:space="preserve"> </w:t>
      </w:r>
      <w:r>
        <w:rPr>
          <w:w w:val="99"/>
        </w:rPr>
        <w:t>with</w:t>
      </w:r>
      <w:r>
        <w:t xml:space="preserve"> </w:t>
      </w:r>
      <w:r>
        <w:rPr>
          <w:w w:val="99"/>
        </w:rPr>
        <w:t>the</w:t>
      </w:r>
      <w:r>
        <w:t xml:space="preserve"> </w:t>
      </w:r>
      <w:r>
        <w:rPr>
          <w:w w:val="99"/>
        </w:rPr>
        <w:t>balance</w:t>
      </w:r>
      <w:r>
        <w:t xml:space="preserve"> </w:t>
      </w:r>
      <w:r>
        <w:rPr>
          <w:w w:val="99"/>
        </w:rPr>
        <w:t>from</w:t>
      </w:r>
      <w:r>
        <w:t xml:space="preserve"> </w:t>
      </w:r>
      <w:r>
        <w:rPr>
          <w:w w:val="99"/>
        </w:rPr>
        <w:t>the</w:t>
      </w:r>
      <w:r>
        <w:t xml:space="preserve"> </w:t>
      </w:r>
      <w:r>
        <w:rPr>
          <w:w w:val="99"/>
        </w:rPr>
        <w:t>transaction</w:t>
      </w:r>
      <w:r>
        <w:t xml:space="preserve"> </w:t>
      </w:r>
      <w:r>
        <w:rPr>
          <w:w w:val="99"/>
        </w:rPr>
        <w:t>value and</w:t>
      </w:r>
      <w:r>
        <w:t xml:space="preserve">  </w:t>
      </w:r>
      <w:r>
        <w:rPr>
          <w:w w:val="99"/>
        </w:rPr>
        <w:t>the</w:t>
      </w:r>
      <w:r>
        <w:t xml:space="preserve">  </w:t>
      </w:r>
      <w:r>
        <w:rPr>
          <w:w w:val="99"/>
        </w:rPr>
        <w:t>smart</w:t>
      </w:r>
      <w:r>
        <w:t xml:space="preserve">  </w:t>
      </w:r>
      <w:r>
        <w:rPr>
          <w:w w:val="99"/>
        </w:rPr>
        <w:t>contract</w:t>
      </w:r>
      <w:r>
        <w:t xml:space="preserve">  </w:t>
      </w:r>
      <w:r>
        <w:rPr>
          <w:w w:val="99"/>
        </w:rPr>
        <w:t>is</w:t>
      </w:r>
      <w:r>
        <w:t xml:space="preserve">  </w:t>
      </w:r>
      <w:r>
        <w:rPr>
          <w:w w:val="99"/>
        </w:rPr>
        <w:t>called.</w:t>
      </w:r>
      <w:r>
        <w:t xml:space="preserve">  </w:t>
      </w:r>
      <w:r>
        <w:rPr>
          <w:w w:val="99"/>
        </w:rPr>
        <w:t>After</w:t>
      </w:r>
      <w:r>
        <w:t xml:space="preserve">  </w:t>
      </w:r>
      <w:r>
        <w:rPr>
          <w:w w:val="99"/>
        </w:rPr>
        <w:t>the</w:t>
      </w:r>
      <w:r>
        <w:t xml:space="preserve">  </w:t>
      </w:r>
      <w:r>
        <w:rPr>
          <w:w w:val="99"/>
        </w:rPr>
        <w:t>execution,</w:t>
      </w:r>
      <w:r>
        <w:t xml:space="preserve">  </w:t>
      </w:r>
      <w:r>
        <w:rPr>
          <w:w w:val="99"/>
        </w:rPr>
        <w:t>the smart</w:t>
      </w:r>
      <w:r>
        <w:t xml:space="preserve">  </w:t>
      </w:r>
      <w:r>
        <w:rPr>
          <w:w w:val="99"/>
        </w:rPr>
        <w:t>contract</w:t>
      </w:r>
      <w:r>
        <w:t xml:space="preserve">  </w:t>
      </w:r>
      <w:r>
        <w:rPr>
          <w:w w:val="99"/>
        </w:rPr>
        <w:t>might</w:t>
      </w:r>
      <w:r>
        <w:t xml:space="preserve">  </w:t>
      </w:r>
      <w:r>
        <w:rPr>
          <w:w w:val="99"/>
        </w:rPr>
        <w:t>return</w:t>
      </w:r>
      <w:r>
        <w:t xml:space="preserve">  </w:t>
      </w:r>
      <w:r>
        <w:rPr>
          <w:w w:val="99"/>
        </w:rPr>
        <w:t>results</w:t>
      </w:r>
      <w:r>
        <w:t xml:space="preserve">  </w:t>
      </w:r>
      <w:r>
        <w:rPr>
          <w:w w:val="99"/>
        </w:rPr>
        <w:t>which</w:t>
      </w:r>
      <w:r>
        <w:t xml:space="preserve">  </w:t>
      </w:r>
      <w:r>
        <w:rPr>
          <w:w w:val="99"/>
        </w:rPr>
        <w:t>affects</w:t>
      </w:r>
      <w:r>
        <w:t xml:space="preserve">  </w:t>
      </w:r>
      <w:r>
        <w:rPr>
          <w:w w:val="99"/>
        </w:rPr>
        <w:t>a</w:t>
      </w:r>
      <w:r>
        <w:t xml:space="preserve">  </w:t>
      </w:r>
      <w:r>
        <w:rPr>
          <w:w w:val="99"/>
        </w:rPr>
        <w:t>number</w:t>
      </w:r>
      <w:r w:rsidR="00AF76D2">
        <w:rPr>
          <w:w w:val="99"/>
        </w:rPr>
        <w:t xml:space="preserve"> of</w:t>
      </w:r>
      <w:r w:rsidR="00AF76D2">
        <w:t xml:space="preserve"> </w:t>
      </w:r>
      <w:r w:rsidR="00AF76D2">
        <w:rPr>
          <w:w w:val="99"/>
        </w:rPr>
        <w:t>accounts</w:t>
      </w:r>
      <w:r w:rsidR="00AF76D2">
        <w:t xml:space="preserve"> </w:t>
      </w:r>
      <w:r w:rsidR="00AF76D2">
        <w:rPr>
          <w:w w:val="99"/>
        </w:rPr>
        <w:t>from</w:t>
      </w:r>
      <w:r w:rsidR="00AF76D2">
        <w:t xml:space="preserve"> </w:t>
      </w:r>
      <w:r w:rsidR="00AF76D2">
        <w:rPr>
          <w:w w:val="99"/>
        </w:rPr>
        <w:t>different</w:t>
      </w:r>
      <w:r w:rsidR="00AF76D2">
        <w:t xml:space="preserve"> </w:t>
      </w:r>
      <w:r w:rsidR="00AF76D2">
        <w:rPr>
          <w:w w:val="99"/>
        </w:rPr>
        <w:t>shards.</w:t>
      </w:r>
    </w:p>
    <w:p w14:paraId="2134E718" w14:textId="20C444A0" w:rsidR="002A75E2" w:rsidRDefault="008B0E5C">
      <w:pPr>
        <w:spacing w:before="26" w:line="249" w:lineRule="auto"/>
        <w:ind w:left="119" w:right="-34"/>
        <w:jc w:val="both"/>
      </w:pPr>
      <w:r>
        <w:rPr>
          <w:w w:val="99"/>
        </w:rPr>
        <w:t>All</w:t>
      </w:r>
      <w:r>
        <w:t xml:space="preserve"> </w:t>
      </w:r>
      <w:r>
        <w:rPr>
          <w:w w:val="99"/>
        </w:rPr>
        <w:t>the</w:t>
      </w:r>
      <w:r>
        <w:t xml:space="preserve"> </w:t>
      </w:r>
      <w:r>
        <w:rPr>
          <w:w w:val="99"/>
        </w:rPr>
        <w:t>results,</w:t>
      </w:r>
      <w:r>
        <w:t xml:space="preserve"> </w:t>
      </w:r>
      <w:r>
        <w:rPr>
          <w:w w:val="99"/>
        </w:rPr>
        <w:t>which</w:t>
      </w:r>
      <w:r>
        <w:t xml:space="preserve"> </w:t>
      </w:r>
      <w:r>
        <w:rPr>
          <w:w w:val="99"/>
        </w:rPr>
        <w:t>affect in-shard</w:t>
      </w:r>
      <w:r>
        <w:t xml:space="preserve">  </w:t>
      </w:r>
      <w:r>
        <w:rPr>
          <w:w w:val="99"/>
        </w:rPr>
        <w:t>accounts</w:t>
      </w:r>
      <w:r>
        <w:t xml:space="preserve">  </w:t>
      </w:r>
      <w:r>
        <w:rPr>
          <w:w w:val="99"/>
        </w:rPr>
        <w:t>are</w:t>
      </w:r>
      <w:r>
        <w:t xml:space="preserve">  </w:t>
      </w:r>
      <w:r>
        <w:rPr>
          <w:w w:val="99"/>
        </w:rPr>
        <w:t>executed</w:t>
      </w:r>
      <w:r>
        <w:t xml:space="preserve">  </w:t>
      </w:r>
      <w:r>
        <w:rPr>
          <w:w w:val="99"/>
        </w:rPr>
        <w:t>in</w:t>
      </w:r>
      <w:r>
        <w:t xml:space="preserve">  </w:t>
      </w:r>
      <w:r>
        <w:rPr>
          <w:w w:val="99"/>
        </w:rPr>
        <w:t>the</w:t>
      </w:r>
      <w:r>
        <w:t xml:space="preserve">  </w:t>
      </w:r>
      <w:r>
        <w:rPr>
          <w:w w:val="99"/>
        </w:rPr>
        <w:t>same</w:t>
      </w:r>
      <w:r>
        <w:t xml:space="preserve">  </w:t>
      </w:r>
      <w:r>
        <w:rPr>
          <w:w w:val="99"/>
        </w:rPr>
        <w:t>round.</w:t>
      </w:r>
      <w:r>
        <w:t xml:space="preserve">  </w:t>
      </w:r>
      <w:r>
        <w:rPr>
          <w:w w:val="99"/>
        </w:rPr>
        <w:t>For</w:t>
      </w:r>
      <w:r>
        <w:t xml:space="preserve">  </w:t>
      </w:r>
      <w:r>
        <w:rPr>
          <w:w w:val="99"/>
        </w:rPr>
        <w:t>those accounts</w:t>
      </w:r>
      <w:r>
        <w:t xml:space="preserve"> </w:t>
      </w:r>
      <w:r>
        <w:rPr>
          <w:w w:val="99"/>
        </w:rPr>
        <w:t>which</w:t>
      </w:r>
      <w:r>
        <w:t xml:space="preserve"> </w:t>
      </w:r>
      <w:r>
        <w:rPr>
          <w:w w:val="99"/>
        </w:rPr>
        <w:t>are</w:t>
      </w:r>
      <w:r>
        <w:t xml:space="preserve"> </w:t>
      </w:r>
      <w:r>
        <w:rPr>
          <w:w w:val="99"/>
        </w:rPr>
        <w:t>not</w:t>
      </w:r>
      <w:r>
        <w:t xml:space="preserve"> </w:t>
      </w:r>
      <w:r>
        <w:rPr>
          <w:w w:val="99"/>
        </w:rPr>
        <w:t>in</w:t>
      </w:r>
      <w:r>
        <w:t xml:space="preserve"> </w:t>
      </w:r>
      <w:r>
        <w:rPr>
          <w:w w:val="99"/>
        </w:rPr>
        <w:t>the</w:t>
      </w:r>
      <w:r>
        <w:t xml:space="preserve"> </w:t>
      </w:r>
      <w:r>
        <w:rPr>
          <w:w w:val="99"/>
        </w:rPr>
        <w:t>shard</w:t>
      </w:r>
      <w:r>
        <w:t xml:space="preserve"> </w:t>
      </w:r>
      <w:r w:rsidR="00AF76D2">
        <w:lastRenderedPageBreak/>
        <w:t>w</w:t>
      </w:r>
      <w:r>
        <w:rPr>
          <w:w w:val="99"/>
        </w:rPr>
        <w:t>here</w:t>
      </w:r>
      <w:r>
        <w:t xml:space="preserve"> </w:t>
      </w:r>
      <w:r>
        <w:rPr>
          <w:w w:val="99"/>
        </w:rPr>
        <w:t>the</w:t>
      </w:r>
      <w:r>
        <w:t xml:space="preserve"> </w:t>
      </w:r>
      <w:r>
        <w:rPr>
          <w:w w:val="99"/>
        </w:rPr>
        <w:t>smart</w:t>
      </w:r>
      <w:r>
        <w:t xml:space="preserve"> </w:t>
      </w:r>
      <w:r>
        <w:rPr>
          <w:w w:val="99"/>
        </w:rPr>
        <w:t>contract was</w:t>
      </w:r>
      <w:r>
        <w:t xml:space="preserve"> </w:t>
      </w:r>
      <w:r>
        <w:rPr>
          <w:w w:val="99"/>
        </w:rPr>
        <w:t>executed,</w:t>
      </w:r>
      <w:r>
        <w:t xml:space="preserve"> </w:t>
      </w:r>
      <w:r>
        <w:rPr>
          <w:w w:val="99"/>
        </w:rPr>
        <w:t>transactions</w:t>
      </w:r>
      <w:r>
        <w:t xml:space="preserve"> </w:t>
      </w:r>
      <w:r>
        <w:rPr>
          <w:w w:val="99"/>
        </w:rPr>
        <w:t>called</w:t>
      </w:r>
      <w:r>
        <w:t xml:space="preserve"> </w:t>
      </w:r>
      <w:r>
        <w:rPr>
          <w:w w:val="99"/>
        </w:rPr>
        <w:t>Smart</w:t>
      </w:r>
      <w:r>
        <w:t xml:space="preserve"> </w:t>
      </w:r>
      <w:r>
        <w:rPr>
          <w:w w:val="99"/>
        </w:rPr>
        <w:t>Contract</w:t>
      </w:r>
      <w:r>
        <w:t xml:space="preserve"> </w:t>
      </w:r>
      <w:r>
        <w:rPr>
          <w:w w:val="99"/>
        </w:rPr>
        <w:t>Results</w:t>
      </w:r>
      <w:r>
        <w:t xml:space="preserve"> </w:t>
      </w:r>
      <w:r>
        <w:rPr>
          <w:w w:val="99"/>
        </w:rPr>
        <w:t>will be</w:t>
      </w:r>
      <w:r>
        <w:t xml:space="preserve">  </w:t>
      </w:r>
      <w:r>
        <w:rPr>
          <w:w w:val="99"/>
        </w:rPr>
        <w:t>created,</w:t>
      </w:r>
      <w:r>
        <w:t xml:space="preserve">  </w:t>
      </w:r>
      <w:r>
        <w:rPr>
          <w:w w:val="99"/>
        </w:rPr>
        <w:t>saving</w:t>
      </w:r>
      <w:r>
        <w:t xml:space="preserve">  </w:t>
      </w:r>
      <w:r>
        <w:rPr>
          <w:w w:val="99"/>
        </w:rPr>
        <w:t>the</w:t>
      </w:r>
      <w:r>
        <w:t xml:space="preserve">  </w:t>
      </w:r>
      <w:r>
        <w:rPr>
          <w:w w:val="99"/>
        </w:rPr>
        <w:t>smart</w:t>
      </w:r>
      <w:r>
        <w:t xml:space="preserve">  </w:t>
      </w:r>
      <w:r>
        <w:rPr>
          <w:w w:val="99"/>
        </w:rPr>
        <w:t>contract</w:t>
      </w:r>
      <w:r>
        <w:t xml:space="preserve">  </w:t>
      </w:r>
      <w:r>
        <w:rPr>
          <w:w w:val="99"/>
        </w:rPr>
        <w:t>execution</w:t>
      </w:r>
      <w:r>
        <w:t xml:space="preserve">  </w:t>
      </w:r>
      <w:r>
        <w:rPr>
          <w:w w:val="99"/>
        </w:rPr>
        <w:t>output</w:t>
      </w:r>
      <w:r>
        <w:t xml:space="preserve">  </w:t>
      </w:r>
      <w:r>
        <w:rPr>
          <w:w w:val="99"/>
        </w:rPr>
        <w:t>for each</w:t>
      </w:r>
      <w:r>
        <w:t xml:space="preserve"> </w:t>
      </w:r>
      <w:r>
        <w:rPr>
          <w:w w:val="99"/>
        </w:rPr>
        <w:t>of</w:t>
      </w:r>
      <w:r>
        <w:t xml:space="preserve"> </w:t>
      </w:r>
      <w:r>
        <w:rPr>
          <w:w w:val="99"/>
        </w:rPr>
        <w:t>these</w:t>
      </w:r>
      <w:r>
        <w:t xml:space="preserve"> </w:t>
      </w:r>
      <w:r>
        <w:rPr>
          <w:w w:val="99"/>
        </w:rPr>
        <w:t>accounts.</w:t>
      </w:r>
      <w:r>
        <w:t xml:space="preserve"> </w:t>
      </w:r>
      <w:r>
        <w:rPr>
          <w:w w:val="99"/>
        </w:rPr>
        <w:t>SCR</w:t>
      </w:r>
      <w:r>
        <w:t xml:space="preserve"> </w:t>
      </w:r>
      <w:proofErr w:type="spellStart"/>
      <w:r>
        <w:rPr>
          <w:w w:val="99"/>
        </w:rPr>
        <w:t>miniblocks</w:t>
      </w:r>
      <w:proofErr w:type="spellEnd"/>
      <w:r>
        <w:t xml:space="preserve"> </w:t>
      </w:r>
      <w:r>
        <w:rPr>
          <w:w w:val="99"/>
        </w:rPr>
        <w:t>are</w:t>
      </w:r>
      <w:r>
        <w:t xml:space="preserve"> </w:t>
      </w:r>
      <w:r>
        <w:rPr>
          <w:w w:val="99"/>
        </w:rPr>
        <w:t>created</w:t>
      </w:r>
      <w:r>
        <w:t xml:space="preserve"> </w:t>
      </w:r>
      <w:r>
        <w:rPr>
          <w:w w:val="99"/>
        </w:rPr>
        <w:t>for</w:t>
      </w:r>
      <w:r>
        <w:t xml:space="preserve"> </w:t>
      </w:r>
      <w:r>
        <w:rPr>
          <w:w w:val="99"/>
        </w:rPr>
        <w:t>each destination</w:t>
      </w:r>
      <w:r>
        <w:t xml:space="preserve">  </w:t>
      </w:r>
      <w:r>
        <w:rPr>
          <w:w w:val="99"/>
        </w:rPr>
        <w:t>shard.</w:t>
      </w:r>
      <w:r>
        <w:t xml:space="preserve">  </w:t>
      </w:r>
      <w:r>
        <w:rPr>
          <w:w w:val="99"/>
        </w:rPr>
        <w:t>These</w:t>
      </w:r>
      <w:r>
        <w:t xml:space="preserve">  </w:t>
      </w:r>
      <w:proofErr w:type="spellStart"/>
      <w:r>
        <w:rPr>
          <w:w w:val="99"/>
        </w:rPr>
        <w:t>miniblocks</w:t>
      </w:r>
      <w:proofErr w:type="spellEnd"/>
      <w:r>
        <w:t xml:space="preserve">  </w:t>
      </w:r>
      <w:r>
        <w:rPr>
          <w:w w:val="99"/>
        </w:rPr>
        <w:t>are</w:t>
      </w:r>
      <w:r>
        <w:t xml:space="preserve">  </w:t>
      </w:r>
      <w:r>
        <w:rPr>
          <w:w w:val="99"/>
        </w:rPr>
        <w:t>notarized</w:t>
      </w:r>
      <w:r>
        <w:t xml:space="preserve">  </w:t>
      </w:r>
      <w:r>
        <w:rPr>
          <w:w w:val="99"/>
        </w:rPr>
        <w:t>the</w:t>
      </w:r>
      <w:r>
        <w:t xml:space="preserve">  </w:t>
      </w:r>
      <w:r>
        <w:rPr>
          <w:w w:val="99"/>
        </w:rPr>
        <w:t>same way</w:t>
      </w:r>
      <w:r>
        <w:t xml:space="preserve"> </w:t>
      </w:r>
      <w:r>
        <w:rPr>
          <w:w w:val="99"/>
        </w:rPr>
        <w:t>as</w:t>
      </w:r>
      <w:r>
        <w:t xml:space="preserve"> </w:t>
      </w:r>
      <w:r>
        <w:rPr>
          <w:w w:val="99"/>
        </w:rPr>
        <w:t>cross-shard</w:t>
      </w:r>
      <w:r>
        <w:t xml:space="preserve"> </w:t>
      </w:r>
      <w:r>
        <w:rPr>
          <w:w w:val="99"/>
        </w:rPr>
        <w:t>transactions</w:t>
      </w:r>
      <w:r>
        <w:t xml:space="preserve"> </w:t>
      </w:r>
      <w:r>
        <w:rPr>
          <w:w w:val="99"/>
        </w:rPr>
        <w:t>by</w:t>
      </w:r>
      <w:r>
        <w:t xml:space="preserve"> </w:t>
      </w:r>
      <w:proofErr w:type="spellStart"/>
      <w:r>
        <w:rPr>
          <w:w w:val="99"/>
        </w:rPr>
        <w:t>metachain</w:t>
      </w:r>
      <w:proofErr w:type="spellEnd"/>
      <w:r>
        <w:rPr>
          <w:w w:val="99"/>
        </w:rPr>
        <w:t>,</w:t>
      </w:r>
      <w:r>
        <w:t xml:space="preserve"> </w:t>
      </w:r>
      <w:r>
        <w:rPr>
          <w:w w:val="99"/>
        </w:rPr>
        <w:t>then</w:t>
      </w:r>
      <w:r>
        <w:t xml:space="preserve"> </w:t>
      </w:r>
      <w:r>
        <w:rPr>
          <w:w w:val="99"/>
        </w:rPr>
        <w:t>processed by</w:t>
      </w:r>
      <w:r>
        <w:t xml:space="preserve">  </w:t>
      </w:r>
      <w:r>
        <w:rPr>
          <w:w w:val="99"/>
        </w:rPr>
        <w:t>the</w:t>
      </w:r>
      <w:r>
        <w:t xml:space="preserve">  </w:t>
      </w:r>
      <w:r>
        <w:rPr>
          <w:w w:val="99"/>
        </w:rPr>
        <w:t>respective</w:t>
      </w:r>
      <w:r>
        <w:t xml:space="preserve">  </w:t>
      </w:r>
      <w:r>
        <w:rPr>
          <w:w w:val="99"/>
        </w:rPr>
        <w:t>shards,</w:t>
      </w:r>
      <w:r>
        <w:t xml:space="preserve">  </w:t>
      </w:r>
      <w:r>
        <w:rPr>
          <w:w w:val="99"/>
        </w:rPr>
        <w:t>where</w:t>
      </w:r>
      <w:r>
        <w:t xml:space="preserve">  </w:t>
      </w:r>
      <w:r>
        <w:rPr>
          <w:w w:val="99"/>
        </w:rPr>
        <w:t>the</w:t>
      </w:r>
      <w:r>
        <w:t xml:space="preserve">  </w:t>
      </w:r>
      <w:r>
        <w:rPr>
          <w:w w:val="99"/>
        </w:rPr>
        <w:t>accounts</w:t>
      </w:r>
      <w:r>
        <w:t xml:space="preserve">  </w:t>
      </w:r>
      <w:r>
        <w:rPr>
          <w:w w:val="99"/>
        </w:rPr>
        <w:t>resides.</w:t>
      </w:r>
      <w:r>
        <w:t xml:space="preserve">  </w:t>
      </w:r>
      <w:r>
        <w:rPr>
          <w:w w:val="99"/>
        </w:rPr>
        <w:t>In</w:t>
      </w:r>
      <w:r>
        <w:t xml:space="preserve">  </w:t>
      </w:r>
      <w:r>
        <w:rPr>
          <w:w w:val="99"/>
        </w:rPr>
        <w:t>case one</w:t>
      </w:r>
      <w:r>
        <w:t xml:space="preserve">  </w:t>
      </w:r>
      <w:r>
        <w:rPr>
          <w:w w:val="99"/>
        </w:rPr>
        <w:t>smart</w:t>
      </w:r>
      <w:r>
        <w:t xml:space="preserve">  </w:t>
      </w:r>
      <w:r>
        <w:rPr>
          <w:w w:val="99"/>
        </w:rPr>
        <w:t>contract</w:t>
      </w:r>
      <w:r>
        <w:t xml:space="preserve">  </w:t>
      </w:r>
      <w:r>
        <w:rPr>
          <w:w w:val="99"/>
        </w:rPr>
        <w:t>calls</w:t>
      </w:r>
      <w:r>
        <w:t xml:space="preserve">  </w:t>
      </w:r>
      <w:r>
        <w:rPr>
          <w:w w:val="99"/>
        </w:rPr>
        <w:t>dynamically</w:t>
      </w:r>
      <w:r>
        <w:t xml:space="preserve">  </w:t>
      </w:r>
      <w:r>
        <w:rPr>
          <w:w w:val="99"/>
        </w:rPr>
        <w:t>another</w:t>
      </w:r>
      <w:r>
        <w:t xml:space="preserve">  </w:t>
      </w:r>
      <w:r>
        <w:rPr>
          <w:w w:val="99"/>
        </w:rPr>
        <w:t>smart</w:t>
      </w:r>
      <w:r>
        <w:t xml:space="preserve">  </w:t>
      </w:r>
      <w:r>
        <w:rPr>
          <w:w w:val="99"/>
        </w:rPr>
        <w:t>contract from</w:t>
      </w:r>
      <w:r>
        <w:t xml:space="preserve"> </w:t>
      </w:r>
      <w:r>
        <w:rPr>
          <w:w w:val="99"/>
        </w:rPr>
        <w:t>another</w:t>
      </w:r>
      <w:r>
        <w:t xml:space="preserve"> </w:t>
      </w:r>
      <w:r>
        <w:rPr>
          <w:w w:val="99"/>
        </w:rPr>
        <w:t>shard,</w:t>
      </w:r>
      <w:r>
        <w:t xml:space="preserve"> </w:t>
      </w:r>
      <w:r>
        <w:rPr>
          <w:w w:val="99"/>
        </w:rPr>
        <w:t>this</w:t>
      </w:r>
      <w:r>
        <w:t xml:space="preserve"> </w:t>
      </w:r>
      <w:r>
        <w:rPr>
          <w:w w:val="99"/>
        </w:rPr>
        <w:t>call</w:t>
      </w:r>
      <w:r>
        <w:t xml:space="preserve"> </w:t>
      </w:r>
      <w:r>
        <w:rPr>
          <w:w w:val="99"/>
        </w:rPr>
        <w:t>is</w:t>
      </w:r>
      <w:r>
        <w:t xml:space="preserve"> </w:t>
      </w:r>
      <w:r>
        <w:rPr>
          <w:w w:val="99"/>
        </w:rPr>
        <w:t>saved</w:t>
      </w:r>
      <w:r>
        <w:t xml:space="preserve"> </w:t>
      </w:r>
      <w:r>
        <w:rPr>
          <w:w w:val="99"/>
        </w:rPr>
        <w:t>as</w:t>
      </w:r>
      <w:r>
        <w:t xml:space="preserve"> </w:t>
      </w:r>
      <w:r>
        <w:rPr>
          <w:w w:val="99"/>
        </w:rPr>
        <w:t>an</w:t>
      </w:r>
      <w:r>
        <w:t xml:space="preserve"> </w:t>
      </w:r>
      <w:r>
        <w:rPr>
          <w:w w:val="99"/>
        </w:rPr>
        <w:t>intermediate</w:t>
      </w:r>
      <w:r>
        <w:t xml:space="preserve"> </w:t>
      </w:r>
      <w:r>
        <w:rPr>
          <w:w w:val="99"/>
        </w:rPr>
        <w:t>result and</w:t>
      </w:r>
      <w:r>
        <w:t xml:space="preserve"> </w:t>
      </w:r>
      <w:r>
        <w:rPr>
          <w:w w:val="99"/>
        </w:rPr>
        <w:t>treated</w:t>
      </w:r>
      <w:r>
        <w:t xml:space="preserve"> </w:t>
      </w:r>
      <w:r>
        <w:rPr>
          <w:w w:val="99"/>
        </w:rPr>
        <w:t>the</w:t>
      </w:r>
      <w:r>
        <w:t xml:space="preserve"> </w:t>
      </w:r>
      <w:r>
        <w:rPr>
          <w:w w:val="99"/>
        </w:rPr>
        <w:t>same</w:t>
      </w:r>
      <w:r>
        <w:t xml:space="preserve"> </w:t>
      </w:r>
      <w:r>
        <w:rPr>
          <w:w w:val="99"/>
        </w:rPr>
        <w:t>as</w:t>
      </w:r>
      <w:r>
        <w:t xml:space="preserve"> </w:t>
      </w:r>
      <w:r>
        <w:rPr>
          <w:w w:val="99"/>
        </w:rPr>
        <w:t>for</w:t>
      </w:r>
      <w:r>
        <w:t xml:space="preserve"> </w:t>
      </w:r>
      <w:r>
        <w:rPr>
          <w:w w:val="99"/>
        </w:rPr>
        <w:t>accounts.</w:t>
      </w:r>
    </w:p>
    <w:p w14:paraId="2134E719" w14:textId="77777777" w:rsidR="002A75E2" w:rsidRDefault="008B0E5C">
      <w:pPr>
        <w:spacing w:before="11" w:line="249" w:lineRule="auto"/>
        <w:ind w:left="119" w:right="-34" w:firstLine="199"/>
        <w:jc w:val="both"/>
      </w:pPr>
      <w:r>
        <w:rPr>
          <w:w w:val="99"/>
        </w:rPr>
        <w:t>The</w:t>
      </w:r>
      <w:r>
        <w:t xml:space="preserve">  </w:t>
      </w:r>
      <w:r>
        <w:rPr>
          <w:w w:val="99"/>
        </w:rPr>
        <w:t>solution</w:t>
      </w:r>
      <w:r>
        <w:t xml:space="preserve">  </w:t>
      </w:r>
      <w:r>
        <w:rPr>
          <w:w w:val="99"/>
        </w:rPr>
        <w:t>has</w:t>
      </w:r>
      <w:r>
        <w:t xml:space="preserve">  </w:t>
      </w:r>
      <w:r>
        <w:rPr>
          <w:w w:val="99"/>
        </w:rPr>
        <w:t>multiple</w:t>
      </w:r>
      <w:r>
        <w:t xml:space="preserve">  </w:t>
      </w:r>
      <w:r>
        <w:rPr>
          <w:w w:val="99"/>
        </w:rPr>
        <w:t>steps</w:t>
      </w:r>
      <w:r>
        <w:t xml:space="preserve">  </w:t>
      </w:r>
      <w:r>
        <w:rPr>
          <w:w w:val="99"/>
        </w:rPr>
        <w:t>and</w:t>
      </w:r>
      <w:r>
        <w:t xml:space="preserve">  </w:t>
      </w:r>
      <w:r>
        <w:rPr>
          <w:w w:val="99"/>
        </w:rPr>
        <w:t>the</w:t>
      </w:r>
      <w:r>
        <w:t xml:space="preserve">  </w:t>
      </w:r>
      <w:r>
        <w:rPr>
          <w:w w:val="99"/>
        </w:rPr>
        <w:t>finalization</w:t>
      </w:r>
      <w:r>
        <w:t xml:space="preserve">  </w:t>
      </w:r>
      <w:r>
        <w:rPr>
          <w:w w:val="99"/>
        </w:rPr>
        <w:t>of</w:t>
      </w:r>
      <w:r>
        <w:t xml:space="preserve">  </w:t>
      </w:r>
      <w:r>
        <w:rPr>
          <w:w w:val="99"/>
        </w:rPr>
        <w:t>a cross-shard</w:t>
      </w:r>
      <w:r>
        <w:t xml:space="preserve"> </w:t>
      </w:r>
      <w:r>
        <w:rPr>
          <w:w w:val="99"/>
        </w:rPr>
        <w:t>smart</w:t>
      </w:r>
      <w:r>
        <w:t xml:space="preserve"> </w:t>
      </w:r>
      <w:r>
        <w:rPr>
          <w:w w:val="99"/>
        </w:rPr>
        <w:t>contract</w:t>
      </w:r>
      <w:r>
        <w:t xml:space="preserve"> </w:t>
      </w:r>
      <w:r>
        <w:rPr>
          <w:w w:val="99"/>
        </w:rPr>
        <w:t>call</w:t>
      </w:r>
      <w:r>
        <w:t xml:space="preserve"> </w:t>
      </w:r>
      <w:r>
        <w:rPr>
          <w:w w:val="99"/>
        </w:rPr>
        <w:t>will</w:t>
      </w:r>
      <w:r>
        <w:t xml:space="preserve"> </w:t>
      </w:r>
      <w:r>
        <w:rPr>
          <w:w w:val="99"/>
        </w:rPr>
        <w:t>need</w:t>
      </w:r>
      <w:r>
        <w:t xml:space="preserve"> </w:t>
      </w:r>
      <w:r>
        <w:rPr>
          <w:w w:val="99"/>
        </w:rPr>
        <w:t>at</w:t>
      </w:r>
      <w:r>
        <w:t xml:space="preserve"> </w:t>
      </w:r>
      <w:r>
        <w:rPr>
          <w:w w:val="99"/>
        </w:rPr>
        <w:t>least</w:t>
      </w:r>
      <w:r>
        <w:t xml:space="preserve"> </w:t>
      </w:r>
      <w:r>
        <w:rPr>
          <w:w w:val="99"/>
        </w:rPr>
        <w:t>5</w:t>
      </w:r>
      <w:r>
        <w:t xml:space="preserve"> </w:t>
      </w:r>
      <w:r>
        <w:rPr>
          <w:w w:val="99"/>
        </w:rPr>
        <w:t>rounds,</w:t>
      </w:r>
      <w:r>
        <w:t xml:space="preserve"> </w:t>
      </w:r>
      <w:r>
        <w:rPr>
          <w:w w:val="99"/>
        </w:rPr>
        <w:t>but it</w:t>
      </w:r>
      <w:r>
        <w:t xml:space="preserve"> </w:t>
      </w:r>
      <w:r>
        <w:rPr>
          <w:w w:val="99"/>
        </w:rPr>
        <w:t>does</w:t>
      </w:r>
      <w:r>
        <w:t xml:space="preserve"> </w:t>
      </w:r>
      <w:r>
        <w:rPr>
          <w:w w:val="99"/>
        </w:rPr>
        <w:t>not</w:t>
      </w:r>
      <w:r>
        <w:t xml:space="preserve"> </w:t>
      </w:r>
      <w:r>
        <w:rPr>
          <w:w w:val="99"/>
        </w:rPr>
        <w:t>need</w:t>
      </w:r>
      <w:r>
        <w:t xml:space="preserve"> </w:t>
      </w:r>
      <w:r>
        <w:rPr>
          <w:w w:val="99"/>
        </w:rPr>
        <w:t>locking</w:t>
      </w:r>
      <w:r>
        <w:t xml:space="preserve"> </w:t>
      </w:r>
      <w:r>
        <w:rPr>
          <w:w w:val="99"/>
        </w:rPr>
        <w:t>and</w:t>
      </w:r>
      <w:r>
        <w:t xml:space="preserve"> </w:t>
      </w:r>
      <w:r>
        <w:rPr>
          <w:w w:val="99"/>
        </w:rPr>
        <w:t>state</w:t>
      </w:r>
      <w:r>
        <w:t xml:space="preserve"> </w:t>
      </w:r>
      <w:r>
        <w:rPr>
          <w:w w:val="99"/>
        </w:rPr>
        <w:t>movement</w:t>
      </w:r>
      <w:r>
        <w:t xml:space="preserve"> </w:t>
      </w:r>
      <w:r>
        <w:rPr>
          <w:w w:val="99"/>
        </w:rPr>
        <w:t>across</w:t>
      </w:r>
      <w:r>
        <w:t xml:space="preserve"> </w:t>
      </w:r>
      <w:r>
        <w:rPr>
          <w:w w:val="99"/>
        </w:rPr>
        <w:t>shards.</w:t>
      </w:r>
    </w:p>
    <w:p w14:paraId="2134E71A" w14:textId="77777777" w:rsidR="002A75E2" w:rsidRDefault="002A75E2">
      <w:pPr>
        <w:spacing w:before="3" w:line="160" w:lineRule="exact"/>
        <w:rPr>
          <w:sz w:val="16"/>
          <w:szCs w:val="16"/>
        </w:rPr>
      </w:pPr>
    </w:p>
    <w:p w14:paraId="2134E71B" w14:textId="77777777" w:rsidR="002A75E2" w:rsidRDefault="002A75E2">
      <w:pPr>
        <w:spacing w:line="200" w:lineRule="exact"/>
      </w:pPr>
    </w:p>
    <w:p w14:paraId="2134E71C" w14:textId="77777777" w:rsidR="002A75E2" w:rsidRDefault="008B0E5C">
      <w:pPr>
        <w:ind w:left="916"/>
        <w:rPr>
          <w:sz w:val="24"/>
          <w:szCs w:val="24"/>
        </w:rPr>
      </w:pPr>
      <w:r>
        <w:rPr>
          <w:b/>
          <w:w w:val="99"/>
          <w:sz w:val="24"/>
          <w:szCs w:val="24"/>
        </w:rPr>
        <w:t>IX</w:t>
      </w:r>
      <w:r>
        <w:rPr>
          <w:b/>
          <w:sz w:val="24"/>
          <w:szCs w:val="24"/>
        </w:rPr>
        <w:t xml:space="preserve">  </w:t>
      </w:r>
      <w:r>
        <w:rPr>
          <w:b/>
          <w:w w:val="99"/>
          <w:sz w:val="24"/>
          <w:szCs w:val="24"/>
        </w:rPr>
        <w:t>Bootstrapping</w:t>
      </w:r>
      <w:r>
        <w:rPr>
          <w:b/>
          <w:sz w:val="24"/>
          <w:szCs w:val="24"/>
        </w:rPr>
        <w:t xml:space="preserve"> </w:t>
      </w:r>
      <w:r>
        <w:rPr>
          <w:b/>
          <w:w w:val="99"/>
          <w:sz w:val="24"/>
          <w:szCs w:val="24"/>
        </w:rPr>
        <w:t>and</w:t>
      </w:r>
      <w:r>
        <w:rPr>
          <w:b/>
          <w:sz w:val="24"/>
          <w:szCs w:val="24"/>
        </w:rPr>
        <w:t xml:space="preserve"> </w:t>
      </w:r>
      <w:r>
        <w:rPr>
          <w:b/>
          <w:w w:val="99"/>
          <w:sz w:val="24"/>
          <w:szCs w:val="24"/>
        </w:rPr>
        <w:t>Storage</w:t>
      </w:r>
    </w:p>
    <w:p w14:paraId="2134E71D" w14:textId="77777777" w:rsidR="002A75E2" w:rsidRDefault="002A75E2">
      <w:pPr>
        <w:spacing w:before="10" w:line="120" w:lineRule="exact"/>
        <w:rPr>
          <w:sz w:val="13"/>
          <w:szCs w:val="13"/>
        </w:rPr>
      </w:pPr>
    </w:p>
    <w:p w14:paraId="2134E71E" w14:textId="77777777" w:rsidR="002A75E2" w:rsidRDefault="008B0E5C">
      <w:pPr>
        <w:ind w:left="119" w:right="3164"/>
        <w:jc w:val="both"/>
      </w:pPr>
      <w:r>
        <w:rPr>
          <w:b/>
          <w:w w:val="99"/>
        </w:rPr>
        <w:t>1</w:t>
      </w:r>
      <w:r>
        <w:rPr>
          <w:b/>
        </w:rPr>
        <w:t xml:space="preserve">  </w:t>
      </w:r>
      <w:r>
        <w:rPr>
          <w:b/>
          <w:w w:val="99"/>
        </w:rPr>
        <w:t>Timeline</w:t>
      </w:r>
      <w:r>
        <w:rPr>
          <w:b/>
        </w:rPr>
        <w:t xml:space="preserve"> </w:t>
      </w:r>
      <w:r>
        <w:rPr>
          <w:b/>
          <w:w w:val="99"/>
        </w:rPr>
        <w:t>division</w:t>
      </w:r>
    </w:p>
    <w:p w14:paraId="2134E71F" w14:textId="77777777" w:rsidR="002A75E2" w:rsidRDefault="002A75E2">
      <w:pPr>
        <w:spacing w:before="10" w:line="100" w:lineRule="exact"/>
        <w:rPr>
          <w:sz w:val="10"/>
          <w:szCs w:val="10"/>
        </w:rPr>
      </w:pPr>
    </w:p>
    <w:p w14:paraId="2134E720" w14:textId="77777777" w:rsidR="002A75E2" w:rsidRDefault="008B0E5C">
      <w:pPr>
        <w:spacing w:line="249" w:lineRule="auto"/>
        <w:ind w:left="119" w:right="-34" w:firstLine="199"/>
        <w:jc w:val="both"/>
      </w:pPr>
      <w:r>
        <w:rPr>
          <w:w w:val="99"/>
        </w:rPr>
        <w:t>Proof</w:t>
      </w:r>
      <w:r>
        <w:t xml:space="preserve"> </w:t>
      </w:r>
      <w:r>
        <w:rPr>
          <w:w w:val="99"/>
        </w:rPr>
        <w:t>of</w:t>
      </w:r>
      <w:r>
        <w:t xml:space="preserve"> </w:t>
      </w:r>
      <w:r>
        <w:rPr>
          <w:w w:val="99"/>
        </w:rPr>
        <w:t>Stake</w:t>
      </w:r>
      <w:r>
        <w:t xml:space="preserve"> </w:t>
      </w:r>
      <w:r>
        <w:rPr>
          <w:w w:val="99"/>
        </w:rPr>
        <w:t>systems</w:t>
      </w:r>
      <w:r>
        <w:t xml:space="preserve"> </w:t>
      </w:r>
      <w:r>
        <w:rPr>
          <w:w w:val="99"/>
        </w:rPr>
        <w:t>tend</w:t>
      </w:r>
      <w:r>
        <w:t xml:space="preserve"> </w:t>
      </w:r>
      <w:r>
        <w:rPr>
          <w:w w:val="99"/>
        </w:rPr>
        <w:t>to</w:t>
      </w:r>
      <w:r>
        <w:t xml:space="preserve"> </w:t>
      </w:r>
      <w:r>
        <w:rPr>
          <w:w w:val="99"/>
        </w:rPr>
        <w:t>generally</w:t>
      </w:r>
      <w:r>
        <w:t xml:space="preserve"> </w:t>
      </w:r>
      <w:r>
        <w:rPr>
          <w:w w:val="99"/>
        </w:rPr>
        <w:t>divide</w:t>
      </w:r>
      <w:r>
        <w:t xml:space="preserve"> </w:t>
      </w:r>
      <w:r>
        <w:rPr>
          <w:w w:val="99"/>
        </w:rPr>
        <w:t>timeline</w:t>
      </w:r>
      <w:r>
        <w:t xml:space="preserve"> </w:t>
      </w:r>
      <w:r>
        <w:rPr>
          <w:w w:val="99"/>
        </w:rPr>
        <w:t>into epochs</w:t>
      </w:r>
      <w:r>
        <w:t xml:space="preserve"> </w:t>
      </w:r>
      <w:r>
        <w:rPr>
          <w:w w:val="99"/>
        </w:rPr>
        <w:t>and</w:t>
      </w:r>
      <w:r>
        <w:t xml:space="preserve"> </w:t>
      </w:r>
      <w:r>
        <w:rPr>
          <w:w w:val="99"/>
        </w:rPr>
        <w:t>each</w:t>
      </w:r>
      <w:r>
        <w:t xml:space="preserve"> </w:t>
      </w:r>
      <w:r>
        <w:rPr>
          <w:w w:val="99"/>
        </w:rPr>
        <w:t>epoch</w:t>
      </w:r>
      <w:r>
        <w:t xml:space="preserve"> </w:t>
      </w:r>
      <w:r>
        <w:rPr>
          <w:w w:val="99"/>
        </w:rPr>
        <w:t>into</w:t>
      </w:r>
      <w:r>
        <w:t xml:space="preserve"> </w:t>
      </w:r>
      <w:r>
        <w:rPr>
          <w:w w:val="99"/>
        </w:rPr>
        <w:t>smaller</w:t>
      </w:r>
      <w:r>
        <w:t xml:space="preserve"> </w:t>
      </w:r>
      <w:r>
        <w:rPr>
          <w:w w:val="99"/>
        </w:rPr>
        <w:t>rounds</w:t>
      </w:r>
      <w:r>
        <w:t xml:space="preserve"> </w:t>
      </w:r>
      <w:r>
        <w:rPr>
          <w:w w:val="99"/>
        </w:rPr>
        <w:t>[19].</w:t>
      </w:r>
      <w:r>
        <w:t xml:space="preserve"> </w:t>
      </w:r>
      <w:r>
        <w:rPr>
          <w:w w:val="99"/>
        </w:rPr>
        <w:t>The</w:t>
      </w:r>
      <w:r>
        <w:t xml:space="preserve"> </w:t>
      </w:r>
      <w:r>
        <w:rPr>
          <w:w w:val="99"/>
        </w:rPr>
        <w:t>timeline and</w:t>
      </w:r>
      <w:r>
        <w:t xml:space="preserve"> </w:t>
      </w:r>
      <w:r>
        <w:rPr>
          <w:w w:val="99"/>
        </w:rPr>
        <w:t>terminology</w:t>
      </w:r>
      <w:r>
        <w:t xml:space="preserve"> </w:t>
      </w:r>
      <w:r>
        <w:rPr>
          <w:w w:val="99"/>
        </w:rPr>
        <w:t>may</w:t>
      </w:r>
      <w:r>
        <w:t xml:space="preserve"> </w:t>
      </w:r>
      <w:r>
        <w:rPr>
          <w:w w:val="99"/>
        </w:rPr>
        <w:t>differ</w:t>
      </w:r>
      <w:r>
        <w:t xml:space="preserve"> </w:t>
      </w:r>
      <w:r>
        <w:rPr>
          <w:w w:val="99"/>
        </w:rPr>
        <w:t>between</w:t>
      </w:r>
      <w:r>
        <w:t xml:space="preserve"> </w:t>
      </w:r>
      <w:r>
        <w:rPr>
          <w:w w:val="99"/>
        </w:rPr>
        <w:t>architectures</w:t>
      </w:r>
      <w:r>
        <w:t xml:space="preserve"> </w:t>
      </w:r>
      <w:r>
        <w:rPr>
          <w:w w:val="99"/>
        </w:rPr>
        <w:t>but</w:t>
      </w:r>
      <w:r>
        <w:t xml:space="preserve"> </w:t>
      </w:r>
      <w:r>
        <w:rPr>
          <w:w w:val="99"/>
        </w:rPr>
        <w:t>most</w:t>
      </w:r>
      <w:r>
        <w:t xml:space="preserve"> </w:t>
      </w:r>
      <w:r>
        <w:rPr>
          <w:w w:val="99"/>
        </w:rPr>
        <w:t>of them</w:t>
      </w:r>
      <w:r>
        <w:t xml:space="preserve"> </w:t>
      </w:r>
      <w:r>
        <w:rPr>
          <w:w w:val="99"/>
        </w:rPr>
        <w:t>use</w:t>
      </w:r>
      <w:r>
        <w:t xml:space="preserve"> </w:t>
      </w:r>
      <w:r>
        <w:rPr>
          <w:w w:val="99"/>
        </w:rPr>
        <w:t>a</w:t>
      </w:r>
      <w:r>
        <w:t xml:space="preserve"> </w:t>
      </w:r>
      <w:r>
        <w:rPr>
          <w:w w:val="99"/>
        </w:rPr>
        <w:t>similar</w:t>
      </w:r>
      <w:r>
        <w:t xml:space="preserve"> </w:t>
      </w:r>
      <w:r>
        <w:rPr>
          <w:w w:val="99"/>
        </w:rPr>
        <w:t>approach.</w:t>
      </w:r>
    </w:p>
    <w:p w14:paraId="2134E721" w14:textId="77777777" w:rsidR="002A75E2" w:rsidRDefault="002A75E2">
      <w:pPr>
        <w:spacing w:before="10" w:line="200" w:lineRule="exact"/>
      </w:pPr>
    </w:p>
    <w:p w14:paraId="2134E722" w14:textId="77777777" w:rsidR="002A75E2" w:rsidRDefault="008B0E5C">
      <w:pPr>
        <w:ind w:left="319"/>
      </w:pPr>
      <w:r>
        <w:rPr>
          <w:w w:val="99"/>
        </w:rPr>
        <w:t>Epochs</w:t>
      </w:r>
    </w:p>
    <w:p w14:paraId="2134E723" w14:textId="77777777" w:rsidR="002A75E2" w:rsidRDefault="001D44BE">
      <w:pPr>
        <w:spacing w:before="20" w:line="247" w:lineRule="auto"/>
        <w:ind w:left="119" w:right="-38" w:firstLine="199"/>
        <w:jc w:val="both"/>
      </w:pPr>
      <w:r>
        <w:pict w14:anchorId="2134E85E">
          <v:group id="_x0000_s1101" style="position:absolute;left:0;text-align:left;margin-left:70.7pt;margin-top:127.4pt;width:3.95pt;height:0;z-index:-251658220;mso-position-horizontal-relative:page" coordorigin="1414,2548" coordsize="79,0">
            <v:shape id="_x0000_s1102" style="position:absolute;left:1414;top:2548;width:79;height:0" coordorigin="1414,2548" coordsize="79,0" path="m1414,2548r79,e" filled="f" strokeweight=".14042mm">
              <v:path arrowok="t"/>
            </v:shape>
            <w10:wrap anchorx="page"/>
          </v:group>
        </w:pict>
      </w:r>
      <w:r>
        <w:pict w14:anchorId="2134E85F">
          <v:shape id="_x0000_s1100" type="#_x0000_t202" style="position:absolute;left:0;text-align:left;margin-left:70.7pt;margin-top:128.1pt;width:3.95pt;height:6.95pt;z-index:-251658218;mso-position-horizontal-relative:page" filled="f" stroked="f">
            <v:textbox inset="0,0,0,0">
              <w:txbxContent>
                <w:p w14:paraId="2134E87A" w14:textId="77777777" w:rsidR="00D83555" w:rsidRDefault="00D83555">
                  <w:pPr>
                    <w:spacing w:line="120" w:lineRule="exact"/>
                    <w:ind w:right="-41"/>
                    <w:rPr>
                      <w:sz w:val="14"/>
                      <w:szCs w:val="14"/>
                    </w:rPr>
                  </w:pPr>
                  <w:r>
                    <w:rPr>
                      <w:w w:val="99"/>
                      <w:sz w:val="14"/>
                      <w:szCs w:val="14"/>
                    </w:rPr>
                    <w:t>3</w:t>
                  </w:r>
                </w:p>
              </w:txbxContent>
            </v:textbox>
            <w10:wrap anchorx="page"/>
          </v:shape>
        </w:pict>
      </w:r>
      <w:r w:rsidR="008B0E5C">
        <w:rPr>
          <w:w w:val="99"/>
        </w:rPr>
        <w:t>In</w:t>
      </w:r>
      <w:r w:rsidR="008B0E5C">
        <w:t xml:space="preserve"> </w:t>
      </w:r>
      <w:r w:rsidR="008B0E5C">
        <w:rPr>
          <w:w w:val="99"/>
        </w:rPr>
        <w:t>Elrond</w:t>
      </w:r>
      <w:r w:rsidR="008B0E5C">
        <w:t xml:space="preserve"> </w:t>
      </w:r>
      <w:r w:rsidR="008B0E5C">
        <w:rPr>
          <w:w w:val="99"/>
        </w:rPr>
        <w:t>Protocol,</w:t>
      </w:r>
      <w:r w:rsidR="008B0E5C">
        <w:t xml:space="preserve"> </w:t>
      </w:r>
      <w:r w:rsidR="008B0E5C">
        <w:rPr>
          <w:w w:val="99"/>
        </w:rPr>
        <w:t>each</w:t>
      </w:r>
      <w:r w:rsidR="008B0E5C">
        <w:t xml:space="preserve"> </w:t>
      </w:r>
      <w:r w:rsidR="008B0E5C">
        <w:rPr>
          <w:w w:val="99"/>
        </w:rPr>
        <w:t>epoch</w:t>
      </w:r>
      <w:r w:rsidR="008B0E5C">
        <w:t xml:space="preserve"> </w:t>
      </w:r>
      <w:r w:rsidR="008B0E5C">
        <w:rPr>
          <w:w w:val="99"/>
        </w:rPr>
        <w:t>has</w:t>
      </w:r>
      <w:r w:rsidR="008B0E5C">
        <w:t xml:space="preserve"> </w:t>
      </w:r>
      <w:r w:rsidR="008B0E5C">
        <w:rPr>
          <w:w w:val="99"/>
        </w:rPr>
        <w:t>a</w:t>
      </w:r>
      <w:r w:rsidR="008B0E5C">
        <w:t xml:space="preserve"> </w:t>
      </w:r>
      <w:r w:rsidR="008B0E5C">
        <w:rPr>
          <w:w w:val="99"/>
        </w:rPr>
        <w:t>fixed</w:t>
      </w:r>
      <w:r w:rsidR="008B0E5C">
        <w:t xml:space="preserve"> </w:t>
      </w:r>
      <w:r w:rsidR="008B0E5C">
        <w:rPr>
          <w:w w:val="99"/>
        </w:rPr>
        <w:t>duration,</w:t>
      </w:r>
      <w:r w:rsidR="008B0E5C">
        <w:t xml:space="preserve"> </w:t>
      </w:r>
      <w:r w:rsidR="008B0E5C">
        <w:rPr>
          <w:w w:val="99"/>
        </w:rPr>
        <w:t>initially set</w:t>
      </w:r>
      <w:r w:rsidR="008B0E5C">
        <w:t xml:space="preserve"> </w:t>
      </w:r>
      <w:r w:rsidR="008B0E5C">
        <w:rPr>
          <w:w w:val="99"/>
        </w:rPr>
        <w:t>to</w:t>
      </w:r>
      <w:r w:rsidR="008B0E5C">
        <w:t xml:space="preserve"> </w:t>
      </w:r>
      <w:r w:rsidR="008B0E5C">
        <w:rPr>
          <w:w w:val="99"/>
        </w:rPr>
        <w:t>24</w:t>
      </w:r>
      <w:r w:rsidR="008B0E5C">
        <w:t xml:space="preserve"> </w:t>
      </w:r>
      <w:r w:rsidR="008B0E5C">
        <w:rPr>
          <w:w w:val="99"/>
        </w:rPr>
        <w:t>hours</w:t>
      </w:r>
      <w:r w:rsidR="008B0E5C">
        <w:t xml:space="preserve"> </w:t>
      </w:r>
      <w:r w:rsidR="008B0E5C">
        <w:rPr>
          <w:w w:val="99"/>
        </w:rPr>
        <w:t>(might</w:t>
      </w:r>
      <w:r w:rsidR="008B0E5C">
        <w:t xml:space="preserve"> </w:t>
      </w:r>
      <w:r w:rsidR="008B0E5C">
        <w:rPr>
          <w:w w:val="99"/>
        </w:rPr>
        <w:t>suffer</w:t>
      </w:r>
      <w:r w:rsidR="008B0E5C">
        <w:t xml:space="preserve"> </w:t>
      </w:r>
      <w:r w:rsidR="008B0E5C">
        <w:rPr>
          <w:w w:val="99"/>
        </w:rPr>
        <w:t>updates</w:t>
      </w:r>
      <w:r w:rsidR="008B0E5C">
        <w:t xml:space="preserve"> </w:t>
      </w:r>
      <w:r w:rsidR="008B0E5C">
        <w:rPr>
          <w:w w:val="99"/>
        </w:rPr>
        <w:t>after</w:t>
      </w:r>
      <w:r w:rsidR="008B0E5C">
        <w:t xml:space="preserve"> </w:t>
      </w:r>
      <w:r w:rsidR="008B0E5C">
        <w:rPr>
          <w:w w:val="99"/>
        </w:rPr>
        <w:t>several</w:t>
      </w:r>
      <w:r w:rsidR="008B0E5C">
        <w:t xml:space="preserve"> </w:t>
      </w:r>
      <w:proofErr w:type="spellStart"/>
      <w:r w:rsidR="008B0E5C">
        <w:rPr>
          <w:w w:val="99"/>
        </w:rPr>
        <w:t>testnet</w:t>
      </w:r>
      <w:proofErr w:type="spellEnd"/>
      <w:r w:rsidR="008B0E5C">
        <w:t xml:space="preserve"> </w:t>
      </w:r>
      <w:r w:rsidR="008B0E5C">
        <w:rPr>
          <w:w w:val="99"/>
        </w:rPr>
        <w:t xml:space="preserve">con- </w:t>
      </w:r>
      <w:proofErr w:type="spellStart"/>
      <w:r w:rsidR="008B0E5C">
        <w:rPr>
          <w:w w:val="99"/>
        </w:rPr>
        <w:t>firmation</w:t>
      </w:r>
      <w:proofErr w:type="spellEnd"/>
      <w:r w:rsidR="008B0E5C">
        <w:t xml:space="preserve"> </w:t>
      </w:r>
      <w:r w:rsidR="008B0E5C">
        <w:rPr>
          <w:w w:val="99"/>
        </w:rPr>
        <w:t>stages).</w:t>
      </w:r>
      <w:r w:rsidR="008B0E5C">
        <w:t xml:space="preserve"> </w:t>
      </w:r>
      <w:r w:rsidR="008B0E5C">
        <w:rPr>
          <w:w w:val="99"/>
        </w:rPr>
        <w:t>During</w:t>
      </w:r>
      <w:r w:rsidR="008B0E5C">
        <w:t xml:space="preserve"> </w:t>
      </w:r>
      <w:r w:rsidR="008B0E5C">
        <w:rPr>
          <w:w w:val="99"/>
        </w:rPr>
        <w:t>this</w:t>
      </w:r>
      <w:r w:rsidR="008B0E5C">
        <w:t xml:space="preserve"> </w:t>
      </w:r>
      <w:r w:rsidR="008B0E5C">
        <w:rPr>
          <w:w w:val="99"/>
        </w:rPr>
        <w:t>timeframe,</w:t>
      </w:r>
      <w:r w:rsidR="008B0E5C">
        <w:t xml:space="preserve"> </w:t>
      </w:r>
      <w:r w:rsidR="008B0E5C">
        <w:rPr>
          <w:w w:val="99"/>
        </w:rPr>
        <w:t>the</w:t>
      </w:r>
      <w:r w:rsidR="008B0E5C">
        <w:t xml:space="preserve"> </w:t>
      </w:r>
      <w:r w:rsidR="008B0E5C">
        <w:rPr>
          <w:w w:val="99"/>
        </w:rPr>
        <w:t>configuration</w:t>
      </w:r>
      <w:r w:rsidR="008B0E5C">
        <w:t xml:space="preserve"> </w:t>
      </w:r>
      <w:r w:rsidR="008B0E5C">
        <w:rPr>
          <w:w w:val="99"/>
        </w:rPr>
        <w:t>of the</w:t>
      </w:r>
      <w:r w:rsidR="008B0E5C">
        <w:t xml:space="preserve"> </w:t>
      </w:r>
      <w:r w:rsidR="008B0E5C">
        <w:rPr>
          <w:w w:val="99"/>
        </w:rPr>
        <w:t>shards</w:t>
      </w:r>
      <w:r w:rsidR="008B0E5C">
        <w:t xml:space="preserve"> </w:t>
      </w:r>
      <w:r w:rsidR="008B0E5C">
        <w:rPr>
          <w:w w:val="99"/>
        </w:rPr>
        <w:t>remains</w:t>
      </w:r>
      <w:r w:rsidR="008B0E5C">
        <w:t xml:space="preserve"> </w:t>
      </w:r>
      <w:r w:rsidR="008B0E5C">
        <w:rPr>
          <w:w w:val="99"/>
        </w:rPr>
        <w:t>unchanged.</w:t>
      </w:r>
      <w:r w:rsidR="008B0E5C">
        <w:t xml:space="preserve"> </w:t>
      </w:r>
      <w:r w:rsidR="008B0E5C">
        <w:rPr>
          <w:w w:val="99"/>
        </w:rPr>
        <w:t>The</w:t>
      </w:r>
      <w:r w:rsidR="008B0E5C">
        <w:t xml:space="preserve"> </w:t>
      </w:r>
      <w:r w:rsidR="008B0E5C">
        <w:rPr>
          <w:w w:val="99"/>
        </w:rPr>
        <w:t>system</w:t>
      </w:r>
      <w:r w:rsidR="008B0E5C">
        <w:t xml:space="preserve"> </w:t>
      </w:r>
      <w:r w:rsidR="008B0E5C">
        <w:rPr>
          <w:w w:val="99"/>
        </w:rPr>
        <w:t>adapts</w:t>
      </w:r>
      <w:r w:rsidR="008B0E5C">
        <w:t xml:space="preserve"> </w:t>
      </w:r>
      <w:r w:rsidR="008B0E5C">
        <w:rPr>
          <w:w w:val="99"/>
        </w:rPr>
        <w:t>to</w:t>
      </w:r>
      <w:r w:rsidR="008B0E5C">
        <w:t xml:space="preserve"> </w:t>
      </w:r>
      <w:r w:rsidR="008B0E5C">
        <w:rPr>
          <w:w w:val="99"/>
        </w:rPr>
        <w:t>scalability demands</w:t>
      </w:r>
      <w:r w:rsidR="008B0E5C">
        <w:t xml:space="preserve"> </w:t>
      </w:r>
      <w:r w:rsidR="008B0E5C">
        <w:rPr>
          <w:w w:val="99"/>
        </w:rPr>
        <w:t>between</w:t>
      </w:r>
      <w:r w:rsidR="008B0E5C">
        <w:t xml:space="preserve"> </w:t>
      </w:r>
      <w:r w:rsidR="008B0E5C">
        <w:rPr>
          <w:w w:val="99"/>
        </w:rPr>
        <w:t>epochs</w:t>
      </w:r>
      <w:r w:rsidR="008B0E5C">
        <w:t xml:space="preserve"> </w:t>
      </w:r>
      <w:r w:rsidR="008B0E5C">
        <w:rPr>
          <w:w w:val="99"/>
        </w:rPr>
        <w:t>by</w:t>
      </w:r>
      <w:r w:rsidR="008B0E5C">
        <w:t xml:space="preserve"> </w:t>
      </w:r>
      <w:r w:rsidR="008B0E5C">
        <w:rPr>
          <w:w w:val="99"/>
        </w:rPr>
        <w:t>modifying</w:t>
      </w:r>
      <w:r w:rsidR="008B0E5C">
        <w:t xml:space="preserve"> </w:t>
      </w:r>
      <w:r w:rsidR="008B0E5C">
        <w:rPr>
          <w:w w:val="99"/>
        </w:rPr>
        <w:t>the</w:t>
      </w:r>
      <w:r w:rsidR="008B0E5C">
        <w:t xml:space="preserve"> </w:t>
      </w:r>
      <w:r w:rsidR="008B0E5C">
        <w:rPr>
          <w:w w:val="99"/>
        </w:rPr>
        <w:t>number</w:t>
      </w:r>
      <w:r w:rsidR="008B0E5C">
        <w:t xml:space="preserve"> </w:t>
      </w:r>
      <w:r w:rsidR="008B0E5C">
        <w:rPr>
          <w:w w:val="99"/>
        </w:rPr>
        <w:t>of</w:t>
      </w:r>
      <w:r w:rsidR="008B0E5C">
        <w:t xml:space="preserve"> </w:t>
      </w:r>
      <w:proofErr w:type="spellStart"/>
      <w:r w:rsidR="008B0E5C">
        <w:rPr>
          <w:w w:val="99"/>
        </w:rPr>
        <w:t>shards</w:t>
      </w:r>
      <w:proofErr w:type="spellEnd"/>
      <w:r w:rsidR="008B0E5C">
        <w:rPr>
          <w:w w:val="99"/>
        </w:rPr>
        <w:t>. To</w:t>
      </w:r>
      <w:r w:rsidR="008B0E5C">
        <w:t xml:space="preserve"> </w:t>
      </w:r>
      <w:r w:rsidR="008B0E5C">
        <w:rPr>
          <w:w w:val="99"/>
        </w:rPr>
        <w:t>prevent</w:t>
      </w:r>
      <w:r w:rsidR="008B0E5C">
        <w:t xml:space="preserve"> </w:t>
      </w:r>
      <w:r w:rsidR="008B0E5C">
        <w:rPr>
          <w:w w:val="99"/>
        </w:rPr>
        <w:t>collusion,</w:t>
      </w:r>
      <w:r w:rsidR="008B0E5C">
        <w:t xml:space="preserve"> </w:t>
      </w:r>
      <w:r w:rsidR="008B0E5C">
        <w:rPr>
          <w:w w:val="99"/>
        </w:rPr>
        <w:t>after</w:t>
      </w:r>
      <w:r w:rsidR="008B0E5C">
        <w:t xml:space="preserve"> </w:t>
      </w:r>
      <w:r w:rsidR="008B0E5C">
        <w:rPr>
          <w:w w:val="99"/>
        </w:rPr>
        <w:t>an</w:t>
      </w:r>
      <w:r w:rsidR="008B0E5C">
        <w:t xml:space="preserve"> </w:t>
      </w:r>
      <w:r w:rsidR="008B0E5C">
        <w:rPr>
          <w:w w:val="99"/>
        </w:rPr>
        <w:t>epoch,</w:t>
      </w:r>
      <w:r w:rsidR="008B0E5C">
        <w:t xml:space="preserve"> </w:t>
      </w:r>
      <w:r w:rsidR="008B0E5C">
        <w:rPr>
          <w:w w:val="99"/>
        </w:rPr>
        <w:t>the</w:t>
      </w:r>
      <w:r w:rsidR="008B0E5C">
        <w:t xml:space="preserve"> </w:t>
      </w:r>
      <w:r w:rsidR="008B0E5C">
        <w:rPr>
          <w:w w:val="99"/>
        </w:rPr>
        <w:t>configuration</w:t>
      </w:r>
      <w:r w:rsidR="008B0E5C">
        <w:t xml:space="preserve"> </w:t>
      </w:r>
      <w:r w:rsidR="008B0E5C">
        <w:rPr>
          <w:w w:val="99"/>
        </w:rPr>
        <w:t>of</w:t>
      </w:r>
      <w:r w:rsidR="008B0E5C">
        <w:t xml:space="preserve"> </w:t>
      </w:r>
      <w:r w:rsidR="008B0E5C">
        <w:rPr>
          <w:w w:val="99"/>
        </w:rPr>
        <w:t>each shard</w:t>
      </w:r>
      <w:r w:rsidR="008B0E5C">
        <w:t xml:space="preserve">  </w:t>
      </w:r>
      <w:r w:rsidR="008B0E5C">
        <w:rPr>
          <w:w w:val="99"/>
        </w:rPr>
        <w:t>needs</w:t>
      </w:r>
      <w:r w:rsidR="008B0E5C">
        <w:t xml:space="preserve">  </w:t>
      </w:r>
      <w:r w:rsidR="008B0E5C">
        <w:rPr>
          <w:w w:val="99"/>
        </w:rPr>
        <w:t>to</w:t>
      </w:r>
      <w:r w:rsidR="008B0E5C">
        <w:t xml:space="preserve">  </w:t>
      </w:r>
      <w:r w:rsidR="008B0E5C">
        <w:rPr>
          <w:w w:val="99"/>
        </w:rPr>
        <w:t>change.</w:t>
      </w:r>
      <w:r w:rsidR="008B0E5C">
        <w:t xml:space="preserve">  </w:t>
      </w:r>
      <w:r w:rsidR="008B0E5C">
        <w:rPr>
          <w:w w:val="99"/>
        </w:rPr>
        <w:t>While</w:t>
      </w:r>
      <w:r w:rsidR="008B0E5C">
        <w:t xml:space="preserve">  </w:t>
      </w:r>
      <w:r w:rsidR="008B0E5C">
        <w:rPr>
          <w:w w:val="99"/>
        </w:rPr>
        <w:t>reshuffling</w:t>
      </w:r>
      <w:r w:rsidR="008B0E5C">
        <w:t xml:space="preserve">  </w:t>
      </w:r>
      <w:r w:rsidR="008B0E5C">
        <w:rPr>
          <w:w w:val="99"/>
        </w:rPr>
        <w:t>all</w:t>
      </w:r>
      <w:r w:rsidR="008B0E5C">
        <w:t xml:space="preserve">  </w:t>
      </w:r>
      <w:r w:rsidR="008B0E5C">
        <w:rPr>
          <w:w w:val="99"/>
        </w:rPr>
        <w:t>nodes</w:t>
      </w:r>
      <w:r w:rsidR="008B0E5C">
        <w:t xml:space="preserve">  </w:t>
      </w:r>
      <w:r w:rsidR="008B0E5C">
        <w:rPr>
          <w:w w:val="99"/>
        </w:rPr>
        <w:t>between shards</w:t>
      </w:r>
      <w:r w:rsidR="008B0E5C">
        <w:t xml:space="preserve"> </w:t>
      </w:r>
      <w:r w:rsidR="008B0E5C">
        <w:rPr>
          <w:w w:val="99"/>
        </w:rPr>
        <w:t>would</w:t>
      </w:r>
      <w:r w:rsidR="008B0E5C">
        <w:t xml:space="preserve"> </w:t>
      </w:r>
      <w:r w:rsidR="008B0E5C">
        <w:rPr>
          <w:w w:val="99"/>
        </w:rPr>
        <w:t>provide</w:t>
      </w:r>
      <w:r w:rsidR="008B0E5C">
        <w:t xml:space="preserve"> </w:t>
      </w:r>
      <w:r w:rsidR="008B0E5C">
        <w:rPr>
          <w:w w:val="99"/>
        </w:rPr>
        <w:t>the</w:t>
      </w:r>
      <w:r w:rsidR="008B0E5C">
        <w:t xml:space="preserve"> </w:t>
      </w:r>
      <w:r w:rsidR="008B0E5C">
        <w:rPr>
          <w:w w:val="99"/>
        </w:rPr>
        <w:t>highest</w:t>
      </w:r>
      <w:r w:rsidR="008B0E5C">
        <w:t xml:space="preserve"> </w:t>
      </w:r>
      <w:r w:rsidR="008B0E5C">
        <w:rPr>
          <w:w w:val="99"/>
        </w:rPr>
        <w:t>security</w:t>
      </w:r>
      <w:r w:rsidR="008B0E5C">
        <w:t xml:space="preserve"> </w:t>
      </w:r>
      <w:r w:rsidR="008B0E5C">
        <w:rPr>
          <w:w w:val="99"/>
        </w:rPr>
        <w:t>level,</w:t>
      </w:r>
      <w:r w:rsidR="008B0E5C">
        <w:t xml:space="preserve"> </w:t>
      </w:r>
      <w:r w:rsidR="008B0E5C">
        <w:rPr>
          <w:w w:val="99"/>
        </w:rPr>
        <w:t>it</w:t>
      </w:r>
      <w:r w:rsidR="008B0E5C">
        <w:t xml:space="preserve"> </w:t>
      </w:r>
      <w:r w:rsidR="008B0E5C">
        <w:rPr>
          <w:w w:val="99"/>
        </w:rPr>
        <w:t>would</w:t>
      </w:r>
      <w:r w:rsidR="008B0E5C">
        <w:t xml:space="preserve"> </w:t>
      </w:r>
      <w:r w:rsidR="008B0E5C">
        <w:rPr>
          <w:w w:val="99"/>
        </w:rPr>
        <w:t>affect the</w:t>
      </w:r>
      <w:r w:rsidR="008B0E5C">
        <w:t xml:space="preserve"> </w:t>
      </w:r>
      <w:r w:rsidR="008B0E5C">
        <w:rPr>
          <w:w w:val="99"/>
        </w:rPr>
        <w:t>system’s</w:t>
      </w:r>
      <w:r w:rsidR="008B0E5C">
        <w:t xml:space="preserve"> </w:t>
      </w:r>
      <w:r w:rsidR="008B0E5C">
        <w:rPr>
          <w:w w:val="99"/>
        </w:rPr>
        <w:t>liveness</w:t>
      </w:r>
      <w:r w:rsidR="008B0E5C">
        <w:t xml:space="preserve"> </w:t>
      </w:r>
      <w:r w:rsidR="008B0E5C">
        <w:rPr>
          <w:w w:val="99"/>
        </w:rPr>
        <w:t>by</w:t>
      </w:r>
      <w:r w:rsidR="008B0E5C">
        <w:t xml:space="preserve"> </w:t>
      </w:r>
      <w:r w:rsidR="008B0E5C">
        <w:rPr>
          <w:w w:val="99"/>
        </w:rPr>
        <w:t>introducing</w:t>
      </w:r>
      <w:r w:rsidR="008B0E5C">
        <w:t xml:space="preserve"> </w:t>
      </w:r>
      <w:r w:rsidR="008B0E5C">
        <w:rPr>
          <w:w w:val="99"/>
        </w:rPr>
        <w:t>additional</w:t>
      </w:r>
      <w:r w:rsidR="008B0E5C">
        <w:t xml:space="preserve"> </w:t>
      </w:r>
      <w:r w:rsidR="008B0E5C">
        <w:rPr>
          <w:w w:val="99"/>
        </w:rPr>
        <w:t>latency</w:t>
      </w:r>
      <w:r w:rsidR="008B0E5C">
        <w:t xml:space="preserve"> </w:t>
      </w:r>
      <w:r w:rsidR="008B0E5C">
        <w:rPr>
          <w:w w:val="99"/>
        </w:rPr>
        <w:t>due</w:t>
      </w:r>
      <w:r w:rsidR="008B0E5C">
        <w:t xml:space="preserve"> </w:t>
      </w:r>
      <w:r w:rsidR="008B0E5C">
        <w:rPr>
          <w:w w:val="99"/>
        </w:rPr>
        <w:t>to bootstrapping.</w:t>
      </w:r>
      <w:r w:rsidR="008B0E5C">
        <w:t xml:space="preserve"> </w:t>
      </w:r>
      <w:r w:rsidR="008B0E5C">
        <w:rPr>
          <w:w w:val="99"/>
        </w:rPr>
        <w:t>For</w:t>
      </w:r>
      <w:r w:rsidR="008B0E5C">
        <w:t xml:space="preserve"> </w:t>
      </w:r>
      <w:r w:rsidR="008B0E5C">
        <w:rPr>
          <w:w w:val="99"/>
        </w:rPr>
        <w:t>this</w:t>
      </w:r>
      <w:r w:rsidR="008B0E5C">
        <w:t xml:space="preserve"> </w:t>
      </w:r>
      <w:r w:rsidR="008B0E5C">
        <w:rPr>
          <w:w w:val="99"/>
        </w:rPr>
        <w:t>reason,</w:t>
      </w:r>
      <w:r w:rsidR="008B0E5C">
        <w:t xml:space="preserve"> </w:t>
      </w:r>
      <w:r w:rsidR="008B0E5C">
        <w:rPr>
          <w:w w:val="99"/>
        </w:rPr>
        <w:t>at</w:t>
      </w:r>
      <w:r w:rsidR="008B0E5C">
        <w:t xml:space="preserve"> </w:t>
      </w:r>
      <w:r w:rsidR="008B0E5C">
        <w:rPr>
          <w:w w:val="99"/>
        </w:rPr>
        <w:t>the</w:t>
      </w:r>
      <w:r w:rsidR="008B0E5C">
        <w:t xml:space="preserve"> </w:t>
      </w:r>
      <w:r w:rsidR="008B0E5C">
        <w:rPr>
          <w:w w:val="99"/>
        </w:rPr>
        <w:t>end</w:t>
      </w:r>
      <w:r w:rsidR="008B0E5C">
        <w:t xml:space="preserve"> </w:t>
      </w:r>
      <w:r w:rsidR="008B0E5C">
        <w:rPr>
          <w:w w:val="99"/>
        </w:rPr>
        <w:t>of</w:t>
      </w:r>
      <w:r w:rsidR="008B0E5C">
        <w:t xml:space="preserve"> </w:t>
      </w:r>
      <w:r w:rsidR="008B0E5C">
        <w:rPr>
          <w:w w:val="99"/>
        </w:rPr>
        <w:t>each</w:t>
      </w:r>
      <w:r w:rsidR="008B0E5C">
        <w:t xml:space="preserve"> </w:t>
      </w:r>
      <w:r w:rsidR="008B0E5C">
        <w:rPr>
          <w:w w:val="99"/>
        </w:rPr>
        <w:t>epoch,</w:t>
      </w:r>
      <w:r w:rsidR="008B0E5C">
        <w:t xml:space="preserve"> </w:t>
      </w:r>
      <w:r w:rsidR="008B0E5C">
        <w:rPr>
          <w:w w:val="99"/>
        </w:rPr>
        <w:t>less than</w:t>
      </w:r>
      <w:r w:rsidR="008B0E5C">
        <w:t xml:space="preserve">  </w:t>
      </w:r>
      <w:r w:rsidR="008B0E5C">
        <w:rPr>
          <w:w w:val="99"/>
          <w:position w:val="8"/>
          <w:sz w:val="14"/>
          <w:szCs w:val="14"/>
        </w:rPr>
        <w:t>1</w:t>
      </w:r>
      <w:r w:rsidR="008B0E5C">
        <w:rPr>
          <w:position w:val="8"/>
          <w:sz w:val="14"/>
          <w:szCs w:val="14"/>
        </w:rPr>
        <w:t xml:space="preserve">   </w:t>
      </w:r>
      <w:r w:rsidR="008B0E5C">
        <w:rPr>
          <w:w w:val="99"/>
        </w:rPr>
        <w:t>of</w:t>
      </w:r>
      <w:r w:rsidR="008B0E5C">
        <w:t xml:space="preserve"> </w:t>
      </w:r>
      <w:r w:rsidR="008B0E5C">
        <w:rPr>
          <w:w w:val="99"/>
        </w:rPr>
        <w:t>the</w:t>
      </w:r>
      <w:r w:rsidR="008B0E5C">
        <w:t xml:space="preserve"> </w:t>
      </w:r>
      <w:r w:rsidR="008B0E5C">
        <w:rPr>
          <w:w w:val="99"/>
        </w:rPr>
        <w:t>eligible</w:t>
      </w:r>
      <w:r w:rsidR="008B0E5C">
        <w:t xml:space="preserve"> </w:t>
      </w:r>
      <w:r w:rsidR="008B0E5C">
        <w:rPr>
          <w:w w:val="99"/>
        </w:rPr>
        <w:t>validators,</w:t>
      </w:r>
      <w:r w:rsidR="008B0E5C">
        <w:t xml:space="preserve"> </w:t>
      </w:r>
      <w:r w:rsidR="008B0E5C">
        <w:rPr>
          <w:w w:val="99"/>
        </w:rPr>
        <w:t>belonging</w:t>
      </w:r>
      <w:r w:rsidR="008B0E5C">
        <w:t xml:space="preserve"> </w:t>
      </w:r>
      <w:r w:rsidR="008B0E5C">
        <w:rPr>
          <w:w w:val="99"/>
        </w:rPr>
        <w:t>to</w:t>
      </w:r>
      <w:r w:rsidR="008B0E5C">
        <w:t xml:space="preserve"> </w:t>
      </w:r>
      <w:r w:rsidR="008B0E5C">
        <w:rPr>
          <w:w w:val="99"/>
        </w:rPr>
        <w:t>a</w:t>
      </w:r>
      <w:r w:rsidR="008B0E5C">
        <w:t xml:space="preserve"> </w:t>
      </w:r>
      <w:r w:rsidR="008B0E5C">
        <w:rPr>
          <w:w w:val="99"/>
        </w:rPr>
        <w:t>shard</w:t>
      </w:r>
      <w:r w:rsidR="008B0E5C">
        <w:t xml:space="preserve"> </w:t>
      </w:r>
      <w:r w:rsidR="008B0E5C">
        <w:rPr>
          <w:w w:val="99"/>
        </w:rPr>
        <w:t>will</w:t>
      </w:r>
      <w:r w:rsidR="008B0E5C">
        <w:t xml:space="preserve"> </w:t>
      </w:r>
      <w:r w:rsidR="008B0E5C">
        <w:rPr>
          <w:w w:val="99"/>
        </w:rPr>
        <w:t>be redistributed</w:t>
      </w:r>
      <w:r w:rsidR="008B0E5C">
        <w:t xml:space="preserve"> </w:t>
      </w:r>
      <w:r w:rsidR="008B0E5C">
        <w:rPr>
          <w:w w:val="99"/>
        </w:rPr>
        <w:t>non-deterministically</w:t>
      </w:r>
      <w:r w:rsidR="008B0E5C">
        <w:t xml:space="preserve"> </w:t>
      </w:r>
      <w:r w:rsidR="008B0E5C">
        <w:rPr>
          <w:w w:val="99"/>
        </w:rPr>
        <w:t>and</w:t>
      </w:r>
      <w:r w:rsidR="008B0E5C">
        <w:t xml:space="preserve"> </w:t>
      </w:r>
      <w:r w:rsidR="008B0E5C">
        <w:rPr>
          <w:w w:val="99"/>
        </w:rPr>
        <w:t>uniformly</w:t>
      </w:r>
      <w:r w:rsidR="008B0E5C">
        <w:t xml:space="preserve"> </w:t>
      </w:r>
      <w:r w:rsidR="008B0E5C">
        <w:rPr>
          <w:w w:val="99"/>
        </w:rPr>
        <w:t>to</w:t>
      </w:r>
      <w:r w:rsidR="008B0E5C">
        <w:t xml:space="preserve"> </w:t>
      </w:r>
      <w:r w:rsidR="008B0E5C">
        <w:rPr>
          <w:w w:val="99"/>
        </w:rPr>
        <w:t>the</w:t>
      </w:r>
      <w:r w:rsidR="008B0E5C">
        <w:t xml:space="preserve"> </w:t>
      </w:r>
      <w:r w:rsidR="008B0E5C">
        <w:rPr>
          <w:w w:val="99"/>
        </w:rPr>
        <w:t>other shards’</w:t>
      </w:r>
      <w:r w:rsidR="008B0E5C">
        <w:t xml:space="preserve"> </w:t>
      </w:r>
      <w:r w:rsidR="008B0E5C">
        <w:rPr>
          <w:w w:val="99"/>
        </w:rPr>
        <w:t>waiting</w:t>
      </w:r>
      <w:r w:rsidR="008B0E5C">
        <w:t xml:space="preserve"> </w:t>
      </w:r>
      <w:r w:rsidR="008B0E5C">
        <w:rPr>
          <w:w w:val="99"/>
        </w:rPr>
        <w:t>lists.</w:t>
      </w:r>
    </w:p>
    <w:p w14:paraId="2134E724" w14:textId="77777777" w:rsidR="002A75E2" w:rsidRDefault="008B0E5C">
      <w:pPr>
        <w:spacing w:before="13" w:line="249" w:lineRule="auto"/>
        <w:ind w:left="119" w:right="-34" w:firstLine="199"/>
        <w:jc w:val="both"/>
      </w:pPr>
      <w:r>
        <w:rPr>
          <w:w w:val="99"/>
        </w:rPr>
        <w:t>Only</w:t>
      </w:r>
      <w:r>
        <w:t xml:space="preserve">  </w:t>
      </w:r>
      <w:r>
        <w:rPr>
          <w:w w:val="99"/>
        </w:rPr>
        <w:t>prior</w:t>
      </w:r>
      <w:r>
        <w:t xml:space="preserve">  </w:t>
      </w:r>
      <w:r>
        <w:rPr>
          <w:w w:val="99"/>
        </w:rPr>
        <w:t>to</w:t>
      </w:r>
      <w:r>
        <w:t xml:space="preserve">  </w:t>
      </w:r>
      <w:r>
        <w:rPr>
          <w:w w:val="99"/>
        </w:rPr>
        <w:t>the</w:t>
      </w:r>
      <w:r>
        <w:t xml:space="preserve">  </w:t>
      </w:r>
      <w:r>
        <w:rPr>
          <w:w w:val="99"/>
        </w:rPr>
        <w:t>start</w:t>
      </w:r>
      <w:r>
        <w:t xml:space="preserve">  </w:t>
      </w:r>
      <w:r>
        <w:rPr>
          <w:w w:val="99"/>
        </w:rPr>
        <w:t>of</w:t>
      </w:r>
      <w:r>
        <w:t xml:space="preserve">  </w:t>
      </w:r>
      <w:r>
        <w:rPr>
          <w:w w:val="99"/>
        </w:rPr>
        <w:t>a</w:t>
      </w:r>
      <w:r>
        <w:t xml:space="preserve">  </w:t>
      </w:r>
      <w:r>
        <w:rPr>
          <w:w w:val="99"/>
        </w:rPr>
        <w:t>new</w:t>
      </w:r>
      <w:r>
        <w:t xml:space="preserve">  </w:t>
      </w:r>
      <w:r>
        <w:rPr>
          <w:w w:val="99"/>
        </w:rPr>
        <w:t>epoch,</w:t>
      </w:r>
      <w:r>
        <w:t xml:space="preserve">  </w:t>
      </w:r>
      <w:r>
        <w:rPr>
          <w:w w:val="99"/>
        </w:rPr>
        <w:t>the</w:t>
      </w:r>
      <w:r>
        <w:t xml:space="preserve">  </w:t>
      </w:r>
      <w:r>
        <w:rPr>
          <w:w w:val="99"/>
        </w:rPr>
        <w:t>validator distribution</w:t>
      </w:r>
      <w:r>
        <w:t xml:space="preserve">  </w:t>
      </w:r>
      <w:r>
        <w:rPr>
          <w:w w:val="99"/>
        </w:rPr>
        <w:t>to</w:t>
      </w:r>
      <w:r>
        <w:t xml:space="preserve">  </w:t>
      </w:r>
      <w:r>
        <w:rPr>
          <w:w w:val="99"/>
        </w:rPr>
        <w:t>shards</w:t>
      </w:r>
      <w:r>
        <w:t xml:space="preserve">  </w:t>
      </w:r>
      <w:r>
        <w:rPr>
          <w:w w:val="99"/>
        </w:rPr>
        <w:t>can</w:t>
      </w:r>
      <w:r>
        <w:t xml:space="preserve">  </w:t>
      </w:r>
      <w:r>
        <w:rPr>
          <w:w w:val="99"/>
        </w:rPr>
        <w:t>be</w:t>
      </w:r>
      <w:r>
        <w:t xml:space="preserve">  </w:t>
      </w:r>
      <w:r>
        <w:rPr>
          <w:w w:val="99"/>
        </w:rPr>
        <w:t>determined,</w:t>
      </w:r>
      <w:r>
        <w:t xml:space="preserve">  </w:t>
      </w:r>
      <w:r>
        <w:rPr>
          <w:w w:val="99"/>
        </w:rPr>
        <w:t>without</w:t>
      </w:r>
      <w:r>
        <w:t xml:space="preserve">  </w:t>
      </w:r>
      <w:r>
        <w:rPr>
          <w:w w:val="99"/>
        </w:rPr>
        <w:t>additional communication</w:t>
      </w:r>
      <w:r>
        <w:t xml:space="preserve"> </w:t>
      </w:r>
      <w:r>
        <w:rPr>
          <w:w w:val="99"/>
        </w:rPr>
        <w:t>as</w:t>
      </w:r>
      <w:r>
        <w:t xml:space="preserve"> </w:t>
      </w:r>
      <w:r>
        <w:rPr>
          <w:w w:val="99"/>
        </w:rPr>
        <w:t>displayed</w:t>
      </w:r>
      <w:r>
        <w:t xml:space="preserve"> </w:t>
      </w:r>
      <w:r>
        <w:rPr>
          <w:w w:val="99"/>
        </w:rPr>
        <w:t>in</w:t>
      </w:r>
      <w:r>
        <w:t xml:space="preserve"> </w:t>
      </w:r>
      <w:r>
        <w:rPr>
          <w:w w:val="99"/>
        </w:rPr>
        <w:t>Fig.</w:t>
      </w:r>
      <w:r>
        <w:t xml:space="preserve"> </w:t>
      </w:r>
      <w:r>
        <w:rPr>
          <w:w w:val="99"/>
        </w:rPr>
        <w:t>10.</w:t>
      </w:r>
    </w:p>
    <w:p w14:paraId="2134E725" w14:textId="77777777" w:rsidR="002A75E2" w:rsidRDefault="008B0E5C">
      <w:pPr>
        <w:spacing w:before="11"/>
        <w:ind w:left="319"/>
      </w:pPr>
      <w:r>
        <w:rPr>
          <w:w w:val="99"/>
        </w:rPr>
        <w:t>The</w:t>
      </w:r>
      <w:r>
        <w:t xml:space="preserve"> </w:t>
      </w:r>
      <w:r>
        <w:rPr>
          <w:w w:val="99"/>
        </w:rPr>
        <w:t>node</w:t>
      </w:r>
      <w:r>
        <w:t xml:space="preserve"> </w:t>
      </w:r>
      <w:r>
        <w:rPr>
          <w:w w:val="99"/>
        </w:rPr>
        <w:t>shuffling</w:t>
      </w:r>
      <w:r>
        <w:t xml:space="preserve"> </w:t>
      </w:r>
      <w:r>
        <w:rPr>
          <w:w w:val="99"/>
        </w:rPr>
        <w:t>process</w:t>
      </w:r>
      <w:r>
        <w:t xml:space="preserve"> </w:t>
      </w:r>
      <w:r>
        <w:rPr>
          <w:w w:val="99"/>
        </w:rPr>
        <w:t>runs</w:t>
      </w:r>
      <w:r>
        <w:t xml:space="preserve"> </w:t>
      </w:r>
      <w:r>
        <w:rPr>
          <w:w w:val="99"/>
        </w:rPr>
        <w:t>in</w:t>
      </w:r>
      <w:r>
        <w:t xml:space="preserve"> </w:t>
      </w:r>
      <w:r>
        <w:rPr>
          <w:w w:val="99"/>
        </w:rPr>
        <w:t>multiple</w:t>
      </w:r>
      <w:r>
        <w:t xml:space="preserve"> </w:t>
      </w:r>
      <w:r>
        <w:rPr>
          <w:w w:val="99"/>
        </w:rPr>
        <w:t>steps:</w:t>
      </w:r>
    </w:p>
    <w:p w14:paraId="2134E726" w14:textId="77777777" w:rsidR="002A75E2" w:rsidRDefault="008B0E5C">
      <w:pPr>
        <w:spacing w:before="66" w:line="240" w:lineRule="exact"/>
        <w:ind w:left="604" w:right="-34" w:hanging="286"/>
        <w:jc w:val="both"/>
      </w:pPr>
      <w:r>
        <w:rPr>
          <w:w w:val="99"/>
        </w:rPr>
        <w:t>1)</w:t>
      </w:r>
      <w:r>
        <w:t xml:space="preserve">  </w:t>
      </w:r>
      <w:r>
        <w:rPr>
          <w:w w:val="99"/>
        </w:rPr>
        <w:t>The</w:t>
      </w:r>
      <w:r>
        <w:t xml:space="preserve">  </w:t>
      </w:r>
      <w:r>
        <w:rPr>
          <w:w w:val="99"/>
        </w:rPr>
        <w:t>new</w:t>
      </w:r>
      <w:r>
        <w:t xml:space="preserve">  </w:t>
      </w:r>
      <w:r>
        <w:rPr>
          <w:w w:val="99"/>
        </w:rPr>
        <w:t>nodes</w:t>
      </w:r>
      <w:r>
        <w:t xml:space="preserve">  </w:t>
      </w:r>
      <w:r>
        <w:rPr>
          <w:w w:val="99"/>
        </w:rPr>
        <w:t>registered</w:t>
      </w:r>
      <w:r>
        <w:t xml:space="preserve">  </w:t>
      </w:r>
      <w:r>
        <w:rPr>
          <w:w w:val="99"/>
        </w:rPr>
        <w:t>in</w:t>
      </w:r>
      <w:r>
        <w:t xml:space="preserve">  </w:t>
      </w:r>
      <w:r>
        <w:rPr>
          <w:w w:val="99"/>
        </w:rPr>
        <w:t>the</w:t>
      </w:r>
      <w:r>
        <w:t xml:space="preserve">  </w:t>
      </w:r>
      <w:r>
        <w:rPr>
          <w:w w:val="99"/>
        </w:rPr>
        <w:t>current</w:t>
      </w:r>
      <w:r>
        <w:t xml:space="preserve">  </w:t>
      </w:r>
      <w:r>
        <w:rPr>
          <w:w w:val="99"/>
        </w:rPr>
        <w:t>epoch</w:t>
      </w:r>
      <w:r>
        <w:t xml:space="preserve">  </w:t>
      </w:r>
      <w:r>
        <w:rPr>
          <w:w w:val="99"/>
        </w:rPr>
        <w:t>e</w:t>
      </w:r>
      <w:proofErr w:type="spellStart"/>
      <w:r>
        <w:rPr>
          <w:w w:val="99"/>
          <w:position w:val="-3"/>
          <w:sz w:val="14"/>
          <w:szCs w:val="14"/>
        </w:rPr>
        <w:t>i</w:t>
      </w:r>
      <w:proofErr w:type="spellEnd"/>
      <w:r>
        <w:rPr>
          <w:position w:val="-3"/>
          <w:sz w:val="14"/>
          <w:szCs w:val="14"/>
        </w:rPr>
        <w:t xml:space="preserve">   </w:t>
      </w:r>
      <w:r>
        <w:rPr>
          <w:w w:val="99"/>
        </w:rPr>
        <w:t>land in</w:t>
      </w:r>
      <w:r>
        <w:t xml:space="preserve"> </w:t>
      </w:r>
      <w:r>
        <w:rPr>
          <w:w w:val="99"/>
        </w:rPr>
        <w:t>the</w:t>
      </w:r>
      <w:r>
        <w:t xml:space="preserve"> </w:t>
      </w:r>
      <w:r>
        <w:rPr>
          <w:w w:val="99"/>
        </w:rPr>
        <w:t>unassigned</w:t>
      </w:r>
      <w:r>
        <w:t xml:space="preserve"> </w:t>
      </w:r>
      <w:r>
        <w:rPr>
          <w:w w:val="99"/>
        </w:rPr>
        <w:t>node</w:t>
      </w:r>
      <w:r>
        <w:t xml:space="preserve"> </w:t>
      </w:r>
      <w:r>
        <w:rPr>
          <w:w w:val="99"/>
        </w:rPr>
        <w:t>pool</w:t>
      </w:r>
      <w:r>
        <w:t xml:space="preserve"> </w:t>
      </w:r>
      <w:r>
        <w:rPr>
          <w:w w:val="99"/>
        </w:rPr>
        <w:t>until</w:t>
      </w:r>
      <w:r>
        <w:t xml:space="preserve"> </w:t>
      </w:r>
      <w:r>
        <w:rPr>
          <w:w w:val="99"/>
        </w:rPr>
        <w:t>the</w:t>
      </w:r>
      <w:r>
        <w:t xml:space="preserve"> </w:t>
      </w:r>
      <w:r>
        <w:rPr>
          <w:w w:val="99"/>
        </w:rPr>
        <w:t>end</w:t>
      </w:r>
      <w:r>
        <w:t xml:space="preserve"> </w:t>
      </w:r>
      <w:r>
        <w:rPr>
          <w:w w:val="99"/>
        </w:rPr>
        <w:t>of</w:t>
      </w:r>
      <w:r>
        <w:t xml:space="preserve"> </w:t>
      </w:r>
      <w:r>
        <w:rPr>
          <w:w w:val="99"/>
        </w:rPr>
        <w:t>the</w:t>
      </w:r>
      <w:r>
        <w:t xml:space="preserve"> </w:t>
      </w:r>
      <w:r>
        <w:rPr>
          <w:w w:val="99"/>
        </w:rPr>
        <w:t>current epoch;</w:t>
      </w:r>
    </w:p>
    <w:p w14:paraId="2134E727" w14:textId="0FB91778" w:rsidR="002A75E2" w:rsidRDefault="008B0E5C">
      <w:pPr>
        <w:spacing w:before="26" w:line="249" w:lineRule="auto"/>
        <w:ind w:left="485" w:right="82" w:hanging="286"/>
        <w:jc w:val="both"/>
      </w:pPr>
      <w:r>
        <w:rPr>
          <w:w w:val="99"/>
        </w:rPr>
        <w:t>6)</w:t>
      </w:r>
      <w:r>
        <w:t xml:space="preserve">  </w:t>
      </w:r>
      <w:r>
        <w:rPr>
          <w:w w:val="99"/>
        </w:rPr>
        <w:t>The</w:t>
      </w:r>
      <w:r>
        <w:t xml:space="preserve">  </w:t>
      </w:r>
      <w:r>
        <w:rPr>
          <w:w w:val="99"/>
        </w:rPr>
        <w:t>reshuffled</w:t>
      </w:r>
      <w:r>
        <w:t xml:space="preserve">  </w:t>
      </w:r>
      <w:r>
        <w:rPr>
          <w:w w:val="99"/>
        </w:rPr>
        <w:t>nodes</w:t>
      </w:r>
      <w:r>
        <w:t xml:space="preserve">  </w:t>
      </w:r>
      <w:r>
        <w:rPr>
          <w:w w:val="99"/>
        </w:rPr>
        <w:t>from</w:t>
      </w:r>
      <w:r>
        <w:t xml:space="preserve">  </w:t>
      </w:r>
      <w:r>
        <w:rPr>
          <w:w w:val="99"/>
        </w:rPr>
        <w:t>the</w:t>
      </w:r>
      <w:r>
        <w:t xml:space="preserve">  </w:t>
      </w:r>
      <w:r>
        <w:rPr>
          <w:w w:val="99"/>
        </w:rPr>
        <w:t>assigned</w:t>
      </w:r>
      <w:r>
        <w:t xml:space="preserve">  </w:t>
      </w:r>
      <w:r>
        <w:rPr>
          <w:w w:val="99"/>
        </w:rPr>
        <w:t>node</w:t>
      </w:r>
      <w:r>
        <w:t xml:space="preserve">  </w:t>
      </w:r>
      <w:r>
        <w:rPr>
          <w:w w:val="99"/>
        </w:rPr>
        <w:t>pool</w:t>
      </w:r>
      <w:r>
        <w:t xml:space="preserve">  </w:t>
      </w:r>
      <w:r>
        <w:rPr>
          <w:w w:val="99"/>
        </w:rPr>
        <w:t>are redistributed</w:t>
      </w:r>
      <w:r>
        <w:t xml:space="preserve">  </w:t>
      </w:r>
      <w:r>
        <w:rPr>
          <w:w w:val="99"/>
        </w:rPr>
        <w:t>with</w:t>
      </w:r>
      <w:r>
        <w:t xml:space="preserve">  </w:t>
      </w:r>
      <w:r>
        <w:rPr>
          <w:w w:val="99"/>
        </w:rPr>
        <w:t>higher</w:t>
      </w:r>
      <w:r>
        <w:t xml:space="preserve">  </w:t>
      </w:r>
      <w:r>
        <w:rPr>
          <w:w w:val="99"/>
        </w:rPr>
        <w:t>ratios</w:t>
      </w:r>
      <w:r>
        <w:t xml:space="preserve">  </w:t>
      </w:r>
      <w:r>
        <w:rPr>
          <w:w w:val="99"/>
        </w:rPr>
        <w:t>to</w:t>
      </w:r>
      <w:r>
        <w:t xml:space="preserve">  </w:t>
      </w:r>
      <w:r>
        <w:rPr>
          <w:w w:val="99"/>
        </w:rPr>
        <w:t>shards’</w:t>
      </w:r>
      <w:r>
        <w:t xml:space="preserve">  </w:t>
      </w:r>
      <w:r>
        <w:rPr>
          <w:w w:val="99"/>
        </w:rPr>
        <w:t>waiting</w:t>
      </w:r>
      <w:r>
        <w:t xml:space="preserve">  </w:t>
      </w:r>
      <w:r>
        <w:rPr>
          <w:w w:val="99"/>
        </w:rPr>
        <w:t>lists that</w:t>
      </w:r>
      <w:r>
        <w:t xml:space="preserve"> </w:t>
      </w:r>
      <w:r>
        <w:rPr>
          <w:w w:val="99"/>
        </w:rPr>
        <w:t>will</w:t>
      </w:r>
      <w:r>
        <w:t xml:space="preserve"> </w:t>
      </w:r>
      <w:r>
        <w:rPr>
          <w:w w:val="99"/>
        </w:rPr>
        <w:t>need</w:t>
      </w:r>
      <w:r>
        <w:t xml:space="preserve"> </w:t>
      </w:r>
      <w:r>
        <w:rPr>
          <w:w w:val="99"/>
        </w:rPr>
        <w:t>to</w:t>
      </w:r>
      <w:r>
        <w:t xml:space="preserve"> </w:t>
      </w:r>
      <w:r>
        <w:rPr>
          <w:w w:val="99"/>
        </w:rPr>
        <w:t>split</w:t>
      </w:r>
      <w:r>
        <w:t xml:space="preserve"> </w:t>
      </w:r>
      <w:r>
        <w:rPr>
          <w:w w:val="99"/>
        </w:rPr>
        <w:t>in</w:t>
      </w:r>
      <w:r>
        <w:t xml:space="preserve"> </w:t>
      </w:r>
      <w:r>
        <w:rPr>
          <w:w w:val="99"/>
        </w:rPr>
        <w:t>the</w:t>
      </w:r>
      <w:r>
        <w:t xml:space="preserve"> </w:t>
      </w:r>
      <w:r>
        <w:rPr>
          <w:w w:val="99"/>
        </w:rPr>
        <w:t>next</w:t>
      </w:r>
      <w:r>
        <w:t xml:space="preserve"> </w:t>
      </w:r>
      <w:r>
        <w:rPr>
          <w:w w:val="99"/>
        </w:rPr>
        <w:t>epoch</w:t>
      </w:r>
      <w:r>
        <w:t xml:space="preserve"> </w:t>
      </w:r>
      <w:r>
        <w:rPr>
          <w:w w:val="99"/>
        </w:rPr>
        <w:t>e</w:t>
      </w:r>
      <w:r>
        <w:rPr>
          <w:w w:val="99"/>
          <w:position w:val="-3"/>
          <w:sz w:val="14"/>
          <w:szCs w:val="14"/>
        </w:rPr>
        <w:t>i+2</w:t>
      </w:r>
      <w:r>
        <w:rPr>
          <w:w w:val="99"/>
        </w:rPr>
        <w:t>.</w:t>
      </w:r>
    </w:p>
    <w:p w14:paraId="2134E728" w14:textId="77777777" w:rsidR="002A75E2" w:rsidRDefault="002A75E2">
      <w:pPr>
        <w:spacing w:before="17" w:line="220" w:lineRule="exact"/>
        <w:rPr>
          <w:sz w:val="22"/>
          <w:szCs w:val="22"/>
        </w:rPr>
      </w:pPr>
    </w:p>
    <w:p w14:paraId="2134E729" w14:textId="77777777" w:rsidR="002A75E2" w:rsidRDefault="008B0E5C">
      <w:pPr>
        <w:ind w:left="199"/>
      </w:pPr>
      <w:r>
        <w:rPr>
          <w:w w:val="99"/>
        </w:rPr>
        <w:t>Rounds</w:t>
      </w:r>
    </w:p>
    <w:p w14:paraId="2134E72A" w14:textId="77777777" w:rsidR="002A75E2" w:rsidRDefault="008B0E5C">
      <w:pPr>
        <w:spacing w:before="16" w:line="249" w:lineRule="auto"/>
        <w:ind w:right="85" w:firstLine="199"/>
        <w:jc w:val="both"/>
      </w:pPr>
      <w:r>
        <w:rPr>
          <w:w w:val="99"/>
        </w:rPr>
        <w:t>Each</w:t>
      </w:r>
      <w:r>
        <w:t xml:space="preserve">  </w:t>
      </w:r>
      <w:r>
        <w:rPr>
          <w:w w:val="99"/>
        </w:rPr>
        <w:t>round</w:t>
      </w:r>
      <w:r>
        <w:t xml:space="preserve">  </w:t>
      </w:r>
      <w:r>
        <w:rPr>
          <w:w w:val="99"/>
        </w:rPr>
        <w:t>has</w:t>
      </w:r>
      <w:r>
        <w:t xml:space="preserve">  </w:t>
      </w:r>
      <w:r>
        <w:rPr>
          <w:w w:val="99"/>
        </w:rPr>
        <w:t>a</w:t>
      </w:r>
      <w:r>
        <w:t xml:space="preserve">  </w:t>
      </w:r>
      <w:r>
        <w:rPr>
          <w:w w:val="99"/>
        </w:rPr>
        <w:t>fixed</w:t>
      </w:r>
      <w:r>
        <w:t xml:space="preserve">  </w:t>
      </w:r>
      <w:r>
        <w:rPr>
          <w:w w:val="99"/>
        </w:rPr>
        <w:t>time</w:t>
      </w:r>
      <w:r>
        <w:t xml:space="preserve">  </w:t>
      </w:r>
      <w:r>
        <w:rPr>
          <w:w w:val="99"/>
        </w:rPr>
        <w:t>duration</w:t>
      </w:r>
      <w:r>
        <w:t xml:space="preserve">  </w:t>
      </w:r>
      <w:r>
        <w:rPr>
          <w:w w:val="99"/>
        </w:rPr>
        <w:t>of</w:t>
      </w:r>
      <w:r>
        <w:t xml:space="preserve">  </w:t>
      </w:r>
      <w:r>
        <w:rPr>
          <w:w w:val="99"/>
        </w:rPr>
        <w:t>5</w:t>
      </w:r>
      <w:r>
        <w:t xml:space="preserve">  </w:t>
      </w:r>
      <w:r>
        <w:rPr>
          <w:w w:val="99"/>
        </w:rPr>
        <w:t>seconds</w:t>
      </w:r>
      <w:r>
        <w:t xml:space="preserve">  </w:t>
      </w:r>
      <w:r>
        <w:rPr>
          <w:w w:val="99"/>
        </w:rPr>
        <w:t>(might suffer</w:t>
      </w:r>
      <w:r>
        <w:t xml:space="preserve"> </w:t>
      </w:r>
      <w:r>
        <w:rPr>
          <w:w w:val="99"/>
        </w:rPr>
        <w:t>updates</w:t>
      </w:r>
      <w:r>
        <w:t xml:space="preserve"> </w:t>
      </w:r>
      <w:r>
        <w:rPr>
          <w:w w:val="99"/>
        </w:rPr>
        <w:t>after</w:t>
      </w:r>
      <w:r>
        <w:t xml:space="preserve"> </w:t>
      </w:r>
      <w:r>
        <w:rPr>
          <w:w w:val="99"/>
        </w:rPr>
        <w:t>several</w:t>
      </w:r>
      <w:r>
        <w:t xml:space="preserve"> </w:t>
      </w:r>
      <w:proofErr w:type="spellStart"/>
      <w:r>
        <w:rPr>
          <w:w w:val="99"/>
        </w:rPr>
        <w:t>testnet</w:t>
      </w:r>
      <w:proofErr w:type="spellEnd"/>
      <w:r>
        <w:t xml:space="preserve"> </w:t>
      </w:r>
      <w:r>
        <w:rPr>
          <w:w w:val="99"/>
        </w:rPr>
        <w:t>confirmation</w:t>
      </w:r>
      <w:r>
        <w:t xml:space="preserve"> </w:t>
      </w:r>
      <w:r>
        <w:rPr>
          <w:w w:val="99"/>
        </w:rPr>
        <w:t>stages).</w:t>
      </w:r>
      <w:r>
        <w:t xml:space="preserve"> </w:t>
      </w:r>
      <w:r>
        <w:rPr>
          <w:w w:val="99"/>
        </w:rPr>
        <w:t>During each</w:t>
      </w:r>
      <w:r>
        <w:t xml:space="preserve"> </w:t>
      </w:r>
      <w:r>
        <w:rPr>
          <w:w w:val="99"/>
        </w:rPr>
        <w:t>round,</w:t>
      </w:r>
      <w:r>
        <w:t xml:space="preserve"> </w:t>
      </w:r>
      <w:r>
        <w:rPr>
          <w:w w:val="99"/>
        </w:rPr>
        <w:t>a</w:t>
      </w:r>
      <w:r>
        <w:t xml:space="preserve"> </w:t>
      </w:r>
      <w:r>
        <w:rPr>
          <w:w w:val="99"/>
        </w:rPr>
        <w:t>new</w:t>
      </w:r>
      <w:r>
        <w:t xml:space="preserve"> </w:t>
      </w:r>
      <w:r>
        <w:rPr>
          <w:w w:val="99"/>
        </w:rPr>
        <w:t>block</w:t>
      </w:r>
      <w:r>
        <w:t xml:space="preserve"> </w:t>
      </w:r>
      <w:r>
        <w:rPr>
          <w:w w:val="99"/>
        </w:rPr>
        <w:t>can</w:t>
      </w:r>
      <w:r>
        <w:t xml:space="preserve"> </w:t>
      </w:r>
      <w:r>
        <w:rPr>
          <w:w w:val="99"/>
        </w:rPr>
        <w:t>be</w:t>
      </w:r>
      <w:r>
        <w:t xml:space="preserve"> </w:t>
      </w:r>
      <w:r>
        <w:rPr>
          <w:w w:val="99"/>
        </w:rPr>
        <w:t>produced</w:t>
      </w:r>
      <w:r>
        <w:t xml:space="preserve"> </w:t>
      </w:r>
      <w:r>
        <w:rPr>
          <w:w w:val="99"/>
        </w:rPr>
        <w:t>within</w:t>
      </w:r>
      <w:r>
        <w:t xml:space="preserve"> </w:t>
      </w:r>
      <w:r>
        <w:rPr>
          <w:w w:val="99"/>
        </w:rPr>
        <w:t>every</w:t>
      </w:r>
      <w:r>
        <w:t xml:space="preserve"> </w:t>
      </w:r>
      <w:r>
        <w:rPr>
          <w:w w:val="99"/>
        </w:rPr>
        <w:t>shard by</w:t>
      </w:r>
      <w:r>
        <w:t xml:space="preserve"> </w:t>
      </w:r>
      <w:r>
        <w:rPr>
          <w:w w:val="99"/>
        </w:rPr>
        <w:t>a</w:t>
      </w:r>
      <w:r>
        <w:t xml:space="preserve"> </w:t>
      </w:r>
      <w:r>
        <w:rPr>
          <w:w w:val="99"/>
        </w:rPr>
        <w:t>randomly</w:t>
      </w:r>
      <w:r>
        <w:t xml:space="preserve"> </w:t>
      </w:r>
      <w:r>
        <w:rPr>
          <w:w w:val="99"/>
        </w:rPr>
        <w:t>selected</w:t>
      </w:r>
      <w:r>
        <w:t xml:space="preserve"> </w:t>
      </w:r>
      <w:r>
        <w:rPr>
          <w:w w:val="99"/>
        </w:rPr>
        <w:t>set</w:t>
      </w:r>
      <w:r>
        <w:t xml:space="preserve"> </w:t>
      </w:r>
      <w:r>
        <w:rPr>
          <w:w w:val="99"/>
        </w:rPr>
        <w:t>of</w:t>
      </w:r>
      <w:r>
        <w:t xml:space="preserve"> </w:t>
      </w:r>
      <w:r>
        <w:rPr>
          <w:w w:val="99"/>
        </w:rPr>
        <w:t>block</w:t>
      </w:r>
      <w:r>
        <w:t xml:space="preserve"> </w:t>
      </w:r>
      <w:r>
        <w:rPr>
          <w:w w:val="99"/>
        </w:rPr>
        <w:t>validators</w:t>
      </w:r>
      <w:r>
        <w:t xml:space="preserve"> </w:t>
      </w:r>
      <w:r>
        <w:rPr>
          <w:w w:val="99"/>
        </w:rPr>
        <w:t>(including</w:t>
      </w:r>
      <w:r>
        <w:t xml:space="preserve"> </w:t>
      </w:r>
      <w:r>
        <w:rPr>
          <w:w w:val="99"/>
        </w:rPr>
        <w:t>one block</w:t>
      </w:r>
      <w:r>
        <w:t xml:space="preserve"> </w:t>
      </w:r>
      <w:r>
        <w:rPr>
          <w:w w:val="99"/>
        </w:rPr>
        <w:t>proposer).</w:t>
      </w:r>
      <w:r>
        <w:t xml:space="preserve"> </w:t>
      </w:r>
      <w:r>
        <w:rPr>
          <w:w w:val="99"/>
        </w:rPr>
        <w:t>From</w:t>
      </w:r>
      <w:r>
        <w:t xml:space="preserve"> </w:t>
      </w:r>
      <w:r>
        <w:rPr>
          <w:w w:val="99"/>
        </w:rPr>
        <w:t>one</w:t>
      </w:r>
      <w:r>
        <w:t xml:space="preserve"> </w:t>
      </w:r>
      <w:r>
        <w:rPr>
          <w:w w:val="99"/>
        </w:rPr>
        <w:t>round</w:t>
      </w:r>
      <w:r>
        <w:t xml:space="preserve"> </w:t>
      </w:r>
      <w:r>
        <w:rPr>
          <w:w w:val="99"/>
        </w:rPr>
        <w:t>to</w:t>
      </w:r>
      <w:r>
        <w:t xml:space="preserve"> </w:t>
      </w:r>
      <w:r>
        <w:rPr>
          <w:w w:val="99"/>
        </w:rPr>
        <w:t>another</w:t>
      </w:r>
      <w:r>
        <w:t xml:space="preserve"> </w:t>
      </w:r>
      <w:r>
        <w:rPr>
          <w:w w:val="99"/>
        </w:rPr>
        <w:t>the</w:t>
      </w:r>
      <w:r>
        <w:t xml:space="preserve"> </w:t>
      </w:r>
      <w:r>
        <w:rPr>
          <w:w w:val="99"/>
        </w:rPr>
        <w:t>set</w:t>
      </w:r>
      <w:r>
        <w:t xml:space="preserve"> </w:t>
      </w:r>
      <w:r>
        <w:rPr>
          <w:w w:val="99"/>
        </w:rPr>
        <w:t>is</w:t>
      </w:r>
      <w:r>
        <w:t xml:space="preserve"> </w:t>
      </w:r>
      <w:r>
        <w:rPr>
          <w:w w:val="99"/>
        </w:rPr>
        <w:t>changed using</w:t>
      </w:r>
      <w:r>
        <w:t xml:space="preserve"> </w:t>
      </w:r>
      <w:r>
        <w:rPr>
          <w:w w:val="99"/>
        </w:rPr>
        <w:t>the</w:t>
      </w:r>
      <w:r>
        <w:t xml:space="preserve"> </w:t>
      </w:r>
      <w:r>
        <w:rPr>
          <w:w w:val="99"/>
        </w:rPr>
        <w:t>eligible</w:t>
      </w:r>
      <w:r>
        <w:t xml:space="preserve"> </w:t>
      </w:r>
      <w:r>
        <w:rPr>
          <w:w w:val="99"/>
        </w:rPr>
        <w:t>nodes</w:t>
      </w:r>
      <w:r>
        <w:t xml:space="preserve"> </w:t>
      </w:r>
      <w:r>
        <w:rPr>
          <w:w w:val="99"/>
        </w:rPr>
        <w:t>list,</w:t>
      </w:r>
      <w:r>
        <w:t xml:space="preserve"> </w:t>
      </w:r>
      <w:r>
        <w:rPr>
          <w:w w:val="99"/>
        </w:rPr>
        <w:t>as</w:t>
      </w:r>
      <w:r>
        <w:t xml:space="preserve"> </w:t>
      </w:r>
      <w:r>
        <w:rPr>
          <w:w w:val="99"/>
        </w:rPr>
        <w:t>detailed</w:t>
      </w:r>
      <w:r>
        <w:t xml:space="preserve"> </w:t>
      </w:r>
      <w:r>
        <w:rPr>
          <w:w w:val="99"/>
        </w:rPr>
        <w:t>in</w:t>
      </w:r>
      <w:r>
        <w:t xml:space="preserve"> </w:t>
      </w:r>
      <w:r>
        <w:rPr>
          <w:w w:val="99"/>
        </w:rPr>
        <w:t>the</w:t>
      </w:r>
      <w:r>
        <w:t xml:space="preserve"> </w:t>
      </w:r>
      <w:r>
        <w:rPr>
          <w:w w:val="99"/>
        </w:rPr>
        <w:t>chapter</w:t>
      </w:r>
      <w:r>
        <w:t xml:space="preserve"> </w:t>
      </w:r>
      <w:r>
        <w:rPr>
          <w:w w:val="99"/>
        </w:rPr>
        <w:t>IV.</w:t>
      </w:r>
    </w:p>
    <w:p w14:paraId="2134E72B" w14:textId="77777777" w:rsidR="002A75E2" w:rsidRDefault="008B0E5C">
      <w:pPr>
        <w:spacing w:before="7" w:line="249" w:lineRule="auto"/>
        <w:ind w:right="85" w:firstLine="199"/>
        <w:jc w:val="both"/>
      </w:pPr>
      <w:r>
        <w:rPr>
          <w:w w:val="99"/>
        </w:rPr>
        <w:t>As</w:t>
      </w:r>
      <w:r>
        <w:t xml:space="preserve">  </w:t>
      </w:r>
      <w:r>
        <w:rPr>
          <w:w w:val="99"/>
        </w:rPr>
        <w:t>described</w:t>
      </w:r>
      <w:r>
        <w:t xml:space="preserve">  </w:t>
      </w:r>
      <w:r>
        <w:rPr>
          <w:w w:val="99"/>
        </w:rPr>
        <w:t>before,</w:t>
      </w:r>
      <w:r>
        <w:t xml:space="preserve">  </w:t>
      </w:r>
      <w:r>
        <w:rPr>
          <w:w w:val="99"/>
        </w:rPr>
        <w:t>the</w:t>
      </w:r>
      <w:r>
        <w:t xml:space="preserve">  </w:t>
      </w:r>
      <w:r>
        <w:rPr>
          <w:w w:val="99"/>
        </w:rPr>
        <w:t>reconfiguration</w:t>
      </w:r>
      <w:r>
        <w:t xml:space="preserve">  </w:t>
      </w:r>
      <w:r>
        <w:rPr>
          <w:w w:val="99"/>
        </w:rPr>
        <w:t>of</w:t>
      </w:r>
      <w:r>
        <w:t xml:space="preserve">  </w:t>
      </w:r>
      <w:r>
        <w:rPr>
          <w:w w:val="99"/>
        </w:rPr>
        <w:t>shards</w:t>
      </w:r>
      <w:r>
        <w:t xml:space="preserve">  </w:t>
      </w:r>
      <w:r>
        <w:rPr>
          <w:w w:val="99"/>
        </w:rPr>
        <w:t>within epochs</w:t>
      </w:r>
      <w:r>
        <w:t xml:space="preserve"> </w:t>
      </w:r>
      <w:r>
        <w:rPr>
          <w:w w:val="99"/>
        </w:rPr>
        <w:t>and</w:t>
      </w:r>
      <w:r>
        <w:t xml:space="preserve"> </w:t>
      </w:r>
      <w:r>
        <w:rPr>
          <w:w w:val="99"/>
        </w:rPr>
        <w:t>the</w:t>
      </w:r>
      <w:r>
        <w:t xml:space="preserve"> </w:t>
      </w:r>
      <w:r>
        <w:rPr>
          <w:w w:val="99"/>
        </w:rPr>
        <w:t>arbitrary</w:t>
      </w:r>
      <w:r>
        <w:t xml:space="preserve"> </w:t>
      </w:r>
      <w:r>
        <w:rPr>
          <w:w w:val="99"/>
        </w:rPr>
        <w:t>selection</w:t>
      </w:r>
      <w:r>
        <w:t xml:space="preserve"> </w:t>
      </w:r>
      <w:r>
        <w:rPr>
          <w:w w:val="99"/>
        </w:rPr>
        <w:t>of</w:t>
      </w:r>
      <w:r>
        <w:t xml:space="preserve"> </w:t>
      </w:r>
      <w:r>
        <w:rPr>
          <w:w w:val="99"/>
        </w:rPr>
        <w:t>validators</w:t>
      </w:r>
      <w:r>
        <w:t xml:space="preserve"> </w:t>
      </w:r>
      <w:r>
        <w:rPr>
          <w:w w:val="99"/>
        </w:rPr>
        <w:t>within</w:t>
      </w:r>
      <w:r>
        <w:t xml:space="preserve"> </w:t>
      </w:r>
      <w:r>
        <w:rPr>
          <w:w w:val="99"/>
        </w:rPr>
        <w:t>rounds discourages</w:t>
      </w:r>
      <w:r>
        <w:t xml:space="preserve">  </w:t>
      </w:r>
      <w:r>
        <w:rPr>
          <w:w w:val="99"/>
        </w:rPr>
        <w:t>the</w:t>
      </w:r>
      <w:r>
        <w:t xml:space="preserve">  </w:t>
      </w:r>
      <w:r>
        <w:rPr>
          <w:w w:val="99"/>
        </w:rPr>
        <w:t>creation</w:t>
      </w:r>
      <w:r>
        <w:t xml:space="preserve">  </w:t>
      </w:r>
      <w:r>
        <w:rPr>
          <w:w w:val="99"/>
        </w:rPr>
        <w:t>of</w:t>
      </w:r>
      <w:r>
        <w:t xml:space="preserve">  </w:t>
      </w:r>
      <w:r>
        <w:rPr>
          <w:w w:val="99"/>
        </w:rPr>
        <w:t>unfair</w:t>
      </w:r>
      <w:r>
        <w:t xml:space="preserve">  </w:t>
      </w:r>
      <w:r>
        <w:rPr>
          <w:w w:val="99"/>
        </w:rPr>
        <w:t>coalitions,</w:t>
      </w:r>
      <w:r>
        <w:t xml:space="preserve">  </w:t>
      </w:r>
      <w:r>
        <w:rPr>
          <w:w w:val="99"/>
        </w:rPr>
        <w:t>diminishes</w:t>
      </w:r>
      <w:r>
        <w:t xml:space="preserve">  </w:t>
      </w:r>
      <w:r>
        <w:rPr>
          <w:w w:val="99"/>
        </w:rPr>
        <w:t>the possibility</w:t>
      </w:r>
      <w:r>
        <w:t xml:space="preserve">  </w:t>
      </w:r>
      <w:r>
        <w:rPr>
          <w:w w:val="99"/>
        </w:rPr>
        <w:t>of</w:t>
      </w:r>
      <w:r>
        <w:t xml:space="preserve">  </w:t>
      </w:r>
      <w:r>
        <w:rPr>
          <w:w w:val="99"/>
        </w:rPr>
        <w:t>DDoS</w:t>
      </w:r>
      <w:r>
        <w:t xml:space="preserve">  </w:t>
      </w:r>
      <w:r>
        <w:rPr>
          <w:w w:val="99"/>
        </w:rPr>
        <w:t>and</w:t>
      </w:r>
      <w:r>
        <w:t xml:space="preserve">  </w:t>
      </w:r>
      <w:r>
        <w:rPr>
          <w:w w:val="99"/>
        </w:rPr>
        <w:t>bribery</w:t>
      </w:r>
      <w:r>
        <w:t xml:space="preserve">  </w:t>
      </w:r>
      <w:r>
        <w:rPr>
          <w:w w:val="99"/>
        </w:rPr>
        <w:t>attacks</w:t>
      </w:r>
      <w:r>
        <w:t xml:space="preserve">  </w:t>
      </w:r>
      <w:r>
        <w:rPr>
          <w:w w:val="99"/>
        </w:rPr>
        <w:t>while</w:t>
      </w:r>
      <w:r>
        <w:t xml:space="preserve">  </w:t>
      </w:r>
      <w:r>
        <w:rPr>
          <w:w w:val="99"/>
        </w:rPr>
        <w:t>maintaining decentralization</w:t>
      </w:r>
      <w:r>
        <w:t xml:space="preserve"> </w:t>
      </w:r>
      <w:r>
        <w:rPr>
          <w:w w:val="99"/>
        </w:rPr>
        <w:t>and</w:t>
      </w:r>
      <w:r>
        <w:t xml:space="preserve"> </w:t>
      </w:r>
      <w:r>
        <w:rPr>
          <w:w w:val="99"/>
        </w:rPr>
        <w:t>a</w:t>
      </w:r>
      <w:r>
        <w:t xml:space="preserve"> </w:t>
      </w:r>
      <w:r>
        <w:rPr>
          <w:w w:val="99"/>
        </w:rPr>
        <w:t>high</w:t>
      </w:r>
      <w:r>
        <w:t xml:space="preserve"> </w:t>
      </w:r>
      <w:r>
        <w:rPr>
          <w:w w:val="99"/>
        </w:rPr>
        <w:t>transactions</w:t>
      </w:r>
      <w:r>
        <w:t xml:space="preserve"> </w:t>
      </w:r>
      <w:r>
        <w:rPr>
          <w:w w:val="99"/>
        </w:rPr>
        <w:t>throughput.</w:t>
      </w:r>
    </w:p>
    <w:p w14:paraId="2134E72C" w14:textId="77777777" w:rsidR="002A75E2" w:rsidRDefault="002A75E2">
      <w:pPr>
        <w:spacing w:before="6" w:line="160" w:lineRule="exact"/>
        <w:rPr>
          <w:sz w:val="17"/>
          <w:szCs w:val="17"/>
        </w:rPr>
      </w:pPr>
    </w:p>
    <w:p w14:paraId="2134E72D" w14:textId="77777777" w:rsidR="002A75E2" w:rsidRDefault="002A75E2">
      <w:pPr>
        <w:spacing w:line="200" w:lineRule="exact"/>
      </w:pPr>
    </w:p>
    <w:p w14:paraId="2134E72E" w14:textId="77777777" w:rsidR="002A75E2" w:rsidRDefault="008B0E5C">
      <w:pPr>
        <w:ind w:left="-35" w:right="4142"/>
        <w:jc w:val="center"/>
      </w:pPr>
      <w:r>
        <w:rPr>
          <w:b/>
          <w:w w:val="99"/>
        </w:rPr>
        <w:t>2</w:t>
      </w:r>
      <w:r>
        <w:rPr>
          <w:b/>
        </w:rPr>
        <w:t xml:space="preserve">  </w:t>
      </w:r>
      <w:r>
        <w:rPr>
          <w:b/>
          <w:w w:val="99"/>
        </w:rPr>
        <w:t>Pruning</w:t>
      </w:r>
    </w:p>
    <w:p w14:paraId="2134E72F" w14:textId="77777777" w:rsidR="002A75E2" w:rsidRDefault="008B0E5C">
      <w:pPr>
        <w:spacing w:before="97" w:line="249" w:lineRule="auto"/>
        <w:ind w:right="85" w:firstLine="199"/>
        <w:jc w:val="both"/>
      </w:pPr>
      <w:r>
        <w:rPr>
          <w:w w:val="99"/>
        </w:rPr>
        <w:t>A</w:t>
      </w:r>
      <w:r>
        <w:t xml:space="preserve">   </w:t>
      </w:r>
      <w:r>
        <w:rPr>
          <w:w w:val="99"/>
        </w:rPr>
        <w:t>high</w:t>
      </w:r>
      <w:r>
        <w:t xml:space="preserve">   </w:t>
      </w:r>
      <w:r>
        <w:rPr>
          <w:w w:val="99"/>
        </w:rPr>
        <w:t>throughput</w:t>
      </w:r>
      <w:r>
        <w:t xml:space="preserve">   </w:t>
      </w:r>
      <w:r>
        <w:rPr>
          <w:w w:val="99"/>
        </w:rPr>
        <w:t>will</w:t>
      </w:r>
      <w:r>
        <w:t xml:space="preserve">   </w:t>
      </w:r>
      <w:r>
        <w:rPr>
          <w:w w:val="99"/>
        </w:rPr>
        <w:t>lead</w:t>
      </w:r>
      <w:r>
        <w:t xml:space="preserve">   </w:t>
      </w:r>
      <w:r>
        <w:rPr>
          <w:w w:val="99"/>
        </w:rPr>
        <w:t>to</w:t>
      </w:r>
      <w:r>
        <w:t xml:space="preserve">   </w:t>
      </w:r>
      <w:r>
        <w:rPr>
          <w:w w:val="99"/>
        </w:rPr>
        <w:t>a</w:t>
      </w:r>
      <w:r>
        <w:t xml:space="preserve">   </w:t>
      </w:r>
      <w:r>
        <w:rPr>
          <w:w w:val="99"/>
        </w:rPr>
        <w:t>distributed</w:t>
      </w:r>
      <w:r>
        <w:t xml:space="preserve">   </w:t>
      </w:r>
      <w:r>
        <w:rPr>
          <w:w w:val="99"/>
        </w:rPr>
        <w:t>ledger that</w:t>
      </w:r>
      <w:r>
        <w:t xml:space="preserve">  </w:t>
      </w:r>
      <w:r>
        <w:rPr>
          <w:w w:val="99"/>
        </w:rPr>
        <w:t>rapidly</w:t>
      </w:r>
      <w:r>
        <w:t xml:space="preserve">  </w:t>
      </w:r>
      <w:r>
        <w:rPr>
          <w:w w:val="99"/>
        </w:rPr>
        <w:t>grows</w:t>
      </w:r>
      <w:r>
        <w:t xml:space="preserve">  </w:t>
      </w:r>
      <w:r>
        <w:rPr>
          <w:w w:val="99"/>
        </w:rPr>
        <w:t>in</w:t>
      </w:r>
      <w:r>
        <w:t xml:space="preserve">  </w:t>
      </w:r>
      <w:r>
        <w:rPr>
          <w:w w:val="99"/>
        </w:rPr>
        <w:t>size</w:t>
      </w:r>
      <w:r>
        <w:t xml:space="preserve">  </w:t>
      </w:r>
      <w:r>
        <w:rPr>
          <w:w w:val="99"/>
        </w:rPr>
        <w:t>and</w:t>
      </w:r>
      <w:r>
        <w:t xml:space="preserve">  </w:t>
      </w:r>
      <w:r>
        <w:rPr>
          <w:w w:val="99"/>
        </w:rPr>
        <w:t>increases</w:t>
      </w:r>
      <w:r>
        <w:t xml:space="preserve">  </w:t>
      </w:r>
      <w:r>
        <w:rPr>
          <w:w w:val="99"/>
        </w:rPr>
        <w:t>bootstrapping</w:t>
      </w:r>
      <w:r>
        <w:t xml:space="preserve">  </w:t>
      </w:r>
      <w:r>
        <w:rPr>
          <w:w w:val="99"/>
        </w:rPr>
        <w:t>cost (</w:t>
      </w:r>
      <w:proofErr w:type="spellStart"/>
      <w:r>
        <w:rPr>
          <w:w w:val="99"/>
        </w:rPr>
        <w:t>time+storage</w:t>
      </w:r>
      <w:proofErr w:type="spellEnd"/>
      <w:r>
        <w:rPr>
          <w:w w:val="99"/>
        </w:rPr>
        <w:t>),</w:t>
      </w:r>
      <w:r>
        <w:t xml:space="preserve"> </w:t>
      </w:r>
      <w:r>
        <w:rPr>
          <w:w w:val="99"/>
        </w:rPr>
        <w:t>as</w:t>
      </w:r>
      <w:r>
        <w:t xml:space="preserve"> </w:t>
      </w:r>
      <w:r>
        <w:rPr>
          <w:w w:val="99"/>
        </w:rPr>
        <w:t>highlighted</w:t>
      </w:r>
      <w:r>
        <w:t xml:space="preserve"> </w:t>
      </w:r>
      <w:r>
        <w:rPr>
          <w:w w:val="99"/>
        </w:rPr>
        <w:t>in</w:t>
      </w:r>
      <w:r>
        <w:t xml:space="preserve"> </w:t>
      </w:r>
      <w:r>
        <w:rPr>
          <w:w w:val="99"/>
        </w:rPr>
        <w:t>section</w:t>
      </w:r>
      <w:r>
        <w:t xml:space="preserve"> </w:t>
      </w:r>
      <w:r>
        <w:rPr>
          <w:w w:val="99"/>
        </w:rPr>
        <w:t>XI.1.</w:t>
      </w:r>
    </w:p>
    <w:p w14:paraId="2134E730" w14:textId="77777777" w:rsidR="002A75E2" w:rsidRDefault="008B0E5C">
      <w:pPr>
        <w:spacing w:before="7" w:line="249" w:lineRule="auto"/>
        <w:ind w:right="85" w:firstLine="199"/>
        <w:jc w:val="both"/>
      </w:pPr>
      <w:r>
        <w:rPr>
          <w:w w:val="99"/>
        </w:rPr>
        <w:t>This</w:t>
      </w:r>
      <w:r>
        <w:t xml:space="preserve">  </w:t>
      </w:r>
      <w:r>
        <w:rPr>
          <w:w w:val="99"/>
        </w:rPr>
        <w:t>cost</w:t>
      </w:r>
      <w:r>
        <w:t xml:space="preserve">  </w:t>
      </w:r>
      <w:r>
        <w:rPr>
          <w:w w:val="99"/>
        </w:rPr>
        <w:t>can</w:t>
      </w:r>
      <w:r>
        <w:t xml:space="preserve">  </w:t>
      </w:r>
      <w:r>
        <w:rPr>
          <w:w w:val="99"/>
        </w:rPr>
        <w:t>be</w:t>
      </w:r>
      <w:r>
        <w:t xml:space="preserve">  </w:t>
      </w:r>
      <w:r>
        <w:rPr>
          <w:w w:val="99"/>
        </w:rPr>
        <w:t>addressed</w:t>
      </w:r>
      <w:r>
        <w:t xml:space="preserve">  </w:t>
      </w:r>
      <w:r>
        <w:rPr>
          <w:w w:val="99"/>
        </w:rPr>
        <w:t>by</w:t>
      </w:r>
      <w:r>
        <w:t xml:space="preserve">  </w:t>
      </w:r>
      <w:r>
        <w:rPr>
          <w:w w:val="99"/>
        </w:rPr>
        <w:t>using</w:t>
      </w:r>
      <w:r>
        <w:t xml:space="preserve">  </w:t>
      </w:r>
      <w:r>
        <w:rPr>
          <w:w w:val="99"/>
        </w:rPr>
        <w:t>efficient</w:t>
      </w:r>
      <w:r>
        <w:t xml:space="preserve">  </w:t>
      </w:r>
      <w:r>
        <w:rPr>
          <w:w w:val="99"/>
        </w:rPr>
        <w:t>pruning algorithms,</w:t>
      </w:r>
      <w:r>
        <w:t xml:space="preserve"> </w:t>
      </w:r>
      <w:r>
        <w:rPr>
          <w:w w:val="99"/>
        </w:rPr>
        <w:t>that</w:t>
      </w:r>
      <w:r>
        <w:t xml:space="preserve"> </w:t>
      </w:r>
      <w:r>
        <w:rPr>
          <w:w w:val="99"/>
        </w:rPr>
        <w:t>can</w:t>
      </w:r>
      <w:r>
        <w:t xml:space="preserve"> </w:t>
      </w:r>
      <w:r>
        <w:rPr>
          <w:w w:val="99"/>
        </w:rPr>
        <w:t>summarize</w:t>
      </w:r>
      <w:r>
        <w:t xml:space="preserve"> </w:t>
      </w:r>
      <w:r>
        <w:rPr>
          <w:w w:val="99"/>
        </w:rPr>
        <w:t>the</w:t>
      </w:r>
      <w:r>
        <w:t xml:space="preserve"> </w:t>
      </w:r>
      <w:r>
        <w:rPr>
          <w:w w:val="99"/>
        </w:rPr>
        <w:t>blockchain’s</w:t>
      </w:r>
      <w:r>
        <w:t xml:space="preserve"> </w:t>
      </w:r>
      <w:r>
        <w:rPr>
          <w:w w:val="99"/>
        </w:rPr>
        <w:t>full</w:t>
      </w:r>
      <w:r>
        <w:t xml:space="preserve"> </w:t>
      </w:r>
      <w:r>
        <w:rPr>
          <w:w w:val="99"/>
        </w:rPr>
        <w:t>state</w:t>
      </w:r>
      <w:r>
        <w:t xml:space="preserve"> </w:t>
      </w:r>
      <w:r>
        <w:rPr>
          <w:w w:val="99"/>
        </w:rPr>
        <w:t>in</w:t>
      </w:r>
      <w:r>
        <w:t xml:space="preserve"> </w:t>
      </w:r>
      <w:r>
        <w:rPr>
          <w:w w:val="99"/>
        </w:rPr>
        <w:t>a more</w:t>
      </w:r>
      <w:r>
        <w:t xml:space="preserve"> </w:t>
      </w:r>
      <w:r>
        <w:rPr>
          <w:w w:val="99"/>
        </w:rPr>
        <w:t>condensed</w:t>
      </w:r>
      <w:r>
        <w:t xml:space="preserve"> </w:t>
      </w:r>
      <w:r>
        <w:rPr>
          <w:w w:val="99"/>
        </w:rPr>
        <w:t>structure.</w:t>
      </w:r>
      <w:r>
        <w:t xml:space="preserve"> </w:t>
      </w:r>
      <w:r>
        <w:rPr>
          <w:w w:val="99"/>
        </w:rPr>
        <w:t>The</w:t>
      </w:r>
      <w:r>
        <w:t xml:space="preserve"> </w:t>
      </w:r>
      <w:r>
        <w:rPr>
          <w:w w:val="99"/>
        </w:rPr>
        <w:t>pruning</w:t>
      </w:r>
      <w:r>
        <w:t xml:space="preserve"> </w:t>
      </w:r>
      <w:r>
        <w:rPr>
          <w:w w:val="99"/>
        </w:rPr>
        <w:t>mechanism</w:t>
      </w:r>
      <w:r>
        <w:t xml:space="preserve"> </w:t>
      </w:r>
      <w:r>
        <w:rPr>
          <w:w w:val="99"/>
        </w:rPr>
        <w:t>is</w:t>
      </w:r>
      <w:r>
        <w:t xml:space="preserve"> </w:t>
      </w:r>
      <w:r>
        <w:rPr>
          <w:w w:val="99"/>
        </w:rPr>
        <w:t>similar to</w:t>
      </w:r>
      <w:r>
        <w:t xml:space="preserve">  </w:t>
      </w:r>
      <w:r>
        <w:rPr>
          <w:w w:val="99"/>
        </w:rPr>
        <w:t>the</w:t>
      </w:r>
      <w:r>
        <w:t xml:space="preserve">  </w:t>
      </w:r>
      <w:r>
        <w:rPr>
          <w:w w:val="99"/>
        </w:rPr>
        <w:t>stable</w:t>
      </w:r>
      <w:r>
        <w:t xml:space="preserve">  </w:t>
      </w:r>
      <w:r>
        <w:rPr>
          <w:w w:val="99"/>
        </w:rPr>
        <w:t>checkpoints</w:t>
      </w:r>
      <w:r>
        <w:t xml:space="preserve">  </w:t>
      </w:r>
      <w:r>
        <w:rPr>
          <w:w w:val="99"/>
        </w:rPr>
        <w:t>in</w:t>
      </w:r>
      <w:r>
        <w:t xml:space="preserve">  </w:t>
      </w:r>
      <w:proofErr w:type="spellStart"/>
      <w:r>
        <w:rPr>
          <w:w w:val="99"/>
        </w:rPr>
        <w:t>pBFT</w:t>
      </w:r>
      <w:proofErr w:type="spellEnd"/>
      <w:r>
        <w:t xml:space="preserve">  </w:t>
      </w:r>
      <w:r>
        <w:rPr>
          <w:w w:val="99"/>
        </w:rPr>
        <w:t>[15]</w:t>
      </w:r>
      <w:r>
        <w:t xml:space="preserve">  </w:t>
      </w:r>
      <w:r>
        <w:rPr>
          <w:w w:val="99"/>
        </w:rPr>
        <w:t>and</w:t>
      </w:r>
      <w:r>
        <w:t xml:space="preserve">  </w:t>
      </w:r>
      <w:r>
        <w:rPr>
          <w:w w:val="99"/>
        </w:rPr>
        <w:t>compresses</w:t>
      </w:r>
      <w:r>
        <w:t xml:space="preserve">  </w:t>
      </w:r>
      <w:r>
        <w:rPr>
          <w:w w:val="99"/>
        </w:rPr>
        <w:t>the entire</w:t>
      </w:r>
      <w:r>
        <w:t xml:space="preserve"> </w:t>
      </w:r>
      <w:r>
        <w:rPr>
          <w:w w:val="99"/>
        </w:rPr>
        <w:t>ledger</w:t>
      </w:r>
      <w:r>
        <w:t xml:space="preserve"> </w:t>
      </w:r>
      <w:r>
        <w:rPr>
          <w:w w:val="99"/>
        </w:rPr>
        <w:t>state.</w:t>
      </w:r>
    </w:p>
    <w:p w14:paraId="2134E731" w14:textId="77777777" w:rsidR="002A75E2" w:rsidRDefault="008B0E5C">
      <w:pPr>
        <w:spacing w:before="7" w:line="249" w:lineRule="auto"/>
        <w:ind w:right="85" w:firstLine="199"/>
        <w:jc w:val="both"/>
      </w:pPr>
      <w:r>
        <w:rPr>
          <w:w w:val="99"/>
        </w:rPr>
        <w:t>Elrond</w:t>
      </w:r>
      <w:r>
        <w:t xml:space="preserve"> </w:t>
      </w:r>
      <w:r>
        <w:rPr>
          <w:w w:val="99"/>
        </w:rPr>
        <w:t>protocol</w:t>
      </w:r>
      <w:r>
        <w:t xml:space="preserve"> </w:t>
      </w:r>
      <w:r>
        <w:rPr>
          <w:w w:val="99"/>
        </w:rPr>
        <w:t>makes</w:t>
      </w:r>
      <w:r>
        <w:t xml:space="preserve"> </w:t>
      </w:r>
      <w:r>
        <w:rPr>
          <w:w w:val="99"/>
        </w:rPr>
        <w:t>use</w:t>
      </w:r>
      <w:r>
        <w:t xml:space="preserve"> </w:t>
      </w:r>
      <w:r>
        <w:rPr>
          <w:w w:val="99"/>
        </w:rPr>
        <w:t>of</w:t>
      </w:r>
      <w:r>
        <w:t xml:space="preserve"> </w:t>
      </w:r>
      <w:r>
        <w:rPr>
          <w:w w:val="99"/>
        </w:rPr>
        <w:t>an</w:t>
      </w:r>
      <w:r>
        <w:t xml:space="preserve"> </w:t>
      </w:r>
      <w:r>
        <w:rPr>
          <w:w w:val="99"/>
        </w:rPr>
        <w:t>efficient</w:t>
      </w:r>
      <w:r>
        <w:t xml:space="preserve"> </w:t>
      </w:r>
      <w:r>
        <w:rPr>
          <w:w w:val="99"/>
        </w:rPr>
        <w:t>pruning</w:t>
      </w:r>
      <w:r>
        <w:t xml:space="preserve"> </w:t>
      </w:r>
      <w:r>
        <w:rPr>
          <w:w w:val="99"/>
        </w:rPr>
        <w:t>algorithm [7]</w:t>
      </w:r>
      <w:r>
        <w:t xml:space="preserve"> </w:t>
      </w:r>
      <w:r>
        <w:rPr>
          <w:w w:val="99"/>
        </w:rPr>
        <w:t>detailed</w:t>
      </w:r>
      <w:r>
        <w:t xml:space="preserve"> </w:t>
      </w:r>
      <w:r>
        <w:rPr>
          <w:w w:val="99"/>
        </w:rPr>
        <w:t>below.</w:t>
      </w:r>
      <w:r>
        <w:t xml:space="preserve"> </w:t>
      </w:r>
      <w:r>
        <w:rPr>
          <w:w w:val="99"/>
        </w:rPr>
        <w:t>Let</w:t>
      </w:r>
      <w:r>
        <w:t xml:space="preserve"> </w:t>
      </w:r>
      <w:r>
        <w:rPr>
          <w:w w:val="99"/>
        </w:rPr>
        <w:t>us</w:t>
      </w:r>
      <w:r>
        <w:t xml:space="preserve"> </w:t>
      </w:r>
      <w:r>
        <w:rPr>
          <w:w w:val="99"/>
        </w:rPr>
        <w:t>consider</w:t>
      </w:r>
      <w:r>
        <w:t xml:space="preserve"> </w:t>
      </w:r>
      <w:r>
        <w:rPr>
          <w:w w:val="99"/>
        </w:rPr>
        <w:t>that</w:t>
      </w:r>
      <w:r>
        <w:t xml:space="preserve"> </w:t>
      </w:r>
      <w:r>
        <w:rPr>
          <w:w w:val="99"/>
        </w:rPr>
        <w:t>e</w:t>
      </w:r>
      <w:r>
        <w:t xml:space="preserve"> </w:t>
      </w:r>
      <w:r>
        <w:rPr>
          <w:w w:val="99"/>
        </w:rPr>
        <w:t>is</w:t>
      </w:r>
      <w:r>
        <w:t xml:space="preserve"> </w:t>
      </w:r>
      <w:r>
        <w:rPr>
          <w:w w:val="99"/>
        </w:rPr>
        <w:t>the</w:t>
      </w:r>
      <w:r>
        <w:t xml:space="preserve"> </w:t>
      </w:r>
      <w:r>
        <w:rPr>
          <w:w w:val="99"/>
        </w:rPr>
        <w:t>current</w:t>
      </w:r>
      <w:r>
        <w:t xml:space="preserve"> </w:t>
      </w:r>
      <w:r>
        <w:rPr>
          <w:w w:val="99"/>
        </w:rPr>
        <w:t>epoch and</w:t>
      </w:r>
      <w:r>
        <w:t xml:space="preserve"> </w:t>
      </w:r>
      <w:r>
        <w:rPr>
          <w:w w:val="99"/>
        </w:rPr>
        <w:t>a</w:t>
      </w:r>
      <w:r>
        <w:t xml:space="preserve"> </w:t>
      </w:r>
      <w:r>
        <w:rPr>
          <w:w w:val="99"/>
        </w:rPr>
        <w:t>is</w:t>
      </w:r>
      <w:r>
        <w:t xml:space="preserve"> </w:t>
      </w:r>
      <w:r>
        <w:rPr>
          <w:w w:val="99"/>
        </w:rPr>
        <w:t>the</w:t>
      </w:r>
      <w:r>
        <w:t xml:space="preserve"> </w:t>
      </w:r>
      <w:r>
        <w:rPr>
          <w:w w:val="99"/>
        </w:rPr>
        <w:t>current</w:t>
      </w:r>
      <w:r>
        <w:t xml:space="preserve"> </w:t>
      </w:r>
      <w:r>
        <w:rPr>
          <w:w w:val="99"/>
        </w:rPr>
        <w:t>shard:</w:t>
      </w:r>
    </w:p>
    <w:p w14:paraId="2134E732" w14:textId="77777777" w:rsidR="002A75E2" w:rsidRDefault="008B0E5C">
      <w:pPr>
        <w:spacing w:before="55" w:line="249" w:lineRule="auto"/>
        <w:ind w:left="485" w:right="85" w:hanging="286"/>
        <w:jc w:val="both"/>
      </w:pPr>
      <w:r>
        <w:rPr>
          <w:w w:val="99"/>
        </w:rPr>
        <w:t>1)</w:t>
      </w:r>
      <w:r>
        <w:t xml:space="preserve">  </w:t>
      </w:r>
      <w:r>
        <w:rPr>
          <w:w w:val="99"/>
        </w:rPr>
        <w:t>the</w:t>
      </w:r>
      <w:r>
        <w:t xml:space="preserve"> </w:t>
      </w:r>
      <w:r>
        <w:rPr>
          <w:w w:val="99"/>
        </w:rPr>
        <w:t>shard</w:t>
      </w:r>
      <w:r>
        <w:t xml:space="preserve"> </w:t>
      </w:r>
      <w:r>
        <w:rPr>
          <w:w w:val="99"/>
        </w:rPr>
        <w:t>nodes</w:t>
      </w:r>
      <w:r>
        <w:t xml:space="preserve"> </w:t>
      </w:r>
      <w:r>
        <w:rPr>
          <w:w w:val="99"/>
        </w:rPr>
        <w:t>keep</w:t>
      </w:r>
      <w:r>
        <w:t xml:space="preserve"> </w:t>
      </w:r>
      <w:r>
        <w:rPr>
          <w:w w:val="99"/>
        </w:rPr>
        <w:t>track</w:t>
      </w:r>
      <w:r>
        <w:t xml:space="preserve"> </w:t>
      </w:r>
      <w:r>
        <w:rPr>
          <w:w w:val="99"/>
        </w:rPr>
        <w:t>of</w:t>
      </w:r>
      <w:r>
        <w:t xml:space="preserve"> </w:t>
      </w:r>
      <w:r>
        <w:rPr>
          <w:w w:val="99"/>
        </w:rPr>
        <w:t>the</w:t>
      </w:r>
      <w:r>
        <w:t xml:space="preserve"> </w:t>
      </w:r>
      <w:r>
        <w:rPr>
          <w:w w:val="99"/>
        </w:rPr>
        <w:t>account</w:t>
      </w:r>
      <w:r>
        <w:t xml:space="preserve"> </w:t>
      </w:r>
      <w:r>
        <w:rPr>
          <w:w w:val="99"/>
        </w:rPr>
        <w:t>balances</w:t>
      </w:r>
      <w:r>
        <w:t xml:space="preserve"> </w:t>
      </w:r>
      <w:r>
        <w:rPr>
          <w:w w:val="99"/>
        </w:rPr>
        <w:t>of</w:t>
      </w:r>
      <w:r>
        <w:t xml:space="preserve"> </w:t>
      </w:r>
      <w:r>
        <w:rPr>
          <w:w w:val="99"/>
        </w:rPr>
        <w:t>e in</w:t>
      </w:r>
      <w:r>
        <w:t xml:space="preserve"> </w:t>
      </w:r>
      <w:r>
        <w:rPr>
          <w:w w:val="99"/>
        </w:rPr>
        <w:t>a</w:t>
      </w:r>
      <w:r>
        <w:t xml:space="preserve"> </w:t>
      </w:r>
      <w:r>
        <w:rPr>
          <w:w w:val="99"/>
        </w:rPr>
        <w:t>Merkle</w:t>
      </w:r>
      <w:r>
        <w:t xml:space="preserve"> </w:t>
      </w:r>
      <w:r>
        <w:rPr>
          <w:w w:val="99"/>
        </w:rPr>
        <w:t>tree</w:t>
      </w:r>
      <w:r>
        <w:t xml:space="preserve"> </w:t>
      </w:r>
      <w:r>
        <w:rPr>
          <w:w w:val="99"/>
        </w:rPr>
        <w:t>[44];</w:t>
      </w:r>
    </w:p>
    <w:p w14:paraId="2134E733" w14:textId="77777777" w:rsidR="002A75E2" w:rsidRDefault="008B0E5C">
      <w:pPr>
        <w:spacing w:line="249" w:lineRule="auto"/>
        <w:ind w:left="485" w:right="85" w:hanging="286"/>
        <w:jc w:val="both"/>
      </w:pPr>
      <w:r>
        <w:rPr>
          <w:w w:val="99"/>
        </w:rPr>
        <w:t>2)</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each</w:t>
      </w:r>
      <w:r>
        <w:t xml:space="preserve">  </w:t>
      </w:r>
      <w:r>
        <w:rPr>
          <w:w w:val="99"/>
        </w:rPr>
        <w:t>epoch,</w:t>
      </w:r>
      <w:r>
        <w:t xml:space="preserve">  </w:t>
      </w:r>
      <w:r>
        <w:rPr>
          <w:w w:val="99"/>
        </w:rPr>
        <w:t>the</w:t>
      </w:r>
      <w:r>
        <w:t xml:space="preserve">  </w:t>
      </w:r>
      <w:r>
        <w:rPr>
          <w:w w:val="99"/>
        </w:rPr>
        <w:t>block</w:t>
      </w:r>
      <w:r>
        <w:t xml:space="preserve">  </w:t>
      </w:r>
      <w:r>
        <w:rPr>
          <w:w w:val="99"/>
        </w:rPr>
        <w:t>proposer</w:t>
      </w:r>
      <w:r>
        <w:t xml:space="preserve">  </w:t>
      </w:r>
      <w:r>
        <w:rPr>
          <w:w w:val="99"/>
        </w:rPr>
        <w:t>creates</w:t>
      </w:r>
      <w:r>
        <w:t xml:space="preserve">  </w:t>
      </w:r>
      <w:r>
        <w:rPr>
          <w:w w:val="99"/>
        </w:rPr>
        <w:t>a state</w:t>
      </w:r>
      <w:r>
        <w:t xml:space="preserve"> </w:t>
      </w:r>
      <w:r>
        <w:rPr>
          <w:w w:val="99"/>
        </w:rPr>
        <w:t>block</w:t>
      </w:r>
      <w:r>
        <w:t xml:space="preserve"> </w:t>
      </w:r>
      <w:r>
        <w:rPr>
          <w:w w:val="99"/>
        </w:rPr>
        <w:t>sb(a,</w:t>
      </w:r>
      <w:r>
        <w:t xml:space="preserve"> </w:t>
      </w:r>
      <w:r>
        <w:rPr>
          <w:w w:val="99"/>
        </w:rPr>
        <w:t>e),</w:t>
      </w:r>
      <w:r>
        <w:t xml:space="preserve"> </w:t>
      </w:r>
      <w:r>
        <w:rPr>
          <w:w w:val="99"/>
        </w:rPr>
        <w:t>which</w:t>
      </w:r>
      <w:r>
        <w:t xml:space="preserve"> </w:t>
      </w:r>
      <w:r>
        <w:rPr>
          <w:w w:val="99"/>
        </w:rPr>
        <w:t>stores</w:t>
      </w:r>
      <w:r>
        <w:t xml:space="preserve"> </w:t>
      </w:r>
      <w:r>
        <w:rPr>
          <w:w w:val="99"/>
        </w:rPr>
        <w:t>the</w:t>
      </w:r>
      <w:r>
        <w:t xml:space="preserve"> </w:t>
      </w:r>
      <w:r>
        <w:rPr>
          <w:w w:val="99"/>
        </w:rPr>
        <w:t>hash</w:t>
      </w:r>
      <w:r>
        <w:t xml:space="preserve"> </w:t>
      </w:r>
      <w:r>
        <w:rPr>
          <w:w w:val="99"/>
        </w:rPr>
        <w:t>of</w:t>
      </w:r>
      <w:r>
        <w:t xml:space="preserve"> </w:t>
      </w:r>
      <w:r>
        <w:rPr>
          <w:w w:val="99"/>
        </w:rPr>
        <w:t>the</w:t>
      </w:r>
      <w:r>
        <w:t xml:space="preserve"> </w:t>
      </w:r>
      <w:r>
        <w:rPr>
          <w:w w:val="99"/>
        </w:rPr>
        <w:t>Merkle tree’s</w:t>
      </w:r>
      <w:r>
        <w:t xml:space="preserve"> </w:t>
      </w:r>
      <w:r>
        <w:rPr>
          <w:w w:val="99"/>
        </w:rPr>
        <w:t>root</w:t>
      </w:r>
      <w:r>
        <w:t xml:space="preserve"> </w:t>
      </w:r>
      <w:r>
        <w:rPr>
          <w:w w:val="99"/>
        </w:rPr>
        <w:t>in</w:t>
      </w:r>
      <w:r>
        <w:t xml:space="preserve"> </w:t>
      </w:r>
      <w:r>
        <w:rPr>
          <w:w w:val="99"/>
        </w:rPr>
        <w:t>the</w:t>
      </w:r>
      <w:r>
        <w:t xml:space="preserve"> </w:t>
      </w:r>
      <w:r>
        <w:rPr>
          <w:w w:val="99"/>
        </w:rPr>
        <w:t>block’s</w:t>
      </w:r>
      <w:r>
        <w:t xml:space="preserve"> </w:t>
      </w:r>
      <w:r>
        <w:rPr>
          <w:w w:val="99"/>
        </w:rPr>
        <w:t>header</w:t>
      </w:r>
      <w:r>
        <w:t xml:space="preserve"> </w:t>
      </w:r>
      <w:r>
        <w:rPr>
          <w:w w:val="99"/>
        </w:rPr>
        <w:t>and</w:t>
      </w:r>
      <w:r>
        <w:t xml:space="preserve"> </w:t>
      </w:r>
      <w:r>
        <w:rPr>
          <w:w w:val="99"/>
        </w:rPr>
        <w:t>the</w:t>
      </w:r>
      <w:r>
        <w:t xml:space="preserve"> </w:t>
      </w:r>
      <w:r>
        <w:rPr>
          <w:w w:val="99"/>
        </w:rPr>
        <w:t>balances</w:t>
      </w:r>
      <w:r>
        <w:t xml:space="preserve"> </w:t>
      </w:r>
      <w:r>
        <w:rPr>
          <w:w w:val="99"/>
        </w:rPr>
        <w:t>in</w:t>
      </w:r>
      <w:r>
        <w:t xml:space="preserve"> </w:t>
      </w:r>
      <w:r>
        <w:rPr>
          <w:w w:val="99"/>
        </w:rPr>
        <w:t>the block’s</w:t>
      </w:r>
      <w:r>
        <w:t xml:space="preserve"> </w:t>
      </w:r>
      <w:r>
        <w:rPr>
          <w:w w:val="99"/>
        </w:rPr>
        <w:t>body;</w:t>
      </w:r>
    </w:p>
    <w:p w14:paraId="2134E734" w14:textId="77777777" w:rsidR="002A75E2" w:rsidRDefault="008B0E5C">
      <w:pPr>
        <w:ind w:left="199"/>
      </w:pPr>
      <w:r>
        <w:rPr>
          <w:w w:val="99"/>
        </w:rPr>
        <w:t>3)</w:t>
      </w:r>
      <w:r>
        <w:t xml:space="preserve">  </w:t>
      </w:r>
      <w:r>
        <w:rPr>
          <w:w w:val="99"/>
        </w:rPr>
        <w:t>validators</w:t>
      </w:r>
      <w:r>
        <w:t xml:space="preserve"> </w:t>
      </w:r>
      <w:r>
        <w:rPr>
          <w:w w:val="99"/>
        </w:rPr>
        <w:t>verify</w:t>
      </w:r>
      <w:r>
        <w:t xml:space="preserve"> </w:t>
      </w:r>
      <w:r>
        <w:rPr>
          <w:w w:val="99"/>
        </w:rPr>
        <w:t>and</w:t>
      </w:r>
      <w:r>
        <w:t xml:space="preserve"> </w:t>
      </w:r>
      <w:r>
        <w:rPr>
          <w:w w:val="99"/>
        </w:rPr>
        <w:t>run</w:t>
      </w:r>
      <w:r>
        <w:t xml:space="preserve"> </w:t>
      </w:r>
      <w:r>
        <w:rPr>
          <w:w w:val="99"/>
        </w:rPr>
        <w:t>consensus</w:t>
      </w:r>
      <w:r>
        <w:t xml:space="preserve"> </w:t>
      </w:r>
      <w:r>
        <w:rPr>
          <w:w w:val="99"/>
        </w:rPr>
        <w:t>on</w:t>
      </w:r>
      <w:r>
        <w:t xml:space="preserve"> </w:t>
      </w:r>
      <w:r>
        <w:rPr>
          <w:w w:val="99"/>
        </w:rPr>
        <w:t>sb(a,</w:t>
      </w:r>
      <w:r>
        <w:t xml:space="preserve"> </w:t>
      </w:r>
      <w:r>
        <w:rPr>
          <w:w w:val="99"/>
        </w:rPr>
        <w:t>e);</w:t>
      </w:r>
    </w:p>
    <w:p w14:paraId="2134E735" w14:textId="77777777" w:rsidR="002A75E2" w:rsidRDefault="008B0E5C">
      <w:pPr>
        <w:spacing w:before="9" w:line="249" w:lineRule="auto"/>
        <w:ind w:left="485" w:right="85" w:hanging="286"/>
        <w:jc w:val="both"/>
      </w:pPr>
      <w:r>
        <w:rPr>
          <w:w w:val="99"/>
        </w:rPr>
        <w:t>4)</w:t>
      </w:r>
      <w:r>
        <w:t xml:space="preserve">  </w:t>
      </w:r>
      <w:r>
        <w:rPr>
          <w:w w:val="99"/>
        </w:rPr>
        <w:t>if</w:t>
      </w:r>
      <w:r>
        <w:t xml:space="preserve">  </w:t>
      </w:r>
      <w:r>
        <w:rPr>
          <w:w w:val="99"/>
        </w:rPr>
        <w:t>consensus</w:t>
      </w:r>
      <w:r>
        <w:t xml:space="preserve">  </w:t>
      </w:r>
      <w:r>
        <w:rPr>
          <w:w w:val="99"/>
        </w:rPr>
        <w:t>is</w:t>
      </w:r>
      <w:r>
        <w:t xml:space="preserve">  </w:t>
      </w:r>
      <w:r>
        <w:rPr>
          <w:w w:val="99"/>
        </w:rPr>
        <w:t>reached,</w:t>
      </w:r>
      <w:r>
        <w:t xml:space="preserve">  </w:t>
      </w:r>
      <w:r>
        <w:rPr>
          <w:w w:val="99"/>
        </w:rPr>
        <w:t>the</w:t>
      </w:r>
      <w:r>
        <w:t xml:space="preserve">  </w:t>
      </w:r>
      <w:r>
        <w:rPr>
          <w:w w:val="99"/>
        </w:rPr>
        <w:t>block</w:t>
      </w:r>
      <w:r>
        <w:t xml:space="preserve">  </w:t>
      </w:r>
      <w:r>
        <w:rPr>
          <w:w w:val="99"/>
        </w:rPr>
        <w:t>proposer</w:t>
      </w:r>
      <w:r>
        <w:t xml:space="preserve">  </w:t>
      </w:r>
      <w:r>
        <w:rPr>
          <w:w w:val="99"/>
        </w:rPr>
        <w:t>will</w:t>
      </w:r>
      <w:r>
        <w:t xml:space="preserve">  </w:t>
      </w:r>
      <w:r>
        <w:rPr>
          <w:w w:val="99"/>
        </w:rPr>
        <w:t>store sb(a,</w:t>
      </w:r>
      <w:r>
        <w:t xml:space="preserve"> </w:t>
      </w:r>
      <w:r>
        <w:rPr>
          <w:w w:val="99"/>
        </w:rPr>
        <w:t>e)</w:t>
      </w:r>
      <w:r>
        <w:t xml:space="preserve"> </w:t>
      </w:r>
      <w:r>
        <w:rPr>
          <w:w w:val="99"/>
        </w:rPr>
        <w:t>in</w:t>
      </w:r>
      <w:r>
        <w:t xml:space="preserve"> </w:t>
      </w:r>
      <w:r>
        <w:rPr>
          <w:w w:val="99"/>
        </w:rPr>
        <w:t>the</w:t>
      </w:r>
      <w:r>
        <w:t xml:space="preserve"> </w:t>
      </w:r>
      <w:r>
        <w:rPr>
          <w:w w:val="99"/>
        </w:rPr>
        <w:t>shard’s</w:t>
      </w:r>
      <w:r>
        <w:t xml:space="preserve"> </w:t>
      </w:r>
      <w:r>
        <w:rPr>
          <w:w w:val="99"/>
        </w:rPr>
        <w:t>ledger,</w:t>
      </w:r>
      <w:r>
        <w:t xml:space="preserve"> </w:t>
      </w:r>
      <w:r>
        <w:rPr>
          <w:w w:val="99"/>
        </w:rPr>
        <w:t>making</w:t>
      </w:r>
      <w:r>
        <w:t xml:space="preserve"> </w:t>
      </w:r>
      <w:r>
        <w:rPr>
          <w:w w:val="99"/>
        </w:rPr>
        <w:t>it</w:t>
      </w:r>
      <w:r>
        <w:t xml:space="preserve"> </w:t>
      </w:r>
      <w:r>
        <w:rPr>
          <w:w w:val="99"/>
        </w:rPr>
        <w:t>the</w:t>
      </w:r>
      <w:r>
        <w:t xml:space="preserve"> </w:t>
      </w:r>
      <w:r>
        <w:rPr>
          <w:w w:val="99"/>
        </w:rPr>
        <w:t>genesis</w:t>
      </w:r>
      <w:r>
        <w:t xml:space="preserve"> </w:t>
      </w:r>
      <w:r>
        <w:rPr>
          <w:w w:val="99"/>
        </w:rPr>
        <w:t>block for</w:t>
      </w:r>
      <w:r>
        <w:t xml:space="preserve"> </w:t>
      </w:r>
      <w:r>
        <w:rPr>
          <w:w w:val="99"/>
        </w:rPr>
        <w:t>epoch</w:t>
      </w:r>
      <w:r>
        <w:t xml:space="preserve"> </w:t>
      </w:r>
      <w:r>
        <w:rPr>
          <w:w w:val="99"/>
        </w:rPr>
        <w:t>e</w:t>
      </w:r>
      <w:r>
        <w:t xml:space="preserve"> </w:t>
      </w:r>
      <w:r>
        <w:rPr>
          <w:w w:val="99"/>
        </w:rPr>
        <w:t>+</w:t>
      </w:r>
      <w:r>
        <w:t xml:space="preserve"> </w:t>
      </w:r>
      <w:r>
        <w:rPr>
          <w:w w:val="99"/>
        </w:rPr>
        <w:t>1;</w:t>
      </w:r>
    </w:p>
    <w:p w14:paraId="2134E737" w14:textId="2E48A3E1" w:rsidR="002A75E2" w:rsidRDefault="008B0E5C" w:rsidP="00AF76D2">
      <w:pPr>
        <w:ind w:left="199"/>
      </w:pPr>
      <w:r>
        <w:rPr>
          <w:w w:val="99"/>
        </w:rPr>
        <w:t>5)</w:t>
      </w:r>
      <w:r>
        <w:t xml:space="preserve">  </w:t>
      </w:r>
      <w:r>
        <w:rPr>
          <w:w w:val="99"/>
        </w:rPr>
        <w:t>at</w:t>
      </w:r>
      <w:r>
        <w:t xml:space="preserve"> </w:t>
      </w:r>
      <w:r>
        <w:rPr>
          <w:w w:val="99"/>
        </w:rPr>
        <w:t>the</w:t>
      </w:r>
      <w:r>
        <w:t xml:space="preserve"> </w:t>
      </w:r>
      <w:r>
        <w:rPr>
          <w:w w:val="99"/>
        </w:rPr>
        <w:t>end</w:t>
      </w:r>
      <w:r>
        <w:t xml:space="preserve"> </w:t>
      </w:r>
      <w:r>
        <w:rPr>
          <w:w w:val="99"/>
        </w:rPr>
        <w:t>of</w:t>
      </w:r>
      <w:r>
        <w:t xml:space="preserve"> </w:t>
      </w:r>
      <w:r>
        <w:rPr>
          <w:w w:val="99"/>
        </w:rPr>
        <w:t>epoch</w:t>
      </w:r>
      <w:r>
        <w:t xml:space="preserve"> </w:t>
      </w:r>
      <w:r>
        <w:rPr>
          <w:w w:val="99"/>
        </w:rPr>
        <w:t>e</w:t>
      </w:r>
      <w:r>
        <w:t xml:space="preserve"> </w:t>
      </w:r>
      <w:r>
        <w:rPr>
          <w:w w:val="99"/>
        </w:rPr>
        <w:t>+</w:t>
      </w:r>
      <w:r>
        <w:t xml:space="preserve"> </w:t>
      </w:r>
      <w:r>
        <w:rPr>
          <w:w w:val="99"/>
        </w:rPr>
        <w:t>1,</w:t>
      </w:r>
      <w:r>
        <w:t xml:space="preserve"> </w:t>
      </w:r>
      <w:r>
        <w:rPr>
          <w:w w:val="99"/>
        </w:rPr>
        <w:t>nodes</w:t>
      </w:r>
      <w:r>
        <w:t xml:space="preserve"> </w:t>
      </w:r>
      <w:r>
        <w:rPr>
          <w:w w:val="99"/>
        </w:rPr>
        <w:t>will</w:t>
      </w:r>
      <w:r>
        <w:t xml:space="preserve"> </w:t>
      </w:r>
      <w:r>
        <w:rPr>
          <w:w w:val="99"/>
        </w:rPr>
        <w:t>drop</w:t>
      </w:r>
      <w:r>
        <w:t xml:space="preserve"> </w:t>
      </w:r>
      <w:r>
        <w:rPr>
          <w:w w:val="99"/>
        </w:rPr>
        <w:t>the</w:t>
      </w:r>
      <w:r>
        <w:t xml:space="preserve"> </w:t>
      </w:r>
      <w:r>
        <w:rPr>
          <w:w w:val="99"/>
        </w:rPr>
        <w:t>body</w:t>
      </w:r>
      <w:r>
        <w:t xml:space="preserve"> </w:t>
      </w:r>
      <w:r>
        <w:rPr>
          <w:w w:val="99"/>
        </w:rPr>
        <w:t>of</w:t>
      </w:r>
      <w:r w:rsidR="00AF76D2">
        <w:rPr>
          <w:w w:val="99"/>
        </w:rPr>
        <w:t xml:space="preserve"> </w:t>
      </w:r>
      <w:r>
        <w:rPr>
          <w:w w:val="99"/>
        </w:rPr>
        <w:t>sb(a,</w:t>
      </w:r>
      <w:r>
        <w:t xml:space="preserve"> </w:t>
      </w:r>
      <w:r>
        <w:rPr>
          <w:w w:val="99"/>
        </w:rPr>
        <w:t>e)</w:t>
      </w:r>
      <w:r>
        <w:t xml:space="preserve"> </w:t>
      </w:r>
      <w:r>
        <w:rPr>
          <w:w w:val="99"/>
        </w:rPr>
        <w:t>and</w:t>
      </w:r>
      <w:r>
        <w:t xml:space="preserve"> </w:t>
      </w:r>
      <w:r>
        <w:rPr>
          <w:w w:val="99"/>
        </w:rPr>
        <w:t>all</w:t>
      </w:r>
      <w:r>
        <w:t xml:space="preserve"> </w:t>
      </w:r>
      <w:r>
        <w:rPr>
          <w:w w:val="99"/>
        </w:rPr>
        <w:t>blocks</w:t>
      </w:r>
      <w:r>
        <w:t xml:space="preserve"> </w:t>
      </w:r>
      <w:r>
        <w:rPr>
          <w:w w:val="99"/>
        </w:rPr>
        <w:t>preceding</w:t>
      </w:r>
      <w:r>
        <w:t xml:space="preserve"> </w:t>
      </w:r>
      <w:r>
        <w:rPr>
          <w:w w:val="99"/>
        </w:rPr>
        <w:t>sb(a,</w:t>
      </w:r>
      <w:r>
        <w:t xml:space="preserve"> </w:t>
      </w:r>
      <w:r>
        <w:rPr>
          <w:w w:val="99"/>
        </w:rPr>
        <w:t>e).</w:t>
      </w:r>
    </w:p>
    <w:p w14:paraId="39315C5D" w14:textId="77777777" w:rsidR="002A75E2" w:rsidRDefault="008B0E5C">
      <w:pPr>
        <w:spacing w:before="64" w:line="249" w:lineRule="auto"/>
        <w:ind w:right="85" w:firstLine="199"/>
        <w:jc w:val="both"/>
        <w:rPr>
          <w:w w:val="99"/>
          <w:position w:val="2"/>
        </w:rPr>
      </w:pPr>
      <w:r>
        <w:rPr>
          <w:w w:val="99"/>
        </w:rPr>
        <w:t>Using</w:t>
      </w:r>
      <w:r>
        <w:t xml:space="preserve"> </w:t>
      </w:r>
      <w:r>
        <w:rPr>
          <w:w w:val="99"/>
        </w:rPr>
        <w:t>this</w:t>
      </w:r>
      <w:r>
        <w:t xml:space="preserve"> </w:t>
      </w:r>
      <w:r>
        <w:rPr>
          <w:w w:val="99"/>
        </w:rPr>
        <w:t>mechanism,</w:t>
      </w:r>
      <w:r>
        <w:t xml:space="preserve"> </w:t>
      </w:r>
      <w:r>
        <w:rPr>
          <w:w w:val="99"/>
        </w:rPr>
        <w:t>the</w:t>
      </w:r>
      <w:r>
        <w:t xml:space="preserve"> </w:t>
      </w:r>
      <w:r>
        <w:rPr>
          <w:w w:val="99"/>
        </w:rPr>
        <w:t>bootstrapping</w:t>
      </w:r>
      <w:r>
        <w:t xml:space="preserve"> </w:t>
      </w:r>
      <w:r>
        <w:rPr>
          <w:w w:val="99"/>
        </w:rPr>
        <w:t>of</w:t>
      </w:r>
      <w:r>
        <w:t xml:space="preserve"> </w:t>
      </w:r>
      <w:r>
        <w:rPr>
          <w:w w:val="99"/>
        </w:rPr>
        <w:t>the</w:t>
      </w:r>
      <w:r>
        <w:t xml:space="preserve"> </w:t>
      </w:r>
      <w:r>
        <w:rPr>
          <w:w w:val="99"/>
        </w:rPr>
        <w:t>new</w:t>
      </w:r>
      <w:r>
        <w:t xml:space="preserve"> </w:t>
      </w:r>
      <w:r>
        <w:rPr>
          <w:w w:val="99"/>
        </w:rPr>
        <w:t>nodes should</w:t>
      </w:r>
      <w:r>
        <w:t xml:space="preserve">  </w:t>
      </w:r>
      <w:r>
        <w:rPr>
          <w:w w:val="99"/>
        </w:rPr>
        <w:t>be</w:t>
      </w:r>
      <w:r>
        <w:t xml:space="preserve">  </w:t>
      </w:r>
      <w:r>
        <w:rPr>
          <w:w w:val="99"/>
        </w:rPr>
        <w:t>very</w:t>
      </w:r>
      <w:r>
        <w:t xml:space="preserve">  </w:t>
      </w:r>
      <w:r>
        <w:rPr>
          <w:w w:val="99"/>
        </w:rPr>
        <w:t>efficient.</w:t>
      </w:r>
      <w:r>
        <w:t xml:space="preserve">  </w:t>
      </w:r>
      <w:r>
        <w:rPr>
          <w:w w:val="99"/>
        </w:rPr>
        <w:t>Actually,</w:t>
      </w:r>
      <w:r>
        <w:t xml:space="preserve">  </w:t>
      </w:r>
      <w:r>
        <w:rPr>
          <w:w w:val="99"/>
        </w:rPr>
        <w:t>they</w:t>
      </w:r>
      <w:r>
        <w:t xml:space="preserve">  </w:t>
      </w:r>
      <w:r>
        <w:rPr>
          <w:w w:val="99"/>
        </w:rPr>
        <w:t>start</w:t>
      </w:r>
      <w:r>
        <w:t xml:space="preserve">  </w:t>
      </w:r>
      <w:r>
        <w:rPr>
          <w:w w:val="99"/>
        </w:rPr>
        <w:t>only</w:t>
      </w:r>
      <w:r>
        <w:t xml:space="preserve">  </w:t>
      </w:r>
      <w:r>
        <w:rPr>
          <w:w w:val="99"/>
        </w:rPr>
        <w:t>from</w:t>
      </w:r>
      <w:r>
        <w:t xml:space="preserve">  </w:t>
      </w:r>
      <w:r>
        <w:rPr>
          <w:w w:val="99"/>
        </w:rPr>
        <w:t>the last</w:t>
      </w:r>
      <w:r>
        <w:t xml:space="preserve">  </w:t>
      </w:r>
      <w:r>
        <w:rPr>
          <w:w w:val="99"/>
        </w:rPr>
        <w:t>valid</w:t>
      </w:r>
      <w:r>
        <w:t xml:space="preserve">  </w:t>
      </w:r>
      <w:r>
        <w:rPr>
          <w:w w:val="99"/>
        </w:rPr>
        <w:t>state</w:t>
      </w:r>
      <w:r>
        <w:t xml:space="preserve">  </w:t>
      </w:r>
      <w:r>
        <w:rPr>
          <w:w w:val="99"/>
        </w:rPr>
        <w:t>block</w:t>
      </w:r>
      <w:r>
        <w:t xml:space="preserve">  </w:t>
      </w:r>
      <w:r>
        <w:rPr>
          <w:w w:val="99"/>
        </w:rPr>
        <w:t>and</w:t>
      </w:r>
      <w:r>
        <w:t xml:space="preserve">  </w:t>
      </w:r>
      <w:r>
        <w:rPr>
          <w:w w:val="99"/>
        </w:rPr>
        <w:t>compute</w:t>
      </w:r>
      <w:r>
        <w:t xml:space="preserve">  </w:t>
      </w:r>
      <w:r>
        <w:rPr>
          <w:w w:val="99"/>
        </w:rPr>
        <w:t>only</w:t>
      </w:r>
      <w:r>
        <w:t xml:space="preserve">  </w:t>
      </w:r>
      <w:r>
        <w:rPr>
          <w:w w:val="99"/>
        </w:rPr>
        <w:t>the</w:t>
      </w:r>
      <w:r>
        <w:t xml:space="preserve">  </w:t>
      </w:r>
      <w:r>
        <w:rPr>
          <w:w w:val="99"/>
        </w:rPr>
        <w:t>following</w:t>
      </w:r>
      <w:r>
        <w:t xml:space="preserve">  </w:t>
      </w:r>
      <w:r>
        <w:rPr>
          <w:w w:val="99"/>
        </w:rPr>
        <w:t>blocks</w:t>
      </w:r>
      <w:r w:rsidR="00AF76D2" w:rsidRPr="00AF76D2">
        <w:rPr>
          <w:w w:val="99"/>
          <w:position w:val="2"/>
        </w:rPr>
        <w:t xml:space="preserve"> </w:t>
      </w:r>
      <w:r w:rsidR="00AF76D2">
        <w:rPr>
          <w:w w:val="99"/>
          <w:position w:val="2"/>
        </w:rPr>
        <w:t>instead</w:t>
      </w:r>
      <w:r w:rsidR="00AF76D2">
        <w:rPr>
          <w:position w:val="2"/>
        </w:rPr>
        <w:t xml:space="preserve"> </w:t>
      </w:r>
      <w:r w:rsidR="00AF76D2">
        <w:rPr>
          <w:w w:val="99"/>
          <w:position w:val="2"/>
        </w:rPr>
        <w:t>of</w:t>
      </w:r>
      <w:r w:rsidR="00AF76D2">
        <w:rPr>
          <w:position w:val="2"/>
        </w:rPr>
        <w:t xml:space="preserve"> </w:t>
      </w:r>
      <w:r w:rsidR="00AF76D2">
        <w:rPr>
          <w:w w:val="99"/>
          <w:position w:val="2"/>
        </w:rPr>
        <w:t>its</w:t>
      </w:r>
      <w:r w:rsidR="00AF76D2">
        <w:rPr>
          <w:position w:val="2"/>
        </w:rPr>
        <w:t xml:space="preserve"> </w:t>
      </w:r>
      <w:r w:rsidR="00AF76D2">
        <w:rPr>
          <w:w w:val="99"/>
          <w:position w:val="2"/>
        </w:rPr>
        <w:t>full</w:t>
      </w:r>
      <w:r w:rsidR="00AF76D2">
        <w:rPr>
          <w:position w:val="2"/>
        </w:rPr>
        <w:t xml:space="preserve"> </w:t>
      </w:r>
      <w:r w:rsidR="00AF76D2">
        <w:rPr>
          <w:w w:val="99"/>
          <w:position w:val="2"/>
        </w:rPr>
        <w:t>history.</w:t>
      </w:r>
    </w:p>
    <w:p w14:paraId="692F7AA2" w14:textId="77777777" w:rsidR="00AF76D2" w:rsidRDefault="00AF76D2">
      <w:pPr>
        <w:spacing w:before="64" w:line="249" w:lineRule="auto"/>
        <w:ind w:right="85" w:firstLine="199"/>
        <w:jc w:val="both"/>
        <w:rPr>
          <w:w w:val="99"/>
          <w:position w:val="2"/>
        </w:rPr>
      </w:pPr>
    </w:p>
    <w:p w14:paraId="2134E73C" w14:textId="729DF7F9" w:rsidR="002A75E2" w:rsidRDefault="001D44BE" w:rsidP="00CF2D62">
      <w:pPr>
        <w:spacing w:line="220" w:lineRule="exact"/>
        <w:ind w:left="319" w:right="-54"/>
      </w:pPr>
      <w:r>
        <w:pict w14:anchorId="2134E860">
          <v:group id="_x0000_s1098" style="position:absolute;left:0;text-align:left;margin-left:117.8pt;margin-top:7.05pt;width:3.95pt;height:0;z-index:-251658219;mso-position-horizontal-relative:page" coordorigin="2356,141" coordsize="79,0">
            <v:shape id="_x0000_s1099" style="position:absolute;left:2356;top:141;width:79;height:0" coordorigin="2356,141" coordsize="79,0" path="m2356,141r79,e" filled="f" strokeweight=".14042mm">
              <v:path arrowok="t"/>
            </v:shape>
            <w10:wrap anchorx="page"/>
          </v:group>
        </w:pict>
      </w:r>
      <w:r>
        <w:pict w14:anchorId="2134E861">
          <v:shape id="_x0000_s1097" type="#_x0000_t202" style="position:absolute;left:0;text-align:left;margin-left:117.8pt;margin-top:7.75pt;width:3.95pt;height:6.95pt;z-index:-251658217;mso-position-horizontal-relative:page" filled="f" stroked="f">
            <v:textbox inset="0,0,0,0">
              <w:txbxContent>
                <w:p w14:paraId="2134E87B" w14:textId="77777777" w:rsidR="00D83555" w:rsidRDefault="00D83555">
                  <w:pPr>
                    <w:spacing w:line="120" w:lineRule="exact"/>
                    <w:ind w:right="-41"/>
                    <w:rPr>
                      <w:sz w:val="14"/>
                      <w:szCs w:val="14"/>
                    </w:rPr>
                  </w:pPr>
                  <w:r>
                    <w:rPr>
                      <w:w w:val="99"/>
                      <w:sz w:val="14"/>
                      <w:szCs w:val="14"/>
                    </w:rPr>
                    <w:t>3</w:t>
                  </w:r>
                </w:p>
              </w:txbxContent>
            </v:textbox>
            <w10:wrap anchorx="page"/>
          </v:shape>
        </w:pict>
      </w:r>
      <w:r w:rsidR="008B0E5C">
        <w:rPr>
          <w:w w:val="99"/>
        </w:rPr>
        <w:t>2)</w:t>
      </w:r>
      <w:r w:rsidR="008B0E5C">
        <w:t xml:space="preserve">  </w:t>
      </w:r>
      <w:r w:rsidR="008B0E5C">
        <w:rPr>
          <w:w w:val="99"/>
        </w:rPr>
        <w:t>Less</w:t>
      </w:r>
      <w:r w:rsidR="008B0E5C">
        <w:t xml:space="preserve">  </w:t>
      </w:r>
      <w:r w:rsidR="008B0E5C">
        <w:rPr>
          <w:w w:val="99"/>
        </w:rPr>
        <w:t>than</w:t>
      </w:r>
      <w:r w:rsidR="008B0E5C">
        <w:t xml:space="preserve">  </w:t>
      </w:r>
      <w:r w:rsidR="008B0E5C">
        <w:rPr>
          <w:w w:val="99"/>
          <w:position w:val="7"/>
          <w:sz w:val="14"/>
          <w:szCs w:val="14"/>
        </w:rPr>
        <w:t>1</w:t>
      </w:r>
      <w:r w:rsidR="00CF2D62">
        <w:rPr>
          <w:w w:val="99"/>
          <w:position w:val="7"/>
          <w:sz w:val="14"/>
          <w:szCs w:val="14"/>
        </w:rPr>
        <w:t xml:space="preserve"> </w:t>
      </w:r>
      <w:r w:rsidR="008B0E5C">
        <w:rPr>
          <w:w w:val="99"/>
        </w:rPr>
        <w:t>of</w:t>
      </w:r>
      <w:r w:rsidR="008B0E5C">
        <w:t xml:space="preserve">  </w:t>
      </w:r>
      <w:r w:rsidR="008B0E5C">
        <w:rPr>
          <w:w w:val="99"/>
        </w:rPr>
        <w:t>the</w:t>
      </w:r>
      <w:r w:rsidR="008B0E5C">
        <w:t xml:space="preserve">  </w:t>
      </w:r>
      <w:r w:rsidR="008B0E5C">
        <w:rPr>
          <w:w w:val="99"/>
        </w:rPr>
        <w:t>nodes</w:t>
      </w:r>
      <w:r w:rsidR="008B0E5C">
        <w:t xml:space="preserve">  </w:t>
      </w:r>
      <w:r w:rsidR="008B0E5C">
        <w:rPr>
          <w:w w:val="99"/>
        </w:rPr>
        <w:t>in</w:t>
      </w:r>
      <w:r w:rsidR="008B0E5C">
        <w:t xml:space="preserve">  </w:t>
      </w:r>
      <w:r w:rsidR="008B0E5C">
        <w:rPr>
          <w:w w:val="99"/>
        </w:rPr>
        <w:t>every</w:t>
      </w:r>
      <w:r w:rsidR="008B0E5C">
        <w:t xml:space="preserve">  </w:t>
      </w:r>
      <w:r w:rsidR="008B0E5C">
        <w:rPr>
          <w:w w:val="99"/>
        </w:rPr>
        <w:t>shard</w:t>
      </w:r>
      <w:r w:rsidR="008B0E5C">
        <w:t xml:space="preserve">  </w:t>
      </w:r>
      <w:r w:rsidR="008B0E5C">
        <w:rPr>
          <w:w w:val="99"/>
        </w:rPr>
        <w:t>are</w:t>
      </w:r>
      <w:r w:rsidR="00CF2D62">
        <w:rPr>
          <w:w w:val="99"/>
        </w:rPr>
        <w:t xml:space="preserve"> randomly</w:t>
      </w:r>
      <w:r w:rsidR="008B0E5C">
        <w:t xml:space="preserve"> </w:t>
      </w:r>
      <w:r w:rsidR="008B0E5C">
        <w:rPr>
          <w:w w:val="99"/>
        </w:rPr>
        <w:t>selected</w:t>
      </w:r>
      <w:r w:rsidR="008B0E5C">
        <w:t xml:space="preserve"> </w:t>
      </w:r>
      <w:r w:rsidR="008B0E5C">
        <w:rPr>
          <w:w w:val="99"/>
        </w:rPr>
        <w:t>to</w:t>
      </w:r>
      <w:r w:rsidR="008B0E5C">
        <w:t xml:space="preserve"> </w:t>
      </w:r>
      <w:r w:rsidR="008B0E5C">
        <w:rPr>
          <w:w w:val="99"/>
        </w:rPr>
        <w:t>be</w:t>
      </w:r>
      <w:r w:rsidR="008B0E5C">
        <w:t xml:space="preserve"> </w:t>
      </w:r>
      <w:r w:rsidR="008B0E5C">
        <w:rPr>
          <w:w w:val="99"/>
        </w:rPr>
        <w:t>reshuffled</w:t>
      </w:r>
      <w:r w:rsidR="008B0E5C">
        <w:t xml:space="preserve"> </w:t>
      </w:r>
      <w:r w:rsidR="008B0E5C">
        <w:rPr>
          <w:w w:val="99"/>
        </w:rPr>
        <w:t>and</w:t>
      </w:r>
      <w:r w:rsidR="008B0E5C">
        <w:t xml:space="preserve"> </w:t>
      </w:r>
      <w:r w:rsidR="008B0E5C">
        <w:rPr>
          <w:w w:val="99"/>
        </w:rPr>
        <w:t>are</w:t>
      </w:r>
      <w:r w:rsidR="008B0E5C">
        <w:t xml:space="preserve"> </w:t>
      </w:r>
      <w:r w:rsidR="008B0E5C">
        <w:rPr>
          <w:w w:val="99"/>
        </w:rPr>
        <w:t>added</w:t>
      </w:r>
      <w:r w:rsidR="008B0E5C">
        <w:t xml:space="preserve"> </w:t>
      </w:r>
      <w:r w:rsidR="008B0E5C">
        <w:rPr>
          <w:w w:val="99"/>
        </w:rPr>
        <w:t>to</w:t>
      </w:r>
      <w:r w:rsidR="008B0E5C">
        <w:t xml:space="preserve"> </w:t>
      </w:r>
      <w:r w:rsidR="008B0E5C">
        <w:rPr>
          <w:w w:val="99"/>
        </w:rPr>
        <w:t>the</w:t>
      </w:r>
      <w:r w:rsidR="008B0E5C">
        <w:t xml:space="preserve"> </w:t>
      </w:r>
      <w:r w:rsidR="008B0E5C">
        <w:rPr>
          <w:w w:val="99"/>
        </w:rPr>
        <w:t>assigned node</w:t>
      </w:r>
      <w:r w:rsidR="008B0E5C">
        <w:t xml:space="preserve"> </w:t>
      </w:r>
      <w:r w:rsidR="008B0E5C">
        <w:rPr>
          <w:w w:val="99"/>
        </w:rPr>
        <w:t>pool;</w:t>
      </w:r>
    </w:p>
    <w:p w14:paraId="2134E73D" w14:textId="77777777" w:rsidR="002A75E2" w:rsidRDefault="008B0E5C">
      <w:pPr>
        <w:spacing w:before="6" w:line="232" w:lineRule="auto"/>
        <w:ind w:left="604" w:right="-37" w:hanging="286"/>
        <w:jc w:val="both"/>
      </w:pPr>
      <w:r>
        <w:rPr>
          <w:w w:val="99"/>
        </w:rPr>
        <w:t>3)</w:t>
      </w:r>
      <w:r>
        <w:t xml:space="preserve">  </w:t>
      </w:r>
      <w:r>
        <w:rPr>
          <w:w w:val="99"/>
        </w:rPr>
        <w:t>The</w:t>
      </w:r>
      <w:r>
        <w:t xml:space="preserve"> </w:t>
      </w:r>
      <w:r>
        <w:rPr>
          <w:w w:val="99"/>
        </w:rPr>
        <w:t>new</w:t>
      </w:r>
      <w:r>
        <w:t xml:space="preserve"> </w:t>
      </w:r>
      <w:r>
        <w:rPr>
          <w:w w:val="99"/>
        </w:rPr>
        <w:t>number</w:t>
      </w:r>
      <w:r>
        <w:t xml:space="preserve"> </w:t>
      </w:r>
      <w:r>
        <w:rPr>
          <w:w w:val="99"/>
        </w:rPr>
        <w:t>of</w:t>
      </w:r>
      <w:r>
        <w:t xml:space="preserve"> </w:t>
      </w:r>
      <w:r>
        <w:rPr>
          <w:w w:val="99"/>
        </w:rPr>
        <w:t>shards</w:t>
      </w:r>
      <w:r>
        <w:t xml:space="preserve"> </w:t>
      </w:r>
      <w:r>
        <w:rPr>
          <w:w w:val="99"/>
        </w:rPr>
        <w:t>N</w:t>
      </w:r>
      <w:r>
        <w:rPr>
          <w:w w:val="99"/>
          <w:position w:val="-3"/>
          <w:sz w:val="14"/>
          <w:szCs w:val="14"/>
        </w:rPr>
        <w:t>sh,i+1</w:t>
      </w:r>
      <w:r>
        <w:rPr>
          <w:position w:val="-3"/>
          <w:sz w:val="14"/>
          <w:szCs w:val="14"/>
        </w:rPr>
        <w:t xml:space="preserve">  </w:t>
      </w:r>
      <w:r>
        <w:rPr>
          <w:w w:val="99"/>
        </w:rPr>
        <w:t>is</w:t>
      </w:r>
      <w:r>
        <w:t xml:space="preserve"> </w:t>
      </w:r>
      <w:r>
        <w:rPr>
          <w:w w:val="99"/>
        </w:rPr>
        <w:t>computed</w:t>
      </w:r>
      <w:r>
        <w:t xml:space="preserve"> </w:t>
      </w:r>
      <w:r>
        <w:rPr>
          <w:w w:val="99"/>
        </w:rPr>
        <w:t>based on</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in</w:t>
      </w:r>
      <w:r>
        <w:t xml:space="preserve"> </w:t>
      </w:r>
      <w:r>
        <w:rPr>
          <w:w w:val="99"/>
        </w:rPr>
        <w:t>the</w:t>
      </w:r>
      <w:r>
        <w:t xml:space="preserve"> </w:t>
      </w:r>
      <w:r>
        <w:rPr>
          <w:w w:val="99"/>
        </w:rPr>
        <w:t>network</w:t>
      </w:r>
      <w:r>
        <w:t xml:space="preserve"> </w:t>
      </w:r>
      <w:r>
        <w:rPr>
          <w:w w:val="99"/>
        </w:rPr>
        <w:t>k</w:t>
      </w:r>
      <w:proofErr w:type="spellStart"/>
      <w:r>
        <w:rPr>
          <w:w w:val="99"/>
          <w:position w:val="-3"/>
          <w:sz w:val="14"/>
          <w:szCs w:val="14"/>
        </w:rPr>
        <w:t>i</w:t>
      </w:r>
      <w:proofErr w:type="spellEnd"/>
      <w:r>
        <w:rPr>
          <w:position w:val="-3"/>
          <w:sz w:val="14"/>
          <w:szCs w:val="14"/>
        </w:rPr>
        <w:t xml:space="preserve">  </w:t>
      </w:r>
      <w:r>
        <w:rPr>
          <w:w w:val="99"/>
        </w:rPr>
        <w:t>and</w:t>
      </w:r>
      <w:r>
        <w:t xml:space="preserve"> </w:t>
      </w:r>
      <w:r>
        <w:rPr>
          <w:w w:val="99"/>
        </w:rPr>
        <w:t>network usage;</w:t>
      </w:r>
    </w:p>
    <w:p w14:paraId="2134E73E" w14:textId="77777777" w:rsidR="002A75E2" w:rsidRDefault="008B0E5C">
      <w:pPr>
        <w:spacing w:before="10" w:line="249" w:lineRule="auto"/>
        <w:ind w:left="604" w:right="-34" w:hanging="286"/>
        <w:jc w:val="both"/>
      </w:pPr>
      <w:r>
        <w:rPr>
          <w:w w:val="99"/>
        </w:rPr>
        <w:t>4)</w:t>
      </w:r>
      <w:r>
        <w:t xml:space="preserve">  </w:t>
      </w:r>
      <w:r>
        <w:rPr>
          <w:w w:val="99"/>
        </w:rPr>
        <w:t>Nodes</w:t>
      </w:r>
      <w:r>
        <w:t xml:space="preserve"> </w:t>
      </w:r>
      <w:r>
        <w:rPr>
          <w:w w:val="99"/>
        </w:rPr>
        <w:t>previously</w:t>
      </w:r>
      <w:r>
        <w:t xml:space="preserve"> </w:t>
      </w:r>
      <w:r>
        <w:rPr>
          <w:w w:val="99"/>
        </w:rPr>
        <w:t>in</w:t>
      </w:r>
      <w:r>
        <w:t xml:space="preserve"> </w:t>
      </w:r>
      <w:r>
        <w:rPr>
          <w:w w:val="99"/>
        </w:rPr>
        <w:t>all</w:t>
      </w:r>
      <w:r>
        <w:t xml:space="preserve"> </w:t>
      </w:r>
      <w:r>
        <w:rPr>
          <w:w w:val="99"/>
        </w:rPr>
        <w:t>shard’s</w:t>
      </w:r>
      <w:r>
        <w:t xml:space="preserve"> </w:t>
      </w:r>
      <w:r>
        <w:rPr>
          <w:w w:val="99"/>
        </w:rPr>
        <w:t>waiting</w:t>
      </w:r>
      <w:r>
        <w:t xml:space="preserve"> </w:t>
      </w:r>
      <w:r>
        <w:rPr>
          <w:w w:val="99"/>
        </w:rPr>
        <w:t>lists,</w:t>
      </w:r>
      <w:r>
        <w:t xml:space="preserve"> </w:t>
      </w:r>
      <w:r>
        <w:rPr>
          <w:w w:val="99"/>
        </w:rPr>
        <w:t>that</w:t>
      </w:r>
      <w:r>
        <w:t xml:space="preserve"> </w:t>
      </w:r>
      <w:r>
        <w:rPr>
          <w:w w:val="99"/>
        </w:rPr>
        <w:t>are</w:t>
      </w:r>
      <w:r>
        <w:t xml:space="preserve"> </w:t>
      </w:r>
      <w:r>
        <w:rPr>
          <w:w w:val="99"/>
        </w:rPr>
        <w:t xml:space="preserve">cur- </w:t>
      </w:r>
      <w:proofErr w:type="spellStart"/>
      <w:r>
        <w:rPr>
          <w:w w:val="99"/>
        </w:rPr>
        <w:t>rently</w:t>
      </w:r>
      <w:proofErr w:type="spellEnd"/>
      <w:r>
        <w:t xml:space="preserve"> </w:t>
      </w:r>
      <w:r>
        <w:rPr>
          <w:w w:val="99"/>
        </w:rPr>
        <w:t>synchronized,</w:t>
      </w:r>
      <w:r>
        <w:t xml:space="preserve"> </w:t>
      </w:r>
      <w:r>
        <w:rPr>
          <w:w w:val="99"/>
        </w:rPr>
        <w:t>are</w:t>
      </w:r>
      <w:r>
        <w:t xml:space="preserve"> </w:t>
      </w:r>
      <w:r>
        <w:rPr>
          <w:w w:val="99"/>
        </w:rPr>
        <w:t>added</w:t>
      </w:r>
      <w:r>
        <w:t xml:space="preserve"> </w:t>
      </w:r>
      <w:r>
        <w:rPr>
          <w:w w:val="99"/>
        </w:rPr>
        <w:t>to</w:t>
      </w:r>
      <w:r>
        <w:t xml:space="preserve"> </w:t>
      </w:r>
      <w:r>
        <w:rPr>
          <w:w w:val="99"/>
        </w:rPr>
        <w:t>the</w:t>
      </w:r>
      <w:r>
        <w:t xml:space="preserve"> </w:t>
      </w:r>
      <w:r>
        <w:rPr>
          <w:w w:val="99"/>
        </w:rPr>
        <w:t>eligible</w:t>
      </w:r>
      <w:r>
        <w:t xml:space="preserve"> </w:t>
      </w:r>
      <w:r>
        <w:rPr>
          <w:w w:val="99"/>
        </w:rPr>
        <w:t>validator’s lists;</w:t>
      </w:r>
    </w:p>
    <w:p w14:paraId="2134E73F" w14:textId="77777777" w:rsidR="002A75E2" w:rsidRDefault="008B0E5C">
      <w:pPr>
        <w:spacing w:line="249" w:lineRule="auto"/>
        <w:ind w:left="604" w:right="-37" w:hanging="286"/>
        <w:jc w:val="both"/>
      </w:pPr>
      <w:r>
        <w:rPr>
          <w:w w:val="99"/>
        </w:rPr>
        <w:t>5)</w:t>
      </w:r>
      <w:r>
        <w:t xml:space="preserve">  </w:t>
      </w:r>
      <w:r>
        <w:rPr>
          <w:w w:val="99"/>
        </w:rPr>
        <w:t>The</w:t>
      </w:r>
      <w:r>
        <w:t xml:space="preserve"> </w:t>
      </w:r>
      <w:r>
        <w:rPr>
          <w:w w:val="99"/>
        </w:rPr>
        <w:t>newly</w:t>
      </w:r>
      <w:r>
        <w:t xml:space="preserve"> </w:t>
      </w:r>
      <w:r>
        <w:rPr>
          <w:w w:val="99"/>
        </w:rPr>
        <w:t>added</w:t>
      </w:r>
      <w:r>
        <w:t xml:space="preserve"> </w:t>
      </w:r>
      <w:r>
        <w:rPr>
          <w:w w:val="99"/>
        </w:rPr>
        <w:t>nodes</w:t>
      </w:r>
      <w:r>
        <w:t xml:space="preserve"> </w:t>
      </w:r>
      <w:r>
        <w:rPr>
          <w:w w:val="99"/>
        </w:rPr>
        <w:t>from</w:t>
      </w:r>
      <w:r>
        <w:t xml:space="preserve"> </w:t>
      </w:r>
      <w:r>
        <w:rPr>
          <w:w w:val="99"/>
        </w:rPr>
        <w:t>the</w:t>
      </w:r>
      <w:r>
        <w:t xml:space="preserve"> </w:t>
      </w:r>
      <w:r>
        <w:rPr>
          <w:w w:val="99"/>
        </w:rPr>
        <w:t>unassigned</w:t>
      </w:r>
      <w:r>
        <w:t xml:space="preserve"> </w:t>
      </w:r>
      <w:r>
        <w:rPr>
          <w:w w:val="99"/>
        </w:rPr>
        <w:t>node</w:t>
      </w:r>
      <w:r>
        <w:t xml:space="preserve"> </w:t>
      </w:r>
      <w:r>
        <w:rPr>
          <w:w w:val="99"/>
        </w:rPr>
        <w:t>pool are</w:t>
      </w:r>
      <w:r>
        <w:t xml:space="preserve">   </w:t>
      </w:r>
      <w:r>
        <w:rPr>
          <w:w w:val="99"/>
        </w:rPr>
        <w:t>uniformly</w:t>
      </w:r>
      <w:r>
        <w:t xml:space="preserve">   </w:t>
      </w:r>
      <w:r>
        <w:rPr>
          <w:w w:val="99"/>
        </w:rPr>
        <w:t>random</w:t>
      </w:r>
      <w:r>
        <w:t xml:space="preserve">   </w:t>
      </w:r>
      <w:r>
        <w:rPr>
          <w:w w:val="99"/>
        </w:rPr>
        <w:t>distributed</w:t>
      </w:r>
      <w:r>
        <w:t xml:space="preserve">   </w:t>
      </w:r>
      <w:r>
        <w:rPr>
          <w:w w:val="99"/>
        </w:rPr>
        <w:t>across</w:t>
      </w:r>
      <w:r>
        <w:t xml:space="preserve">   </w:t>
      </w:r>
      <w:r>
        <w:rPr>
          <w:w w:val="99"/>
        </w:rPr>
        <w:t>all</w:t>
      </w:r>
      <w:r>
        <w:t xml:space="preserve">   </w:t>
      </w:r>
      <w:r>
        <w:rPr>
          <w:w w:val="99"/>
        </w:rPr>
        <w:t>shards’ waiting</w:t>
      </w:r>
      <w:r>
        <w:t xml:space="preserve"> </w:t>
      </w:r>
      <w:r>
        <w:rPr>
          <w:w w:val="99"/>
        </w:rPr>
        <w:t>lists</w:t>
      </w:r>
      <w:r>
        <w:t xml:space="preserve"> </w:t>
      </w:r>
      <w:r>
        <w:rPr>
          <w:w w:val="99"/>
        </w:rPr>
        <w:t>during</w:t>
      </w:r>
      <w:r>
        <w:t xml:space="preserve"> </w:t>
      </w:r>
      <w:r>
        <w:rPr>
          <w:w w:val="99"/>
        </w:rPr>
        <w:t>epoch</w:t>
      </w:r>
      <w:r>
        <w:t xml:space="preserve"> </w:t>
      </w:r>
      <w:r>
        <w:rPr>
          <w:w w:val="99"/>
        </w:rPr>
        <w:t>e</w:t>
      </w:r>
      <w:r>
        <w:rPr>
          <w:w w:val="99"/>
          <w:position w:val="-3"/>
          <w:sz w:val="14"/>
          <w:szCs w:val="14"/>
        </w:rPr>
        <w:t>i+1</w:t>
      </w:r>
      <w:r>
        <w:rPr>
          <w:w w:val="99"/>
        </w:rPr>
        <w:t>;</w:t>
      </w:r>
    </w:p>
    <w:p w14:paraId="2134E740" w14:textId="015A71D8" w:rsidR="002A75E2" w:rsidRDefault="002A75E2">
      <w:pPr>
        <w:spacing w:before="4" w:line="240" w:lineRule="exact"/>
        <w:rPr>
          <w:sz w:val="24"/>
          <w:szCs w:val="24"/>
        </w:rPr>
      </w:pPr>
    </w:p>
    <w:p w14:paraId="2134E741" w14:textId="77777777" w:rsidR="002A75E2" w:rsidRDefault="008B0E5C">
      <w:pPr>
        <w:ind w:left="1264"/>
        <w:rPr>
          <w:sz w:val="24"/>
          <w:szCs w:val="24"/>
        </w:rPr>
      </w:pPr>
      <w:r>
        <w:rPr>
          <w:b/>
          <w:w w:val="99"/>
          <w:sz w:val="24"/>
          <w:szCs w:val="24"/>
        </w:rPr>
        <w:t>X</w:t>
      </w:r>
      <w:r>
        <w:rPr>
          <w:b/>
          <w:sz w:val="24"/>
          <w:szCs w:val="24"/>
        </w:rPr>
        <w:t xml:space="preserve">  </w:t>
      </w:r>
      <w:r>
        <w:rPr>
          <w:b/>
          <w:w w:val="99"/>
          <w:sz w:val="24"/>
          <w:szCs w:val="24"/>
        </w:rPr>
        <w:t>Security</w:t>
      </w:r>
      <w:r>
        <w:rPr>
          <w:b/>
          <w:sz w:val="24"/>
          <w:szCs w:val="24"/>
        </w:rPr>
        <w:t xml:space="preserve"> </w:t>
      </w:r>
      <w:r>
        <w:rPr>
          <w:b/>
          <w:w w:val="99"/>
          <w:sz w:val="24"/>
          <w:szCs w:val="24"/>
        </w:rPr>
        <w:t>Evaluation</w:t>
      </w:r>
    </w:p>
    <w:p w14:paraId="2134E742" w14:textId="77777777" w:rsidR="002A75E2" w:rsidRDefault="002A75E2">
      <w:pPr>
        <w:spacing w:before="9" w:line="100" w:lineRule="exact"/>
        <w:rPr>
          <w:sz w:val="11"/>
          <w:szCs w:val="11"/>
        </w:rPr>
      </w:pPr>
    </w:p>
    <w:p w14:paraId="2134E743" w14:textId="77777777" w:rsidR="002A75E2" w:rsidRDefault="008B0E5C">
      <w:r>
        <w:rPr>
          <w:b/>
          <w:w w:val="99"/>
        </w:rPr>
        <w:t>1</w:t>
      </w:r>
      <w:r>
        <w:rPr>
          <w:b/>
        </w:rPr>
        <w:t xml:space="preserve">  </w:t>
      </w:r>
      <w:r>
        <w:rPr>
          <w:b/>
          <w:w w:val="99"/>
        </w:rPr>
        <w:t>Randomness</w:t>
      </w:r>
      <w:r>
        <w:rPr>
          <w:b/>
        </w:rPr>
        <w:t xml:space="preserve"> </w:t>
      </w:r>
      <w:r>
        <w:rPr>
          <w:b/>
          <w:w w:val="99"/>
        </w:rPr>
        <w:t>source</w:t>
      </w:r>
    </w:p>
    <w:p w14:paraId="517D730F" w14:textId="77777777" w:rsidR="00AF76D2" w:rsidRDefault="00AF76D2" w:rsidP="00AF76D2">
      <w:pPr>
        <w:spacing w:before="26" w:line="249" w:lineRule="auto"/>
        <w:ind w:left="85"/>
        <w:jc w:val="both"/>
        <w:rPr>
          <w:w w:val="99"/>
        </w:rPr>
      </w:pPr>
    </w:p>
    <w:p w14:paraId="67B953DF" w14:textId="77777777" w:rsidR="0047024B" w:rsidRDefault="008B0E5C" w:rsidP="00AF76D2">
      <w:pPr>
        <w:spacing w:before="26" w:line="249" w:lineRule="auto"/>
        <w:ind w:left="85"/>
        <w:jc w:val="both"/>
      </w:pPr>
      <w:r>
        <w:rPr>
          <w:w w:val="99"/>
        </w:rPr>
        <w:t>Elrond</w:t>
      </w:r>
      <w:r>
        <w:t xml:space="preserve"> </w:t>
      </w:r>
      <w:r>
        <w:rPr>
          <w:w w:val="99"/>
        </w:rPr>
        <w:t>makes</w:t>
      </w:r>
      <w:r>
        <w:t xml:space="preserve"> </w:t>
      </w:r>
      <w:r>
        <w:rPr>
          <w:w w:val="99"/>
        </w:rPr>
        <w:t>use</w:t>
      </w:r>
      <w:r>
        <w:t xml:space="preserve"> </w:t>
      </w:r>
      <w:r>
        <w:rPr>
          <w:w w:val="99"/>
        </w:rPr>
        <w:t>of</w:t>
      </w:r>
      <w:r>
        <w:t xml:space="preserve"> </w:t>
      </w:r>
      <w:r>
        <w:rPr>
          <w:w w:val="99"/>
        </w:rPr>
        <w:t>random</w:t>
      </w:r>
      <w:r>
        <w:t xml:space="preserve"> </w:t>
      </w:r>
      <w:r>
        <w:rPr>
          <w:w w:val="99"/>
        </w:rPr>
        <w:t>numbers</w:t>
      </w:r>
      <w:r>
        <w:t xml:space="preserve"> </w:t>
      </w:r>
      <w:r>
        <w:rPr>
          <w:w w:val="99"/>
        </w:rPr>
        <w:t>in</w:t>
      </w:r>
      <w:r>
        <w:t xml:space="preserve"> </w:t>
      </w:r>
      <w:r>
        <w:rPr>
          <w:w w:val="99"/>
        </w:rPr>
        <w:t>its</w:t>
      </w:r>
      <w:r>
        <w:t xml:space="preserve"> </w:t>
      </w:r>
      <w:r>
        <w:rPr>
          <w:w w:val="99"/>
        </w:rPr>
        <w:t>operation</w:t>
      </w:r>
      <w:r>
        <w:t xml:space="preserve"> </w:t>
      </w:r>
      <w:r>
        <w:rPr>
          <w:w w:val="99"/>
        </w:rPr>
        <w:t>e.g. for</w:t>
      </w:r>
      <w:r>
        <w:t xml:space="preserve"> </w:t>
      </w:r>
      <w:r>
        <w:rPr>
          <w:w w:val="99"/>
        </w:rPr>
        <w:t>the</w:t>
      </w:r>
      <w:r>
        <w:t xml:space="preserve"> </w:t>
      </w:r>
      <w:r>
        <w:rPr>
          <w:w w:val="99"/>
        </w:rPr>
        <w:t>random</w:t>
      </w:r>
      <w:r>
        <w:t xml:space="preserve"> </w:t>
      </w:r>
      <w:r>
        <w:rPr>
          <w:w w:val="99"/>
        </w:rPr>
        <w:t>sampling</w:t>
      </w:r>
      <w:r>
        <w:t xml:space="preserve"> </w:t>
      </w:r>
      <w:r>
        <w:rPr>
          <w:w w:val="99"/>
        </w:rPr>
        <w:t>of</w:t>
      </w:r>
      <w:r>
        <w:t xml:space="preserve"> </w:t>
      </w:r>
      <w:r>
        <w:rPr>
          <w:w w:val="99"/>
        </w:rPr>
        <w:t>block</w:t>
      </w:r>
      <w:r>
        <w:t xml:space="preserve"> </w:t>
      </w:r>
      <w:r>
        <w:rPr>
          <w:w w:val="99"/>
        </w:rPr>
        <w:t>proposer</w:t>
      </w:r>
      <w:r>
        <w:t xml:space="preserve"> </w:t>
      </w:r>
      <w:r>
        <w:rPr>
          <w:w w:val="99"/>
        </w:rPr>
        <w:t>and</w:t>
      </w:r>
      <w:r>
        <w:t xml:space="preserve"> </w:t>
      </w:r>
      <w:r>
        <w:rPr>
          <w:w w:val="99"/>
        </w:rPr>
        <w:t>validators</w:t>
      </w:r>
      <w:r>
        <w:t xml:space="preserve"> </w:t>
      </w:r>
      <w:r>
        <w:rPr>
          <w:w w:val="99"/>
        </w:rPr>
        <w:t>into consensus</w:t>
      </w:r>
      <w:r>
        <w:t xml:space="preserve">  </w:t>
      </w:r>
      <w:r>
        <w:rPr>
          <w:w w:val="99"/>
        </w:rPr>
        <w:t>groups</w:t>
      </w:r>
      <w:r>
        <w:t xml:space="preserve">  </w:t>
      </w:r>
      <w:r>
        <w:rPr>
          <w:w w:val="99"/>
        </w:rPr>
        <w:t>and</w:t>
      </w:r>
      <w:r>
        <w:t xml:space="preserve">  </w:t>
      </w:r>
      <w:r>
        <w:rPr>
          <w:w w:val="99"/>
        </w:rPr>
        <w:t>the</w:t>
      </w:r>
      <w:r>
        <w:t xml:space="preserve">  </w:t>
      </w:r>
      <w:r>
        <w:rPr>
          <w:w w:val="99"/>
        </w:rPr>
        <w:t>shuffling</w:t>
      </w:r>
      <w:r>
        <w:t xml:space="preserve">  </w:t>
      </w:r>
      <w:r>
        <w:rPr>
          <w:w w:val="99"/>
        </w:rPr>
        <w:t>of</w:t>
      </w:r>
      <w:r>
        <w:t xml:space="preserve">  </w:t>
      </w:r>
      <w:r>
        <w:rPr>
          <w:w w:val="99"/>
        </w:rPr>
        <w:t>nodes</w:t>
      </w:r>
      <w:r>
        <w:t xml:space="preserve">  </w:t>
      </w:r>
      <w:r>
        <w:rPr>
          <w:w w:val="99"/>
        </w:rPr>
        <w:t>between</w:t>
      </w:r>
      <w:r>
        <w:t xml:space="preserve">  </w:t>
      </w:r>
      <w:r>
        <w:rPr>
          <w:w w:val="99"/>
        </w:rPr>
        <w:t>shards at</w:t>
      </w:r>
      <w:r>
        <w:t xml:space="preserve">  </w:t>
      </w:r>
      <w:r>
        <w:rPr>
          <w:w w:val="99"/>
        </w:rPr>
        <w:t>the</w:t>
      </w:r>
      <w:r>
        <w:t xml:space="preserve">  </w:t>
      </w:r>
      <w:r>
        <w:rPr>
          <w:w w:val="99"/>
        </w:rPr>
        <w:t>end</w:t>
      </w:r>
      <w:r>
        <w:t xml:space="preserve">  </w:t>
      </w:r>
      <w:r>
        <w:rPr>
          <w:w w:val="99"/>
        </w:rPr>
        <w:t>of</w:t>
      </w:r>
      <w:r>
        <w:t xml:space="preserve">  </w:t>
      </w:r>
      <w:r>
        <w:rPr>
          <w:w w:val="99"/>
        </w:rPr>
        <w:t>an</w:t>
      </w:r>
      <w:r>
        <w:t xml:space="preserve">  </w:t>
      </w:r>
      <w:r>
        <w:rPr>
          <w:w w:val="99"/>
        </w:rPr>
        <w:t>epoch.</w:t>
      </w:r>
      <w:r>
        <w:t xml:space="preserve">  </w:t>
      </w:r>
      <w:r>
        <w:rPr>
          <w:w w:val="99"/>
        </w:rPr>
        <w:t>Because</w:t>
      </w:r>
      <w:r>
        <w:t xml:space="preserve">  </w:t>
      </w:r>
      <w:r>
        <w:rPr>
          <w:w w:val="99"/>
        </w:rPr>
        <w:t>these</w:t>
      </w:r>
      <w:r>
        <w:t xml:space="preserve">  </w:t>
      </w:r>
      <w:r>
        <w:rPr>
          <w:w w:val="99"/>
        </w:rPr>
        <w:t>features</w:t>
      </w:r>
      <w:r>
        <w:t xml:space="preserve">  </w:t>
      </w:r>
      <w:r>
        <w:rPr>
          <w:w w:val="99"/>
        </w:rPr>
        <w:t>contribute to</w:t>
      </w:r>
      <w:r>
        <w:t xml:space="preserve">  </w:t>
      </w:r>
      <w:r>
        <w:rPr>
          <w:w w:val="99"/>
        </w:rPr>
        <w:t>Elrond’s</w:t>
      </w:r>
      <w:r>
        <w:t xml:space="preserve">  </w:t>
      </w:r>
      <w:r>
        <w:rPr>
          <w:w w:val="99"/>
        </w:rPr>
        <w:t>security</w:t>
      </w:r>
      <w:r>
        <w:t xml:space="preserve">  </w:t>
      </w:r>
      <w:r>
        <w:rPr>
          <w:w w:val="99"/>
        </w:rPr>
        <w:t>guarantees,</w:t>
      </w:r>
      <w:r>
        <w:t xml:space="preserve">  </w:t>
      </w:r>
      <w:r>
        <w:rPr>
          <w:w w:val="99"/>
        </w:rPr>
        <w:t>it</w:t>
      </w:r>
      <w:r>
        <w:t xml:space="preserve">  </w:t>
      </w:r>
      <w:r>
        <w:rPr>
          <w:w w:val="99"/>
        </w:rPr>
        <w:t>is</w:t>
      </w:r>
      <w:r>
        <w:t xml:space="preserve">  </w:t>
      </w:r>
      <w:r>
        <w:rPr>
          <w:w w:val="99"/>
        </w:rPr>
        <w:t>therefore</w:t>
      </w:r>
      <w:r>
        <w:t xml:space="preserve">  </w:t>
      </w:r>
      <w:r>
        <w:rPr>
          <w:w w:val="99"/>
        </w:rPr>
        <w:t>important</w:t>
      </w:r>
      <w:r>
        <w:t xml:space="preserve">  </w:t>
      </w:r>
      <w:r>
        <w:rPr>
          <w:w w:val="99"/>
        </w:rPr>
        <w:t>to make</w:t>
      </w:r>
      <w:r>
        <w:t xml:space="preserve"> </w:t>
      </w:r>
      <w:r>
        <w:rPr>
          <w:w w:val="99"/>
        </w:rPr>
        <w:t>use</w:t>
      </w:r>
      <w:r>
        <w:t xml:space="preserve"> </w:t>
      </w:r>
      <w:r>
        <w:rPr>
          <w:w w:val="99"/>
        </w:rPr>
        <w:t>of</w:t>
      </w:r>
      <w:r>
        <w:t xml:space="preserve"> </w:t>
      </w:r>
      <w:r>
        <w:rPr>
          <w:w w:val="99"/>
        </w:rPr>
        <w:t>random</w:t>
      </w:r>
      <w:r>
        <w:t xml:space="preserve"> </w:t>
      </w:r>
      <w:r>
        <w:rPr>
          <w:w w:val="99"/>
        </w:rPr>
        <w:t>numbers</w:t>
      </w:r>
      <w:r>
        <w:t xml:space="preserve"> </w:t>
      </w:r>
      <w:r>
        <w:rPr>
          <w:w w:val="99"/>
        </w:rPr>
        <w:t>that</w:t>
      </w:r>
      <w:r>
        <w:t xml:space="preserve"> </w:t>
      </w:r>
      <w:r>
        <w:rPr>
          <w:w w:val="99"/>
        </w:rPr>
        <w:t>are</w:t>
      </w:r>
      <w:r>
        <w:t xml:space="preserve"> </w:t>
      </w:r>
      <w:r>
        <w:rPr>
          <w:w w:val="99"/>
        </w:rPr>
        <w:t>provably</w:t>
      </w:r>
      <w:r>
        <w:t xml:space="preserve"> </w:t>
      </w:r>
      <w:proofErr w:type="spellStart"/>
      <w:r>
        <w:rPr>
          <w:w w:val="99"/>
        </w:rPr>
        <w:t>unbiasable</w:t>
      </w:r>
      <w:proofErr w:type="spellEnd"/>
      <w:r>
        <w:t xml:space="preserve"> </w:t>
      </w:r>
      <w:r>
        <w:rPr>
          <w:w w:val="99"/>
        </w:rPr>
        <w:t>and unpredictable.</w:t>
      </w:r>
      <w:r>
        <w:t xml:space="preserve">  </w:t>
      </w:r>
      <w:r>
        <w:rPr>
          <w:w w:val="99"/>
        </w:rPr>
        <w:t>In</w:t>
      </w:r>
      <w:r>
        <w:t xml:space="preserve">  </w:t>
      </w:r>
      <w:r>
        <w:rPr>
          <w:w w:val="99"/>
        </w:rPr>
        <w:t>addition</w:t>
      </w:r>
      <w:r>
        <w:t xml:space="preserve">  </w:t>
      </w:r>
      <w:r>
        <w:rPr>
          <w:w w:val="99"/>
        </w:rPr>
        <w:t>to</w:t>
      </w:r>
      <w:r>
        <w:t xml:space="preserve">  </w:t>
      </w:r>
      <w:r>
        <w:rPr>
          <w:w w:val="99"/>
        </w:rPr>
        <w:t>these</w:t>
      </w:r>
      <w:r>
        <w:t xml:space="preserve">  </w:t>
      </w:r>
      <w:r>
        <w:rPr>
          <w:w w:val="99"/>
        </w:rPr>
        <w:t>properties,</w:t>
      </w:r>
      <w:r>
        <w:t xml:space="preserve">  </w:t>
      </w:r>
      <w:r>
        <w:rPr>
          <w:w w:val="99"/>
        </w:rPr>
        <w:t>the</w:t>
      </w:r>
      <w:r>
        <w:t xml:space="preserve">  </w:t>
      </w:r>
      <w:r>
        <w:rPr>
          <w:w w:val="99"/>
        </w:rPr>
        <w:t>generation</w:t>
      </w:r>
      <w:r w:rsidR="00AF76D2" w:rsidRPr="00AF76D2">
        <w:rPr>
          <w:w w:val="99"/>
        </w:rPr>
        <w:t xml:space="preserve"> </w:t>
      </w:r>
      <w:r w:rsidR="00AF76D2">
        <w:rPr>
          <w:w w:val="99"/>
        </w:rPr>
        <w:t>of</w:t>
      </w:r>
      <w:r w:rsidR="00AF76D2">
        <w:t xml:space="preserve"> </w:t>
      </w:r>
      <w:r w:rsidR="00AF76D2">
        <w:rPr>
          <w:w w:val="99"/>
        </w:rPr>
        <w:t>random</w:t>
      </w:r>
      <w:r w:rsidR="00AF76D2">
        <w:t xml:space="preserve"> </w:t>
      </w:r>
      <w:r w:rsidR="00AF76D2">
        <w:rPr>
          <w:w w:val="99"/>
        </w:rPr>
        <w:t>numbers</w:t>
      </w:r>
      <w:r w:rsidR="00AF76D2">
        <w:t xml:space="preserve"> </w:t>
      </w:r>
      <w:r w:rsidR="00AF76D2">
        <w:rPr>
          <w:w w:val="99"/>
        </w:rPr>
        <w:t>also</w:t>
      </w:r>
      <w:r w:rsidR="00AF76D2">
        <w:t xml:space="preserve"> </w:t>
      </w:r>
      <w:r w:rsidR="00AF76D2">
        <w:rPr>
          <w:w w:val="99"/>
        </w:rPr>
        <w:t>needs</w:t>
      </w:r>
      <w:r w:rsidR="00AF76D2">
        <w:t xml:space="preserve"> </w:t>
      </w:r>
      <w:r w:rsidR="00AF76D2">
        <w:rPr>
          <w:w w:val="99"/>
        </w:rPr>
        <w:t>to</w:t>
      </w:r>
      <w:r w:rsidR="00AF76D2">
        <w:t xml:space="preserve"> </w:t>
      </w:r>
      <w:r w:rsidR="00AF76D2">
        <w:rPr>
          <w:w w:val="99"/>
        </w:rPr>
        <w:t>be</w:t>
      </w:r>
      <w:r w:rsidR="00AF76D2">
        <w:t xml:space="preserve"> </w:t>
      </w:r>
      <w:r w:rsidR="00AF76D2">
        <w:rPr>
          <w:w w:val="99"/>
        </w:rPr>
        <w:t>efficient</w:t>
      </w:r>
      <w:r w:rsidR="00AF76D2">
        <w:t xml:space="preserve"> </w:t>
      </w:r>
      <w:r w:rsidR="00AF76D2">
        <w:rPr>
          <w:w w:val="99"/>
        </w:rPr>
        <w:t>so</w:t>
      </w:r>
      <w:r w:rsidR="00AF76D2">
        <w:t xml:space="preserve"> </w:t>
      </w:r>
      <w:r w:rsidR="00AF76D2">
        <w:rPr>
          <w:w w:val="99"/>
        </w:rPr>
        <w:t>that</w:t>
      </w:r>
      <w:r w:rsidR="00AF76D2">
        <w:t xml:space="preserve"> </w:t>
      </w:r>
      <w:r w:rsidR="00AF76D2">
        <w:rPr>
          <w:w w:val="99"/>
        </w:rPr>
        <w:t>it</w:t>
      </w:r>
      <w:r w:rsidR="00AF76D2">
        <w:t xml:space="preserve"> </w:t>
      </w:r>
      <w:r w:rsidR="00AF76D2">
        <w:rPr>
          <w:w w:val="99"/>
        </w:rPr>
        <w:t>can</w:t>
      </w:r>
      <w:r w:rsidR="00AF76D2">
        <w:t xml:space="preserve"> </w:t>
      </w:r>
      <w:r w:rsidR="00AF76D2">
        <w:rPr>
          <w:w w:val="99"/>
        </w:rPr>
        <w:t>be used</w:t>
      </w:r>
      <w:r w:rsidR="00AF76D2">
        <w:t xml:space="preserve"> </w:t>
      </w:r>
      <w:r w:rsidR="00AF76D2">
        <w:rPr>
          <w:w w:val="99"/>
        </w:rPr>
        <w:t>in</w:t>
      </w:r>
      <w:r w:rsidR="00AF76D2">
        <w:t xml:space="preserve"> </w:t>
      </w:r>
      <w:r w:rsidR="00AF76D2">
        <w:rPr>
          <w:w w:val="99"/>
        </w:rPr>
        <w:t>a</w:t>
      </w:r>
      <w:r w:rsidR="00AF76D2">
        <w:t xml:space="preserve"> </w:t>
      </w:r>
      <w:r w:rsidR="00AF76D2">
        <w:rPr>
          <w:w w:val="99"/>
        </w:rPr>
        <w:t>scalable</w:t>
      </w:r>
      <w:r w:rsidR="00AF76D2">
        <w:t xml:space="preserve"> </w:t>
      </w:r>
      <w:r w:rsidR="00AF76D2">
        <w:rPr>
          <w:w w:val="99"/>
        </w:rPr>
        <w:t>and</w:t>
      </w:r>
      <w:r w:rsidR="00AF76D2">
        <w:t xml:space="preserve"> </w:t>
      </w:r>
      <w:r w:rsidR="00AF76D2">
        <w:rPr>
          <w:w w:val="99"/>
        </w:rPr>
        <w:t>high</w:t>
      </w:r>
      <w:r w:rsidR="00AF76D2">
        <w:t xml:space="preserve"> </w:t>
      </w:r>
      <w:r w:rsidR="00AF76D2">
        <w:rPr>
          <w:w w:val="99"/>
        </w:rPr>
        <w:t>throughput</w:t>
      </w:r>
      <w:r w:rsidR="00AF76D2">
        <w:t xml:space="preserve"> </w:t>
      </w:r>
      <w:r w:rsidR="00AF76D2">
        <w:rPr>
          <w:w w:val="99"/>
        </w:rPr>
        <w:t>blockchain</w:t>
      </w:r>
      <w:r w:rsidR="00AF76D2">
        <w:t xml:space="preserve"> </w:t>
      </w:r>
      <w:r w:rsidR="00AF76D2">
        <w:rPr>
          <w:w w:val="99"/>
        </w:rPr>
        <w:t>architecture. These</w:t>
      </w:r>
      <w:r w:rsidR="00AF76D2">
        <w:t xml:space="preserve"> </w:t>
      </w:r>
      <w:r w:rsidR="00AF76D2">
        <w:rPr>
          <w:w w:val="99"/>
        </w:rPr>
        <w:t>properties</w:t>
      </w:r>
      <w:r w:rsidR="00AF76D2">
        <w:t xml:space="preserve"> </w:t>
      </w:r>
      <w:r w:rsidR="00AF76D2">
        <w:rPr>
          <w:w w:val="99"/>
        </w:rPr>
        <w:t>can</w:t>
      </w:r>
      <w:r w:rsidR="00AF76D2">
        <w:t xml:space="preserve"> </w:t>
      </w:r>
      <w:r w:rsidR="00AF76D2">
        <w:rPr>
          <w:w w:val="99"/>
        </w:rPr>
        <w:t>be</w:t>
      </w:r>
      <w:r w:rsidR="00AF76D2">
        <w:t xml:space="preserve"> </w:t>
      </w:r>
      <w:r w:rsidR="00AF76D2">
        <w:rPr>
          <w:w w:val="99"/>
        </w:rPr>
        <w:t>found</w:t>
      </w:r>
      <w:r w:rsidR="00AF76D2">
        <w:t xml:space="preserve"> </w:t>
      </w:r>
      <w:r w:rsidR="00AF76D2">
        <w:rPr>
          <w:w w:val="99"/>
        </w:rPr>
        <w:t>in</w:t>
      </w:r>
      <w:r w:rsidR="00AF76D2">
        <w:t xml:space="preserve"> </w:t>
      </w:r>
      <w:r w:rsidR="00AF76D2">
        <w:rPr>
          <w:w w:val="99"/>
        </w:rPr>
        <w:t>some</w:t>
      </w:r>
      <w:r w:rsidR="00AF76D2">
        <w:t xml:space="preserve"> </w:t>
      </w:r>
      <w:r w:rsidR="00AF76D2">
        <w:rPr>
          <w:w w:val="99"/>
        </w:rPr>
        <w:t>asymmetric</w:t>
      </w:r>
      <w:r w:rsidR="00AF76D2">
        <w:t xml:space="preserve"> </w:t>
      </w:r>
      <w:proofErr w:type="spellStart"/>
      <w:r w:rsidR="00AF76D2">
        <w:rPr>
          <w:w w:val="99"/>
        </w:rPr>
        <w:t>cryptog</w:t>
      </w:r>
      <w:proofErr w:type="spellEnd"/>
      <w:r w:rsidR="00AF76D2">
        <w:rPr>
          <w:w w:val="99"/>
        </w:rPr>
        <w:t xml:space="preserve">- </w:t>
      </w:r>
      <w:proofErr w:type="spellStart"/>
      <w:r w:rsidR="00AF76D2">
        <w:rPr>
          <w:w w:val="99"/>
        </w:rPr>
        <w:t>raphy</w:t>
      </w:r>
      <w:proofErr w:type="spellEnd"/>
      <w:r w:rsidR="00AF76D2">
        <w:t xml:space="preserve"> </w:t>
      </w:r>
      <w:r w:rsidR="00AF76D2">
        <w:rPr>
          <w:w w:val="99"/>
        </w:rPr>
        <w:t>schemes,</w:t>
      </w:r>
      <w:r w:rsidR="00AF76D2">
        <w:t xml:space="preserve"> </w:t>
      </w:r>
      <w:r w:rsidR="00AF76D2">
        <w:rPr>
          <w:w w:val="99"/>
        </w:rPr>
        <w:t>like</w:t>
      </w:r>
      <w:r w:rsidR="00AF76D2">
        <w:t xml:space="preserve"> </w:t>
      </w:r>
      <w:r w:rsidR="00AF76D2">
        <w:rPr>
          <w:w w:val="99"/>
        </w:rPr>
        <w:t>the</w:t>
      </w:r>
      <w:r w:rsidR="00AF76D2">
        <w:t xml:space="preserve"> </w:t>
      </w:r>
      <w:r w:rsidR="00AF76D2">
        <w:rPr>
          <w:w w:val="99"/>
        </w:rPr>
        <w:t>BLS</w:t>
      </w:r>
      <w:r w:rsidR="00AF76D2">
        <w:t xml:space="preserve"> </w:t>
      </w:r>
      <w:r w:rsidR="00AF76D2">
        <w:rPr>
          <w:w w:val="99"/>
        </w:rPr>
        <w:t>signing</w:t>
      </w:r>
      <w:r w:rsidR="00AF76D2">
        <w:t xml:space="preserve"> </w:t>
      </w:r>
      <w:r w:rsidR="00AF76D2">
        <w:rPr>
          <w:w w:val="99"/>
        </w:rPr>
        <w:t>scheme.</w:t>
      </w:r>
      <w:r w:rsidR="00AF76D2">
        <w:t xml:space="preserve"> </w:t>
      </w:r>
      <w:r w:rsidR="00AF76D2">
        <w:rPr>
          <w:w w:val="99"/>
        </w:rPr>
        <w:t>One</w:t>
      </w:r>
      <w:r w:rsidR="00AF76D2">
        <w:t xml:space="preserve"> </w:t>
      </w:r>
      <w:r w:rsidR="00AF76D2">
        <w:rPr>
          <w:w w:val="99"/>
        </w:rPr>
        <w:t>important property</w:t>
      </w:r>
      <w:r w:rsidR="00AF76D2">
        <w:t xml:space="preserve">  </w:t>
      </w:r>
      <w:r w:rsidR="00AF76D2">
        <w:rPr>
          <w:w w:val="99"/>
        </w:rPr>
        <w:t>of</w:t>
      </w:r>
      <w:r w:rsidR="00AF76D2">
        <w:t xml:space="preserve">  </w:t>
      </w:r>
      <w:r w:rsidR="00AF76D2">
        <w:rPr>
          <w:w w:val="99"/>
        </w:rPr>
        <w:t>BLS</w:t>
      </w:r>
      <w:r w:rsidR="00AF76D2">
        <w:t xml:space="preserve">  </w:t>
      </w:r>
      <w:r w:rsidR="00AF76D2">
        <w:rPr>
          <w:w w:val="99"/>
        </w:rPr>
        <w:t>is</w:t>
      </w:r>
      <w:r w:rsidR="00AF76D2">
        <w:t xml:space="preserve">  </w:t>
      </w:r>
      <w:r w:rsidR="00AF76D2">
        <w:rPr>
          <w:w w:val="99"/>
        </w:rPr>
        <w:t>that</w:t>
      </w:r>
      <w:r w:rsidR="00AF76D2">
        <w:t xml:space="preserve">  </w:t>
      </w:r>
      <w:r w:rsidR="00AF76D2">
        <w:rPr>
          <w:w w:val="99"/>
        </w:rPr>
        <w:t>using</w:t>
      </w:r>
      <w:r w:rsidR="00AF76D2">
        <w:t xml:space="preserve">  </w:t>
      </w:r>
      <w:r w:rsidR="00AF76D2">
        <w:rPr>
          <w:w w:val="99"/>
        </w:rPr>
        <w:t>the</w:t>
      </w:r>
      <w:r w:rsidR="00AF76D2">
        <w:t xml:space="preserve">  </w:t>
      </w:r>
      <w:r w:rsidR="00AF76D2">
        <w:rPr>
          <w:w w:val="99"/>
        </w:rPr>
        <w:t>same</w:t>
      </w:r>
      <w:r w:rsidR="00AF76D2">
        <w:t xml:space="preserve">  </w:t>
      </w:r>
      <w:r w:rsidR="00AF76D2">
        <w:rPr>
          <w:w w:val="99"/>
        </w:rPr>
        <w:t>private</w:t>
      </w:r>
      <w:r w:rsidR="00AF76D2">
        <w:t xml:space="preserve">  </w:t>
      </w:r>
      <w:r w:rsidR="00AF76D2">
        <w:rPr>
          <w:w w:val="99"/>
        </w:rPr>
        <w:t>key</w:t>
      </w:r>
      <w:r w:rsidR="00AF76D2">
        <w:t xml:space="preserve">  </w:t>
      </w:r>
      <w:r w:rsidR="00AF76D2">
        <w:rPr>
          <w:w w:val="99"/>
        </w:rPr>
        <w:t>to</w:t>
      </w:r>
      <w:r w:rsidR="00AF76D2">
        <w:t xml:space="preserve">  </w:t>
      </w:r>
      <w:r w:rsidR="00AF76D2">
        <w:rPr>
          <w:w w:val="99"/>
        </w:rPr>
        <w:t xml:space="preserve">sign </w:t>
      </w:r>
      <w:r w:rsidR="00AF76D2">
        <w:rPr>
          <w:w w:val="99"/>
        </w:rPr>
        <w:lastRenderedPageBreak/>
        <w:t>the</w:t>
      </w:r>
      <w:r w:rsidR="00AF76D2">
        <w:t xml:space="preserve">  </w:t>
      </w:r>
      <w:r w:rsidR="00AF76D2">
        <w:rPr>
          <w:w w:val="99"/>
        </w:rPr>
        <w:t>same</w:t>
      </w:r>
      <w:r w:rsidR="00AF76D2">
        <w:t xml:space="preserve">  </w:t>
      </w:r>
      <w:r w:rsidR="00AF76D2">
        <w:rPr>
          <w:w w:val="99"/>
        </w:rPr>
        <w:t>message</w:t>
      </w:r>
      <w:r w:rsidR="00AF76D2">
        <w:t xml:space="preserve">  </w:t>
      </w:r>
      <w:r w:rsidR="00AF76D2">
        <w:rPr>
          <w:w w:val="99"/>
        </w:rPr>
        <w:t>always</w:t>
      </w:r>
      <w:r w:rsidR="00AF76D2">
        <w:t xml:space="preserve">  </w:t>
      </w:r>
      <w:r w:rsidR="00AF76D2">
        <w:rPr>
          <w:w w:val="99"/>
        </w:rPr>
        <w:t>produces</w:t>
      </w:r>
      <w:r w:rsidR="00AF76D2">
        <w:t xml:space="preserve">  </w:t>
      </w:r>
      <w:r w:rsidR="00AF76D2">
        <w:rPr>
          <w:w w:val="99"/>
        </w:rPr>
        <w:t>the</w:t>
      </w:r>
      <w:r w:rsidR="00AF76D2">
        <w:t xml:space="preserve">  </w:t>
      </w:r>
      <w:r w:rsidR="00AF76D2">
        <w:rPr>
          <w:w w:val="99"/>
        </w:rPr>
        <w:t>same</w:t>
      </w:r>
      <w:r w:rsidR="00AF76D2">
        <w:t xml:space="preserve">  </w:t>
      </w:r>
      <w:r w:rsidR="00AF76D2">
        <w:rPr>
          <w:w w:val="99"/>
        </w:rPr>
        <w:t>results.</w:t>
      </w:r>
      <w:r w:rsidR="00AF76D2">
        <w:t xml:space="preserve">  </w:t>
      </w:r>
      <w:r w:rsidR="00AF76D2">
        <w:rPr>
          <w:w w:val="99"/>
        </w:rPr>
        <w:t>This</w:t>
      </w:r>
      <w:r w:rsidR="00AF76D2">
        <w:t xml:space="preserve">  </w:t>
      </w:r>
      <w:r w:rsidR="00AF76D2">
        <w:rPr>
          <w:w w:val="99"/>
        </w:rPr>
        <w:t>is similar</w:t>
      </w:r>
      <w:r w:rsidR="00AF76D2">
        <w:t xml:space="preserve">  </w:t>
      </w:r>
      <w:r w:rsidR="00AF76D2">
        <w:rPr>
          <w:w w:val="99"/>
        </w:rPr>
        <w:t>to</w:t>
      </w:r>
      <w:r w:rsidR="00AF76D2">
        <w:t xml:space="preserve">  </w:t>
      </w:r>
      <w:r w:rsidR="00AF76D2">
        <w:rPr>
          <w:w w:val="99"/>
        </w:rPr>
        <w:t>what</w:t>
      </w:r>
      <w:r w:rsidR="00AF76D2">
        <w:t xml:space="preserve">  </w:t>
      </w:r>
      <w:r w:rsidR="00AF76D2">
        <w:rPr>
          <w:w w:val="99"/>
        </w:rPr>
        <w:t>is</w:t>
      </w:r>
      <w:r w:rsidR="00AF76D2">
        <w:t xml:space="preserve">  </w:t>
      </w:r>
      <w:r w:rsidR="00AF76D2">
        <w:rPr>
          <w:w w:val="99"/>
        </w:rPr>
        <w:t>achieved</w:t>
      </w:r>
      <w:r w:rsidR="00AF76D2">
        <w:t xml:space="preserve">  </w:t>
      </w:r>
      <w:r w:rsidR="00AF76D2">
        <w:rPr>
          <w:w w:val="99"/>
        </w:rPr>
        <w:t>using</w:t>
      </w:r>
      <w:r w:rsidR="00AF76D2">
        <w:t xml:space="preserve">  </w:t>
      </w:r>
      <w:r w:rsidR="00AF76D2">
        <w:rPr>
          <w:w w:val="99"/>
        </w:rPr>
        <w:t>ECDSA</w:t>
      </w:r>
      <w:r w:rsidR="00AF76D2">
        <w:t xml:space="preserve">  </w:t>
      </w:r>
      <w:r w:rsidR="00AF76D2">
        <w:rPr>
          <w:w w:val="99"/>
        </w:rPr>
        <w:t>with</w:t>
      </w:r>
      <w:r w:rsidR="00AF76D2">
        <w:t xml:space="preserve">  </w:t>
      </w:r>
      <w:r w:rsidR="0047024B">
        <w:rPr>
          <w:noProof/>
        </w:rPr>
        <w:drawing>
          <wp:anchor distT="0" distB="0" distL="114300" distR="114300" simplePos="0" relativeHeight="251681826" behindDoc="0" locked="0" layoutInCell="1" allowOverlap="1" wp14:anchorId="2269B369" wp14:editId="62CE9445">
            <wp:simplePos x="0" y="0"/>
            <wp:positionH relativeFrom="column">
              <wp:posOffset>39593</wp:posOffset>
            </wp:positionH>
            <wp:positionV relativeFrom="paragraph">
              <wp:posOffset>5715</wp:posOffset>
            </wp:positionV>
            <wp:extent cx="3111500" cy="252031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150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A8784" w14:textId="2A1AF86E" w:rsidR="00AF76D2" w:rsidRDefault="00AF76D2" w:rsidP="00AF76D2">
      <w:pPr>
        <w:spacing w:before="26" w:line="249" w:lineRule="auto"/>
        <w:ind w:left="85"/>
        <w:jc w:val="both"/>
      </w:pPr>
      <w:r>
        <w:rPr>
          <w:w w:val="99"/>
        </w:rPr>
        <w:t>deterministic k</w:t>
      </w:r>
      <w:r>
        <w:t xml:space="preserve"> </w:t>
      </w:r>
      <w:r>
        <w:rPr>
          <w:w w:val="99"/>
        </w:rPr>
        <w:t>generation</w:t>
      </w:r>
      <w:r>
        <w:t xml:space="preserve"> </w:t>
      </w:r>
      <w:r>
        <w:rPr>
          <w:w w:val="99"/>
        </w:rPr>
        <w:t>and</w:t>
      </w:r>
      <w:r>
        <w:t xml:space="preserve"> </w:t>
      </w:r>
      <w:r>
        <w:rPr>
          <w:w w:val="99"/>
        </w:rPr>
        <w:t>is</w:t>
      </w:r>
      <w:r>
        <w:t xml:space="preserve"> </w:t>
      </w:r>
      <w:r>
        <w:rPr>
          <w:w w:val="99"/>
        </w:rPr>
        <w:t>due</w:t>
      </w:r>
      <w:r>
        <w:t xml:space="preserve"> </w:t>
      </w:r>
      <w:r>
        <w:rPr>
          <w:w w:val="99"/>
        </w:rPr>
        <w:t>to</w:t>
      </w:r>
      <w:r>
        <w:t xml:space="preserve"> </w:t>
      </w:r>
      <w:r>
        <w:rPr>
          <w:w w:val="99"/>
        </w:rPr>
        <w:t>the</w:t>
      </w:r>
      <w:r>
        <w:t xml:space="preserve"> </w:t>
      </w:r>
      <w:r>
        <w:rPr>
          <w:w w:val="99"/>
        </w:rPr>
        <w:t>scheme</w:t>
      </w:r>
      <w:r>
        <w:t xml:space="preserve"> </w:t>
      </w:r>
      <w:r>
        <w:rPr>
          <w:w w:val="99"/>
        </w:rPr>
        <w:t>not</w:t>
      </w:r>
      <w:r>
        <w:t xml:space="preserve"> </w:t>
      </w:r>
      <w:r>
        <w:rPr>
          <w:w w:val="99"/>
        </w:rPr>
        <w:t>using</w:t>
      </w:r>
      <w:r>
        <w:t xml:space="preserve"> </w:t>
      </w:r>
      <w:r>
        <w:rPr>
          <w:w w:val="99"/>
        </w:rPr>
        <w:t>any</w:t>
      </w:r>
      <w:r>
        <w:t xml:space="preserve"> </w:t>
      </w:r>
      <w:r>
        <w:rPr>
          <w:w w:val="99"/>
        </w:rPr>
        <w:t>random parameters:</w:t>
      </w:r>
    </w:p>
    <w:p w14:paraId="5E233806" w14:textId="77777777" w:rsidR="00AF76D2" w:rsidRDefault="00AF76D2" w:rsidP="00AF76D2">
      <w:pPr>
        <w:spacing w:before="5"/>
        <w:jc w:val="right"/>
      </w:pPr>
      <w:r>
        <w:rPr>
          <w:w w:val="99"/>
        </w:rPr>
        <w:t>sig</w:t>
      </w:r>
      <w:r>
        <w:t xml:space="preserve"> </w:t>
      </w:r>
      <w:r>
        <w:rPr>
          <w:w w:val="99"/>
        </w:rPr>
        <w:t>=</w:t>
      </w:r>
      <w:r>
        <w:t xml:space="preserve"> </w:t>
      </w:r>
      <w:proofErr w:type="spellStart"/>
      <w:r>
        <w:rPr>
          <w:w w:val="99"/>
        </w:rPr>
        <w:t>sk</w:t>
      </w:r>
      <w:proofErr w:type="spellEnd"/>
      <w:r>
        <w:t xml:space="preserve"> </w:t>
      </w:r>
      <w:r>
        <w:rPr>
          <w:rFonts w:ascii="Cambria" w:eastAsia="Cambria" w:hAnsi="Cambria" w:cs="Cambria"/>
          <w:w w:val="99"/>
        </w:rPr>
        <w:t>·</w:t>
      </w:r>
      <w:r>
        <w:rPr>
          <w:rFonts w:ascii="Cambria" w:eastAsia="Cambria" w:hAnsi="Cambria" w:cs="Cambria"/>
        </w:rPr>
        <w:t xml:space="preserve"> </w:t>
      </w:r>
      <w:r>
        <w:rPr>
          <w:w w:val="99"/>
        </w:rPr>
        <w:t>H(m)</w:t>
      </w:r>
      <w:r>
        <w:t xml:space="preserve">                                </w:t>
      </w:r>
      <w:r>
        <w:rPr>
          <w:w w:val="99"/>
        </w:rPr>
        <w:t>(8)</w:t>
      </w:r>
    </w:p>
    <w:p w14:paraId="0829371F" w14:textId="77777777" w:rsidR="00AF76D2" w:rsidRDefault="00AF76D2" w:rsidP="00AF76D2">
      <w:pPr>
        <w:spacing w:before="2" w:line="140" w:lineRule="exact"/>
        <w:rPr>
          <w:sz w:val="14"/>
          <w:szCs w:val="14"/>
        </w:rPr>
      </w:pPr>
    </w:p>
    <w:p w14:paraId="30344AD3" w14:textId="77777777" w:rsidR="00AF76D2" w:rsidRDefault="00AF76D2" w:rsidP="00AF76D2">
      <w:pPr>
        <w:spacing w:line="249" w:lineRule="auto"/>
        <w:ind w:left="119" w:right="-34"/>
      </w:pPr>
      <w:r>
        <w:rPr>
          <w:w w:val="99"/>
        </w:rPr>
        <w:t>where</w:t>
      </w:r>
      <w:r>
        <w:t xml:space="preserve">  </w:t>
      </w:r>
      <w:r>
        <w:rPr>
          <w:w w:val="99"/>
        </w:rPr>
        <w:t>H</w:t>
      </w:r>
      <w:r>
        <w:t xml:space="preserve">  </w:t>
      </w:r>
      <w:r>
        <w:rPr>
          <w:w w:val="99"/>
        </w:rPr>
        <w:t>is</w:t>
      </w:r>
      <w:r>
        <w:t xml:space="preserve">  </w:t>
      </w:r>
      <w:r>
        <w:rPr>
          <w:w w:val="99"/>
        </w:rPr>
        <w:t>a</w:t>
      </w:r>
      <w:r>
        <w:t xml:space="preserve">  </w:t>
      </w:r>
      <w:r>
        <w:rPr>
          <w:w w:val="99"/>
        </w:rPr>
        <w:t>hashing</w:t>
      </w:r>
      <w:r>
        <w:t xml:space="preserve">  </w:t>
      </w:r>
      <w:r>
        <w:rPr>
          <w:w w:val="99"/>
        </w:rPr>
        <w:t>function</w:t>
      </w:r>
      <w:r>
        <w:t xml:space="preserve">  </w:t>
      </w:r>
      <w:r>
        <w:rPr>
          <w:w w:val="99"/>
        </w:rPr>
        <w:t>that</w:t>
      </w:r>
      <w:r>
        <w:t xml:space="preserve">  </w:t>
      </w:r>
      <w:r>
        <w:rPr>
          <w:w w:val="99"/>
        </w:rPr>
        <w:t>hashes</w:t>
      </w:r>
      <w:r>
        <w:t xml:space="preserve">  </w:t>
      </w:r>
      <w:r>
        <w:rPr>
          <w:w w:val="99"/>
        </w:rPr>
        <w:t>to</w:t>
      </w:r>
      <w:r>
        <w:t xml:space="preserve">  </w:t>
      </w:r>
      <w:r>
        <w:rPr>
          <w:w w:val="99"/>
        </w:rPr>
        <w:t>points</w:t>
      </w:r>
      <w:r>
        <w:t xml:space="preserve">  </w:t>
      </w:r>
      <w:r>
        <w:rPr>
          <w:w w:val="99"/>
        </w:rPr>
        <w:t>on</w:t>
      </w:r>
      <w:r>
        <w:t xml:space="preserve">  </w:t>
      </w:r>
      <w:r>
        <w:rPr>
          <w:w w:val="99"/>
        </w:rPr>
        <w:t>the used</w:t>
      </w:r>
      <w:r>
        <w:t xml:space="preserve"> </w:t>
      </w:r>
      <w:r>
        <w:rPr>
          <w:w w:val="99"/>
        </w:rPr>
        <w:t>curve</w:t>
      </w:r>
      <w:r>
        <w:t xml:space="preserve"> </w:t>
      </w:r>
      <w:r>
        <w:rPr>
          <w:w w:val="99"/>
        </w:rPr>
        <w:t>and</w:t>
      </w:r>
      <w:r>
        <w:t xml:space="preserve"> </w:t>
      </w:r>
      <w:proofErr w:type="spellStart"/>
      <w:r>
        <w:rPr>
          <w:w w:val="99"/>
        </w:rPr>
        <w:t>sk</w:t>
      </w:r>
      <w:proofErr w:type="spellEnd"/>
      <w:r>
        <w:t xml:space="preserve">  </w:t>
      </w:r>
      <w:r>
        <w:rPr>
          <w:w w:val="99"/>
        </w:rPr>
        <w:t>is</w:t>
      </w:r>
      <w:r>
        <w:t xml:space="preserve"> </w:t>
      </w:r>
      <w:r>
        <w:rPr>
          <w:w w:val="99"/>
        </w:rPr>
        <w:t>the</w:t>
      </w:r>
      <w:r>
        <w:t xml:space="preserve"> </w:t>
      </w:r>
      <w:r>
        <w:rPr>
          <w:w w:val="99"/>
        </w:rPr>
        <w:t>private</w:t>
      </w:r>
      <w:r>
        <w:t xml:space="preserve"> </w:t>
      </w:r>
      <w:r>
        <w:rPr>
          <w:w w:val="99"/>
        </w:rPr>
        <w:t>key.</w:t>
      </w:r>
    </w:p>
    <w:p w14:paraId="61273AB8" w14:textId="77777777" w:rsidR="00AF76D2" w:rsidRDefault="00AF76D2" w:rsidP="00AF76D2">
      <w:pPr>
        <w:spacing w:before="5" w:line="100" w:lineRule="exact"/>
        <w:rPr>
          <w:sz w:val="11"/>
          <w:szCs w:val="11"/>
        </w:rPr>
      </w:pPr>
    </w:p>
    <w:p w14:paraId="39049C48" w14:textId="28FB1613" w:rsidR="00AF76D2" w:rsidRDefault="00AF76D2" w:rsidP="00AF76D2">
      <w:pPr>
        <w:spacing w:line="200" w:lineRule="exact"/>
      </w:pPr>
    </w:p>
    <w:p w14:paraId="00EC3E2B" w14:textId="77777777" w:rsidR="00AF76D2" w:rsidRDefault="00AF76D2" w:rsidP="00AF76D2">
      <w:pPr>
        <w:ind w:left="119"/>
      </w:pPr>
      <w:r>
        <w:rPr>
          <w:b/>
          <w:w w:val="99"/>
        </w:rPr>
        <w:t>2</w:t>
      </w:r>
      <w:r>
        <w:rPr>
          <w:b/>
        </w:rPr>
        <w:t xml:space="preserve">  </w:t>
      </w:r>
      <w:r>
        <w:rPr>
          <w:b/>
          <w:w w:val="99"/>
        </w:rPr>
        <w:t>Randomness</w:t>
      </w:r>
      <w:r>
        <w:rPr>
          <w:b/>
        </w:rPr>
        <w:t xml:space="preserve"> </w:t>
      </w:r>
      <w:r>
        <w:rPr>
          <w:b/>
          <w:w w:val="99"/>
        </w:rPr>
        <w:t>creation</w:t>
      </w:r>
      <w:r>
        <w:rPr>
          <w:b/>
        </w:rPr>
        <w:t xml:space="preserve"> </w:t>
      </w:r>
      <w:r>
        <w:rPr>
          <w:b/>
          <w:w w:val="99"/>
        </w:rPr>
        <w:t>in</w:t>
      </w:r>
      <w:r>
        <w:rPr>
          <w:b/>
        </w:rPr>
        <w:t xml:space="preserve"> </w:t>
      </w:r>
      <w:r>
        <w:rPr>
          <w:b/>
          <w:w w:val="99"/>
        </w:rPr>
        <w:t>Elrond</w:t>
      </w:r>
    </w:p>
    <w:p w14:paraId="02199A18" w14:textId="77777777" w:rsidR="00AF76D2" w:rsidRDefault="00AF76D2" w:rsidP="00AF76D2">
      <w:pPr>
        <w:spacing w:before="72" w:line="249" w:lineRule="auto"/>
        <w:ind w:left="119" w:right="-34" w:firstLine="199"/>
        <w:jc w:val="both"/>
      </w:pPr>
      <w:r>
        <w:rPr>
          <w:w w:val="99"/>
        </w:rPr>
        <w:t>One</w:t>
      </w:r>
      <w:r>
        <w:t xml:space="preserve">  </w:t>
      </w:r>
      <w:r>
        <w:rPr>
          <w:w w:val="99"/>
        </w:rPr>
        <w:t>random</w:t>
      </w:r>
      <w:r>
        <w:t xml:space="preserve">  </w:t>
      </w:r>
      <w:r>
        <w:rPr>
          <w:w w:val="99"/>
        </w:rPr>
        <w:t>number</w:t>
      </w:r>
      <w:r>
        <w:t xml:space="preserve">  </w:t>
      </w:r>
      <w:r>
        <w:rPr>
          <w:w w:val="99"/>
        </w:rPr>
        <w:t>is</w:t>
      </w:r>
      <w:r>
        <w:t xml:space="preserve">  </w:t>
      </w:r>
      <w:r>
        <w:rPr>
          <w:w w:val="99"/>
        </w:rPr>
        <w:t>created</w:t>
      </w:r>
      <w:r>
        <w:t xml:space="preserve">  </w:t>
      </w:r>
      <w:r>
        <w:rPr>
          <w:w w:val="99"/>
        </w:rPr>
        <w:t>in</w:t>
      </w:r>
      <w:r>
        <w:t xml:space="preserve">  </w:t>
      </w:r>
      <w:r>
        <w:rPr>
          <w:w w:val="99"/>
        </w:rPr>
        <w:t>every</w:t>
      </w:r>
      <w:r>
        <w:t xml:space="preserve">  </w:t>
      </w:r>
      <w:r>
        <w:rPr>
          <w:w w:val="99"/>
        </w:rPr>
        <w:t>round,</w:t>
      </w:r>
      <w:r>
        <w:t xml:space="preserve">  </w:t>
      </w:r>
      <w:r>
        <w:rPr>
          <w:w w:val="99"/>
        </w:rPr>
        <w:t>and</w:t>
      </w:r>
      <w:r>
        <w:t xml:space="preserve">  </w:t>
      </w:r>
      <w:r>
        <w:rPr>
          <w:w w:val="99"/>
        </w:rPr>
        <w:t>added by</w:t>
      </w:r>
      <w:r>
        <w:t xml:space="preserve"> </w:t>
      </w:r>
      <w:r>
        <w:rPr>
          <w:w w:val="99"/>
        </w:rPr>
        <w:t>the</w:t>
      </w:r>
      <w:r>
        <w:t xml:space="preserve"> </w:t>
      </w:r>
      <w:r>
        <w:rPr>
          <w:w w:val="99"/>
        </w:rPr>
        <w:t>block</w:t>
      </w:r>
      <w:r>
        <w:t xml:space="preserve"> </w:t>
      </w:r>
      <w:r>
        <w:rPr>
          <w:w w:val="99"/>
        </w:rPr>
        <w:t>proposer</w:t>
      </w:r>
      <w:r>
        <w:t xml:space="preserve"> </w:t>
      </w:r>
      <w:r>
        <w:rPr>
          <w:w w:val="99"/>
        </w:rPr>
        <w:t>to</w:t>
      </w:r>
      <w:r>
        <w:t xml:space="preserve"> </w:t>
      </w:r>
      <w:r>
        <w:rPr>
          <w:w w:val="99"/>
        </w:rPr>
        <w:t>every</w:t>
      </w:r>
      <w:r>
        <w:t xml:space="preserve"> </w:t>
      </w:r>
      <w:r>
        <w:rPr>
          <w:w w:val="99"/>
        </w:rPr>
        <w:t>block</w:t>
      </w:r>
      <w:r>
        <w:t xml:space="preserve"> </w:t>
      </w:r>
      <w:r>
        <w:rPr>
          <w:w w:val="99"/>
        </w:rPr>
        <w:t>in</w:t>
      </w:r>
      <w:r>
        <w:t xml:space="preserve"> </w:t>
      </w:r>
      <w:r>
        <w:rPr>
          <w:w w:val="99"/>
        </w:rPr>
        <w:t>the</w:t>
      </w:r>
      <w:r>
        <w:t xml:space="preserve"> </w:t>
      </w:r>
      <w:r>
        <w:rPr>
          <w:w w:val="99"/>
        </w:rPr>
        <w:t>blockchain.</w:t>
      </w:r>
      <w:r>
        <w:t xml:space="preserve"> </w:t>
      </w:r>
      <w:r>
        <w:rPr>
          <w:w w:val="99"/>
        </w:rPr>
        <w:t>This ensures</w:t>
      </w:r>
      <w:r>
        <w:t xml:space="preserve">  </w:t>
      </w:r>
      <w:r>
        <w:rPr>
          <w:w w:val="99"/>
        </w:rPr>
        <w:t>that</w:t>
      </w:r>
      <w:r>
        <w:t xml:space="preserve">  </w:t>
      </w:r>
      <w:r>
        <w:rPr>
          <w:w w:val="99"/>
        </w:rPr>
        <w:t>the</w:t>
      </w:r>
      <w:r>
        <w:t xml:space="preserve">  </w:t>
      </w:r>
      <w:r>
        <w:rPr>
          <w:w w:val="99"/>
        </w:rPr>
        <w:t>random</w:t>
      </w:r>
      <w:r>
        <w:t xml:space="preserve">  </w:t>
      </w:r>
      <w:r>
        <w:rPr>
          <w:w w:val="99"/>
        </w:rPr>
        <w:t>numbers</w:t>
      </w:r>
      <w:r>
        <w:t xml:space="preserve">  </w:t>
      </w:r>
      <w:r>
        <w:rPr>
          <w:w w:val="99"/>
        </w:rPr>
        <w:t>are</w:t>
      </w:r>
      <w:r>
        <w:t xml:space="preserve">  </w:t>
      </w:r>
      <w:r>
        <w:rPr>
          <w:w w:val="99"/>
        </w:rPr>
        <w:t>unpredictable,</w:t>
      </w:r>
      <w:r>
        <w:t xml:space="preserve">  </w:t>
      </w:r>
      <w:r>
        <w:rPr>
          <w:w w:val="99"/>
        </w:rPr>
        <w:t>as</w:t>
      </w:r>
      <w:r>
        <w:t xml:space="preserve">  </w:t>
      </w:r>
      <w:r>
        <w:rPr>
          <w:w w:val="99"/>
        </w:rPr>
        <w:t>each random</w:t>
      </w:r>
      <w:r>
        <w:t xml:space="preserve"> </w:t>
      </w:r>
      <w:r>
        <w:rPr>
          <w:w w:val="99"/>
        </w:rPr>
        <w:t>number</w:t>
      </w:r>
      <w:r>
        <w:t xml:space="preserve"> </w:t>
      </w:r>
      <w:r>
        <w:rPr>
          <w:w w:val="99"/>
        </w:rPr>
        <w:t>is</w:t>
      </w:r>
      <w:r>
        <w:t xml:space="preserve"> </w:t>
      </w:r>
      <w:r>
        <w:rPr>
          <w:w w:val="99"/>
        </w:rPr>
        <w:t>the</w:t>
      </w:r>
      <w:r>
        <w:t xml:space="preserve"> </w:t>
      </w:r>
      <w:r>
        <w:rPr>
          <w:w w:val="99"/>
        </w:rPr>
        <w:t>signature</w:t>
      </w:r>
      <w:r>
        <w:t xml:space="preserve"> </w:t>
      </w:r>
      <w:r>
        <w:rPr>
          <w:w w:val="99"/>
        </w:rPr>
        <w:t>of</w:t>
      </w:r>
      <w:r>
        <w:t xml:space="preserve"> </w:t>
      </w:r>
      <w:r>
        <w:rPr>
          <w:w w:val="99"/>
        </w:rPr>
        <w:t>a</w:t>
      </w:r>
      <w:r>
        <w:t xml:space="preserve"> </w:t>
      </w:r>
      <w:r>
        <w:rPr>
          <w:w w:val="99"/>
        </w:rPr>
        <w:t>different</w:t>
      </w:r>
      <w:r>
        <w:t xml:space="preserve"> </w:t>
      </w:r>
      <w:r>
        <w:rPr>
          <w:w w:val="99"/>
        </w:rPr>
        <w:t>block</w:t>
      </w:r>
      <w:r>
        <w:t xml:space="preserve"> </w:t>
      </w:r>
      <w:r>
        <w:rPr>
          <w:w w:val="99"/>
        </w:rPr>
        <w:t>proposer over</w:t>
      </w:r>
      <w:r>
        <w:t xml:space="preserve"> </w:t>
      </w:r>
      <w:r>
        <w:rPr>
          <w:w w:val="99"/>
        </w:rPr>
        <w:t>the</w:t>
      </w:r>
      <w:r>
        <w:t xml:space="preserve"> </w:t>
      </w:r>
      <w:r>
        <w:rPr>
          <w:w w:val="99"/>
        </w:rPr>
        <w:t>previous</w:t>
      </w:r>
      <w:r>
        <w:t xml:space="preserve"> </w:t>
      </w:r>
      <w:r>
        <w:rPr>
          <w:w w:val="99"/>
        </w:rPr>
        <w:t>randomness</w:t>
      </w:r>
      <w:r>
        <w:t xml:space="preserve"> </w:t>
      </w:r>
      <w:r>
        <w:rPr>
          <w:w w:val="99"/>
        </w:rPr>
        <w:t>source.</w:t>
      </w:r>
      <w:r>
        <w:t xml:space="preserve"> </w:t>
      </w:r>
      <w:r>
        <w:rPr>
          <w:w w:val="99"/>
        </w:rPr>
        <w:t>The</w:t>
      </w:r>
      <w:r>
        <w:t xml:space="preserve"> </w:t>
      </w:r>
      <w:r>
        <w:rPr>
          <w:w w:val="99"/>
        </w:rPr>
        <w:t>creation</w:t>
      </w:r>
      <w:r>
        <w:t xml:space="preserve"> </w:t>
      </w:r>
      <w:r>
        <w:rPr>
          <w:w w:val="99"/>
        </w:rPr>
        <w:t>of</w:t>
      </w:r>
      <w:r>
        <w:t xml:space="preserve"> </w:t>
      </w:r>
      <w:r>
        <w:rPr>
          <w:w w:val="99"/>
        </w:rPr>
        <w:t>random numbers</w:t>
      </w:r>
      <w:r>
        <w:t xml:space="preserve"> </w:t>
      </w:r>
      <w:r>
        <w:rPr>
          <w:w w:val="99"/>
        </w:rPr>
        <w:t>is</w:t>
      </w:r>
      <w:r>
        <w:t xml:space="preserve"> </w:t>
      </w:r>
      <w:r>
        <w:rPr>
          <w:w w:val="99"/>
        </w:rPr>
        <w:t>detailed</w:t>
      </w:r>
      <w:r>
        <w:t xml:space="preserve"> </w:t>
      </w:r>
      <w:r>
        <w:rPr>
          <w:w w:val="99"/>
        </w:rPr>
        <w:t>below</w:t>
      </w:r>
      <w:r>
        <w:t xml:space="preserve"> </w:t>
      </w:r>
      <w:r>
        <w:rPr>
          <w:w w:val="99"/>
        </w:rPr>
        <w:t>as</w:t>
      </w:r>
      <w:r>
        <w:t xml:space="preserve"> </w:t>
      </w:r>
      <w:r>
        <w:rPr>
          <w:w w:val="99"/>
        </w:rPr>
        <w:t>part</w:t>
      </w:r>
      <w:r>
        <w:t xml:space="preserve"> </w:t>
      </w:r>
      <w:r>
        <w:rPr>
          <w:w w:val="99"/>
        </w:rPr>
        <w:t>of</w:t>
      </w:r>
      <w:r>
        <w:t xml:space="preserve"> </w:t>
      </w:r>
      <w:r>
        <w:rPr>
          <w:w w:val="99"/>
        </w:rPr>
        <w:t>one</w:t>
      </w:r>
      <w:r>
        <w:t xml:space="preserve"> </w:t>
      </w:r>
      <w:r>
        <w:rPr>
          <w:w w:val="99"/>
        </w:rPr>
        <w:t>consensus</w:t>
      </w:r>
      <w:r>
        <w:t xml:space="preserve"> </w:t>
      </w:r>
      <w:r>
        <w:rPr>
          <w:w w:val="99"/>
        </w:rPr>
        <w:t>round:</w:t>
      </w:r>
    </w:p>
    <w:p w14:paraId="2B392D1D" w14:textId="77777777" w:rsidR="00AF76D2" w:rsidRDefault="00AF76D2" w:rsidP="00AF76D2">
      <w:pPr>
        <w:spacing w:before="40" w:line="249" w:lineRule="auto"/>
        <w:ind w:left="604" w:right="-34" w:hanging="286"/>
        <w:jc w:val="both"/>
      </w:pPr>
      <w:r>
        <w:rPr>
          <w:w w:val="99"/>
        </w:rPr>
        <w:t>1)</w:t>
      </w:r>
      <w:r>
        <w:t xml:space="preserve">  </w:t>
      </w:r>
      <w:r>
        <w:rPr>
          <w:w w:val="99"/>
        </w:rPr>
        <w:t>New</w:t>
      </w:r>
      <w:r>
        <w:t xml:space="preserve"> </w:t>
      </w:r>
      <w:r>
        <w:rPr>
          <w:w w:val="99"/>
        </w:rPr>
        <w:t>consensus</w:t>
      </w:r>
      <w:r>
        <w:t xml:space="preserve"> </w:t>
      </w:r>
      <w:r>
        <w:rPr>
          <w:w w:val="99"/>
        </w:rPr>
        <w:t>group</w:t>
      </w:r>
      <w:r>
        <w:t xml:space="preserve"> </w:t>
      </w:r>
      <w:r>
        <w:rPr>
          <w:w w:val="99"/>
        </w:rPr>
        <w:t>is</w:t>
      </w:r>
      <w:r>
        <w:t xml:space="preserve"> </w:t>
      </w:r>
      <w:r>
        <w:rPr>
          <w:w w:val="99"/>
        </w:rPr>
        <w:t>selected</w:t>
      </w:r>
      <w:r>
        <w:t xml:space="preserve"> </w:t>
      </w:r>
      <w:r>
        <w:rPr>
          <w:w w:val="99"/>
        </w:rPr>
        <w:t>using</w:t>
      </w:r>
      <w:r>
        <w:t xml:space="preserve"> </w:t>
      </w:r>
      <w:r>
        <w:rPr>
          <w:w w:val="99"/>
        </w:rPr>
        <w:t>the</w:t>
      </w:r>
      <w:r>
        <w:t xml:space="preserve"> </w:t>
      </w:r>
      <w:r>
        <w:rPr>
          <w:w w:val="99"/>
        </w:rPr>
        <w:t>randomness source</w:t>
      </w:r>
      <w:r>
        <w:t xml:space="preserve"> </w:t>
      </w:r>
      <w:r>
        <w:rPr>
          <w:w w:val="99"/>
        </w:rPr>
        <w:t>from</w:t>
      </w:r>
      <w:r>
        <w:t xml:space="preserve"> </w:t>
      </w:r>
      <w:r>
        <w:rPr>
          <w:w w:val="99"/>
        </w:rPr>
        <w:t>the</w:t>
      </w:r>
      <w:r>
        <w:t xml:space="preserve"> </w:t>
      </w:r>
      <w:r>
        <w:rPr>
          <w:w w:val="99"/>
        </w:rPr>
        <w:t>previous</w:t>
      </w:r>
      <w:r>
        <w:t xml:space="preserve"> </w:t>
      </w:r>
      <w:r>
        <w:rPr>
          <w:w w:val="99"/>
        </w:rPr>
        <w:t>block</w:t>
      </w:r>
      <w:r>
        <w:t xml:space="preserve"> </w:t>
      </w:r>
      <w:r>
        <w:rPr>
          <w:w w:val="99"/>
        </w:rPr>
        <w:t>header.</w:t>
      </w:r>
      <w:r>
        <w:t xml:space="preserve"> </w:t>
      </w:r>
      <w:r>
        <w:rPr>
          <w:w w:val="99"/>
        </w:rPr>
        <w:t>Consensus</w:t>
      </w:r>
      <w:r>
        <w:t xml:space="preserve"> </w:t>
      </w:r>
      <w:r>
        <w:rPr>
          <w:w w:val="99"/>
        </w:rPr>
        <w:t>group is</w:t>
      </w:r>
      <w:r>
        <w:t xml:space="preserve"> </w:t>
      </w:r>
      <w:r>
        <w:rPr>
          <w:w w:val="99"/>
        </w:rPr>
        <w:t>formed</w:t>
      </w:r>
      <w:r>
        <w:t xml:space="preserve"> </w:t>
      </w:r>
      <w:r>
        <w:rPr>
          <w:w w:val="99"/>
        </w:rPr>
        <w:t>by</w:t>
      </w:r>
      <w:r>
        <w:t xml:space="preserve"> </w:t>
      </w:r>
      <w:r>
        <w:rPr>
          <w:w w:val="99"/>
        </w:rPr>
        <w:t>a</w:t>
      </w:r>
      <w:r>
        <w:t xml:space="preserve"> </w:t>
      </w:r>
      <w:r>
        <w:rPr>
          <w:w w:val="99"/>
        </w:rPr>
        <w:t>block</w:t>
      </w:r>
      <w:r>
        <w:t xml:space="preserve"> </w:t>
      </w:r>
      <w:r>
        <w:rPr>
          <w:w w:val="99"/>
        </w:rPr>
        <w:t>proposer</w:t>
      </w:r>
      <w:r>
        <w:t xml:space="preserve"> </w:t>
      </w:r>
      <w:r>
        <w:rPr>
          <w:w w:val="99"/>
        </w:rPr>
        <w:t>and</w:t>
      </w:r>
      <w:r>
        <w:t xml:space="preserve"> </w:t>
      </w:r>
      <w:r>
        <w:rPr>
          <w:w w:val="99"/>
        </w:rPr>
        <w:t>validators.</w:t>
      </w:r>
    </w:p>
    <w:p w14:paraId="27E57561" w14:textId="3AD7D877" w:rsidR="00AF76D2" w:rsidRDefault="00AF76D2" w:rsidP="00AF76D2">
      <w:pPr>
        <w:spacing w:before="97" w:line="249" w:lineRule="auto"/>
        <w:ind w:right="85" w:firstLine="199"/>
      </w:pPr>
      <w:r>
        <w:rPr>
          <w:w w:val="99"/>
        </w:rPr>
        <w:t>2)</w:t>
      </w:r>
      <w:r>
        <w:t xml:space="preserve">  </w:t>
      </w:r>
      <w:r>
        <w:rPr>
          <w:w w:val="99"/>
        </w:rPr>
        <w:t>The</w:t>
      </w:r>
      <w:r>
        <w:t xml:space="preserve">   </w:t>
      </w:r>
      <w:r>
        <w:rPr>
          <w:w w:val="99"/>
        </w:rPr>
        <w:t>block</w:t>
      </w:r>
      <w:r>
        <w:t xml:space="preserve">   </w:t>
      </w:r>
      <w:r>
        <w:rPr>
          <w:w w:val="99"/>
        </w:rPr>
        <w:t>proposer</w:t>
      </w:r>
      <w:r>
        <w:t xml:space="preserve">   </w:t>
      </w:r>
      <w:r>
        <w:rPr>
          <w:w w:val="99"/>
        </w:rPr>
        <w:t>signs</w:t>
      </w:r>
      <w:r>
        <w:t xml:space="preserve">   </w:t>
      </w:r>
      <w:r>
        <w:rPr>
          <w:w w:val="99"/>
        </w:rPr>
        <w:t>the</w:t>
      </w:r>
      <w:r>
        <w:t xml:space="preserve">   </w:t>
      </w:r>
      <w:r>
        <w:rPr>
          <w:w w:val="99"/>
        </w:rPr>
        <w:t>previous</w:t>
      </w:r>
      <w:r>
        <w:t xml:space="preserve">   </w:t>
      </w:r>
      <w:r>
        <w:rPr>
          <w:w w:val="99"/>
        </w:rPr>
        <w:t>randomness source</w:t>
      </w:r>
      <w:r>
        <w:t xml:space="preserve">  </w:t>
      </w:r>
      <w:r>
        <w:rPr>
          <w:w w:val="99"/>
        </w:rPr>
        <w:t>with</w:t>
      </w:r>
      <w:r>
        <w:t xml:space="preserve">  </w:t>
      </w:r>
      <w:r>
        <w:rPr>
          <w:w w:val="99"/>
        </w:rPr>
        <w:t>BLS,</w:t>
      </w:r>
      <w:r>
        <w:t xml:space="preserve">  </w:t>
      </w:r>
      <w:r>
        <w:rPr>
          <w:w w:val="99"/>
        </w:rPr>
        <w:t>adds</w:t>
      </w:r>
      <w:r>
        <w:t xml:space="preserve">  </w:t>
      </w:r>
      <w:r>
        <w:rPr>
          <w:w w:val="99"/>
        </w:rPr>
        <w:t>the</w:t>
      </w:r>
      <w:r>
        <w:t xml:space="preserve">  </w:t>
      </w:r>
      <w:r>
        <w:rPr>
          <w:w w:val="99"/>
        </w:rPr>
        <w:t>signature</w:t>
      </w:r>
      <w:r>
        <w:t xml:space="preserve">  </w:t>
      </w:r>
      <w:r>
        <w:rPr>
          <w:w w:val="99"/>
        </w:rPr>
        <w:t>to</w:t>
      </w:r>
      <w:r>
        <w:t xml:space="preserve">  </w:t>
      </w:r>
      <w:r>
        <w:rPr>
          <w:w w:val="99"/>
        </w:rPr>
        <w:t>the</w:t>
      </w:r>
      <w:r>
        <w:t xml:space="preserve">  </w:t>
      </w:r>
      <w:r>
        <w:rPr>
          <w:w w:val="99"/>
        </w:rPr>
        <w:t>proposed block</w:t>
      </w:r>
      <w:r>
        <w:t xml:space="preserve"> </w:t>
      </w:r>
      <w:r>
        <w:rPr>
          <w:w w:val="99"/>
        </w:rPr>
        <w:t>header</w:t>
      </w:r>
      <w:r>
        <w:t xml:space="preserve"> </w:t>
      </w:r>
      <w:r>
        <w:rPr>
          <w:w w:val="99"/>
        </w:rPr>
        <w:t>as</w:t>
      </w:r>
      <w:r>
        <w:t xml:space="preserve"> </w:t>
      </w:r>
      <w:r>
        <w:rPr>
          <w:w w:val="99"/>
        </w:rPr>
        <w:t>new</w:t>
      </w:r>
      <w:r>
        <w:t xml:space="preserve"> </w:t>
      </w:r>
      <w:r>
        <w:rPr>
          <w:w w:val="99"/>
        </w:rPr>
        <w:t>randomness</w:t>
      </w:r>
      <w:r>
        <w:t xml:space="preserve"> </w:t>
      </w:r>
      <w:r>
        <w:rPr>
          <w:w w:val="99"/>
        </w:rPr>
        <w:t>source,</w:t>
      </w:r>
      <w:r>
        <w:t xml:space="preserve"> </w:t>
      </w:r>
      <w:r>
        <w:rPr>
          <w:w w:val="99"/>
        </w:rPr>
        <w:t>then</w:t>
      </w:r>
      <w:r>
        <w:t xml:space="preserve"> </w:t>
      </w:r>
      <w:r>
        <w:rPr>
          <w:w w:val="99"/>
        </w:rPr>
        <w:t>broadcasts this</w:t>
      </w:r>
      <w:r>
        <w:t xml:space="preserve"> </w:t>
      </w:r>
      <w:r>
        <w:rPr>
          <w:w w:val="99"/>
        </w:rPr>
        <w:t>block</w:t>
      </w:r>
      <w:r>
        <w:t xml:space="preserve"> </w:t>
      </w:r>
      <w:r>
        <w:rPr>
          <w:w w:val="99"/>
        </w:rPr>
        <w:t>to</w:t>
      </w:r>
      <w:r>
        <w:t xml:space="preserve"> </w:t>
      </w:r>
      <w:r>
        <w:rPr>
          <w:w w:val="99"/>
        </w:rPr>
        <w:t>the</w:t>
      </w:r>
      <w:r>
        <w:t xml:space="preserve"> </w:t>
      </w:r>
      <w:r>
        <w:rPr>
          <w:w w:val="99"/>
        </w:rPr>
        <w:t>consensus</w:t>
      </w:r>
      <w:r>
        <w:t xml:space="preserve"> </w:t>
      </w:r>
      <w:r>
        <w:rPr>
          <w:w w:val="99"/>
        </w:rPr>
        <w:t>group.</w:t>
      </w:r>
    </w:p>
    <w:p w14:paraId="28D4C7C2" w14:textId="77777777" w:rsidR="00AF76D2" w:rsidRDefault="00AF76D2" w:rsidP="00AF76D2">
      <w:pPr>
        <w:spacing w:line="249" w:lineRule="auto"/>
        <w:ind w:left="485" w:right="85" w:hanging="286"/>
        <w:jc w:val="both"/>
      </w:pPr>
      <w:r>
        <w:rPr>
          <w:w w:val="99"/>
        </w:rPr>
        <w:t>3)</w:t>
      </w:r>
      <w:r>
        <w:t xml:space="preserve">  </w:t>
      </w:r>
      <w:r>
        <w:rPr>
          <w:w w:val="99"/>
        </w:rPr>
        <w:t>Each</w:t>
      </w:r>
      <w:r>
        <w:t xml:space="preserve">  </w:t>
      </w:r>
      <w:r>
        <w:rPr>
          <w:w w:val="99"/>
        </w:rPr>
        <w:t>member</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validates</w:t>
      </w:r>
      <w:r>
        <w:t xml:space="preserve">  </w:t>
      </w:r>
      <w:r>
        <w:rPr>
          <w:w w:val="99"/>
        </w:rPr>
        <w:t>the randomness</w:t>
      </w:r>
      <w:r>
        <w:t xml:space="preserve"> </w:t>
      </w:r>
      <w:r>
        <w:rPr>
          <w:w w:val="99"/>
        </w:rPr>
        <w:t>source</w:t>
      </w:r>
      <w:r>
        <w:t xml:space="preserve"> </w:t>
      </w:r>
      <w:r>
        <w:rPr>
          <w:w w:val="99"/>
        </w:rPr>
        <w:t>as</w:t>
      </w:r>
      <w:r>
        <w:t xml:space="preserve"> </w:t>
      </w:r>
      <w:r>
        <w:rPr>
          <w:w w:val="99"/>
        </w:rPr>
        <w:t>part</w:t>
      </w:r>
      <w:r>
        <w:t xml:space="preserve"> </w:t>
      </w:r>
      <w:r>
        <w:rPr>
          <w:w w:val="99"/>
        </w:rPr>
        <w:t>of</w:t>
      </w:r>
      <w:r>
        <w:t xml:space="preserve"> </w:t>
      </w:r>
      <w:r>
        <w:rPr>
          <w:w w:val="99"/>
        </w:rPr>
        <w:t>block</w:t>
      </w:r>
      <w:r>
        <w:t xml:space="preserve"> </w:t>
      </w:r>
      <w:r>
        <w:rPr>
          <w:w w:val="99"/>
        </w:rPr>
        <w:t>validation,</w:t>
      </w:r>
      <w:r>
        <w:t xml:space="preserve"> </w:t>
      </w:r>
      <w:r>
        <w:rPr>
          <w:w w:val="99"/>
        </w:rPr>
        <w:t>and</w:t>
      </w:r>
      <w:r>
        <w:t xml:space="preserve"> </w:t>
      </w:r>
      <w:r>
        <w:rPr>
          <w:w w:val="99"/>
        </w:rPr>
        <w:t>sends their</w:t>
      </w:r>
      <w:r>
        <w:t xml:space="preserve"> </w:t>
      </w:r>
      <w:r>
        <w:rPr>
          <w:w w:val="99"/>
        </w:rPr>
        <w:t>block</w:t>
      </w:r>
      <w:r>
        <w:t xml:space="preserve"> </w:t>
      </w:r>
      <w:r>
        <w:rPr>
          <w:w w:val="99"/>
        </w:rPr>
        <w:t>signature</w:t>
      </w:r>
      <w:r>
        <w:t xml:space="preserve"> </w:t>
      </w:r>
      <w:r>
        <w:rPr>
          <w:w w:val="99"/>
        </w:rPr>
        <w:t>to</w:t>
      </w:r>
      <w:r>
        <w:t xml:space="preserve"> </w:t>
      </w:r>
      <w:r>
        <w:rPr>
          <w:w w:val="99"/>
        </w:rPr>
        <w:t>the</w:t>
      </w:r>
      <w:r>
        <w:t xml:space="preserve"> </w:t>
      </w:r>
      <w:r>
        <w:rPr>
          <w:w w:val="99"/>
        </w:rPr>
        <w:t>block</w:t>
      </w:r>
      <w:r>
        <w:t xml:space="preserve"> </w:t>
      </w:r>
      <w:r>
        <w:rPr>
          <w:w w:val="99"/>
        </w:rPr>
        <w:t>proposer.</w:t>
      </w:r>
    </w:p>
    <w:p w14:paraId="060015D4" w14:textId="77777777" w:rsidR="00AF76D2" w:rsidRDefault="00AF76D2" w:rsidP="00AF76D2">
      <w:pPr>
        <w:spacing w:line="249" w:lineRule="auto"/>
        <w:ind w:left="485" w:right="85" w:hanging="286"/>
        <w:jc w:val="both"/>
      </w:pPr>
      <w:r>
        <w:rPr>
          <w:w w:val="99"/>
        </w:rPr>
        <w:t>4)</w:t>
      </w:r>
      <w:r>
        <w:t xml:space="preserve">  </w:t>
      </w:r>
      <w:r>
        <w:rPr>
          <w:w w:val="99"/>
        </w:rPr>
        <w:t>Block</w:t>
      </w:r>
      <w:r>
        <w:t xml:space="preserve">  </w:t>
      </w:r>
      <w:r>
        <w:rPr>
          <w:w w:val="99"/>
        </w:rPr>
        <w:t>proposer</w:t>
      </w:r>
      <w:r>
        <w:t xml:space="preserve">  </w:t>
      </w:r>
      <w:r>
        <w:rPr>
          <w:w w:val="99"/>
        </w:rPr>
        <w:t>aggregates</w:t>
      </w:r>
      <w:r>
        <w:t xml:space="preserve">  </w:t>
      </w:r>
      <w:r>
        <w:rPr>
          <w:w w:val="99"/>
        </w:rPr>
        <w:t>the</w:t>
      </w:r>
      <w:r>
        <w:t xml:space="preserve">  </w:t>
      </w:r>
      <w:r>
        <w:rPr>
          <w:w w:val="99"/>
        </w:rPr>
        <w:t>validators</w:t>
      </w:r>
      <w:r>
        <w:t xml:space="preserve">  </w:t>
      </w:r>
      <w:r>
        <w:rPr>
          <w:w w:val="99"/>
        </w:rPr>
        <w:t>block</w:t>
      </w:r>
      <w:r>
        <w:t xml:space="preserve">  </w:t>
      </w:r>
      <w:r>
        <w:rPr>
          <w:w w:val="99"/>
        </w:rPr>
        <w:t xml:space="preserve">signa- </w:t>
      </w:r>
      <w:proofErr w:type="spellStart"/>
      <w:r>
        <w:rPr>
          <w:w w:val="99"/>
        </w:rPr>
        <w:t>tures</w:t>
      </w:r>
      <w:proofErr w:type="spellEnd"/>
      <w:r>
        <w:t xml:space="preserve"> </w:t>
      </w:r>
      <w:r>
        <w:rPr>
          <w:w w:val="99"/>
        </w:rPr>
        <w:t>and</w:t>
      </w:r>
      <w:r>
        <w:t xml:space="preserve"> </w:t>
      </w:r>
      <w:r>
        <w:rPr>
          <w:w w:val="99"/>
        </w:rPr>
        <w:t>broadcasts</w:t>
      </w:r>
      <w:r>
        <w:t xml:space="preserve"> </w:t>
      </w:r>
      <w:r>
        <w:rPr>
          <w:w w:val="99"/>
        </w:rPr>
        <w:t>the</w:t>
      </w:r>
      <w:r>
        <w:t xml:space="preserve"> </w:t>
      </w:r>
      <w:r>
        <w:rPr>
          <w:w w:val="99"/>
        </w:rPr>
        <w:t>block</w:t>
      </w:r>
      <w:r>
        <w:t xml:space="preserve"> </w:t>
      </w:r>
      <w:r>
        <w:rPr>
          <w:w w:val="99"/>
        </w:rPr>
        <w:t>with</w:t>
      </w:r>
      <w:r>
        <w:t xml:space="preserve"> </w:t>
      </w:r>
      <w:r>
        <w:rPr>
          <w:w w:val="99"/>
        </w:rPr>
        <w:t>the</w:t>
      </w:r>
      <w:r>
        <w:t xml:space="preserve"> </w:t>
      </w:r>
      <w:r>
        <w:rPr>
          <w:w w:val="99"/>
        </w:rPr>
        <w:t>aggregated</w:t>
      </w:r>
      <w:r>
        <w:t xml:space="preserve"> </w:t>
      </w:r>
      <w:r>
        <w:rPr>
          <w:w w:val="99"/>
        </w:rPr>
        <w:t>block signature</w:t>
      </w:r>
      <w:r>
        <w:t xml:space="preserve"> </w:t>
      </w:r>
      <w:r>
        <w:rPr>
          <w:w w:val="99"/>
        </w:rPr>
        <w:t>and</w:t>
      </w:r>
      <w:r>
        <w:t xml:space="preserve"> </w:t>
      </w:r>
      <w:r>
        <w:rPr>
          <w:w w:val="99"/>
        </w:rPr>
        <w:t>the</w:t>
      </w:r>
      <w:r>
        <w:t xml:space="preserve"> </w:t>
      </w:r>
      <w:r>
        <w:rPr>
          <w:w w:val="99"/>
        </w:rPr>
        <w:t>new</w:t>
      </w:r>
      <w:r>
        <w:t xml:space="preserve"> </w:t>
      </w:r>
      <w:r>
        <w:rPr>
          <w:w w:val="99"/>
        </w:rPr>
        <w:t>randomness</w:t>
      </w:r>
      <w:r>
        <w:t xml:space="preserve"> </w:t>
      </w:r>
      <w:r>
        <w:rPr>
          <w:w w:val="99"/>
        </w:rPr>
        <w:t>source</w:t>
      </w:r>
      <w:r>
        <w:t xml:space="preserve"> </w:t>
      </w:r>
      <w:r>
        <w:rPr>
          <w:w w:val="99"/>
        </w:rPr>
        <w:t>to</w:t>
      </w:r>
      <w:r>
        <w:t xml:space="preserve"> </w:t>
      </w:r>
      <w:r>
        <w:rPr>
          <w:w w:val="99"/>
        </w:rPr>
        <w:t>the</w:t>
      </w:r>
      <w:r>
        <w:t xml:space="preserve"> </w:t>
      </w:r>
      <w:r>
        <w:rPr>
          <w:w w:val="99"/>
        </w:rPr>
        <w:t>whole shard.</w:t>
      </w:r>
    </w:p>
    <w:p w14:paraId="4C5209E8" w14:textId="77777777" w:rsidR="00AF76D2" w:rsidRDefault="00AF76D2" w:rsidP="00AF76D2">
      <w:pPr>
        <w:spacing w:before="60" w:line="249" w:lineRule="auto"/>
        <w:ind w:right="85"/>
        <w:jc w:val="both"/>
      </w:pPr>
      <w:r>
        <w:rPr>
          <w:w w:val="99"/>
        </w:rPr>
        <w:t>The</w:t>
      </w:r>
      <w:r>
        <w:t xml:space="preserve">  </w:t>
      </w:r>
      <w:r>
        <w:rPr>
          <w:w w:val="99"/>
        </w:rPr>
        <w:t>evolution</w:t>
      </w:r>
      <w:r>
        <w:t xml:space="preserve">  </w:t>
      </w:r>
      <w:r>
        <w:rPr>
          <w:w w:val="99"/>
        </w:rPr>
        <w:t>of</w:t>
      </w:r>
      <w:r>
        <w:t xml:space="preserve">  </w:t>
      </w:r>
      <w:r>
        <w:rPr>
          <w:w w:val="99"/>
        </w:rPr>
        <w:t>randomness</w:t>
      </w:r>
      <w:r>
        <w:t xml:space="preserve">  </w:t>
      </w:r>
      <w:r>
        <w:rPr>
          <w:w w:val="99"/>
        </w:rPr>
        <w:t>source</w:t>
      </w:r>
      <w:r>
        <w:t xml:space="preserve">  </w:t>
      </w:r>
      <w:r>
        <w:rPr>
          <w:w w:val="99"/>
        </w:rPr>
        <w:t>in</w:t>
      </w:r>
      <w:r>
        <w:t xml:space="preserve">  </w:t>
      </w:r>
      <w:r>
        <w:rPr>
          <w:w w:val="99"/>
        </w:rPr>
        <w:t>each</w:t>
      </w:r>
      <w:r>
        <w:t xml:space="preserve">  </w:t>
      </w:r>
      <w:r>
        <w:rPr>
          <w:w w:val="99"/>
        </w:rPr>
        <w:t>round</w:t>
      </w:r>
      <w:r>
        <w:t xml:space="preserve">  </w:t>
      </w:r>
      <w:r>
        <w:rPr>
          <w:w w:val="99"/>
        </w:rPr>
        <w:t>can</w:t>
      </w:r>
      <w:r>
        <w:t xml:space="preserve">  </w:t>
      </w:r>
      <w:r>
        <w:rPr>
          <w:w w:val="99"/>
        </w:rPr>
        <w:t>be seen</w:t>
      </w:r>
      <w:r>
        <w:t xml:space="preserve">  </w:t>
      </w:r>
      <w:r>
        <w:rPr>
          <w:w w:val="99"/>
        </w:rPr>
        <w:t>as</w:t>
      </w:r>
      <w:r>
        <w:t xml:space="preserve">  </w:t>
      </w:r>
      <w:r>
        <w:rPr>
          <w:w w:val="99"/>
        </w:rPr>
        <w:t>an</w:t>
      </w:r>
      <w:r>
        <w:t xml:space="preserve">  </w:t>
      </w:r>
      <w:proofErr w:type="spellStart"/>
      <w:r>
        <w:rPr>
          <w:w w:val="99"/>
        </w:rPr>
        <w:t>unbiasable</w:t>
      </w:r>
      <w:proofErr w:type="spellEnd"/>
      <w:r>
        <w:t xml:space="preserve">  </w:t>
      </w:r>
      <w:r>
        <w:rPr>
          <w:w w:val="99"/>
        </w:rPr>
        <w:t>and</w:t>
      </w:r>
      <w:r>
        <w:t xml:space="preserve">  </w:t>
      </w:r>
      <w:r>
        <w:rPr>
          <w:w w:val="99"/>
        </w:rPr>
        <w:t>verifiable</w:t>
      </w:r>
      <w:r>
        <w:t xml:space="preserve">  </w:t>
      </w:r>
      <w:r>
        <w:rPr>
          <w:w w:val="99"/>
        </w:rPr>
        <w:t>blockchain,</w:t>
      </w:r>
      <w:r>
        <w:t xml:space="preserve">  </w:t>
      </w:r>
      <w:r>
        <w:rPr>
          <w:w w:val="99"/>
        </w:rPr>
        <w:t>where</w:t>
      </w:r>
      <w:r>
        <w:t xml:space="preserve">  </w:t>
      </w:r>
      <w:r>
        <w:rPr>
          <w:w w:val="99"/>
        </w:rPr>
        <w:t>each new</w:t>
      </w:r>
      <w:r>
        <w:t xml:space="preserve"> </w:t>
      </w:r>
      <w:r>
        <w:rPr>
          <w:w w:val="99"/>
        </w:rPr>
        <w:t>random</w:t>
      </w:r>
      <w:r>
        <w:t xml:space="preserve"> </w:t>
      </w:r>
      <w:r>
        <w:rPr>
          <w:w w:val="99"/>
        </w:rPr>
        <w:t>number</w:t>
      </w:r>
      <w:r>
        <w:t xml:space="preserve"> </w:t>
      </w:r>
      <w:r>
        <w:rPr>
          <w:w w:val="99"/>
        </w:rPr>
        <w:t>can</w:t>
      </w:r>
      <w:r>
        <w:t xml:space="preserve"> </w:t>
      </w:r>
      <w:r>
        <w:rPr>
          <w:w w:val="99"/>
        </w:rPr>
        <w:t>be</w:t>
      </w:r>
      <w:r>
        <w:t xml:space="preserve"> </w:t>
      </w:r>
      <w:r>
        <w:rPr>
          <w:w w:val="99"/>
        </w:rPr>
        <w:t>linked</w:t>
      </w:r>
      <w:r>
        <w:t xml:space="preserve"> </w:t>
      </w:r>
      <w:r>
        <w:rPr>
          <w:w w:val="99"/>
        </w:rPr>
        <w:t>to</w:t>
      </w:r>
      <w:r>
        <w:t xml:space="preserve"> </w:t>
      </w:r>
      <w:r>
        <w:rPr>
          <w:w w:val="99"/>
        </w:rPr>
        <w:t>and</w:t>
      </w:r>
      <w:r>
        <w:t xml:space="preserve"> </w:t>
      </w:r>
      <w:r>
        <w:rPr>
          <w:w w:val="99"/>
        </w:rPr>
        <w:t>verified</w:t>
      </w:r>
      <w:r>
        <w:t xml:space="preserve"> </w:t>
      </w:r>
      <w:r>
        <w:rPr>
          <w:w w:val="99"/>
        </w:rPr>
        <w:t>against</w:t>
      </w:r>
      <w:r>
        <w:t xml:space="preserve"> </w:t>
      </w:r>
      <w:r>
        <w:rPr>
          <w:w w:val="99"/>
        </w:rPr>
        <w:t>the previous</w:t>
      </w:r>
      <w:r>
        <w:t xml:space="preserve"> </w:t>
      </w:r>
      <w:r>
        <w:rPr>
          <w:w w:val="99"/>
        </w:rPr>
        <w:t>random</w:t>
      </w:r>
      <w:r>
        <w:t xml:space="preserve"> </w:t>
      </w:r>
      <w:r>
        <w:rPr>
          <w:w w:val="99"/>
        </w:rPr>
        <w:t>number.</w:t>
      </w:r>
    </w:p>
    <w:p w14:paraId="0252E359" w14:textId="77777777" w:rsidR="00AF76D2" w:rsidRDefault="00AF76D2" w:rsidP="00AF76D2">
      <w:pPr>
        <w:spacing w:before="7" w:line="180" w:lineRule="exact"/>
        <w:rPr>
          <w:sz w:val="19"/>
          <w:szCs w:val="19"/>
        </w:rPr>
      </w:pPr>
    </w:p>
    <w:p w14:paraId="40E88D8C" w14:textId="77777777" w:rsidR="00AF76D2" w:rsidRDefault="00AF76D2" w:rsidP="00AF76D2">
      <w:pPr>
        <w:spacing w:line="200" w:lineRule="exact"/>
      </w:pPr>
    </w:p>
    <w:p w14:paraId="348B00E4" w14:textId="77777777" w:rsidR="00AF76D2" w:rsidRDefault="00AF76D2" w:rsidP="00AF76D2">
      <w:pPr>
        <w:ind w:right="2494"/>
        <w:jc w:val="both"/>
      </w:pPr>
      <w:r>
        <w:rPr>
          <w:b/>
          <w:w w:val="99"/>
        </w:rPr>
        <w:t>3</w:t>
      </w:r>
      <w:r>
        <w:rPr>
          <w:b/>
        </w:rPr>
        <w:t xml:space="preserve">  </w:t>
      </w:r>
      <w:r>
        <w:rPr>
          <w:b/>
          <w:w w:val="99"/>
        </w:rPr>
        <w:t>”K”</w:t>
      </w:r>
      <w:r>
        <w:rPr>
          <w:b/>
        </w:rPr>
        <w:t xml:space="preserve"> </w:t>
      </w:r>
      <w:r>
        <w:rPr>
          <w:b/>
          <w:w w:val="99"/>
        </w:rPr>
        <w:t>block</w:t>
      </w:r>
      <w:r>
        <w:rPr>
          <w:b/>
        </w:rPr>
        <w:t xml:space="preserve"> </w:t>
      </w:r>
      <w:r>
        <w:rPr>
          <w:b/>
          <w:w w:val="99"/>
        </w:rPr>
        <w:t>finality</w:t>
      </w:r>
      <w:r>
        <w:rPr>
          <w:b/>
        </w:rPr>
        <w:t xml:space="preserve"> </w:t>
      </w:r>
      <w:r>
        <w:rPr>
          <w:b/>
          <w:w w:val="99"/>
        </w:rPr>
        <w:t>scheme</w:t>
      </w:r>
    </w:p>
    <w:p w14:paraId="53ADEAD1" w14:textId="77777777" w:rsidR="00AF76D2" w:rsidRDefault="00AF76D2" w:rsidP="00AF76D2">
      <w:pPr>
        <w:spacing w:before="6" w:line="100" w:lineRule="exact"/>
        <w:jc w:val="both"/>
        <w:rPr>
          <w:sz w:val="10"/>
          <w:szCs w:val="10"/>
        </w:rPr>
      </w:pPr>
    </w:p>
    <w:p w14:paraId="6597DBB1" w14:textId="12A95768" w:rsidR="00AF76D2" w:rsidRDefault="00AF76D2" w:rsidP="00AF76D2">
      <w:pPr>
        <w:spacing w:before="97" w:line="249" w:lineRule="auto"/>
        <w:ind w:right="85" w:firstLine="199"/>
        <w:jc w:val="both"/>
      </w:pPr>
      <w:r>
        <w:rPr>
          <w:noProof/>
        </w:rPr>
        <mc:AlternateContent>
          <mc:Choice Requires="wpg">
            <w:drawing>
              <wp:anchor distT="0" distB="0" distL="114300" distR="114300" simplePos="0" relativeHeight="251674658" behindDoc="1" locked="0" layoutInCell="1" allowOverlap="1" wp14:anchorId="358D3853" wp14:editId="126A4A19">
                <wp:simplePos x="0" y="0"/>
                <wp:positionH relativeFrom="page">
                  <wp:posOffset>4966970</wp:posOffset>
                </wp:positionH>
                <wp:positionV relativeFrom="paragraph">
                  <wp:posOffset>1453515</wp:posOffset>
                </wp:positionV>
                <wp:extent cx="50165" cy="0"/>
                <wp:effectExtent l="13970" t="5715" r="12065" b="1333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7822" y="2289"/>
                          <a:chExt cx="79" cy="0"/>
                        </a:xfrm>
                      </wpg:grpSpPr>
                      <wps:wsp>
                        <wps:cNvPr id="33" name="Freeform 201"/>
                        <wps:cNvSpPr>
                          <a:spLocks/>
                        </wps:cNvSpPr>
                        <wps:spPr bwMode="auto">
                          <a:xfrm>
                            <a:off x="7822" y="2289"/>
                            <a:ext cx="79" cy="0"/>
                          </a:xfrm>
                          <a:custGeom>
                            <a:avLst/>
                            <a:gdLst>
                              <a:gd name="T0" fmla="+- 0 7822 7822"/>
                              <a:gd name="T1" fmla="*/ T0 w 79"/>
                              <a:gd name="T2" fmla="+- 0 7902 7822"/>
                              <a:gd name="T3" fmla="*/ T2 w 79"/>
                            </a:gdLst>
                            <a:ahLst/>
                            <a:cxnLst>
                              <a:cxn ang="0">
                                <a:pos x="T1" y="0"/>
                              </a:cxn>
                              <a:cxn ang="0">
                                <a:pos x="T3" y="0"/>
                              </a:cxn>
                            </a:cxnLst>
                            <a:rect l="0" t="0" r="r" b="b"/>
                            <a:pathLst>
                              <a:path w="79">
                                <a:moveTo>
                                  <a:pt x="0" y="0"/>
                                </a:moveTo>
                                <a:lnTo>
                                  <a:pt x="8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D81C8" id="Group 32" o:spid="_x0000_s1026" style="position:absolute;margin-left:391.1pt;margin-top:114.45pt;width:3.95pt;height:0;z-index:-251641822;mso-position-horizontal-relative:page" coordorigin="7822,2289" coordsize="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">
                <v:shape id="Freeform 201" o:spid="_x0000_s1027" style="position:absolute;left:7822;top:2289;width:79;height:0;visibility:visible;mso-wrap-style:square;v-text-anchor:top" coordsize="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" path="m,l80,e" filled="f" strokeweight=".14042mm">
                  <v:path arrowok="t" o:connecttype="custom" o:connectlocs="0,0;80,0" o:connectangles="0,0"/>
                </v:shape>
                <w10:wrap anchorx="page"/>
              </v:group>
            </w:pict>
          </mc:Fallback>
        </mc:AlternateContent>
      </w:r>
      <w:r>
        <w:rPr>
          <w:noProof/>
        </w:rPr>
        <mc:AlternateContent>
          <mc:Choice Requires="wps">
            <w:drawing>
              <wp:anchor distT="0" distB="0" distL="114300" distR="114300" simplePos="0" relativeHeight="251675682" behindDoc="1" locked="0" layoutInCell="1" allowOverlap="1" wp14:anchorId="05B696FB" wp14:editId="264DB098">
                <wp:simplePos x="0" y="0"/>
                <wp:positionH relativeFrom="page">
                  <wp:posOffset>4966970</wp:posOffset>
                </wp:positionH>
                <wp:positionV relativeFrom="paragraph">
                  <wp:posOffset>1462405</wp:posOffset>
                </wp:positionV>
                <wp:extent cx="50165" cy="88265"/>
                <wp:effectExtent l="4445" t="0" r="2540" b="190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AD1F5" w14:textId="77777777" w:rsidR="00AF76D2" w:rsidRDefault="00AF76D2" w:rsidP="00AF76D2">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696FB" id="Text Box 31" o:spid="_x0000_s1031" type="#_x0000_t202" style="position:absolute;left:0;text-align:left;margin-left:391.1pt;margin-top:115.15pt;width:3.95pt;height:6.95pt;z-index:-2516407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" filled="f" stroked="f">
                <v:textbox inset="0,0,0,0">
                  <w:txbxContent>
                    <w:p w14:paraId="48CAD1F5" w14:textId="77777777" w:rsidR="00AF76D2" w:rsidRDefault="00AF76D2" w:rsidP="00AF76D2">
                      <w:pPr>
                        <w:spacing w:line="120" w:lineRule="exact"/>
                        <w:ind w:right="-41"/>
                        <w:rPr>
                          <w:sz w:val="14"/>
                          <w:szCs w:val="14"/>
                        </w:rPr>
                      </w:pPr>
                      <w:r>
                        <w:rPr>
                          <w:w w:val="99"/>
                          <w:sz w:val="14"/>
                          <w:szCs w:val="14"/>
                        </w:rPr>
                        <w:t>3</w:t>
                      </w:r>
                    </w:p>
                  </w:txbxContent>
                </v:textbox>
                <w10:wrap anchorx="page"/>
              </v:shape>
            </w:pict>
          </mc:Fallback>
        </mc:AlternateContent>
      </w:r>
      <w:r>
        <w:rPr>
          <w:w w:val="99"/>
        </w:rPr>
        <w:t>The</w:t>
      </w:r>
      <w:r>
        <w:t xml:space="preserve"> </w:t>
      </w:r>
      <w:r>
        <w:rPr>
          <w:w w:val="99"/>
        </w:rPr>
        <w:t>signed</w:t>
      </w:r>
      <w:r>
        <w:t xml:space="preserve"> </w:t>
      </w:r>
      <w:r>
        <w:rPr>
          <w:w w:val="99"/>
        </w:rPr>
        <w:t>block</w:t>
      </w:r>
      <w:r>
        <w:t xml:space="preserve"> </w:t>
      </w:r>
      <w:r>
        <w:rPr>
          <w:w w:val="99"/>
        </w:rPr>
        <w:t>at</w:t>
      </w:r>
      <w:r>
        <w:t xml:space="preserve"> </w:t>
      </w:r>
      <w:r>
        <w:rPr>
          <w:w w:val="99"/>
        </w:rPr>
        <w:t>round</w:t>
      </w:r>
      <w:r>
        <w:t xml:space="preserve"> </w:t>
      </w:r>
      <w:r>
        <w:rPr>
          <w:w w:val="99"/>
        </w:rPr>
        <w:t>n</w:t>
      </w:r>
      <w:r>
        <w:t xml:space="preserve"> </w:t>
      </w:r>
      <w:r>
        <w:rPr>
          <w:w w:val="99"/>
        </w:rPr>
        <w:t>is</w:t>
      </w:r>
      <w:r>
        <w:t xml:space="preserve"> </w:t>
      </w:r>
      <w:r>
        <w:rPr>
          <w:w w:val="99"/>
        </w:rPr>
        <w:t>final,</w:t>
      </w:r>
      <w:r>
        <w:t xml:space="preserve"> </w:t>
      </w:r>
      <w:r>
        <w:rPr>
          <w:w w:val="99"/>
        </w:rPr>
        <w:t>if</w:t>
      </w:r>
      <w:r>
        <w:t xml:space="preserve"> </w:t>
      </w:r>
      <w:r>
        <w:rPr>
          <w:w w:val="99"/>
        </w:rPr>
        <w:t>and</w:t>
      </w:r>
      <w:r>
        <w:t xml:space="preserve"> </w:t>
      </w:r>
      <w:r>
        <w:rPr>
          <w:w w:val="99"/>
        </w:rPr>
        <w:t>only</w:t>
      </w:r>
      <w:r>
        <w:t xml:space="preserve"> </w:t>
      </w:r>
      <w:r>
        <w:rPr>
          <w:w w:val="99"/>
        </w:rPr>
        <w:t>if</w:t>
      </w:r>
      <w:r>
        <w:t xml:space="preserve"> </w:t>
      </w:r>
      <w:r>
        <w:rPr>
          <w:w w:val="99"/>
        </w:rPr>
        <w:t>blocks n</w:t>
      </w:r>
      <w:r>
        <w:t xml:space="preserve"> </w:t>
      </w:r>
      <w:r>
        <w:rPr>
          <w:w w:val="99"/>
        </w:rPr>
        <w:t>+</w:t>
      </w:r>
      <w:r>
        <w:t xml:space="preserve"> </w:t>
      </w:r>
      <w:r>
        <w:rPr>
          <w:w w:val="99"/>
        </w:rPr>
        <w:t>1,</w:t>
      </w:r>
      <w:r>
        <w:t xml:space="preserve"> </w:t>
      </w:r>
      <w:r>
        <w:rPr>
          <w:w w:val="99"/>
        </w:rPr>
        <w:t>n</w:t>
      </w:r>
      <w:r>
        <w:t xml:space="preserve"> </w:t>
      </w:r>
      <w:r>
        <w:rPr>
          <w:w w:val="99"/>
        </w:rPr>
        <w:t>+</w:t>
      </w:r>
      <w:r>
        <w:t xml:space="preserve"> </w:t>
      </w:r>
      <w:r>
        <w:rPr>
          <w:w w:val="99"/>
        </w:rPr>
        <w:t>2,</w:t>
      </w:r>
      <w:r>
        <w:t xml:space="preserve"> </w:t>
      </w:r>
      <w:r>
        <w:rPr>
          <w:w w:val="99"/>
        </w:rPr>
        <w:t>...,</w:t>
      </w:r>
      <w:r>
        <w:t xml:space="preserve"> </w:t>
      </w:r>
      <w:r>
        <w:rPr>
          <w:w w:val="99"/>
        </w:rPr>
        <w:t>n</w:t>
      </w:r>
      <w:r>
        <w:t xml:space="preserve"> </w:t>
      </w:r>
      <w:r>
        <w:rPr>
          <w:w w:val="99"/>
        </w:rPr>
        <w:t>+</w:t>
      </w:r>
      <w:r>
        <w:t xml:space="preserve"> </w:t>
      </w:r>
      <w:r>
        <w:rPr>
          <w:w w:val="99"/>
        </w:rPr>
        <w:t>k</w:t>
      </w:r>
      <w:r>
        <w:t xml:space="preserve">  </w:t>
      </w:r>
      <w:r>
        <w:rPr>
          <w:w w:val="99"/>
        </w:rPr>
        <w:t>are</w:t>
      </w:r>
      <w:r>
        <w:t xml:space="preserve"> </w:t>
      </w:r>
      <w:r>
        <w:rPr>
          <w:w w:val="99"/>
        </w:rPr>
        <w:t>signed.</w:t>
      </w:r>
      <w:r>
        <w:t xml:space="preserve"> </w:t>
      </w:r>
      <w:r>
        <w:rPr>
          <w:w w:val="99"/>
        </w:rPr>
        <w:t>Furthermore,</w:t>
      </w:r>
      <w:r>
        <w:t xml:space="preserve"> </w:t>
      </w:r>
      <w:r>
        <w:rPr>
          <w:w w:val="99"/>
        </w:rPr>
        <w:t>a</w:t>
      </w:r>
      <w:r>
        <w:t xml:space="preserve"> </w:t>
      </w:r>
      <w:r>
        <w:rPr>
          <w:w w:val="99"/>
        </w:rPr>
        <w:t>final</w:t>
      </w:r>
      <w:r>
        <w:t xml:space="preserve"> </w:t>
      </w:r>
      <w:r>
        <w:rPr>
          <w:w w:val="99"/>
        </w:rPr>
        <w:t>block cannot</w:t>
      </w:r>
      <w:r>
        <w:t xml:space="preserve"> </w:t>
      </w:r>
      <w:r>
        <w:rPr>
          <w:w w:val="99"/>
        </w:rPr>
        <w:t>be</w:t>
      </w:r>
      <w:r>
        <w:t xml:space="preserve"> </w:t>
      </w:r>
      <w:r>
        <w:rPr>
          <w:w w:val="99"/>
        </w:rPr>
        <w:t>reverted.</w:t>
      </w:r>
      <w:r>
        <w:t xml:space="preserve"> </w:t>
      </w:r>
      <w:r>
        <w:rPr>
          <w:w w:val="99"/>
        </w:rPr>
        <w:t>The</w:t>
      </w:r>
      <w:r>
        <w:t xml:space="preserve"> </w:t>
      </w:r>
      <w:proofErr w:type="spellStart"/>
      <w:r>
        <w:rPr>
          <w:w w:val="99"/>
        </w:rPr>
        <w:t>metachain</w:t>
      </w:r>
      <w:proofErr w:type="spellEnd"/>
      <w:r>
        <w:t xml:space="preserve"> </w:t>
      </w:r>
      <w:r>
        <w:rPr>
          <w:w w:val="99"/>
        </w:rPr>
        <w:t>notarizes</w:t>
      </w:r>
      <w:r>
        <w:t xml:space="preserve"> </w:t>
      </w:r>
      <w:r>
        <w:rPr>
          <w:w w:val="99"/>
        </w:rPr>
        <w:t>only</w:t>
      </w:r>
      <w:r>
        <w:t xml:space="preserve"> </w:t>
      </w:r>
      <w:r>
        <w:rPr>
          <w:w w:val="99"/>
        </w:rPr>
        <w:t>final</w:t>
      </w:r>
      <w:r>
        <w:t xml:space="preserve"> </w:t>
      </w:r>
      <w:r>
        <w:rPr>
          <w:w w:val="99"/>
        </w:rPr>
        <w:t>blocks to</w:t>
      </w:r>
      <w:r>
        <w:t xml:space="preserve"> </w:t>
      </w:r>
      <w:r>
        <w:rPr>
          <w:w w:val="99"/>
        </w:rPr>
        <w:t>ensure</w:t>
      </w:r>
      <w:r>
        <w:t xml:space="preserve"> </w:t>
      </w:r>
      <w:r>
        <w:rPr>
          <w:w w:val="99"/>
        </w:rPr>
        <w:t>that</w:t>
      </w:r>
      <w:r>
        <w:t xml:space="preserve"> </w:t>
      </w:r>
      <w:r>
        <w:rPr>
          <w:w w:val="99"/>
        </w:rPr>
        <w:t>a</w:t>
      </w:r>
      <w:r>
        <w:t xml:space="preserve"> </w:t>
      </w:r>
      <w:r>
        <w:rPr>
          <w:w w:val="99"/>
        </w:rPr>
        <w:t>fork</w:t>
      </w:r>
      <w:r>
        <w:t xml:space="preserve"> </w:t>
      </w:r>
      <w:r>
        <w:rPr>
          <w:w w:val="99"/>
        </w:rPr>
        <w:t>in</w:t>
      </w:r>
      <w:r>
        <w:t xml:space="preserve"> </w:t>
      </w:r>
      <w:r>
        <w:rPr>
          <w:w w:val="99"/>
        </w:rPr>
        <w:t>one</w:t>
      </w:r>
      <w:r>
        <w:t xml:space="preserve"> </w:t>
      </w:r>
      <w:r>
        <w:rPr>
          <w:w w:val="99"/>
        </w:rPr>
        <w:t>shard</w:t>
      </w:r>
      <w:r>
        <w:t xml:space="preserve"> </w:t>
      </w:r>
      <w:r>
        <w:rPr>
          <w:w w:val="99"/>
        </w:rPr>
        <w:t>does</w:t>
      </w:r>
      <w:r>
        <w:t xml:space="preserve"> </w:t>
      </w:r>
      <w:r>
        <w:rPr>
          <w:w w:val="99"/>
        </w:rPr>
        <w:t>not</w:t>
      </w:r>
      <w:r>
        <w:t xml:space="preserve"> </w:t>
      </w:r>
      <w:r>
        <w:rPr>
          <w:w w:val="99"/>
        </w:rPr>
        <w:t>affect</w:t>
      </w:r>
      <w:r>
        <w:t xml:space="preserve"> </w:t>
      </w:r>
      <w:r>
        <w:rPr>
          <w:w w:val="99"/>
        </w:rPr>
        <w:t>other</w:t>
      </w:r>
      <w:r>
        <w:t xml:space="preserve"> </w:t>
      </w:r>
      <w:r>
        <w:rPr>
          <w:w w:val="99"/>
        </w:rPr>
        <w:t>shards. Shards</w:t>
      </w:r>
      <w:r>
        <w:t xml:space="preserve"> </w:t>
      </w:r>
      <w:r>
        <w:rPr>
          <w:w w:val="99"/>
        </w:rPr>
        <w:t>only</w:t>
      </w:r>
      <w:r>
        <w:t xml:space="preserve"> </w:t>
      </w:r>
      <w:r>
        <w:rPr>
          <w:w w:val="99"/>
        </w:rPr>
        <w:t>take</w:t>
      </w:r>
      <w:r>
        <w:t xml:space="preserve"> </w:t>
      </w:r>
      <w:r>
        <w:rPr>
          <w:w w:val="99"/>
        </w:rPr>
        <w:t>into</w:t>
      </w:r>
      <w:r>
        <w:t xml:space="preserve"> </w:t>
      </w:r>
      <w:r>
        <w:rPr>
          <w:w w:val="99"/>
        </w:rPr>
        <w:t>consideration</w:t>
      </w:r>
      <w:r>
        <w:t xml:space="preserve"> </w:t>
      </w:r>
      <w:r>
        <w:rPr>
          <w:w w:val="99"/>
        </w:rPr>
        <w:t>the</w:t>
      </w:r>
      <w:r>
        <w:t xml:space="preserve"> </w:t>
      </w:r>
      <w:r>
        <w:rPr>
          <w:w w:val="99"/>
        </w:rPr>
        <w:t>final</w:t>
      </w:r>
      <w:r>
        <w:t xml:space="preserve"> </w:t>
      </w:r>
      <w:proofErr w:type="spellStart"/>
      <w:r>
        <w:rPr>
          <w:w w:val="99"/>
        </w:rPr>
        <w:t>metachain</w:t>
      </w:r>
      <w:proofErr w:type="spellEnd"/>
      <w:r>
        <w:t xml:space="preserve"> </w:t>
      </w:r>
      <w:r>
        <w:rPr>
          <w:w w:val="99"/>
        </w:rPr>
        <w:t>blocks, in</w:t>
      </w:r>
      <w:r>
        <w:t xml:space="preserve"> </w:t>
      </w:r>
      <w:r>
        <w:rPr>
          <w:w w:val="99"/>
        </w:rPr>
        <w:t>order</w:t>
      </w:r>
      <w:r>
        <w:t xml:space="preserve"> </w:t>
      </w:r>
      <w:r>
        <w:rPr>
          <w:w w:val="99"/>
        </w:rPr>
        <w:t>to</w:t>
      </w:r>
      <w:r>
        <w:t xml:space="preserve"> </w:t>
      </w:r>
      <w:r>
        <w:rPr>
          <w:w w:val="99"/>
        </w:rPr>
        <w:t>not</w:t>
      </w:r>
      <w:r>
        <w:t xml:space="preserve"> </w:t>
      </w:r>
      <w:r>
        <w:rPr>
          <w:w w:val="99"/>
        </w:rPr>
        <w:t>be</w:t>
      </w:r>
      <w:r>
        <w:t xml:space="preserve"> </w:t>
      </w:r>
      <w:r>
        <w:rPr>
          <w:w w:val="99"/>
        </w:rPr>
        <w:t>affected</w:t>
      </w:r>
      <w:r>
        <w:t xml:space="preserve"> </w:t>
      </w:r>
      <w:r>
        <w:rPr>
          <w:w w:val="99"/>
        </w:rPr>
        <w:t>if</w:t>
      </w:r>
      <w:r>
        <w:t xml:space="preserve"> </w:t>
      </w:r>
      <w:r>
        <w:rPr>
          <w:w w:val="99"/>
        </w:rPr>
        <w:t>the</w:t>
      </w:r>
      <w:r>
        <w:t xml:space="preserve"> </w:t>
      </w:r>
      <w:proofErr w:type="spellStart"/>
      <w:r>
        <w:rPr>
          <w:w w:val="99"/>
        </w:rPr>
        <w:t>metachain</w:t>
      </w:r>
      <w:proofErr w:type="spellEnd"/>
      <w:r>
        <w:t xml:space="preserve"> </w:t>
      </w:r>
      <w:r>
        <w:rPr>
          <w:w w:val="99"/>
        </w:rPr>
        <w:t>forks.</w:t>
      </w:r>
      <w:r>
        <w:t xml:space="preserve"> </w:t>
      </w:r>
      <w:r>
        <w:rPr>
          <w:w w:val="99"/>
        </w:rPr>
        <w:t>Finality</w:t>
      </w:r>
      <w:r>
        <w:t xml:space="preserve"> </w:t>
      </w:r>
      <w:r>
        <w:rPr>
          <w:w w:val="99"/>
        </w:rPr>
        <w:t>and correctness</w:t>
      </w:r>
      <w:r>
        <w:t xml:space="preserve"> </w:t>
      </w:r>
      <w:r>
        <w:rPr>
          <w:w w:val="99"/>
        </w:rPr>
        <w:t>is</w:t>
      </w:r>
      <w:r>
        <w:t xml:space="preserve"> </w:t>
      </w:r>
      <w:r>
        <w:rPr>
          <w:w w:val="99"/>
        </w:rPr>
        <w:t>verified</w:t>
      </w:r>
      <w:r>
        <w:t xml:space="preserve"> </w:t>
      </w:r>
      <w:r>
        <w:rPr>
          <w:w w:val="99"/>
        </w:rPr>
        <w:t>at</w:t>
      </w:r>
      <w:r>
        <w:t xml:space="preserve"> </w:t>
      </w:r>
      <w:r>
        <w:rPr>
          <w:w w:val="99"/>
        </w:rPr>
        <w:t>block</w:t>
      </w:r>
      <w:r>
        <w:t xml:space="preserve"> </w:t>
      </w:r>
      <w:r>
        <w:rPr>
          <w:w w:val="99"/>
        </w:rPr>
        <w:t>creation</w:t>
      </w:r>
      <w:r>
        <w:t xml:space="preserve"> </w:t>
      </w:r>
      <w:r>
        <w:rPr>
          <w:w w:val="99"/>
        </w:rPr>
        <w:t>and</w:t>
      </w:r>
      <w:r>
        <w:t xml:space="preserve"> </w:t>
      </w:r>
      <w:r>
        <w:rPr>
          <w:w w:val="99"/>
        </w:rPr>
        <w:t>at</w:t>
      </w:r>
      <w:r>
        <w:t xml:space="preserve"> </w:t>
      </w:r>
      <w:r>
        <w:rPr>
          <w:w w:val="99"/>
        </w:rPr>
        <w:t>block</w:t>
      </w:r>
      <w:r>
        <w:t xml:space="preserve"> </w:t>
      </w:r>
      <w:r>
        <w:rPr>
          <w:w w:val="99"/>
        </w:rPr>
        <w:t>validation as</w:t>
      </w:r>
      <w:r>
        <w:t xml:space="preserve">  </w:t>
      </w:r>
      <w:r>
        <w:rPr>
          <w:w w:val="99"/>
        </w:rPr>
        <w:t>well.</w:t>
      </w:r>
      <w:r>
        <w:t xml:space="preserve">  </w:t>
      </w:r>
      <w:r>
        <w:rPr>
          <w:w w:val="99"/>
        </w:rPr>
        <w:t>The</w:t>
      </w:r>
      <w:r>
        <w:t xml:space="preserve">  </w:t>
      </w:r>
      <w:r>
        <w:rPr>
          <w:w w:val="99"/>
        </w:rPr>
        <w:t>chosen</w:t>
      </w:r>
      <w:r>
        <w:t xml:space="preserve">  </w:t>
      </w:r>
      <w:r>
        <w:rPr>
          <w:w w:val="99"/>
        </w:rPr>
        <w:t>k</w:t>
      </w:r>
      <w:r>
        <w:t xml:space="preserve">  </w:t>
      </w:r>
      <w:r>
        <w:rPr>
          <w:w w:val="99"/>
        </w:rPr>
        <w:t>parameter</w:t>
      </w:r>
      <w:r>
        <w:t xml:space="preserve">  </w:t>
      </w:r>
      <w:r>
        <w:rPr>
          <w:w w:val="99"/>
        </w:rPr>
        <w:t>is</w:t>
      </w:r>
      <w:r>
        <w:t xml:space="preserve">  </w:t>
      </w:r>
      <w:r>
        <w:rPr>
          <w:w w:val="99"/>
        </w:rPr>
        <w:t>1</w:t>
      </w:r>
      <w:r>
        <w:t xml:space="preserve">  </w:t>
      </w:r>
      <w:r>
        <w:rPr>
          <w:w w:val="99"/>
        </w:rPr>
        <w:t>and</w:t>
      </w:r>
      <w:r>
        <w:t xml:space="preserve">  </w:t>
      </w:r>
      <w:r>
        <w:rPr>
          <w:w w:val="99"/>
        </w:rPr>
        <w:t>this</w:t>
      </w:r>
      <w:r>
        <w:t xml:space="preserve">  </w:t>
      </w:r>
      <w:r>
        <w:rPr>
          <w:w w:val="99"/>
        </w:rPr>
        <w:t>ensures</w:t>
      </w:r>
      <w:r>
        <w:t xml:space="preserve">  </w:t>
      </w:r>
      <w:r>
        <w:rPr>
          <w:w w:val="99"/>
        </w:rPr>
        <w:t>forks of</w:t>
      </w:r>
      <w:r>
        <w:t xml:space="preserve"> </w:t>
      </w:r>
      <w:r>
        <w:rPr>
          <w:w w:val="99"/>
        </w:rPr>
        <w:t>maximum</w:t>
      </w:r>
      <w:r>
        <w:t xml:space="preserve"> </w:t>
      </w:r>
      <w:r>
        <w:rPr>
          <w:w w:val="99"/>
        </w:rPr>
        <w:t>2</w:t>
      </w:r>
      <w:r>
        <w:t xml:space="preserve"> </w:t>
      </w:r>
      <w:r>
        <w:rPr>
          <w:w w:val="99"/>
        </w:rPr>
        <w:t>blocks</w:t>
      </w:r>
      <w:r>
        <w:t xml:space="preserve"> </w:t>
      </w:r>
      <w:r>
        <w:rPr>
          <w:w w:val="99"/>
        </w:rPr>
        <w:t>length.</w:t>
      </w:r>
      <w:r>
        <w:t xml:space="preserve"> </w:t>
      </w:r>
      <w:r>
        <w:rPr>
          <w:w w:val="99"/>
        </w:rPr>
        <w:t>The</w:t>
      </w:r>
      <w:r>
        <w:t xml:space="preserve"> </w:t>
      </w:r>
      <w:r>
        <w:rPr>
          <w:w w:val="99"/>
        </w:rPr>
        <w:t>probability</w:t>
      </w:r>
      <w:r>
        <w:t xml:space="preserve"> </w:t>
      </w:r>
      <w:r>
        <w:rPr>
          <w:w w:val="99"/>
        </w:rPr>
        <w:t>that</w:t>
      </w:r>
      <w:r>
        <w:t xml:space="preserve"> </w:t>
      </w:r>
      <w:r>
        <w:rPr>
          <w:w w:val="99"/>
        </w:rPr>
        <w:t>a</w:t>
      </w:r>
      <w:r>
        <w:t xml:space="preserve"> </w:t>
      </w:r>
      <w:r>
        <w:rPr>
          <w:w w:val="99"/>
        </w:rPr>
        <w:t>malicious super</w:t>
      </w:r>
      <w:r>
        <w:t xml:space="preserve">  </w:t>
      </w:r>
      <w:r>
        <w:rPr>
          <w:w w:val="99"/>
        </w:rPr>
        <w:t>majority</w:t>
      </w:r>
      <w:r>
        <w:t xml:space="preserve">  </w:t>
      </w:r>
      <w:r>
        <w:rPr>
          <w:w w:val="99"/>
        </w:rPr>
        <w:t>(&gt;</w:t>
      </w:r>
      <w:r>
        <w:t xml:space="preserve">  </w:t>
      </w:r>
      <w:r>
        <w:rPr>
          <w:w w:val="99"/>
          <w:position w:val="8"/>
          <w:sz w:val="14"/>
          <w:szCs w:val="14"/>
        </w:rPr>
        <w:t>2</w:t>
      </w:r>
      <w:r>
        <w:rPr>
          <w:position w:val="8"/>
          <w:sz w:val="14"/>
          <w:szCs w:val="14"/>
        </w:rPr>
        <w:t xml:space="preserve">  </w:t>
      </w:r>
      <w:r>
        <w:rPr>
          <w:rFonts w:ascii="Cambria" w:eastAsia="Cambria" w:hAnsi="Cambria" w:cs="Cambria"/>
          <w:w w:val="99"/>
        </w:rPr>
        <w:t>·</w:t>
      </w:r>
      <w:r>
        <w:rPr>
          <w:rFonts w:ascii="Cambria" w:eastAsia="Cambria" w:hAnsi="Cambria" w:cs="Cambria"/>
        </w:rPr>
        <w:t xml:space="preserve"> </w:t>
      </w:r>
      <w:r>
        <w:rPr>
          <w:w w:val="99"/>
        </w:rPr>
        <w:t>n</w:t>
      </w:r>
      <w:r>
        <w:t xml:space="preserve"> </w:t>
      </w:r>
      <w:r>
        <w:rPr>
          <w:w w:val="99"/>
        </w:rPr>
        <w:t>+</w:t>
      </w:r>
      <w:r>
        <w:t xml:space="preserve"> </w:t>
      </w:r>
      <w:r>
        <w:rPr>
          <w:w w:val="99"/>
        </w:rPr>
        <w:t>1)</w:t>
      </w:r>
      <w:r>
        <w:t xml:space="preserve">  </w:t>
      </w:r>
      <w:r>
        <w:rPr>
          <w:w w:val="99"/>
        </w:rPr>
        <w:t>is</w:t>
      </w:r>
      <w:r>
        <w:t xml:space="preserve">  </w:t>
      </w:r>
      <w:r>
        <w:rPr>
          <w:w w:val="99"/>
        </w:rPr>
        <w:t>selected</w:t>
      </w:r>
      <w:r>
        <w:t xml:space="preserve">  </w:t>
      </w:r>
      <w:r>
        <w:rPr>
          <w:w w:val="99"/>
        </w:rPr>
        <w:t>in</w:t>
      </w:r>
      <w:r>
        <w:t xml:space="preserve">  </w:t>
      </w:r>
      <w:r>
        <w:rPr>
          <w:w w:val="99"/>
        </w:rPr>
        <w:t>the</w:t>
      </w:r>
      <w:r>
        <w:t xml:space="preserve">  </w:t>
      </w:r>
      <w:r>
        <w:rPr>
          <w:w w:val="99"/>
        </w:rPr>
        <w:t>shard</w:t>
      </w:r>
      <w:r>
        <w:t xml:space="preserve">  </w:t>
      </w:r>
      <w:r>
        <w:rPr>
          <w:w w:val="99"/>
        </w:rPr>
        <w:t>for</w:t>
      </w:r>
      <w:r>
        <w:t xml:space="preserve">  </w:t>
      </w:r>
      <w:r>
        <w:rPr>
          <w:w w:val="99"/>
        </w:rPr>
        <w:t>the</w:t>
      </w:r>
    </w:p>
    <w:p w14:paraId="6D94CBE9" w14:textId="69ABE791" w:rsidR="00AF76D2" w:rsidRDefault="00AF76D2" w:rsidP="00AF76D2">
      <w:pPr>
        <w:spacing w:before="36" w:line="245" w:lineRule="auto"/>
        <w:ind w:left="119" w:right="-38"/>
        <w:jc w:val="both"/>
      </w:pPr>
      <w:r>
        <w:rPr>
          <w:noProof/>
        </w:rPr>
        <mc:AlternateContent>
          <mc:Choice Requires="wpg">
            <w:drawing>
              <wp:anchor distT="0" distB="0" distL="114300" distR="114300" simplePos="0" relativeHeight="251677730" behindDoc="1" locked="0" layoutInCell="1" allowOverlap="1" wp14:anchorId="51B6A4D2" wp14:editId="7396579C">
                <wp:simplePos x="0" y="0"/>
                <wp:positionH relativeFrom="page">
                  <wp:posOffset>2870200</wp:posOffset>
                </wp:positionH>
                <wp:positionV relativeFrom="paragraph">
                  <wp:posOffset>1940560</wp:posOffset>
                </wp:positionV>
                <wp:extent cx="50165" cy="0"/>
                <wp:effectExtent l="12700" t="6985" r="13335" b="12065"/>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4520" y="3056"/>
                          <a:chExt cx="79" cy="0"/>
                        </a:xfrm>
                      </wpg:grpSpPr>
                      <wps:wsp>
                        <wps:cNvPr id="39" name="Freeform 204"/>
                        <wps:cNvSpPr>
                          <a:spLocks/>
                        </wps:cNvSpPr>
                        <wps:spPr bwMode="auto">
                          <a:xfrm>
                            <a:off x="4520" y="3056"/>
                            <a:ext cx="79" cy="0"/>
                          </a:xfrm>
                          <a:custGeom>
                            <a:avLst/>
                            <a:gdLst>
                              <a:gd name="T0" fmla="+- 0 4520 4520"/>
                              <a:gd name="T1" fmla="*/ T0 w 79"/>
                              <a:gd name="T2" fmla="+- 0 4599 4520"/>
                              <a:gd name="T3" fmla="*/ T2 w 79"/>
                            </a:gdLst>
                            <a:ahLst/>
                            <a:cxnLst>
                              <a:cxn ang="0">
                                <a:pos x="T1" y="0"/>
                              </a:cxn>
                              <a:cxn ang="0">
                                <a:pos x="T3" y="0"/>
                              </a:cxn>
                            </a:cxnLst>
                            <a:rect l="0" t="0" r="r" b="b"/>
                            <a:pathLst>
                              <a:path w="79">
                                <a:moveTo>
                                  <a:pt x="0" y="0"/>
                                </a:moveTo>
                                <a:lnTo>
                                  <a:pt x="79"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46CB0" id="Group 38" o:spid="_x0000_s1026" style="position:absolute;margin-left:226pt;margin-top:152.8pt;width:3.95pt;height:0;z-index:-251638750;mso-position-horizontal-relative:page" coordorigin="4520,3056" coordsize="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">
                <v:shape id="Freeform 204" o:spid="_x0000_s1027" style="position:absolute;left:4520;top:3056;width:79;height:0;visibility:visible;mso-wrap-style:square;v-text-anchor:top" coordsize="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" path="m,l79,e" filled="f" strokeweight=".14042mm">
                  <v:path arrowok="t" o:connecttype="custom" o:connectlocs="0,0;79,0" o:connectangles="0,0"/>
                </v:shape>
                <w10:wrap anchorx="page"/>
              </v:group>
            </w:pict>
          </mc:Fallback>
        </mc:AlternateContent>
      </w:r>
      <w:r>
        <w:rPr>
          <w:noProof/>
        </w:rPr>
        <mc:AlternateContent>
          <mc:Choice Requires="wps">
            <w:drawing>
              <wp:anchor distT="0" distB="0" distL="114300" distR="114300" simplePos="0" relativeHeight="251679778" behindDoc="1" locked="0" layoutInCell="1" allowOverlap="1" wp14:anchorId="66DDEB72" wp14:editId="53079C68">
                <wp:simplePos x="0" y="0"/>
                <wp:positionH relativeFrom="page">
                  <wp:posOffset>2870200</wp:posOffset>
                </wp:positionH>
                <wp:positionV relativeFrom="paragraph">
                  <wp:posOffset>1949450</wp:posOffset>
                </wp:positionV>
                <wp:extent cx="50165" cy="88265"/>
                <wp:effectExtent l="3175" t="0" r="3810" b="63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9C0A4" w14:textId="77777777" w:rsidR="00AF76D2" w:rsidRDefault="00AF76D2" w:rsidP="00AF76D2">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DEB72" id="Text Box 37" o:spid="_x0000_s1032" type="#_x0000_t202" style="position:absolute;left:0;text-align:left;margin-left:226pt;margin-top:153.5pt;width:3.95pt;height:6.95pt;z-index:-2516367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" filled="f" stroked="f">
                <v:textbox inset="0,0,0,0">
                  <w:txbxContent>
                    <w:p w14:paraId="57A9C0A4" w14:textId="77777777" w:rsidR="00AF76D2" w:rsidRDefault="00AF76D2" w:rsidP="00AF76D2">
                      <w:pPr>
                        <w:spacing w:line="120" w:lineRule="exact"/>
                        <w:ind w:right="-41"/>
                        <w:rPr>
                          <w:sz w:val="14"/>
                          <w:szCs w:val="14"/>
                        </w:rPr>
                      </w:pPr>
                      <w:r>
                        <w:rPr>
                          <w:w w:val="99"/>
                          <w:sz w:val="14"/>
                          <w:szCs w:val="14"/>
                        </w:rPr>
                        <w:t>3</w:t>
                      </w:r>
                    </w:p>
                  </w:txbxContent>
                </v:textbox>
                <w10:wrap anchorx="page"/>
              </v:shape>
            </w:pict>
          </mc:Fallback>
        </mc:AlternateContent>
      </w:r>
      <w:r>
        <w:rPr>
          <w:w w:val="99"/>
        </w:rPr>
        <w:t>same</w:t>
      </w:r>
      <w:r>
        <w:t xml:space="preserve">  </w:t>
      </w:r>
      <w:r>
        <w:rPr>
          <w:w w:val="99"/>
        </w:rPr>
        <w:t>round</w:t>
      </w:r>
      <w:r>
        <w:t xml:space="preserve">  </w:t>
      </w:r>
      <w:r>
        <w:rPr>
          <w:w w:val="99"/>
        </w:rPr>
        <w:t>in</w:t>
      </w:r>
      <w:r>
        <w:t xml:space="preserve">  </w:t>
      </w:r>
      <w:r>
        <w:rPr>
          <w:w w:val="99"/>
        </w:rPr>
        <w:t>the</w:t>
      </w:r>
      <w:r>
        <w:t xml:space="preserve">  </w:t>
      </w:r>
      <w:r>
        <w:rPr>
          <w:w w:val="99"/>
        </w:rPr>
        <w:t>same</w:t>
      </w:r>
      <w:r>
        <w:t xml:space="preserve">  </w:t>
      </w:r>
      <w:r>
        <w:rPr>
          <w:w w:val="99"/>
        </w:rPr>
        <w:t>consensus</w:t>
      </w:r>
      <w:r>
        <w:t xml:space="preserve">  </w:t>
      </w:r>
      <w:r>
        <w:rPr>
          <w:w w:val="99"/>
        </w:rPr>
        <w:t>is</w:t>
      </w:r>
      <w:r>
        <w:t xml:space="preserve">  </w:t>
      </w:r>
      <w:r>
        <w:rPr>
          <w:w w:val="99"/>
        </w:rPr>
        <w:t>10</w:t>
      </w:r>
      <w:r>
        <w:rPr>
          <w:w w:val="99"/>
          <w:position w:val="7"/>
          <w:sz w:val="14"/>
          <w:szCs w:val="14"/>
        </w:rPr>
        <w:t>−9</w:t>
      </w:r>
      <w:r>
        <w:rPr>
          <w:w w:val="99"/>
        </w:rPr>
        <w:t>,</w:t>
      </w:r>
      <w:r>
        <w:t xml:space="preserve">  </w:t>
      </w:r>
      <w:r>
        <w:rPr>
          <w:w w:val="99"/>
        </w:rPr>
        <w:t>even</w:t>
      </w:r>
      <w:r>
        <w:t xml:space="preserve">  </w:t>
      </w:r>
      <w:r>
        <w:rPr>
          <w:w w:val="99"/>
        </w:rPr>
        <w:t>if</w:t>
      </w:r>
      <w:r>
        <w:t xml:space="preserve">  </w:t>
      </w:r>
      <w:r>
        <w:rPr>
          <w:w w:val="99"/>
        </w:rPr>
        <w:t>33%</w:t>
      </w:r>
      <w:r>
        <w:t xml:space="preserve">  </w:t>
      </w:r>
      <w:r>
        <w:rPr>
          <w:w w:val="99"/>
        </w:rPr>
        <w:t>of the</w:t>
      </w:r>
      <w:r>
        <w:t xml:space="preserve"> </w:t>
      </w:r>
      <w:r>
        <w:rPr>
          <w:w w:val="99"/>
        </w:rPr>
        <w:t>nodes</w:t>
      </w:r>
      <w:r>
        <w:t xml:space="preserve"> </w:t>
      </w:r>
      <w:r>
        <w:rPr>
          <w:w w:val="99"/>
        </w:rPr>
        <w:t>from</w:t>
      </w:r>
      <w:r>
        <w:t xml:space="preserve"> </w:t>
      </w:r>
      <w:r>
        <w:rPr>
          <w:w w:val="99"/>
        </w:rPr>
        <w:t>the</w:t>
      </w:r>
      <w:r>
        <w:t xml:space="preserve"> </w:t>
      </w:r>
      <w:r>
        <w:rPr>
          <w:w w:val="99"/>
        </w:rPr>
        <w:t>shard</w:t>
      </w:r>
      <w:r>
        <w:t xml:space="preserve"> </w:t>
      </w:r>
      <w:r>
        <w:rPr>
          <w:w w:val="99"/>
        </w:rPr>
        <w:t>are</w:t>
      </w:r>
      <w:r>
        <w:t xml:space="preserve"> </w:t>
      </w:r>
      <w:r>
        <w:rPr>
          <w:w w:val="99"/>
        </w:rPr>
        <w:t>malicious.</w:t>
      </w:r>
      <w:r>
        <w:t xml:space="preserve"> </w:t>
      </w:r>
      <w:r>
        <w:rPr>
          <w:w w:val="99"/>
        </w:rPr>
        <w:t>In</w:t>
      </w:r>
      <w:r>
        <w:t xml:space="preserve"> </w:t>
      </w:r>
      <w:r>
        <w:rPr>
          <w:w w:val="99"/>
        </w:rPr>
        <w:t>that</w:t>
      </w:r>
      <w:r>
        <w:t xml:space="preserve"> </w:t>
      </w:r>
      <w:r>
        <w:rPr>
          <w:w w:val="99"/>
        </w:rPr>
        <w:t>case</w:t>
      </w:r>
      <w:r>
        <w:t xml:space="preserve"> </w:t>
      </w:r>
      <w:r>
        <w:rPr>
          <w:w w:val="99"/>
        </w:rPr>
        <w:t>they</w:t>
      </w:r>
      <w:r>
        <w:t xml:space="preserve"> </w:t>
      </w:r>
      <w:r>
        <w:rPr>
          <w:w w:val="99"/>
        </w:rPr>
        <w:t>can propose</w:t>
      </w:r>
      <w:r>
        <w:t xml:space="preserve"> </w:t>
      </w:r>
      <w:r>
        <w:rPr>
          <w:w w:val="99"/>
        </w:rPr>
        <w:t>a</w:t>
      </w:r>
      <w:r>
        <w:t xml:space="preserve"> </w:t>
      </w:r>
      <w:r>
        <w:rPr>
          <w:w w:val="99"/>
        </w:rPr>
        <w:t>block</w:t>
      </w:r>
      <w:r>
        <w:t xml:space="preserve"> </w:t>
      </w:r>
      <w:r>
        <w:rPr>
          <w:w w:val="99"/>
        </w:rPr>
        <w:t>and</w:t>
      </w:r>
      <w:r>
        <w:t xml:space="preserve"> </w:t>
      </w:r>
      <w:r>
        <w:rPr>
          <w:w w:val="99"/>
        </w:rPr>
        <w:t>sign</w:t>
      </w:r>
      <w:r>
        <w:t xml:space="preserve"> </w:t>
      </w:r>
      <w:r>
        <w:rPr>
          <w:w w:val="99"/>
        </w:rPr>
        <w:t>it</w:t>
      </w:r>
      <w:r>
        <w:t xml:space="preserve"> </w:t>
      </w:r>
      <w:r>
        <w:rPr>
          <w:w w:val="99"/>
        </w:rPr>
        <w:t>-</w:t>
      </w:r>
      <w:r>
        <w:t xml:space="preserve"> </w:t>
      </w:r>
      <w:r>
        <w:rPr>
          <w:w w:val="99"/>
        </w:rPr>
        <w:t>let’s</w:t>
      </w:r>
      <w:r>
        <w:t xml:space="preserve"> </w:t>
      </w:r>
      <w:r>
        <w:rPr>
          <w:w w:val="99"/>
        </w:rPr>
        <w:t>call</w:t>
      </w:r>
      <w:r>
        <w:t xml:space="preserve"> </w:t>
      </w:r>
      <w:r>
        <w:rPr>
          <w:w w:val="99"/>
        </w:rPr>
        <w:t>it</w:t>
      </w:r>
      <w:r>
        <w:t xml:space="preserve"> </w:t>
      </w:r>
      <w:r>
        <w:rPr>
          <w:w w:val="99"/>
        </w:rPr>
        <w:t>block</w:t>
      </w:r>
      <w:r>
        <w:t xml:space="preserve">  </w:t>
      </w:r>
      <w:r>
        <w:rPr>
          <w:w w:val="99"/>
        </w:rPr>
        <w:t>m,</w:t>
      </w:r>
      <w:r>
        <w:t xml:space="preserve"> </w:t>
      </w:r>
      <w:r>
        <w:rPr>
          <w:w w:val="99"/>
        </w:rPr>
        <w:t>but</w:t>
      </w:r>
      <w:r>
        <w:t xml:space="preserve"> </w:t>
      </w:r>
      <w:r>
        <w:rPr>
          <w:w w:val="99"/>
        </w:rPr>
        <w:t>it</w:t>
      </w:r>
      <w:r>
        <w:t xml:space="preserve"> </w:t>
      </w:r>
      <w:r>
        <w:rPr>
          <w:w w:val="99"/>
        </w:rPr>
        <w:t>will not</w:t>
      </w:r>
      <w:r>
        <w:t xml:space="preserve">  </w:t>
      </w:r>
      <w:r>
        <w:rPr>
          <w:w w:val="99"/>
        </w:rPr>
        <w:t>be</w:t>
      </w:r>
      <w:r>
        <w:t xml:space="preserve">  </w:t>
      </w:r>
      <w:r>
        <w:rPr>
          <w:w w:val="99"/>
        </w:rPr>
        <w:t>notarized</w:t>
      </w:r>
      <w:r>
        <w:t xml:space="preserve">  </w:t>
      </w:r>
      <w:r>
        <w:rPr>
          <w:w w:val="99"/>
        </w:rPr>
        <w:t>by</w:t>
      </w:r>
      <w:r>
        <w:t xml:space="preserve">  </w:t>
      </w:r>
      <w:r>
        <w:rPr>
          <w:w w:val="99"/>
        </w:rPr>
        <w:t>the</w:t>
      </w:r>
      <w:r>
        <w:t xml:space="preserve">  </w:t>
      </w:r>
      <w:proofErr w:type="spellStart"/>
      <w:r>
        <w:rPr>
          <w:w w:val="99"/>
        </w:rPr>
        <w:t>metachain</w:t>
      </w:r>
      <w:proofErr w:type="spellEnd"/>
      <w:r>
        <w:rPr>
          <w:w w:val="99"/>
        </w:rPr>
        <w:t>.</w:t>
      </w:r>
      <w:r>
        <w:t xml:space="preserve">  </w:t>
      </w:r>
      <w:r>
        <w:rPr>
          <w:w w:val="99"/>
        </w:rPr>
        <w:t>The</w:t>
      </w:r>
      <w:r>
        <w:t xml:space="preserve">  </w:t>
      </w:r>
      <w:proofErr w:type="spellStart"/>
      <w:r>
        <w:rPr>
          <w:w w:val="99"/>
        </w:rPr>
        <w:t>metachain</w:t>
      </w:r>
      <w:proofErr w:type="spellEnd"/>
      <w:r>
        <w:t xml:space="preserve">  </w:t>
      </w:r>
      <w:r>
        <w:rPr>
          <w:w w:val="99"/>
        </w:rPr>
        <w:t>notarizes block</w:t>
      </w:r>
      <w:r>
        <w:t xml:space="preserve"> </w:t>
      </w:r>
      <w:r>
        <w:rPr>
          <w:w w:val="99"/>
        </w:rPr>
        <w:t>m,</w:t>
      </w:r>
      <w:r>
        <w:t xml:space="preserve"> </w:t>
      </w:r>
      <w:r>
        <w:rPr>
          <w:w w:val="99"/>
        </w:rPr>
        <w:t>only</w:t>
      </w:r>
      <w:r>
        <w:t xml:space="preserve"> </w:t>
      </w:r>
      <w:r>
        <w:rPr>
          <w:w w:val="99"/>
        </w:rPr>
        <w:t>if</w:t>
      </w:r>
      <w:r>
        <w:t xml:space="preserve"> </w:t>
      </w:r>
      <w:r>
        <w:rPr>
          <w:w w:val="99"/>
        </w:rPr>
        <w:t>block</w:t>
      </w:r>
      <w:r>
        <w:t xml:space="preserve"> </w:t>
      </w:r>
      <w:r>
        <w:rPr>
          <w:w w:val="99"/>
        </w:rPr>
        <w:t>m</w:t>
      </w:r>
      <w:r>
        <w:t xml:space="preserve"> </w:t>
      </w:r>
      <w:r>
        <w:rPr>
          <w:w w:val="99"/>
        </w:rPr>
        <w:t>+</w:t>
      </w:r>
      <w:r>
        <w:t xml:space="preserve"> </w:t>
      </w:r>
      <w:r>
        <w:rPr>
          <w:w w:val="99"/>
        </w:rPr>
        <w:t>1</w:t>
      </w:r>
      <w:r>
        <w:t xml:space="preserve"> </w:t>
      </w:r>
      <w:r>
        <w:rPr>
          <w:w w:val="99"/>
        </w:rPr>
        <w:t>is</w:t>
      </w:r>
      <w:r>
        <w:t xml:space="preserve"> </w:t>
      </w:r>
      <w:r>
        <w:rPr>
          <w:w w:val="99"/>
        </w:rPr>
        <w:t>built</w:t>
      </w:r>
      <w:r>
        <w:t xml:space="preserve"> </w:t>
      </w:r>
      <w:r>
        <w:rPr>
          <w:w w:val="99"/>
        </w:rPr>
        <w:t>on</w:t>
      </w:r>
      <w:r>
        <w:t xml:space="preserve"> </w:t>
      </w:r>
      <w:r>
        <w:rPr>
          <w:w w:val="99"/>
        </w:rPr>
        <w:t>top</w:t>
      </w:r>
      <w:r>
        <w:t xml:space="preserve"> </w:t>
      </w:r>
      <w:r>
        <w:rPr>
          <w:w w:val="99"/>
        </w:rPr>
        <w:t>of</w:t>
      </w:r>
      <w:r>
        <w:t xml:space="preserve"> </w:t>
      </w:r>
      <w:r>
        <w:rPr>
          <w:w w:val="99"/>
        </w:rPr>
        <w:t>it.</w:t>
      </w:r>
      <w:r>
        <w:t xml:space="preserve"> </w:t>
      </w:r>
      <w:r>
        <w:rPr>
          <w:w w:val="99"/>
        </w:rPr>
        <w:t>In</w:t>
      </w:r>
      <w:r>
        <w:t xml:space="preserve"> </w:t>
      </w:r>
      <w:r>
        <w:rPr>
          <w:w w:val="99"/>
        </w:rPr>
        <w:t>order</w:t>
      </w:r>
      <w:r>
        <w:t xml:space="preserve"> </w:t>
      </w:r>
      <w:r>
        <w:rPr>
          <w:w w:val="99"/>
        </w:rPr>
        <w:t>to create</w:t>
      </w:r>
      <w:r>
        <w:t xml:space="preserve"> </w:t>
      </w:r>
      <w:r>
        <w:rPr>
          <w:w w:val="99"/>
        </w:rPr>
        <w:t>block</w:t>
      </w:r>
      <w:r>
        <w:t xml:space="preserve"> </w:t>
      </w:r>
      <w:r>
        <w:rPr>
          <w:w w:val="99"/>
        </w:rPr>
        <w:t>m+1</w:t>
      </w:r>
      <w:r>
        <w:t xml:space="preserve"> </w:t>
      </w:r>
      <w:r>
        <w:rPr>
          <w:w w:val="99"/>
        </w:rPr>
        <w:t>the</w:t>
      </w:r>
      <w:r>
        <w:t xml:space="preserve"> </w:t>
      </w:r>
      <w:r>
        <w:rPr>
          <w:w w:val="99"/>
        </w:rPr>
        <w:t>next</w:t>
      </w:r>
      <w:r>
        <w:t xml:space="preserve"> </w:t>
      </w:r>
      <w:r>
        <w:rPr>
          <w:w w:val="99"/>
        </w:rPr>
        <w:t>consensus</w:t>
      </w:r>
      <w:r>
        <w:t xml:space="preserve"> </w:t>
      </w:r>
      <w:r>
        <w:rPr>
          <w:w w:val="99"/>
        </w:rPr>
        <w:t>group</w:t>
      </w:r>
      <w:r>
        <w:t xml:space="preserve"> </w:t>
      </w:r>
      <w:r>
        <w:rPr>
          <w:w w:val="99"/>
        </w:rPr>
        <w:t>has</w:t>
      </w:r>
      <w:r>
        <w:t xml:space="preserve"> </w:t>
      </w:r>
      <w:r>
        <w:rPr>
          <w:w w:val="99"/>
        </w:rPr>
        <w:t>to</w:t>
      </w:r>
      <w:r>
        <w:t xml:space="preserve"> </w:t>
      </w:r>
      <w:r>
        <w:rPr>
          <w:w w:val="99"/>
        </w:rPr>
        <w:t>agree</w:t>
      </w:r>
      <w:r>
        <w:t xml:space="preserve"> </w:t>
      </w:r>
      <w:r>
        <w:rPr>
          <w:w w:val="99"/>
        </w:rPr>
        <w:t>with block</w:t>
      </w:r>
      <w:r>
        <w:t xml:space="preserve"> </w:t>
      </w:r>
      <w:r>
        <w:rPr>
          <w:w w:val="99"/>
        </w:rPr>
        <w:t>m.</w:t>
      </w:r>
      <w:r>
        <w:t xml:space="preserve"> </w:t>
      </w:r>
      <w:r>
        <w:rPr>
          <w:w w:val="99"/>
        </w:rPr>
        <w:t>Only</w:t>
      </w:r>
      <w:r>
        <w:t xml:space="preserve"> </w:t>
      </w:r>
      <w:r>
        <w:rPr>
          <w:w w:val="99"/>
        </w:rPr>
        <w:t>a</w:t>
      </w:r>
      <w:r>
        <w:t xml:space="preserve"> </w:t>
      </w:r>
      <w:r>
        <w:rPr>
          <w:w w:val="99"/>
        </w:rPr>
        <w:t>malicious</w:t>
      </w:r>
      <w:r>
        <w:t xml:space="preserve"> </w:t>
      </w:r>
      <w:r>
        <w:rPr>
          <w:w w:val="99"/>
        </w:rPr>
        <w:t>group</w:t>
      </w:r>
      <w:r>
        <w:t xml:space="preserve"> </w:t>
      </w:r>
      <w:r>
        <w:rPr>
          <w:w w:val="99"/>
        </w:rPr>
        <w:t>will</w:t>
      </w:r>
      <w:r>
        <w:t xml:space="preserve"> </w:t>
      </w:r>
      <w:r>
        <w:rPr>
          <w:w w:val="99"/>
        </w:rPr>
        <w:t>agree</w:t>
      </w:r>
      <w:r>
        <w:t xml:space="preserve"> </w:t>
      </w:r>
      <w:r>
        <w:rPr>
          <w:w w:val="99"/>
        </w:rPr>
        <w:t>with</w:t>
      </w:r>
      <w:r>
        <w:t xml:space="preserve"> </w:t>
      </w:r>
      <w:r>
        <w:rPr>
          <w:w w:val="99"/>
        </w:rPr>
        <w:t>block</w:t>
      </w:r>
      <w:r>
        <w:t xml:space="preserve"> </w:t>
      </w:r>
      <w:r>
        <w:rPr>
          <w:w w:val="99"/>
        </w:rPr>
        <w:t>m,</w:t>
      </w:r>
      <w:r>
        <w:t xml:space="preserve"> </w:t>
      </w:r>
      <w:r>
        <w:rPr>
          <w:w w:val="99"/>
        </w:rPr>
        <w:t>so the</w:t>
      </w:r>
      <w:r>
        <w:t xml:space="preserve">  </w:t>
      </w:r>
      <w:r>
        <w:rPr>
          <w:w w:val="99"/>
        </w:rPr>
        <w:t>next</w:t>
      </w:r>
      <w:r>
        <w:t xml:space="preserve">  </w:t>
      </w:r>
      <w:r>
        <w:rPr>
          <w:w w:val="99"/>
        </w:rPr>
        <w:t>group</w:t>
      </w:r>
      <w:r>
        <w:t xml:space="preserve">  </w:t>
      </w:r>
      <w:r>
        <w:rPr>
          <w:w w:val="99"/>
        </w:rPr>
        <w:t>must</w:t>
      </w:r>
      <w:r>
        <w:t xml:space="preserve">  </w:t>
      </w:r>
      <w:r>
        <w:rPr>
          <w:w w:val="99"/>
        </w:rPr>
        <w:t>have</w:t>
      </w:r>
      <w:r>
        <w:t xml:space="preserve">  </w:t>
      </w:r>
      <w:r>
        <w:rPr>
          <w:w w:val="99"/>
        </w:rPr>
        <w:t>a</w:t>
      </w:r>
      <w:r>
        <w:t xml:space="preserve">  </w:t>
      </w:r>
      <w:r>
        <w:rPr>
          <w:w w:val="99"/>
        </w:rPr>
        <w:t>malicious</w:t>
      </w:r>
      <w:r>
        <w:t xml:space="preserve">  </w:t>
      </w:r>
      <w:r>
        <w:rPr>
          <w:w w:val="99"/>
        </w:rPr>
        <w:t>super</w:t>
      </w:r>
      <w:r>
        <w:t xml:space="preserve">  </w:t>
      </w:r>
      <w:r>
        <w:rPr>
          <w:w w:val="99"/>
        </w:rPr>
        <w:t>majority</w:t>
      </w:r>
      <w:r>
        <w:t xml:space="preserve">  </w:t>
      </w:r>
      <w:r>
        <w:rPr>
          <w:w w:val="99"/>
        </w:rPr>
        <w:t>again. As</w:t>
      </w:r>
      <w:r>
        <w:t xml:space="preserve">  </w:t>
      </w:r>
      <w:r>
        <w:rPr>
          <w:w w:val="99"/>
        </w:rPr>
        <w:t>the</w:t>
      </w:r>
      <w:r>
        <w:t xml:space="preserve">  </w:t>
      </w:r>
      <w:r>
        <w:rPr>
          <w:w w:val="99"/>
        </w:rPr>
        <w:t>random</w:t>
      </w:r>
      <w:r>
        <w:t xml:space="preserve">  </w:t>
      </w:r>
      <w:r>
        <w:rPr>
          <w:w w:val="99"/>
        </w:rPr>
        <w:t>seed</w:t>
      </w:r>
      <w:r>
        <w:t xml:space="preserve">  </w:t>
      </w:r>
      <w:r>
        <w:rPr>
          <w:w w:val="99"/>
        </w:rPr>
        <w:t>for</w:t>
      </w:r>
      <w:r>
        <w:t xml:space="preserve">  </w:t>
      </w:r>
      <w:r>
        <w:rPr>
          <w:w w:val="99"/>
        </w:rPr>
        <w:t>group</w:t>
      </w:r>
      <w:r>
        <w:t xml:space="preserve">  </w:t>
      </w:r>
      <w:r>
        <w:rPr>
          <w:w w:val="99"/>
        </w:rPr>
        <w:t>selection</w:t>
      </w:r>
      <w:r>
        <w:t xml:space="preserve">  </w:t>
      </w:r>
      <w:r>
        <w:rPr>
          <w:w w:val="99"/>
        </w:rPr>
        <w:t>cannot</w:t>
      </w:r>
      <w:r>
        <w:t xml:space="preserve">  </w:t>
      </w:r>
      <w:r>
        <w:rPr>
          <w:w w:val="99"/>
        </w:rPr>
        <w:t>be</w:t>
      </w:r>
      <w:r>
        <w:t xml:space="preserve">  </w:t>
      </w:r>
      <w:r>
        <w:rPr>
          <w:w w:val="99"/>
        </w:rPr>
        <w:t>tampered with,</w:t>
      </w:r>
      <w:r>
        <w:t xml:space="preserve">  </w:t>
      </w:r>
      <w:r>
        <w:rPr>
          <w:w w:val="99"/>
        </w:rPr>
        <w:t>the</w:t>
      </w:r>
      <w:r>
        <w:t xml:space="preserve">  </w:t>
      </w:r>
      <w:r>
        <w:rPr>
          <w:w w:val="99"/>
        </w:rPr>
        <w:t>probability</w:t>
      </w:r>
      <w:r>
        <w:t xml:space="preserve">  </w:t>
      </w:r>
      <w:r>
        <w:rPr>
          <w:w w:val="99"/>
        </w:rPr>
        <w:t>of</w:t>
      </w:r>
      <w:r>
        <w:t xml:space="preserve">  </w:t>
      </w:r>
      <w:r>
        <w:rPr>
          <w:w w:val="99"/>
        </w:rPr>
        <w:t>selecting</w:t>
      </w:r>
      <w:r>
        <w:t xml:space="preserve">  </w:t>
      </w:r>
      <w:r>
        <w:rPr>
          <w:w w:val="99"/>
        </w:rPr>
        <w:t>one</w:t>
      </w:r>
      <w:r>
        <w:t xml:space="preserve">  </w:t>
      </w:r>
      <w:r>
        <w:rPr>
          <w:w w:val="99"/>
        </w:rPr>
        <w:t>more</w:t>
      </w:r>
      <w:r>
        <w:t xml:space="preserve">  </w:t>
      </w:r>
      <w:r>
        <w:rPr>
          <w:w w:val="99"/>
        </w:rPr>
        <w:t>malicious</w:t>
      </w:r>
      <w:r>
        <w:t xml:space="preserve">  </w:t>
      </w:r>
      <w:r>
        <w:rPr>
          <w:w w:val="99"/>
        </w:rPr>
        <w:t>super majority</w:t>
      </w:r>
      <w:r>
        <w:t xml:space="preserve">  </w:t>
      </w:r>
      <w:r>
        <w:rPr>
          <w:w w:val="99"/>
        </w:rPr>
        <w:t>group</w:t>
      </w:r>
      <w:r>
        <w:t xml:space="preserve">  </w:t>
      </w:r>
      <w:r>
        <w:rPr>
          <w:w w:val="99"/>
        </w:rPr>
        <w:t>is</w:t>
      </w:r>
      <w:r>
        <w:t xml:space="preserve">    </w:t>
      </w:r>
      <w:r>
        <w:rPr>
          <w:w w:val="99"/>
        </w:rPr>
        <w:t>10</w:t>
      </w:r>
      <w:r>
        <w:rPr>
          <w:w w:val="99"/>
          <w:position w:val="7"/>
          <w:sz w:val="14"/>
          <w:szCs w:val="14"/>
        </w:rPr>
        <w:t>−9</w:t>
      </w:r>
      <w:r>
        <w:rPr>
          <w:position w:val="7"/>
          <w:sz w:val="14"/>
          <w:szCs w:val="14"/>
        </w:rPr>
        <w:t xml:space="preserve">   </w:t>
      </w:r>
      <w:r>
        <w:rPr>
          <w:w w:val="99"/>
        </w:rPr>
        <w:t>(5.38</w:t>
      </w:r>
      <w:r>
        <w:t xml:space="preserve"> </w:t>
      </w:r>
      <w:r>
        <w:rPr>
          <w:rFonts w:ascii="Cambria" w:eastAsia="Cambria" w:hAnsi="Cambria" w:cs="Cambria"/>
          <w:w w:val="99"/>
        </w:rPr>
        <w:t>·</w:t>
      </w:r>
      <w:r>
        <w:rPr>
          <w:rFonts w:ascii="Cambria" w:eastAsia="Cambria" w:hAnsi="Cambria" w:cs="Cambria"/>
        </w:rPr>
        <w:t xml:space="preserve">  </w:t>
      </w:r>
      <w:r>
        <w:rPr>
          <w:w w:val="99"/>
        </w:rPr>
        <w:t>10</w:t>
      </w:r>
      <w:r>
        <w:rPr>
          <w:w w:val="99"/>
          <w:position w:val="7"/>
          <w:sz w:val="14"/>
          <w:szCs w:val="14"/>
        </w:rPr>
        <w:t>−10</w:t>
      </w:r>
      <w:r>
        <w:rPr>
          <w:w w:val="99"/>
        </w:rPr>
        <w:t>,</w:t>
      </w:r>
      <w:r>
        <w:t xml:space="preserve">  </w:t>
      </w:r>
      <w:r>
        <w:rPr>
          <w:w w:val="99"/>
        </w:rPr>
        <w:t>to</w:t>
      </w:r>
      <w:r>
        <w:t xml:space="preserve">  </w:t>
      </w:r>
      <w:r>
        <w:rPr>
          <w:w w:val="99"/>
        </w:rPr>
        <w:t>be</w:t>
      </w:r>
      <w:r>
        <w:t xml:space="preserve">  </w:t>
      </w:r>
      <w:r>
        <w:rPr>
          <w:w w:val="99"/>
        </w:rPr>
        <w:t>exact).</w:t>
      </w:r>
      <w:r>
        <w:t xml:space="preserve">  </w:t>
      </w:r>
      <w:r>
        <w:rPr>
          <w:w w:val="99"/>
        </w:rPr>
        <w:t>The probability</w:t>
      </w:r>
      <w:r>
        <w:t xml:space="preserve"> </w:t>
      </w:r>
      <w:r>
        <w:rPr>
          <w:w w:val="99"/>
        </w:rPr>
        <w:t>of</w:t>
      </w:r>
      <w:r>
        <w:t xml:space="preserve"> </w:t>
      </w:r>
      <w:r>
        <w:rPr>
          <w:w w:val="99"/>
        </w:rPr>
        <w:t>signing</w:t>
      </w:r>
      <w:r>
        <w:t xml:space="preserve"> </w:t>
      </w:r>
      <w:r>
        <w:rPr>
          <w:w w:val="99"/>
        </w:rPr>
        <w:t>two</w:t>
      </w:r>
      <w:r>
        <w:t xml:space="preserve"> </w:t>
      </w:r>
      <w:r>
        <w:rPr>
          <w:w w:val="99"/>
        </w:rPr>
        <w:t>consecutive</w:t>
      </w:r>
      <w:r>
        <w:t xml:space="preserve"> </w:t>
      </w:r>
      <w:r>
        <w:rPr>
          <w:w w:val="99"/>
        </w:rPr>
        <w:t>malicious</w:t>
      </w:r>
      <w:r>
        <w:t xml:space="preserve"> </w:t>
      </w:r>
      <w:r>
        <w:rPr>
          <w:w w:val="99"/>
        </w:rPr>
        <w:t>blocks</w:t>
      </w:r>
      <w:r>
        <w:t xml:space="preserve"> </w:t>
      </w:r>
      <w:r>
        <w:rPr>
          <w:w w:val="99"/>
        </w:rPr>
        <w:t>equals with</w:t>
      </w:r>
      <w:r>
        <w:t xml:space="preserve"> </w:t>
      </w:r>
      <w:r>
        <w:rPr>
          <w:w w:val="99"/>
        </w:rPr>
        <w:t>selecting</w:t>
      </w:r>
      <w:r>
        <w:t xml:space="preserve"> </w:t>
      </w:r>
      <w:r>
        <w:rPr>
          <w:w w:val="99"/>
        </w:rPr>
        <w:t>two</w:t>
      </w:r>
      <w:r>
        <w:t xml:space="preserve"> </w:t>
      </w:r>
      <w:r>
        <w:rPr>
          <w:w w:val="99"/>
        </w:rPr>
        <w:t>subgroups</w:t>
      </w:r>
      <w:r>
        <w:t xml:space="preserve"> </w:t>
      </w:r>
      <w:r>
        <w:rPr>
          <w:w w:val="99"/>
        </w:rPr>
        <w:t>with</w:t>
      </w:r>
      <w:r>
        <w:t xml:space="preserve"> </w:t>
      </w:r>
      <w:r>
        <w:rPr>
          <w:w w:val="99"/>
        </w:rPr>
        <w:t>at</w:t>
      </w:r>
      <w:r>
        <w:t xml:space="preserve"> </w:t>
      </w:r>
      <w:r>
        <w:rPr>
          <w:w w:val="99"/>
        </w:rPr>
        <w:t>least</w:t>
      </w:r>
      <w:r>
        <w:t xml:space="preserve"> </w:t>
      </w:r>
      <w:r>
        <w:rPr>
          <w:w w:val="99"/>
        </w:rPr>
        <w:t>(</w:t>
      </w:r>
      <w:r>
        <w:rPr>
          <w:w w:val="99"/>
          <w:position w:val="8"/>
          <w:sz w:val="14"/>
          <w:szCs w:val="14"/>
        </w:rPr>
        <w:t>2</w:t>
      </w:r>
      <w:r>
        <w:rPr>
          <w:position w:val="8"/>
          <w:sz w:val="14"/>
          <w:szCs w:val="14"/>
        </w:rPr>
        <w:t xml:space="preserve"> </w:t>
      </w:r>
      <w:r>
        <w:rPr>
          <w:rFonts w:ascii="Cambria" w:eastAsia="Cambria" w:hAnsi="Cambria" w:cs="Cambria"/>
          <w:w w:val="99"/>
        </w:rPr>
        <w:t>·</w:t>
      </w:r>
      <w:r>
        <w:rPr>
          <w:rFonts w:ascii="Cambria" w:eastAsia="Cambria" w:hAnsi="Cambria" w:cs="Cambria"/>
        </w:rPr>
        <w:t xml:space="preserve"> </w:t>
      </w:r>
      <w:r>
        <w:rPr>
          <w:w w:val="99"/>
        </w:rPr>
        <w:t>n+1)</w:t>
      </w:r>
      <w:r>
        <w:t xml:space="preserve"> </w:t>
      </w:r>
      <w:r>
        <w:rPr>
          <w:w w:val="99"/>
        </w:rPr>
        <w:t>members from</w:t>
      </w:r>
      <w:r>
        <w:t xml:space="preserve">  </w:t>
      </w:r>
      <w:r>
        <w:rPr>
          <w:w w:val="99"/>
        </w:rPr>
        <w:t>the</w:t>
      </w:r>
      <w:r>
        <w:t xml:space="preserve">  </w:t>
      </w:r>
      <w:r>
        <w:rPr>
          <w:w w:val="99"/>
        </w:rPr>
        <w:t>malicious</w:t>
      </w:r>
      <w:r>
        <w:t xml:space="preserve">  </w:t>
      </w:r>
      <w:r>
        <w:rPr>
          <w:w w:val="99"/>
        </w:rPr>
        <w:t>group</w:t>
      </w:r>
      <w:r>
        <w:t xml:space="preserve">  </w:t>
      </w:r>
      <w:r>
        <w:rPr>
          <w:w w:val="99"/>
        </w:rPr>
        <w:t>consequently.</w:t>
      </w:r>
      <w:r>
        <w:t xml:space="preserve">  </w:t>
      </w:r>
      <w:r>
        <w:rPr>
          <w:w w:val="99"/>
        </w:rPr>
        <w:t>The</w:t>
      </w:r>
      <w:r>
        <w:t xml:space="preserve">  </w:t>
      </w:r>
      <w:r>
        <w:rPr>
          <w:w w:val="99"/>
        </w:rPr>
        <w:t>probability</w:t>
      </w:r>
      <w:r>
        <w:t xml:space="preserve">  </w:t>
      </w:r>
      <w:r>
        <w:rPr>
          <w:w w:val="99"/>
        </w:rPr>
        <w:t>for this</w:t>
      </w:r>
      <w:r>
        <w:t xml:space="preserve"> </w:t>
      </w:r>
      <w:r>
        <w:rPr>
          <w:w w:val="99"/>
        </w:rPr>
        <w:t>is</w:t>
      </w:r>
      <w:r>
        <w:t xml:space="preserve">   </w:t>
      </w:r>
      <w:r>
        <w:rPr>
          <w:w w:val="99"/>
        </w:rPr>
        <w:t>10</w:t>
      </w:r>
      <w:r>
        <w:rPr>
          <w:w w:val="99"/>
          <w:position w:val="7"/>
          <w:sz w:val="14"/>
          <w:szCs w:val="14"/>
        </w:rPr>
        <w:t>−18</w:t>
      </w:r>
      <w:r>
        <w:rPr>
          <w:w w:val="99"/>
        </w:rPr>
        <w:t>.</w:t>
      </w:r>
      <w:r>
        <w:t xml:space="preserve"> </w:t>
      </w:r>
      <w:r>
        <w:rPr>
          <w:w w:val="99"/>
        </w:rPr>
        <w:t>Furthermore,</w:t>
      </w:r>
      <w:r>
        <w:t xml:space="preserve"> </w:t>
      </w:r>
      <w:r>
        <w:rPr>
          <w:w w:val="99"/>
        </w:rPr>
        <w:t>the</w:t>
      </w:r>
      <w:r>
        <w:t xml:space="preserve"> </w:t>
      </w:r>
      <w:r>
        <w:rPr>
          <w:w w:val="99"/>
        </w:rPr>
        <w:t>consequently</w:t>
      </w:r>
      <w:r>
        <w:t xml:space="preserve"> </w:t>
      </w:r>
      <w:r>
        <w:rPr>
          <w:w w:val="99"/>
        </w:rPr>
        <w:t>selected</w:t>
      </w:r>
      <w:r>
        <w:t xml:space="preserve"> </w:t>
      </w:r>
      <w:r>
        <w:rPr>
          <w:w w:val="99"/>
        </w:rPr>
        <w:t>groups must</w:t>
      </w:r>
      <w:r>
        <w:t xml:space="preserve"> </w:t>
      </w:r>
      <w:r>
        <w:rPr>
          <w:w w:val="99"/>
        </w:rPr>
        <w:t>be</w:t>
      </w:r>
      <w:r>
        <w:t xml:space="preserve"> </w:t>
      </w:r>
      <w:r>
        <w:rPr>
          <w:w w:val="99"/>
        </w:rPr>
        <w:t>colluding,</w:t>
      </w:r>
      <w:r>
        <w:t xml:space="preserve"> </w:t>
      </w:r>
      <w:r>
        <w:rPr>
          <w:w w:val="99"/>
        </w:rPr>
        <w:t>otherwise</w:t>
      </w:r>
      <w:r>
        <w:t xml:space="preserve"> </w:t>
      </w:r>
      <w:r>
        <w:rPr>
          <w:w w:val="99"/>
        </w:rPr>
        <w:t>the</w:t>
      </w:r>
      <w:r>
        <w:t xml:space="preserve"> </w:t>
      </w:r>
      <w:r>
        <w:rPr>
          <w:w w:val="99"/>
        </w:rPr>
        <w:t>blocks</w:t>
      </w:r>
      <w:r>
        <w:t xml:space="preserve"> </w:t>
      </w:r>
      <w:r>
        <w:rPr>
          <w:w w:val="99"/>
        </w:rPr>
        <w:t>will</w:t>
      </w:r>
      <w:r>
        <w:t xml:space="preserve"> </w:t>
      </w:r>
      <w:r>
        <w:rPr>
          <w:w w:val="99"/>
        </w:rPr>
        <w:t>not</w:t>
      </w:r>
      <w:r>
        <w:t xml:space="preserve"> </w:t>
      </w:r>
      <w:r>
        <w:rPr>
          <w:w w:val="99"/>
        </w:rPr>
        <w:t>be</w:t>
      </w:r>
      <w:r>
        <w:t xml:space="preserve"> </w:t>
      </w:r>
      <w:r>
        <w:rPr>
          <w:w w:val="99"/>
        </w:rPr>
        <w:t>signed.</w:t>
      </w:r>
    </w:p>
    <w:p w14:paraId="005F9C70" w14:textId="77777777" w:rsidR="00AF76D2" w:rsidRDefault="00AF76D2" w:rsidP="00AF76D2">
      <w:pPr>
        <w:spacing w:before="1" w:line="100" w:lineRule="exact"/>
        <w:rPr>
          <w:sz w:val="10"/>
          <w:szCs w:val="10"/>
        </w:rPr>
      </w:pPr>
    </w:p>
    <w:p w14:paraId="6F0132A7" w14:textId="77777777" w:rsidR="00AF76D2" w:rsidRDefault="00AF76D2" w:rsidP="00AF76D2">
      <w:pPr>
        <w:spacing w:line="200" w:lineRule="exact"/>
      </w:pPr>
    </w:p>
    <w:p w14:paraId="1C0112D4" w14:textId="77777777" w:rsidR="00AF76D2" w:rsidRDefault="00AF76D2" w:rsidP="00AF76D2">
      <w:pPr>
        <w:ind w:left="119" w:right="2799"/>
        <w:jc w:val="both"/>
      </w:pPr>
      <w:r>
        <w:rPr>
          <w:b/>
          <w:w w:val="99"/>
        </w:rPr>
        <w:t>4</w:t>
      </w:r>
      <w:r>
        <w:rPr>
          <w:b/>
        </w:rPr>
        <w:t xml:space="preserve">  </w:t>
      </w:r>
      <w:r>
        <w:rPr>
          <w:b/>
          <w:w w:val="99"/>
        </w:rPr>
        <w:t>Fisherman</w:t>
      </w:r>
      <w:r>
        <w:rPr>
          <w:b/>
        </w:rPr>
        <w:t xml:space="preserve"> </w:t>
      </w:r>
      <w:r>
        <w:rPr>
          <w:b/>
          <w:w w:val="99"/>
        </w:rPr>
        <w:t>challenge</w:t>
      </w:r>
    </w:p>
    <w:p w14:paraId="703C0EED" w14:textId="77777777" w:rsidR="00AF76D2" w:rsidRDefault="00AF76D2" w:rsidP="00AF76D2">
      <w:pPr>
        <w:spacing w:before="71" w:line="249" w:lineRule="auto"/>
        <w:ind w:left="119" w:right="-34" w:firstLine="199"/>
        <w:jc w:val="both"/>
      </w:pPr>
      <w:r>
        <w:rPr>
          <w:w w:val="99"/>
        </w:rPr>
        <w:t>When</w:t>
      </w:r>
      <w:r>
        <w:t xml:space="preserve"> </w:t>
      </w:r>
      <w:r>
        <w:rPr>
          <w:w w:val="99"/>
        </w:rPr>
        <w:t>one</w:t>
      </w:r>
      <w:r>
        <w:t xml:space="preserve"> </w:t>
      </w:r>
      <w:r>
        <w:rPr>
          <w:w w:val="99"/>
        </w:rPr>
        <w:t>invalid</w:t>
      </w:r>
      <w:r>
        <w:t xml:space="preserve"> </w:t>
      </w:r>
      <w:r>
        <w:rPr>
          <w:w w:val="99"/>
        </w:rPr>
        <w:t>block</w:t>
      </w:r>
      <w:r>
        <w:t xml:space="preserve"> </w:t>
      </w:r>
      <w:r>
        <w:rPr>
          <w:w w:val="99"/>
        </w:rPr>
        <w:t>is</w:t>
      </w:r>
      <w:r>
        <w:t xml:space="preserve"> </w:t>
      </w:r>
      <w:r>
        <w:rPr>
          <w:w w:val="99"/>
        </w:rPr>
        <w:t>proposed</w:t>
      </w:r>
      <w:r>
        <w:t xml:space="preserve"> </w:t>
      </w:r>
      <w:r>
        <w:rPr>
          <w:w w:val="99"/>
        </w:rPr>
        <w:t>by</w:t>
      </w:r>
      <w:r>
        <w:t xml:space="preserve"> </w:t>
      </w:r>
      <w:r>
        <w:rPr>
          <w:w w:val="99"/>
        </w:rPr>
        <w:t>a</w:t>
      </w:r>
      <w:r>
        <w:t xml:space="preserve"> </w:t>
      </w:r>
      <w:r>
        <w:rPr>
          <w:w w:val="99"/>
        </w:rPr>
        <w:t>malicious</w:t>
      </w:r>
      <w:r>
        <w:t xml:space="preserve"> </w:t>
      </w:r>
      <w:r>
        <w:rPr>
          <w:w w:val="99"/>
        </w:rPr>
        <w:t>majority, the</w:t>
      </w:r>
      <w:r>
        <w:t xml:space="preserve">  </w:t>
      </w:r>
      <w:r>
        <w:rPr>
          <w:w w:val="99"/>
        </w:rPr>
        <w:t>shard</w:t>
      </w:r>
      <w:r>
        <w:t xml:space="preserve">  </w:t>
      </w:r>
      <w:r>
        <w:rPr>
          <w:w w:val="99"/>
        </w:rPr>
        <w:t>state</w:t>
      </w:r>
      <w:r>
        <w:t xml:space="preserve">  </w:t>
      </w:r>
      <w:r>
        <w:rPr>
          <w:w w:val="99"/>
        </w:rPr>
        <w:t>root</w:t>
      </w:r>
      <w:r>
        <w:t xml:space="preserve">  </w:t>
      </w:r>
      <w:r>
        <w:rPr>
          <w:w w:val="99"/>
        </w:rPr>
        <w:t>is</w:t>
      </w:r>
      <w:r>
        <w:t xml:space="preserve">  </w:t>
      </w:r>
      <w:r>
        <w:rPr>
          <w:w w:val="99"/>
        </w:rPr>
        <w:t>tampered</w:t>
      </w:r>
      <w:r>
        <w:t xml:space="preserve">  </w:t>
      </w:r>
      <w:r>
        <w:rPr>
          <w:w w:val="99"/>
        </w:rPr>
        <w:t>with</w:t>
      </w:r>
      <w:r>
        <w:t xml:space="preserve">  </w:t>
      </w:r>
      <w:r>
        <w:rPr>
          <w:w w:val="99"/>
        </w:rPr>
        <w:t>an</w:t>
      </w:r>
      <w:r>
        <w:t xml:space="preserve">  </w:t>
      </w:r>
      <w:r>
        <w:rPr>
          <w:w w:val="99"/>
        </w:rPr>
        <w:t>invalid</w:t>
      </w:r>
      <w:r>
        <w:t xml:space="preserve">  </w:t>
      </w:r>
      <w:r>
        <w:rPr>
          <w:w w:val="99"/>
        </w:rPr>
        <w:t>result</w:t>
      </w:r>
      <w:r>
        <w:t xml:space="preserve">  </w:t>
      </w:r>
      <w:r>
        <w:rPr>
          <w:w w:val="99"/>
        </w:rPr>
        <w:t>(after including</w:t>
      </w:r>
      <w:r>
        <w:t xml:space="preserve"> </w:t>
      </w:r>
      <w:r>
        <w:rPr>
          <w:w w:val="99"/>
        </w:rPr>
        <w:t>invalid</w:t>
      </w:r>
      <w:r>
        <w:t xml:space="preserve"> </w:t>
      </w:r>
      <w:r>
        <w:rPr>
          <w:w w:val="99"/>
        </w:rPr>
        <w:t>changes</w:t>
      </w:r>
      <w:r>
        <w:t xml:space="preserve"> </w:t>
      </w:r>
      <w:r>
        <w:rPr>
          <w:w w:val="99"/>
        </w:rPr>
        <w:t>to</w:t>
      </w:r>
      <w:r>
        <w:t xml:space="preserve"> </w:t>
      </w:r>
      <w:r>
        <w:rPr>
          <w:w w:val="99"/>
        </w:rPr>
        <w:t>the</w:t>
      </w:r>
      <w:r>
        <w:t xml:space="preserve"> </w:t>
      </w:r>
      <w:r>
        <w:rPr>
          <w:w w:val="99"/>
        </w:rPr>
        <w:t>state</w:t>
      </w:r>
      <w:r>
        <w:t xml:space="preserve"> </w:t>
      </w:r>
      <w:r>
        <w:rPr>
          <w:w w:val="99"/>
        </w:rPr>
        <w:t>tree).</w:t>
      </w:r>
      <w:r>
        <w:t xml:space="preserve"> </w:t>
      </w:r>
      <w:r>
        <w:rPr>
          <w:w w:val="99"/>
        </w:rPr>
        <w:t>By</w:t>
      </w:r>
      <w:r>
        <w:t xml:space="preserve"> </w:t>
      </w:r>
      <w:r>
        <w:rPr>
          <w:w w:val="99"/>
        </w:rPr>
        <w:t>providing</w:t>
      </w:r>
      <w:r>
        <w:t xml:space="preserve"> </w:t>
      </w:r>
      <w:r>
        <w:rPr>
          <w:w w:val="99"/>
        </w:rPr>
        <w:t>the combined</w:t>
      </w:r>
      <w:r>
        <w:t xml:space="preserve">  </w:t>
      </w:r>
      <w:proofErr w:type="spellStart"/>
      <w:r>
        <w:rPr>
          <w:w w:val="99"/>
        </w:rPr>
        <w:t>merkle</w:t>
      </w:r>
      <w:proofErr w:type="spellEnd"/>
      <w:r>
        <w:t xml:space="preserve">  </w:t>
      </w:r>
      <w:r>
        <w:rPr>
          <w:w w:val="99"/>
        </w:rPr>
        <w:t>proof</w:t>
      </w:r>
      <w:r>
        <w:t xml:space="preserve">  </w:t>
      </w:r>
      <w:r>
        <w:rPr>
          <w:w w:val="99"/>
        </w:rPr>
        <w:t>for</w:t>
      </w:r>
      <w:r>
        <w:t xml:space="preserve">  </w:t>
      </w:r>
      <w:r>
        <w:rPr>
          <w:w w:val="99"/>
        </w:rPr>
        <w:t>a</w:t>
      </w:r>
      <w:r>
        <w:t xml:space="preserve">  </w:t>
      </w:r>
      <w:r>
        <w:rPr>
          <w:w w:val="99"/>
        </w:rPr>
        <w:t>number</w:t>
      </w:r>
      <w:r>
        <w:t xml:space="preserve">  </w:t>
      </w:r>
      <w:r>
        <w:rPr>
          <w:w w:val="99"/>
        </w:rPr>
        <w:t>of</w:t>
      </w:r>
      <w:r>
        <w:t xml:space="preserve">  </w:t>
      </w:r>
      <w:r>
        <w:rPr>
          <w:w w:val="99"/>
        </w:rPr>
        <w:t>accounts,</w:t>
      </w:r>
      <w:r>
        <w:t xml:space="preserve">  </w:t>
      </w:r>
      <w:r>
        <w:rPr>
          <w:w w:val="99"/>
        </w:rPr>
        <w:t>an</w:t>
      </w:r>
      <w:r>
        <w:t xml:space="preserve">  </w:t>
      </w:r>
      <w:r>
        <w:rPr>
          <w:w w:val="99"/>
        </w:rPr>
        <w:t>honest node</w:t>
      </w:r>
      <w:r>
        <w:t xml:space="preserve"> </w:t>
      </w:r>
      <w:r>
        <w:rPr>
          <w:w w:val="99"/>
        </w:rPr>
        <w:t>could</w:t>
      </w:r>
      <w:r>
        <w:t xml:space="preserve"> </w:t>
      </w:r>
      <w:r>
        <w:rPr>
          <w:w w:val="99"/>
        </w:rPr>
        <w:t>raise</w:t>
      </w:r>
      <w:r>
        <w:t xml:space="preserve"> </w:t>
      </w:r>
      <w:r>
        <w:rPr>
          <w:w w:val="99"/>
        </w:rPr>
        <w:t>a</w:t>
      </w:r>
      <w:r>
        <w:t xml:space="preserve"> </w:t>
      </w:r>
      <w:r>
        <w:rPr>
          <w:w w:val="99"/>
        </w:rPr>
        <w:t>challenge</w:t>
      </w:r>
      <w:r>
        <w:t xml:space="preserve"> </w:t>
      </w:r>
      <w:r>
        <w:rPr>
          <w:w w:val="99"/>
        </w:rPr>
        <w:t>with</w:t>
      </w:r>
      <w:r>
        <w:t xml:space="preserve"> </w:t>
      </w:r>
      <w:r>
        <w:rPr>
          <w:w w:val="99"/>
        </w:rPr>
        <w:t>a</w:t>
      </w:r>
      <w:r>
        <w:t xml:space="preserve"> </w:t>
      </w:r>
      <w:r>
        <w:rPr>
          <w:w w:val="99"/>
        </w:rPr>
        <w:t>proof.</w:t>
      </w:r>
      <w:r>
        <w:t xml:space="preserve"> </w:t>
      </w:r>
      <w:r>
        <w:rPr>
          <w:w w:val="99"/>
        </w:rPr>
        <w:t>The</w:t>
      </w:r>
      <w:r>
        <w:t xml:space="preserve"> </w:t>
      </w:r>
      <w:r>
        <w:rPr>
          <w:w w:val="99"/>
        </w:rPr>
        <w:t>honest</w:t>
      </w:r>
      <w:r>
        <w:t xml:space="preserve"> </w:t>
      </w:r>
      <w:r>
        <w:rPr>
          <w:w w:val="99"/>
        </w:rPr>
        <w:t>nodes will</w:t>
      </w:r>
      <w:r>
        <w:t xml:space="preserve">  </w:t>
      </w:r>
      <w:r>
        <w:rPr>
          <w:w w:val="99"/>
        </w:rPr>
        <w:t>provide</w:t>
      </w:r>
      <w:r>
        <w:t xml:space="preserve">  </w:t>
      </w:r>
      <w:r>
        <w:rPr>
          <w:w w:val="99"/>
        </w:rPr>
        <w:t>the</w:t>
      </w:r>
      <w:r>
        <w:t xml:space="preserve">  </w:t>
      </w:r>
      <w:r>
        <w:rPr>
          <w:w w:val="99"/>
        </w:rPr>
        <w:t>block</w:t>
      </w:r>
      <w:r>
        <w:t xml:space="preserve">  </w:t>
      </w:r>
      <w:r>
        <w:rPr>
          <w:w w:val="99"/>
        </w:rPr>
        <w:t>of</w:t>
      </w:r>
      <w:r>
        <w:t xml:space="preserve">  </w:t>
      </w:r>
      <w:r>
        <w:rPr>
          <w:w w:val="99"/>
        </w:rPr>
        <w:t>transactions,</w:t>
      </w:r>
      <w:r>
        <w:t xml:space="preserve">  </w:t>
      </w:r>
      <w:r>
        <w:rPr>
          <w:w w:val="99"/>
        </w:rPr>
        <w:t>the</w:t>
      </w:r>
      <w:r>
        <w:t xml:space="preserve">  </w:t>
      </w:r>
      <w:r>
        <w:rPr>
          <w:w w:val="99"/>
        </w:rPr>
        <w:t>previous</w:t>
      </w:r>
      <w:r>
        <w:t xml:space="preserve">  </w:t>
      </w:r>
      <w:r>
        <w:rPr>
          <w:w w:val="99"/>
        </w:rPr>
        <w:t xml:space="preserve">reduced </w:t>
      </w:r>
      <w:proofErr w:type="spellStart"/>
      <w:r>
        <w:rPr>
          <w:w w:val="99"/>
        </w:rPr>
        <w:t>merkle</w:t>
      </w:r>
      <w:proofErr w:type="spellEnd"/>
      <w:r>
        <w:t xml:space="preserve">  </w:t>
      </w:r>
      <w:r>
        <w:rPr>
          <w:w w:val="99"/>
        </w:rPr>
        <w:t>tree</w:t>
      </w:r>
      <w:r>
        <w:t xml:space="preserve">  </w:t>
      </w:r>
      <w:r>
        <w:rPr>
          <w:w w:val="99"/>
        </w:rPr>
        <w:t>with</w:t>
      </w:r>
      <w:r>
        <w:t xml:space="preserve">  </w:t>
      </w:r>
      <w:r>
        <w:rPr>
          <w:w w:val="99"/>
        </w:rPr>
        <w:t>all</w:t>
      </w:r>
      <w:r>
        <w:t xml:space="preserve">  </w:t>
      </w:r>
      <w:r>
        <w:rPr>
          <w:w w:val="99"/>
        </w:rPr>
        <w:t>affected</w:t>
      </w:r>
      <w:r>
        <w:t xml:space="preserve">  </w:t>
      </w:r>
      <w:r>
        <w:rPr>
          <w:w w:val="99"/>
        </w:rPr>
        <w:t>accounts</w:t>
      </w:r>
      <w:r>
        <w:t xml:space="preserve">  </w:t>
      </w:r>
      <w:r>
        <w:rPr>
          <w:w w:val="99"/>
        </w:rPr>
        <w:t>before</w:t>
      </w:r>
      <w:r>
        <w:t xml:space="preserve">  </w:t>
      </w:r>
      <w:r>
        <w:rPr>
          <w:w w:val="99"/>
        </w:rPr>
        <w:t>applying</w:t>
      </w:r>
      <w:r>
        <w:t xml:space="preserve">  </w:t>
      </w:r>
      <w:r>
        <w:rPr>
          <w:w w:val="99"/>
        </w:rPr>
        <w:t>the challenged</w:t>
      </w:r>
      <w:r>
        <w:t xml:space="preserve">  </w:t>
      </w:r>
      <w:r>
        <w:rPr>
          <w:w w:val="99"/>
        </w:rPr>
        <w:t>block</w:t>
      </w:r>
      <w:r>
        <w:t xml:space="preserve">  </w:t>
      </w:r>
      <w:r>
        <w:rPr>
          <w:w w:val="99"/>
        </w:rPr>
        <w:t>and</w:t>
      </w:r>
      <w:r>
        <w:t xml:space="preserve">  </w:t>
      </w:r>
      <w:r>
        <w:rPr>
          <w:w w:val="99"/>
        </w:rPr>
        <w:t>the</w:t>
      </w:r>
      <w:r>
        <w:t xml:space="preserve">  </w:t>
      </w:r>
      <w:r>
        <w:rPr>
          <w:w w:val="99"/>
        </w:rPr>
        <w:t>smart</w:t>
      </w:r>
      <w:r>
        <w:t xml:space="preserve">  </w:t>
      </w:r>
      <w:r>
        <w:rPr>
          <w:w w:val="99"/>
        </w:rPr>
        <w:t>contract</w:t>
      </w:r>
      <w:r>
        <w:t xml:space="preserve">  </w:t>
      </w:r>
      <w:r>
        <w:rPr>
          <w:w w:val="99"/>
        </w:rPr>
        <w:t>states,</w:t>
      </w:r>
      <w:r>
        <w:t xml:space="preserve">  </w:t>
      </w:r>
      <w:r>
        <w:rPr>
          <w:w w:val="99"/>
        </w:rPr>
        <w:t>thus</w:t>
      </w:r>
      <w:r>
        <w:t xml:space="preserve">  </w:t>
      </w:r>
      <w:r>
        <w:rPr>
          <w:w w:val="99"/>
        </w:rPr>
        <w:t xml:space="preserve">demon- </w:t>
      </w:r>
      <w:proofErr w:type="spellStart"/>
      <w:r>
        <w:rPr>
          <w:w w:val="99"/>
        </w:rPr>
        <w:t>strating</w:t>
      </w:r>
      <w:proofErr w:type="spellEnd"/>
      <w:r>
        <w:t xml:space="preserve"> </w:t>
      </w:r>
      <w:r>
        <w:rPr>
          <w:w w:val="99"/>
        </w:rPr>
        <w:t>the</w:t>
      </w:r>
      <w:r>
        <w:t xml:space="preserve"> </w:t>
      </w:r>
      <w:r>
        <w:rPr>
          <w:w w:val="99"/>
        </w:rPr>
        <w:t>invalid</w:t>
      </w:r>
      <w:r>
        <w:t xml:space="preserve"> </w:t>
      </w:r>
      <w:r>
        <w:rPr>
          <w:w w:val="99"/>
        </w:rPr>
        <w:t>transaction</w:t>
      </w:r>
      <w:r>
        <w:t xml:space="preserve"> </w:t>
      </w:r>
      <w:r>
        <w:rPr>
          <w:w w:val="99"/>
        </w:rPr>
        <w:t>/</w:t>
      </w:r>
      <w:r>
        <w:t xml:space="preserve"> </w:t>
      </w:r>
      <w:r>
        <w:rPr>
          <w:w w:val="99"/>
        </w:rPr>
        <w:t>state.</w:t>
      </w:r>
      <w:r>
        <w:t xml:space="preserve"> </w:t>
      </w:r>
      <w:r>
        <w:rPr>
          <w:w w:val="99"/>
        </w:rPr>
        <w:t>If</w:t>
      </w:r>
      <w:r>
        <w:t xml:space="preserve"> </w:t>
      </w:r>
      <w:r>
        <w:rPr>
          <w:w w:val="99"/>
        </w:rPr>
        <w:t>a</w:t>
      </w:r>
      <w:r>
        <w:t xml:space="preserve"> </w:t>
      </w:r>
      <w:r>
        <w:rPr>
          <w:w w:val="99"/>
        </w:rPr>
        <w:t>challenge</w:t>
      </w:r>
      <w:r>
        <w:t xml:space="preserve"> </w:t>
      </w:r>
      <w:r>
        <w:rPr>
          <w:w w:val="99"/>
        </w:rPr>
        <w:t>with</w:t>
      </w:r>
      <w:r>
        <w:t xml:space="preserve"> </w:t>
      </w:r>
      <w:r>
        <w:rPr>
          <w:w w:val="99"/>
        </w:rPr>
        <w:t>the proof</w:t>
      </w:r>
      <w:r>
        <w:t xml:space="preserve">  </w:t>
      </w:r>
      <w:r>
        <w:rPr>
          <w:w w:val="99"/>
        </w:rPr>
        <w:t>is</w:t>
      </w:r>
      <w:r>
        <w:t xml:space="preserve">  </w:t>
      </w:r>
      <w:r>
        <w:rPr>
          <w:w w:val="99"/>
        </w:rPr>
        <w:t>not</w:t>
      </w:r>
      <w:r>
        <w:t xml:space="preserve">  </w:t>
      </w:r>
      <w:r>
        <w:rPr>
          <w:w w:val="99"/>
        </w:rPr>
        <w:t>provided</w:t>
      </w:r>
      <w:r>
        <w:t xml:space="preserve">  </w:t>
      </w:r>
      <w:r>
        <w:rPr>
          <w:w w:val="99"/>
        </w:rPr>
        <w:t>in</w:t>
      </w:r>
      <w:r>
        <w:t xml:space="preserve">  </w:t>
      </w:r>
      <w:r>
        <w:rPr>
          <w:w w:val="99"/>
        </w:rPr>
        <w:t>the</w:t>
      </w:r>
      <w:r>
        <w:t xml:space="preserve">  </w:t>
      </w:r>
      <w:r>
        <w:rPr>
          <w:w w:val="99"/>
        </w:rPr>
        <w:t>bounded</w:t>
      </w:r>
      <w:r>
        <w:t xml:space="preserve">  </w:t>
      </w:r>
      <w:r>
        <w:rPr>
          <w:w w:val="99"/>
        </w:rPr>
        <w:t>time</w:t>
      </w:r>
      <w:r>
        <w:t xml:space="preserve">  </w:t>
      </w:r>
      <w:r>
        <w:rPr>
          <w:w w:val="99"/>
        </w:rPr>
        <w:t>frame,</w:t>
      </w:r>
      <w:r>
        <w:t xml:space="preserve">  </w:t>
      </w:r>
      <w:r>
        <w:rPr>
          <w:w w:val="99"/>
        </w:rPr>
        <w:t>the</w:t>
      </w:r>
      <w:r>
        <w:t xml:space="preserve">  </w:t>
      </w:r>
      <w:r>
        <w:rPr>
          <w:w w:val="99"/>
        </w:rPr>
        <w:t>block is</w:t>
      </w:r>
      <w:r>
        <w:t xml:space="preserve">  </w:t>
      </w:r>
      <w:r>
        <w:rPr>
          <w:w w:val="99"/>
        </w:rPr>
        <w:t>considered</w:t>
      </w:r>
      <w:r>
        <w:t xml:space="preserve">  </w:t>
      </w:r>
      <w:r>
        <w:rPr>
          <w:w w:val="99"/>
        </w:rPr>
        <w:t>valid.</w:t>
      </w:r>
      <w:r>
        <w:t xml:space="preserve">  </w:t>
      </w:r>
      <w:r>
        <w:rPr>
          <w:w w:val="99"/>
        </w:rPr>
        <w:t>The</w:t>
      </w:r>
      <w:r>
        <w:t xml:space="preserve">  </w:t>
      </w:r>
      <w:r>
        <w:rPr>
          <w:w w:val="99"/>
        </w:rPr>
        <w:t>cost</w:t>
      </w:r>
      <w:r>
        <w:t xml:space="preserve">  </w:t>
      </w:r>
      <w:r>
        <w:rPr>
          <w:w w:val="99"/>
        </w:rPr>
        <w:t>of</w:t>
      </w:r>
      <w:r>
        <w:t xml:space="preserve">  </w:t>
      </w:r>
      <w:r>
        <w:rPr>
          <w:w w:val="99"/>
        </w:rPr>
        <w:t>one</w:t>
      </w:r>
      <w:r>
        <w:t xml:space="preserve">  </w:t>
      </w:r>
      <w:r>
        <w:rPr>
          <w:w w:val="99"/>
        </w:rPr>
        <w:t>invalid</w:t>
      </w:r>
      <w:r>
        <w:t xml:space="preserve">  </w:t>
      </w:r>
      <w:r>
        <w:rPr>
          <w:w w:val="99"/>
        </w:rPr>
        <w:t>challenge</w:t>
      </w:r>
      <w:r>
        <w:t xml:space="preserve">  </w:t>
      </w:r>
      <w:r>
        <w:rPr>
          <w:w w:val="99"/>
        </w:rPr>
        <w:t>is</w:t>
      </w:r>
      <w:r>
        <w:t xml:space="preserve">  </w:t>
      </w:r>
      <w:r>
        <w:rPr>
          <w:w w:val="99"/>
        </w:rPr>
        <w:t>the entire</w:t>
      </w:r>
      <w:r>
        <w:t xml:space="preserve"> </w:t>
      </w:r>
      <w:r>
        <w:rPr>
          <w:w w:val="99"/>
        </w:rPr>
        <w:t>stake</w:t>
      </w:r>
      <w:r>
        <w:t xml:space="preserve"> </w:t>
      </w:r>
      <w:r>
        <w:rPr>
          <w:w w:val="99"/>
        </w:rPr>
        <w:t>of</w:t>
      </w:r>
      <w:r>
        <w:t xml:space="preserve"> </w:t>
      </w:r>
      <w:r>
        <w:rPr>
          <w:w w:val="99"/>
        </w:rPr>
        <w:t>the</w:t>
      </w:r>
      <w:r>
        <w:t xml:space="preserve"> </w:t>
      </w:r>
      <w:r>
        <w:rPr>
          <w:w w:val="99"/>
        </w:rPr>
        <w:t>node</w:t>
      </w:r>
      <w:r>
        <w:t xml:space="preserve"> </w:t>
      </w:r>
      <w:r>
        <w:rPr>
          <w:w w:val="99"/>
        </w:rPr>
        <w:t>which</w:t>
      </w:r>
      <w:r>
        <w:t xml:space="preserve"> </w:t>
      </w:r>
      <w:r>
        <w:rPr>
          <w:w w:val="99"/>
        </w:rPr>
        <w:t>raised</w:t>
      </w:r>
      <w:r>
        <w:t xml:space="preserve"> </w:t>
      </w:r>
      <w:r>
        <w:rPr>
          <w:w w:val="99"/>
        </w:rPr>
        <w:t>the</w:t>
      </w:r>
      <w:r>
        <w:t xml:space="preserve"> </w:t>
      </w:r>
      <w:r>
        <w:rPr>
          <w:w w:val="99"/>
        </w:rPr>
        <w:t>challenge.</w:t>
      </w:r>
    </w:p>
    <w:p w14:paraId="167431A8" w14:textId="64C8BA29" w:rsidR="00AF76D2" w:rsidRDefault="00AF76D2" w:rsidP="0047024B">
      <w:pPr>
        <w:spacing w:line="220" w:lineRule="exact"/>
        <w:ind w:left="319" w:right="-50"/>
      </w:pPr>
      <w:r>
        <w:rPr>
          <w:w w:val="99"/>
        </w:rPr>
        <w:t>The</w:t>
      </w:r>
      <w:r>
        <w:t xml:space="preserve">  </w:t>
      </w:r>
      <w:proofErr w:type="spellStart"/>
      <w:r>
        <w:rPr>
          <w:w w:val="99"/>
        </w:rPr>
        <w:t>metachain</w:t>
      </w:r>
      <w:proofErr w:type="spellEnd"/>
      <w:r>
        <w:t xml:space="preserve">  </w:t>
      </w:r>
      <w:r>
        <w:rPr>
          <w:w w:val="99"/>
        </w:rPr>
        <w:t>detects</w:t>
      </w:r>
      <w:r>
        <w:t xml:space="preserve">  </w:t>
      </w:r>
      <w:r>
        <w:rPr>
          <w:w w:val="99"/>
        </w:rPr>
        <w:t>the</w:t>
      </w:r>
      <w:r>
        <w:t xml:space="preserve">  </w:t>
      </w:r>
      <w:r>
        <w:rPr>
          <w:w w:val="99"/>
        </w:rPr>
        <w:t>inconsistency,</w:t>
      </w:r>
      <w:r>
        <w:t xml:space="preserve">  </w:t>
      </w:r>
      <w:r>
        <w:rPr>
          <w:w w:val="99"/>
        </w:rPr>
        <w:t>either</w:t>
      </w:r>
      <w:r>
        <w:t xml:space="preserve">  </w:t>
      </w:r>
      <w:r>
        <w:rPr>
          <w:w w:val="99"/>
        </w:rPr>
        <w:t>an</w:t>
      </w:r>
      <w:r>
        <w:t xml:space="preserve">  </w:t>
      </w:r>
      <w:r>
        <w:rPr>
          <w:w w:val="99"/>
        </w:rPr>
        <w:t>invalid</w:t>
      </w:r>
      <w:r w:rsidR="0047024B">
        <w:rPr>
          <w:w w:val="99"/>
        </w:rPr>
        <w:t xml:space="preserve"> </w:t>
      </w:r>
      <w:r>
        <w:rPr>
          <w:w w:val="99"/>
        </w:rPr>
        <w:t>transaction,</w:t>
      </w:r>
      <w:r>
        <w:t xml:space="preserve">  </w:t>
      </w:r>
      <w:r>
        <w:rPr>
          <w:w w:val="99"/>
        </w:rPr>
        <w:t>or</w:t>
      </w:r>
      <w:r>
        <w:t xml:space="preserve">  </w:t>
      </w:r>
      <w:r>
        <w:rPr>
          <w:w w:val="99"/>
        </w:rPr>
        <w:t>an</w:t>
      </w:r>
      <w:r>
        <w:t xml:space="preserve">  </w:t>
      </w:r>
      <w:r>
        <w:rPr>
          <w:w w:val="99"/>
        </w:rPr>
        <w:t>invalid</w:t>
      </w:r>
      <w:r>
        <w:t xml:space="preserve">  </w:t>
      </w:r>
      <w:r>
        <w:rPr>
          <w:w w:val="99"/>
        </w:rPr>
        <w:t>state</w:t>
      </w:r>
      <w:r>
        <w:t xml:space="preserve">  </w:t>
      </w:r>
      <w:r>
        <w:rPr>
          <w:w w:val="99"/>
        </w:rPr>
        <w:t>root,</w:t>
      </w:r>
      <w:r>
        <w:t xml:space="preserve">  </w:t>
      </w:r>
      <w:r>
        <w:rPr>
          <w:w w:val="99"/>
        </w:rPr>
        <w:t>through</w:t>
      </w:r>
      <w:r>
        <w:t xml:space="preserve">  </w:t>
      </w:r>
      <w:r>
        <w:rPr>
          <w:w w:val="99"/>
        </w:rPr>
        <w:t>the</w:t>
      </w:r>
      <w:r>
        <w:t xml:space="preserve">  </w:t>
      </w:r>
      <w:r>
        <w:rPr>
          <w:w w:val="99"/>
        </w:rPr>
        <w:t>presented challenges</w:t>
      </w:r>
      <w:r>
        <w:t xml:space="preserve">  </w:t>
      </w:r>
      <w:r>
        <w:rPr>
          <w:w w:val="99"/>
        </w:rPr>
        <w:t>and</w:t>
      </w:r>
      <w:r>
        <w:t xml:space="preserve">  </w:t>
      </w:r>
      <w:r>
        <w:rPr>
          <w:w w:val="99"/>
        </w:rPr>
        <w:t>proofs.</w:t>
      </w:r>
      <w:r>
        <w:t xml:space="preserve">  </w:t>
      </w:r>
      <w:r>
        <w:rPr>
          <w:w w:val="99"/>
        </w:rPr>
        <w:t>This</w:t>
      </w:r>
      <w:r>
        <w:t xml:space="preserve">  </w:t>
      </w:r>
      <w:r>
        <w:rPr>
          <w:w w:val="99"/>
        </w:rPr>
        <w:t>can</w:t>
      </w:r>
      <w:r>
        <w:t xml:space="preserve">  </w:t>
      </w:r>
      <w:r>
        <w:rPr>
          <w:w w:val="99"/>
        </w:rPr>
        <w:t>be</w:t>
      </w:r>
      <w:r>
        <w:t xml:space="preserve">  </w:t>
      </w:r>
      <w:r>
        <w:rPr>
          <w:w w:val="99"/>
        </w:rPr>
        <w:t>traced</w:t>
      </w:r>
      <w:r>
        <w:t xml:space="preserve">  </w:t>
      </w:r>
      <w:r>
        <w:rPr>
          <w:w w:val="99"/>
        </w:rPr>
        <w:t>and</w:t>
      </w:r>
      <w:r>
        <w:t xml:space="preserve">  </w:t>
      </w:r>
      <w:r>
        <w:rPr>
          <w:w w:val="99"/>
        </w:rPr>
        <w:t>the</w:t>
      </w:r>
      <w:r>
        <w:t xml:space="preserve">  </w:t>
      </w:r>
      <w:r>
        <w:rPr>
          <w:w w:val="99"/>
        </w:rPr>
        <w:t>consensus group</w:t>
      </w:r>
      <w:r>
        <w:t xml:space="preserve"> </w:t>
      </w:r>
      <w:r>
        <w:rPr>
          <w:w w:val="99"/>
        </w:rPr>
        <w:t>can</w:t>
      </w:r>
      <w:r>
        <w:t xml:space="preserve"> </w:t>
      </w:r>
      <w:r>
        <w:rPr>
          <w:w w:val="99"/>
        </w:rPr>
        <w:t>be</w:t>
      </w:r>
      <w:r>
        <w:t xml:space="preserve"> </w:t>
      </w:r>
      <w:r>
        <w:rPr>
          <w:w w:val="99"/>
        </w:rPr>
        <w:t>slashed.</w:t>
      </w:r>
      <w:r>
        <w:t xml:space="preserve"> </w:t>
      </w:r>
      <w:r>
        <w:rPr>
          <w:w w:val="99"/>
        </w:rPr>
        <w:t>At</w:t>
      </w:r>
      <w:r>
        <w:t xml:space="preserve"> </w:t>
      </w:r>
      <w:r>
        <w:rPr>
          <w:w w:val="99"/>
        </w:rPr>
        <w:t>the</w:t>
      </w:r>
      <w:r>
        <w:t xml:space="preserve"> </w:t>
      </w:r>
      <w:r>
        <w:rPr>
          <w:w w:val="99"/>
        </w:rPr>
        <w:t>same</w:t>
      </w:r>
      <w:r>
        <w:t xml:space="preserve"> </w:t>
      </w:r>
      <w:r>
        <w:rPr>
          <w:w w:val="99"/>
        </w:rPr>
        <w:t>time</w:t>
      </w:r>
      <w:r>
        <w:t xml:space="preserve"> </w:t>
      </w:r>
      <w:r>
        <w:rPr>
          <w:w w:val="99"/>
        </w:rPr>
        <w:t>the</w:t>
      </w:r>
      <w:r>
        <w:t xml:space="preserve"> </w:t>
      </w:r>
      <w:r>
        <w:rPr>
          <w:w w:val="99"/>
        </w:rPr>
        <w:t>challenger</w:t>
      </w:r>
      <w:r>
        <w:t xml:space="preserve"> </w:t>
      </w:r>
      <w:r>
        <w:rPr>
          <w:w w:val="99"/>
        </w:rPr>
        <w:t>can</w:t>
      </w:r>
      <w:r>
        <w:t xml:space="preserve"> </w:t>
      </w:r>
      <w:r>
        <w:rPr>
          <w:w w:val="99"/>
        </w:rPr>
        <w:t>be rewarded</w:t>
      </w:r>
      <w:r>
        <w:t xml:space="preserve">  </w:t>
      </w:r>
      <w:r>
        <w:rPr>
          <w:w w:val="99"/>
        </w:rPr>
        <w:t>with</w:t>
      </w:r>
      <w:r>
        <w:t xml:space="preserve">  </w:t>
      </w:r>
      <w:r>
        <w:rPr>
          <w:w w:val="99"/>
        </w:rPr>
        <w:t>part</w:t>
      </w:r>
      <w:r>
        <w:t xml:space="preserve">  </w:t>
      </w:r>
      <w:r>
        <w:rPr>
          <w:w w:val="99"/>
        </w:rPr>
        <w:t>of</w:t>
      </w:r>
      <w:r>
        <w:t xml:space="preserve">  </w:t>
      </w:r>
      <w:r>
        <w:rPr>
          <w:w w:val="99"/>
        </w:rPr>
        <w:t>the</w:t>
      </w:r>
      <w:r>
        <w:t xml:space="preserve">  </w:t>
      </w:r>
      <w:r>
        <w:rPr>
          <w:w w:val="99"/>
        </w:rPr>
        <w:t>slashed</w:t>
      </w:r>
      <w:r>
        <w:t xml:space="preserve">  </w:t>
      </w:r>
      <w:r>
        <w:rPr>
          <w:w w:val="99"/>
        </w:rPr>
        <w:t>amount.</w:t>
      </w:r>
      <w:r>
        <w:t xml:space="preserve">  </w:t>
      </w:r>
      <w:r>
        <w:rPr>
          <w:w w:val="99"/>
        </w:rPr>
        <w:t>Another</w:t>
      </w:r>
      <w:r>
        <w:t xml:space="preserve">  </w:t>
      </w:r>
      <w:r>
        <w:rPr>
          <w:w w:val="99"/>
        </w:rPr>
        <w:t>problem is</w:t>
      </w:r>
      <w:r>
        <w:t xml:space="preserve"> </w:t>
      </w:r>
      <w:r>
        <w:rPr>
          <w:w w:val="99"/>
        </w:rPr>
        <w:t>when</w:t>
      </w:r>
      <w:r>
        <w:t xml:space="preserve"> </w:t>
      </w:r>
      <w:r>
        <w:rPr>
          <w:w w:val="99"/>
        </w:rPr>
        <w:t>a</w:t>
      </w:r>
      <w:r>
        <w:t xml:space="preserve"> </w:t>
      </w:r>
      <w:r>
        <w:rPr>
          <w:w w:val="99"/>
        </w:rPr>
        <w:t>malicious</w:t>
      </w:r>
      <w:r>
        <w:t xml:space="preserve"> </w:t>
      </w:r>
      <w:r>
        <w:rPr>
          <w:w w:val="99"/>
        </w:rPr>
        <w:t>group</w:t>
      </w:r>
      <w:r>
        <w:t xml:space="preserve"> </w:t>
      </w:r>
      <w:r>
        <w:rPr>
          <w:w w:val="99"/>
        </w:rPr>
        <w:t>hides</w:t>
      </w:r>
      <w:r>
        <w:t xml:space="preserve"> </w:t>
      </w:r>
      <w:r>
        <w:rPr>
          <w:w w:val="99"/>
        </w:rPr>
        <w:t>the</w:t>
      </w:r>
      <w:r>
        <w:t xml:space="preserve"> </w:t>
      </w:r>
      <w:r>
        <w:rPr>
          <w:w w:val="99"/>
        </w:rPr>
        <w:t>invalid</w:t>
      </w:r>
      <w:r>
        <w:t xml:space="preserve"> </w:t>
      </w:r>
      <w:r>
        <w:rPr>
          <w:w w:val="99"/>
        </w:rPr>
        <w:t>block</w:t>
      </w:r>
      <w:r>
        <w:t xml:space="preserve"> </w:t>
      </w:r>
      <w:r>
        <w:rPr>
          <w:w w:val="99"/>
        </w:rPr>
        <w:t>from</w:t>
      </w:r>
      <w:r>
        <w:t xml:space="preserve"> </w:t>
      </w:r>
      <w:r>
        <w:rPr>
          <w:w w:val="99"/>
        </w:rPr>
        <w:t>other nodes</w:t>
      </w:r>
      <w:r>
        <w:t xml:space="preserve"> </w:t>
      </w:r>
      <w:r>
        <w:rPr>
          <w:w w:val="99"/>
        </w:rPr>
        <w:t>-</w:t>
      </w:r>
      <w:r>
        <w:t xml:space="preserve"> </w:t>
      </w:r>
      <w:r>
        <w:rPr>
          <w:w w:val="99"/>
        </w:rPr>
        <w:t>non-malicious</w:t>
      </w:r>
      <w:r>
        <w:t xml:space="preserve"> </w:t>
      </w:r>
      <w:r>
        <w:rPr>
          <w:w w:val="99"/>
        </w:rPr>
        <w:t>ones.</w:t>
      </w:r>
      <w:r>
        <w:t xml:space="preserve"> </w:t>
      </w:r>
      <w:r>
        <w:rPr>
          <w:w w:val="99"/>
        </w:rPr>
        <w:t>However,</w:t>
      </w:r>
      <w:r>
        <w:t xml:space="preserve"> </w:t>
      </w:r>
      <w:r>
        <w:rPr>
          <w:w w:val="99"/>
        </w:rPr>
        <w:t>by</w:t>
      </w:r>
      <w:r>
        <w:t xml:space="preserve"> </w:t>
      </w:r>
      <w:r>
        <w:rPr>
          <w:w w:val="99"/>
        </w:rPr>
        <w:t>making</w:t>
      </w:r>
      <w:r>
        <w:t xml:space="preserve"> </w:t>
      </w:r>
      <w:r>
        <w:rPr>
          <w:w w:val="99"/>
        </w:rPr>
        <w:t>it</w:t>
      </w:r>
      <w:r>
        <w:t xml:space="preserve"> </w:t>
      </w:r>
      <w:r>
        <w:rPr>
          <w:w w:val="99"/>
        </w:rPr>
        <w:t>mandatory for</w:t>
      </w:r>
      <w:r>
        <w:t xml:space="preserve"> </w:t>
      </w:r>
      <w:r>
        <w:rPr>
          <w:w w:val="99"/>
        </w:rPr>
        <w:t>the</w:t>
      </w:r>
      <w:r>
        <w:t xml:space="preserve"> </w:t>
      </w:r>
      <w:r>
        <w:rPr>
          <w:w w:val="99"/>
        </w:rPr>
        <w:t>current</w:t>
      </w:r>
      <w:r>
        <w:t xml:space="preserve"> </w:t>
      </w:r>
      <w:r>
        <w:rPr>
          <w:w w:val="99"/>
        </w:rPr>
        <w:t>consensus</w:t>
      </w:r>
      <w:r>
        <w:t xml:space="preserve"> </w:t>
      </w:r>
      <w:r>
        <w:rPr>
          <w:w w:val="99"/>
        </w:rPr>
        <w:t>to</w:t>
      </w:r>
      <w:r>
        <w:t xml:space="preserve"> </w:t>
      </w:r>
      <w:r>
        <w:rPr>
          <w:w w:val="99"/>
        </w:rPr>
        <w:t>propagate</w:t>
      </w:r>
      <w:r>
        <w:t xml:space="preserve"> </w:t>
      </w:r>
      <w:r>
        <w:rPr>
          <w:w w:val="99"/>
        </w:rPr>
        <w:t>the</w:t>
      </w:r>
      <w:r>
        <w:t xml:space="preserve"> </w:t>
      </w:r>
      <w:r>
        <w:rPr>
          <w:w w:val="99"/>
        </w:rPr>
        <w:t>produced</w:t>
      </w:r>
      <w:r>
        <w:t xml:space="preserve"> </w:t>
      </w:r>
      <w:r>
        <w:rPr>
          <w:w w:val="99"/>
        </w:rPr>
        <w:t>block</w:t>
      </w:r>
      <w:r>
        <w:t xml:space="preserve"> </w:t>
      </w:r>
      <w:r>
        <w:rPr>
          <w:w w:val="99"/>
        </w:rPr>
        <w:t>to the</w:t>
      </w:r>
      <w:r>
        <w:t xml:space="preserve">  </w:t>
      </w:r>
      <w:r>
        <w:rPr>
          <w:w w:val="99"/>
        </w:rPr>
        <w:t>sibling</w:t>
      </w:r>
      <w:r>
        <w:t xml:space="preserve">  </w:t>
      </w:r>
      <w:r>
        <w:rPr>
          <w:w w:val="99"/>
        </w:rPr>
        <w:t>shard</w:t>
      </w:r>
      <w:r>
        <w:t xml:space="preserve">  </w:t>
      </w:r>
      <w:r>
        <w:rPr>
          <w:w w:val="99"/>
        </w:rPr>
        <w:t>and</w:t>
      </w:r>
      <w:r>
        <w:t xml:space="preserve">  </w:t>
      </w:r>
      <w:r>
        <w:rPr>
          <w:w w:val="99"/>
        </w:rPr>
        <w:t>to</w:t>
      </w:r>
      <w:r>
        <w:t xml:space="preserve">  </w:t>
      </w:r>
      <w:r>
        <w:rPr>
          <w:w w:val="99"/>
        </w:rPr>
        <w:t>the</w:t>
      </w:r>
      <w:r>
        <w:t xml:space="preserve">  </w:t>
      </w:r>
      <w:r>
        <w:rPr>
          <w:w w:val="99"/>
        </w:rPr>
        <w:t>observer</w:t>
      </w:r>
      <w:r>
        <w:t xml:space="preserve">  </w:t>
      </w:r>
      <w:r>
        <w:rPr>
          <w:w w:val="99"/>
        </w:rPr>
        <w:t>nodes,</w:t>
      </w:r>
      <w:r>
        <w:t xml:space="preserve">  </w:t>
      </w:r>
      <w:r>
        <w:rPr>
          <w:w w:val="99"/>
        </w:rPr>
        <w:t>the</w:t>
      </w:r>
      <w:r>
        <w:t xml:space="preserve">  </w:t>
      </w:r>
      <w:r>
        <w:rPr>
          <w:w w:val="99"/>
        </w:rPr>
        <w:t>data</w:t>
      </w:r>
      <w:r>
        <w:t xml:space="preserve">  </w:t>
      </w:r>
      <w:r>
        <w:rPr>
          <w:w w:val="99"/>
        </w:rPr>
        <w:t>cannot be</w:t>
      </w:r>
      <w:r>
        <w:t xml:space="preserve">  </w:t>
      </w:r>
      <w:r>
        <w:rPr>
          <w:w w:val="99"/>
        </w:rPr>
        <w:t>hidden</w:t>
      </w:r>
      <w:r>
        <w:t xml:space="preserve">  </w:t>
      </w:r>
      <w:r>
        <w:rPr>
          <w:w w:val="99"/>
        </w:rPr>
        <w:t>anymore.</w:t>
      </w:r>
      <w:r>
        <w:t xml:space="preserve">  </w:t>
      </w:r>
      <w:r>
        <w:rPr>
          <w:w w:val="99"/>
        </w:rPr>
        <w:t>The</w:t>
      </w:r>
      <w:r>
        <w:t xml:space="preserve">  </w:t>
      </w:r>
      <w:r>
        <w:rPr>
          <w:w w:val="99"/>
        </w:rPr>
        <w:t>communication</w:t>
      </w:r>
      <w:r>
        <w:t xml:space="preserve">  </w:t>
      </w:r>
      <w:r>
        <w:rPr>
          <w:w w:val="99"/>
        </w:rPr>
        <w:t>overhead</w:t>
      </w:r>
      <w:r>
        <w:t xml:space="preserve">  </w:t>
      </w:r>
      <w:r>
        <w:rPr>
          <w:w w:val="99"/>
        </w:rPr>
        <w:t>is</w:t>
      </w:r>
      <w:r>
        <w:t xml:space="preserve">  </w:t>
      </w:r>
      <w:r>
        <w:rPr>
          <w:w w:val="99"/>
        </w:rPr>
        <w:t>further reduced</w:t>
      </w:r>
      <w:r>
        <w:t xml:space="preserve"> </w:t>
      </w:r>
      <w:r>
        <w:rPr>
          <w:w w:val="99"/>
        </w:rPr>
        <w:t>by</w:t>
      </w:r>
      <w:r>
        <w:t xml:space="preserve"> </w:t>
      </w:r>
      <w:r>
        <w:rPr>
          <w:w w:val="99"/>
        </w:rPr>
        <w:t>sending</w:t>
      </w:r>
      <w:r>
        <w:t xml:space="preserve"> </w:t>
      </w:r>
      <w:r>
        <w:rPr>
          <w:w w:val="99"/>
        </w:rPr>
        <w:t>only</w:t>
      </w:r>
      <w:r>
        <w:t xml:space="preserve"> </w:t>
      </w:r>
      <w:r>
        <w:rPr>
          <w:w w:val="99"/>
        </w:rPr>
        <w:t>the</w:t>
      </w:r>
      <w:r>
        <w:t xml:space="preserve"> </w:t>
      </w:r>
      <w:proofErr w:type="spellStart"/>
      <w:r>
        <w:rPr>
          <w:w w:val="99"/>
        </w:rPr>
        <w:t>intrashard</w:t>
      </w:r>
      <w:proofErr w:type="spellEnd"/>
      <w:r>
        <w:t xml:space="preserve"> </w:t>
      </w:r>
      <w:proofErr w:type="spellStart"/>
      <w:r>
        <w:rPr>
          <w:w w:val="99"/>
        </w:rPr>
        <w:t>miniblock</w:t>
      </w:r>
      <w:proofErr w:type="spellEnd"/>
      <w:r>
        <w:t xml:space="preserve"> </w:t>
      </w:r>
      <w:r>
        <w:rPr>
          <w:w w:val="99"/>
        </w:rPr>
        <w:t>to</w:t>
      </w:r>
      <w:r>
        <w:t xml:space="preserve"> </w:t>
      </w:r>
      <w:r>
        <w:rPr>
          <w:w w:val="99"/>
        </w:rPr>
        <w:t>the</w:t>
      </w:r>
      <w:r>
        <w:t xml:space="preserve"> </w:t>
      </w:r>
      <w:r>
        <w:rPr>
          <w:w w:val="99"/>
        </w:rPr>
        <w:t>sibling shard.</w:t>
      </w:r>
      <w:r>
        <w:t xml:space="preserve"> </w:t>
      </w:r>
      <w:r>
        <w:rPr>
          <w:w w:val="99"/>
        </w:rPr>
        <w:t>The</w:t>
      </w:r>
      <w:r>
        <w:t xml:space="preserve"> </w:t>
      </w:r>
      <w:r>
        <w:rPr>
          <w:w w:val="99"/>
        </w:rPr>
        <w:t>cross</w:t>
      </w:r>
      <w:r>
        <w:t xml:space="preserve"> </w:t>
      </w:r>
      <w:r>
        <w:rPr>
          <w:w w:val="99"/>
        </w:rPr>
        <w:t>shard</w:t>
      </w:r>
      <w:r>
        <w:t xml:space="preserve"> </w:t>
      </w:r>
      <w:proofErr w:type="spellStart"/>
      <w:r>
        <w:rPr>
          <w:w w:val="99"/>
        </w:rPr>
        <w:t>miniblocks</w:t>
      </w:r>
      <w:proofErr w:type="spellEnd"/>
      <w:r>
        <w:t xml:space="preserve"> </w:t>
      </w:r>
      <w:r>
        <w:rPr>
          <w:w w:val="99"/>
        </w:rPr>
        <w:t>are</w:t>
      </w:r>
      <w:r>
        <w:t xml:space="preserve"> </w:t>
      </w:r>
      <w:r>
        <w:rPr>
          <w:w w:val="99"/>
        </w:rPr>
        <w:t>always</w:t>
      </w:r>
      <w:r>
        <w:t xml:space="preserve"> </w:t>
      </w:r>
      <w:r>
        <w:rPr>
          <w:w w:val="99"/>
        </w:rPr>
        <w:t>sent</w:t>
      </w:r>
      <w:r>
        <w:t xml:space="preserve"> </w:t>
      </w:r>
      <w:r>
        <w:rPr>
          <w:w w:val="99"/>
        </w:rPr>
        <w:t>on</w:t>
      </w:r>
      <w:r>
        <w:t xml:space="preserve"> </w:t>
      </w:r>
      <w:r>
        <w:rPr>
          <w:w w:val="99"/>
        </w:rPr>
        <w:t>different topics</w:t>
      </w:r>
      <w:r>
        <w:t xml:space="preserve">  </w:t>
      </w:r>
      <w:r>
        <w:rPr>
          <w:w w:val="99"/>
        </w:rPr>
        <w:t>accessible</w:t>
      </w:r>
      <w:r>
        <w:t xml:space="preserve">  </w:t>
      </w:r>
      <w:r>
        <w:rPr>
          <w:w w:val="99"/>
        </w:rPr>
        <w:t>by</w:t>
      </w:r>
      <w:r>
        <w:t xml:space="preserve">  </w:t>
      </w:r>
      <w:r>
        <w:rPr>
          <w:w w:val="99"/>
        </w:rPr>
        <w:t>interested</w:t>
      </w:r>
      <w:r>
        <w:t xml:space="preserve">  </w:t>
      </w:r>
      <w:r>
        <w:rPr>
          <w:w w:val="99"/>
        </w:rPr>
        <w:t>nodes.</w:t>
      </w:r>
      <w:r>
        <w:t xml:space="preserve">  </w:t>
      </w:r>
      <w:r>
        <w:rPr>
          <w:w w:val="99"/>
        </w:rPr>
        <w:t>In</w:t>
      </w:r>
      <w:r>
        <w:t xml:space="preserve">  </w:t>
      </w:r>
      <w:r>
        <w:rPr>
          <w:w w:val="99"/>
        </w:rPr>
        <w:t>the</w:t>
      </w:r>
      <w:r>
        <w:t xml:space="preserve">  </w:t>
      </w:r>
      <w:r>
        <w:rPr>
          <w:w w:val="99"/>
        </w:rPr>
        <w:t>end,</w:t>
      </w:r>
      <w:r>
        <w:t xml:space="preserve">  </w:t>
      </w:r>
      <w:r>
        <w:rPr>
          <w:w w:val="99"/>
        </w:rPr>
        <w:t>challenges can</w:t>
      </w:r>
      <w:r>
        <w:t xml:space="preserve"> </w:t>
      </w:r>
      <w:r>
        <w:rPr>
          <w:w w:val="99"/>
        </w:rPr>
        <w:t>be</w:t>
      </w:r>
      <w:r>
        <w:t xml:space="preserve"> </w:t>
      </w:r>
      <w:r>
        <w:rPr>
          <w:w w:val="99"/>
        </w:rPr>
        <w:t>raised</w:t>
      </w:r>
      <w:r>
        <w:t xml:space="preserve"> </w:t>
      </w:r>
      <w:r>
        <w:rPr>
          <w:w w:val="99"/>
        </w:rPr>
        <w:t>by</w:t>
      </w:r>
      <w:r>
        <w:t xml:space="preserve"> </w:t>
      </w:r>
      <w:r>
        <w:rPr>
          <w:w w:val="99"/>
        </w:rPr>
        <w:t>multiple</w:t>
      </w:r>
      <w:r>
        <w:t xml:space="preserve"> </w:t>
      </w:r>
      <w:r>
        <w:rPr>
          <w:w w:val="99"/>
        </w:rPr>
        <w:t>honest</w:t>
      </w:r>
      <w:r>
        <w:t xml:space="preserve"> </w:t>
      </w:r>
      <w:r>
        <w:rPr>
          <w:w w:val="99"/>
        </w:rPr>
        <w:t>nodes.</w:t>
      </w:r>
      <w:r>
        <w:t xml:space="preserve"> </w:t>
      </w:r>
      <w:r>
        <w:rPr>
          <w:w w:val="99"/>
        </w:rPr>
        <w:t>Another</w:t>
      </w:r>
      <w:r>
        <w:t xml:space="preserve"> </w:t>
      </w:r>
      <w:r>
        <w:rPr>
          <w:w w:val="99"/>
        </w:rPr>
        <w:t>security</w:t>
      </w:r>
      <w:r>
        <w:t xml:space="preserve"> </w:t>
      </w:r>
      <w:r>
        <w:rPr>
          <w:w w:val="99"/>
        </w:rPr>
        <w:t xml:space="preserve">pro- </w:t>
      </w:r>
      <w:proofErr w:type="spellStart"/>
      <w:r>
        <w:rPr>
          <w:w w:val="99"/>
        </w:rPr>
        <w:t>tection</w:t>
      </w:r>
      <w:proofErr w:type="spellEnd"/>
      <w:r>
        <w:t xml:space="preserve"> </w:t>
      </w:r>
      <w:r>
        <w:rPr>
          <w:w w:val="99"/>
        </w:rPr>
        <w:t>is</w:t>
      </w:r>
      <w:r>
        <w:t xml:space="preserve"> </w:t>
      </w:r>
      <w:r>
        <w:rPr>
          <w:w w:val="99"/>
        </w:rPr>
        <w:t>given</w:t>
      </w:r>
      <w:r>
        <w:t xml:space="preserve"> </w:t>
      </w:r>
      <w:r>
        <w:rPr>
          <w:w w:val="99"/>
        </w:rPr>
        <w:t>by</w:t>
      </w:r>
      <w:r>
        <w:t xml:space="preserve"> </w:t>
      </w:r>
      <w:r>
        <w:rPr>
          <w:w w:val="99"/>
        </w:rPr>
        <w:t>the</w:t>
      </w:r>
      <w:r>
        <w:t xml:space="preserve"> </w:t>
      </w:r>
      <w:r>
        <w:rPr>
          <w:w w:val="99"/>
        </w:rPr>
        <w:t>setup</w:t>
      </w:r>
      <w:r>
        <w:t xml:space="preserve"> </w:t>
      </w:r>
      <w:r>
        <w:rPr>
          <w:w w:val="99"/>
        </w:rPr>
        <w:t>of</w:t>
      </w:r>
      <w:r>
        <w:t xml:space="preserve"> </w:t>
      </w:r>
      <w:r>
        <w:rPr>
          <w:w w:val="99"/>
        </w:rPr>
        <w:t>P2P</w:t>
      </w:r>
      <w:r>
        <w:t xml:space="preserve"> </w:t>
      </w:r>
      <w:r>
        <w:rPr>
          <w:w w:val="99"/>
        </w:rPr>
        <w:t>topics.</w:t>
      </w:r>
      <w:r>
        <w:t xml:space="preserve"> </w:t>
      </w:r>
      <w:r>
        <w:rPr>
          <w:w w:val="99"/>
        </w:rPr>
        <w:t>The</w:t>
      </w:r>
      <w:r>
        <w:t xml:space="preserve"> </w:t>
      </w:r>
      <w:r>
        <w:rPr>
          <w:w w:val="99"/>
        </w:rPr>
        <w:t>communication from</w:t>
      </w:r>
      <w:r>
        <w:t xml:space="preserve"> </w:t>
      </w:r>
      <w:r>
        <w:rPr>
          <w:w w:val="99"/>
        </w:rPr>
        <w:t>one</w:t>
      </w:r>
      <w:r>
        <w:t xml:space="preserve"> </w:t>
      </w:r>
      <w:r>
        <w:rPr>
          <w:w w:val="99"/>
        </w:rPr>
        <w:t>shard</w:t>
      </w:r>
      <w:r>
        <w:t xml:space="preserve"> </w:t>
      </w:r>
      <w:r>
        <w:rPr>
          <w:w w:val="99"/>
        </w:rPr>
        <w:t>toward</w:t>
      </w:r>
      <w:r>
        <w:t xml:space="preserve"> </w:t>
      </w:r>
      <w:r>
        <w:rPr>
          <w:w w:val="99"/>
        </w:rPr>
        <w:t>the</w:t>
      </w:r>
      <w:r>
        <w:t xml:space="preserve"> </w:t>
      </w:r>
      <w:proofErr w:type="spellStart"/>
      <w:r>
        <w:rPr>
          <w:w w:val="99"/>
        </w:rPr>
        <w:t>metachain</w:t>
      </w:r>
      <w:proofErr w:type="spellEnd"/>
      <w:r>
        <w:t xml:space="preserve"> </w:t>
      </w:r>
      <w:r>
        <w:rPr>
          <w:w w:val="99"/>
        </w:rPr>
        <w:t>is</w:t>
      </w:r>
      <w:r>
        <w:t xml:space="preserve"> </w:t>
      </w:r>
      <w:r>
        <w:rPr>
          <w:w w:val="99"/>
        </w:rPr>
        <w:t>done</w:t>
      </w:r>
      <w:r>
        <w:t xml:space="preserve"> </w:t>
      </w:r>
      <w:r>
        <w:rPr>
          <w:w w:val="99"/>
        </w:rPr>
        <w:t>through</w:t>
      </w:r>
      <w:r>
        <w:t xml:space="preserve"> </w:t>
      </w:r>
      <w:r>
        <w:rPr>
          <w:w w:val="99"/>
        </w:rPr>
        <w:t>a</w:t>
      </w:r>
      <w:r>
        <w:t xml:space="preserve"> </w:t>
      </w:r>
      <w:r>
        <w:rPr>
          <w:w w:val="99"/>
        </w:rPr>
        <w:t>defined set</w:t>
      </w:r>
      <w:r>
        <w:t xml:space="preserve">  </w:t>
      </w:r>
      <w:r>
        <w:rPr>
          <w:w w:val="99"/>
        </w:rPr>
        <w:t>of</w:t>
      </w:r>
      <w:r>
        <w:t xml:space="preserve">  </w:t>
      </w:r>
      <w:r>
        <w:rPr>
          <w:w w:val="99"/>
        </w:rPr>
        <w:t>topics</w:t>
      </w:r>
      <w:r>
        <w:t xml:space="preserve">  </w:t>
      </w:r>
      <w:r>
        <w:rPr>
          <w:w w:val="99"/>
        </w:rPr>
        <w:t>/</w:t>
      </w:r>
      <w:r>
        <w:t xml:space="preserve">  </w:t>
      </w:r>
      <w:r>
        <w:rPr>
          <w:w w:val="99"/>
        </w:rPr>
        <w:t>channels,</w:t>
      </w:r>
      <w:r>
        <w:t xml:space="preserve">  </w:t>
      </w:r>
      <w:r>
        <w:rPr>
          <w:w w:val="99"/>
        </w:rPr>
        <w:t>which</w:t>
      </w:r>
      <w:r>
        <w:t xml:space="preserve">  </w:t>
      </w:r>
      <w:r>
        <w:rPr>
          <w:w w:val="99"/>
        </w:rPr>
        <w:t>can</w:t>
      </w:r>
      <w:r>
        <w:t xml:space="preserve">  </w:t>
      </w:r>
      <w:r>
        <w:rPr>
          <w:w w:val="99"/>
        </w:rPr>
        <w:t>be</w:t>
      </w:r>
      <w:r>
        <w:t xml:space="preserve">  </w:t>
      </w:r>
      <w:r>
        <w:rPr>
          <w:w w:val="99"/>
        </w:rPr>
        <w:t>listened</w:t>
      </w:r>
      <w:r>
        <w:t xml:space="preserve">  </w:t>
      </w:r>
      <w:r>
        <w:rPr>
          <w:w w:val="99"/>
        </w:rPr>
        <w:t>to</w:t>
      </w:r>
      <w:r>
        <w:t xml:space="preserve">  </w:t>
      </w:r>
      <w:r>
        <w:rPr>
          <w:w w:val="99"/>
        </w:rPr>
        <w:t>by</w:t>
      </w:r>
      <w:r>
        <w:t xml:space="preserve">  </w:t>
      </w:r>
      <w:r>
        <w:rPr>
          <w:w w:val="99"/>
        </w:rPr>
        <w:t>any honest</w:t>
      </w:r>
      <w:r>
        <w:t xml:space="preserve">  </w:t>
      </w:r>
      <w:r>
        <w:rPr>
          <w:w w:val="99"/>
        </w:rPr>
        <w:t>validator</w:t>
      </w:r>
      <w:r>
        <w:t xml:space="preserve">  </w:t>
      </w:r>
      <w:r>
        <w:rPr>
          <w:w w:val="99"/>
        </w:rPr>
        <w:t>-</w:t>
      </w:r>
      <w:r>
        <w:t xml:space="preserve">  </w:t>
      </w:r>
      <w:r>
        <w:rPr>
          <w:w w:val="99"/>
        </w:rPr>
        <w:t>the</w:t>
      </w:r>
      <w:r>
        <w:t xml:space="preserve">  </w:t>
      </w:r>
      <w:proofErr w:type="spellStart"/>
      <w:r>
        <w:rPr>
          <w:w w:val="99"/>
        </w:rPr>
        <w:t>metachain</w:t>
      </w:r>
      <w:proofErr w:type="spellEnd"/>
      <w:r>
        <w:t xml:space="preserve">  </w:t>
      </w:r>
      <w:r>
        <w:rPr>
          <w:w w:val="99"/>
        </w:rPr>
        <w:t>will</w:t>
      </w:r>
      <w:r>
        <w:t xml:space="preserve">  </w:t>
      </w:r>
      <w:r>
        <w:rPr>
          <w:w w:val="99"/>
        </w:rPr>
        <w:t>not</w:t>
      </w:r>
      <w:r>
        <w:t xml:space="preserve">  </w:t>
      </w:r>
      <w:r>
        <w:rPr>
          <w:w w:val="99"/>
        </w:rPr>
        <w:t>accept</w:t>
      </w:r>
      <w:r>
        <w:t xml:space="preserve">  </w:t>
      </w:r>
      <w:r>
        <w:rPr>
          <w:w w:val="99"/>
        </w:rPr>
        <w:t>any</w:t>
      </w:r>
      <w:r>
        <w:t xml:space="preserve">  </w:t>
      </w:r>
      <w:r>
        <w:rPr>
          <w:w w:val="99"/>
        </w:rPr>
        <w:t>other messages</w:t>
      </w:r>
      <w:r>
        <w:t xml:space="preserve"> </w:t>
      </w:r>
      <w:r>
        <w:rPr>
          <w:w w:val="99"/>
        </w:rPr>
        <w:t>from</w:t>
      </w:r>
      <w:r>
        <w:t xml:space="preserve"> </w:t>
      </w:r>
      <w:r>
        <w:rPr>
          <w:w w:val="99"/>
        </w:rPr>
        <w:t>other</w:t>
      </w:r>
      <w:r>
        <w:t xml:space="preserve"> </w:t>
      </w:r>
      <w:r>
        <w:rPr>
          <w:w w:val="99"/>
        </w:rPr>
        <w:t>channels.</w:t>
      </w:r>
      <w:r>
        <w:t xml:space="preserve"> </w:t>
      </w:r>
      <w:r>
        <w:rPr>
          <w:w w:val="99"/>
        </w:rPr>
        <w:t>This</w:t>
      </w:r>
      <w:r>
        <w:t xml:space="preserve"> </w:t>
      </w:r>
      <w:r>
        <w:rPr>
          <w:w w:val="99"/>
        </w:rPr>
        <w:t>solution</w:t>
      </w:r>
      <w:r>
        <w:t xml:space="preserve"> </w:t>
      </w:r>
      <w:r>
        <w:rPr>
          <w:w w:val="99"/>
        </w:rPr>
        <w:t>introduces</w:t>
      </w:r>
      <w:r>
        <w:t xml:space="preserve"> </w:t>
      </w:r>
      <w:r>
        <w:rPr>
          <w:w w:val="99"/>
        </w:rPr>
        <w:t>some delay</w:t>
      </w:r>
      <w:r>
        <w:t xml:space="preserve"> </w:t>
      </w:r>
      <w:r>
        <w:rPr>
          <w:w w:val="99"/>
        </w:rPr>
        <w:t>in</w:t>
      </w:r>
      <w:r>
        <w:t xml:space="preserve"> </w:t>
      </w:r>
      <w:r>
        <w:rPr>
          <w:w w:val="99"/>
        </w:rPr>
        <w:t>the</w:t>
      </w:r>
      <w:r>
        <w:t xml:space="preserve"> </w:t>
      </w:r>
      <w:proofErr w:type="spellStart"/>
      <w:r>
        <w:rPr>
          <w:w w:val="99"/>
        </w:rPr>
        <w:t>metachain</w:t>
      </w:r>
      <w:proofErr w:type="spellEnd"/>
      <w:r>
        <w:t xml:space="preserve"> </w:t>
      </w:r>
      <w:r>
        <w:rPr>
          <w:w w:val="99"/>
        </w:rPr>
        <w:t>only</w:t>
      </w:r>
      <w:r>
        <w:t xml:space="preserve"> </w:t>
      </w:r>
      <w:r>
        <w:rPr>
          <w:w w:val="99"/>
        </w:rPr>
        <w:t>in</w:t>
      </w:r>
      <w:r>
        <w:t xml:space="preserve"> </w:t>
      </w:r>
      <w:r>
        <w:rPr>
          <w:w w:val="99"/>
        </w:rPr>
        <w:t>case</w:t>
      </w:r>
      <w:r>
        <w:t xml:space="preserve"> </w:t>
      </w:r>
      <w:r>
        <w:rPr>
          <w:w w:val="99"/>
        </w:rPr>
        <w:t>of</w:t>
      </w:r>
      <w:r>
        <w:t xml:space="preserve"> </w:t>
      </w:r>
      <w:r>
        <w:rPr>
          <w:w w:val="99"/>
        </w:rPr>
        <w:t>challenges,</w:t>
      </w:r>
      <w:r>
        <w:t xml:space="preserve"> </w:t>
      </w:r>
      <w:r>
        <w:rPr>
          <w:w w:val="99"/>
        </w:rPr>
        <w:t>which</w:t>
      </w:r>
      <w:r>
        <w:t xml:space="preserve"> </w:t>
      </w:r>
      <w:r>
        <w:rPr>
          <w:w w:val="99"/>
        </w:rPr>
        <w:t>are very</w:t>
      </w:r>
      <w:r>
        <w:t xml:space="preserve">  </w:t>
      </w:r>
      <w:r>
        <w:rPr>
          <w:w w:val="99"/>
        </w:rPr>
        <w:t>low</w:t>
      </w:r>
      <w:r>
        <w:t xml:space="preserve">  </w:t>
      </w:r>
      <w:r>
        <w:rPr>
          <w:w w:val="99"/>
        </w:rPr>
        <w:t>in</w:t>
      </w:r>
      <w:r>
        <w:t xml:space="preserve">  </w:t>
      </w:r>
      <w:r>
        <w:rPr>
          <w:w w:val="99"/>
        </w:rPr>
        <w:t>number</w:t>
      </w:r>
      <w:r>
        <w:t xml:space="preserve">  </w:t>
      </w:r>
      <w:r>
        <w:rPr>
          <w:w w:val="99"/>
        </w:rPr>
        <w:t>and</w:t>
      </w:r>
      <w:r>
        <w:t xml:space="preserve">  </w:t>
      </w:r>
      <w:r>
        <w:rPr>
          <w:w w:val="99"/>
        </w:rPr>
        <w:t>highly</w:t>
      </w:r>
      <w:r>
        <w:t xml:space="preserve">  </w:t>
      </w:r>
      <w:r>
        <w:rPr>
          <w:w w:val="99"/>
        </w:rPr>
        <w:t>improbable</w:t>
      </w:r>
      <w:r>
        <w:t xml:space="preserve">  </w:t>
      </w:r>
      <w:r>
        <w:rPr>
          <w:w w:val="99"/>
        </w:rPr>
        <w:t>since</w:t>
      </w:r>
      <w:r>
        <w:t xml:space="preserve">  </w:t>
      </w:r>
      <w:r>
        <w:rPr>
          <w:w w:val="99"/>
        </w:rPr>
        <w:t>if</w:t>
      </w:r>
      <w:r>
        <w:t xml:space="preserve">  </w:t>
      </w:r>
      <w:r>
        <w:rPr>
          <w:w w:val="99"/>
        </w:rPr>
        <w:t>detected (high</w:t>
      </w:r>
      <w:r>
        <w:t xml:space="preserve"> </w:t>
      </w:r>
      <w:r>
        <w:rPr>
          <w:w w:val="99"/>
        </w:rPr>
        <w:t>probability</w:t>
      </w:r>
      <w:r>
        <w:t xml:space="preserve"> </w:t>
      </w:r>
      <w:r>
        <w:rPr>
          <w:w w:val="99"/>
        </w:rPr>
        <w:t>of</w:t>
      </w:r>
      <w:r>
        <w:t xml:space="preserve"> </w:t>
      </w:r>
      <w:r>
        <w:rPr>
          <w:w w:val="99"/>
        </w:rPr>
        <w:t>being</w:t>
      </w:r>
      <w:r>
        <w:t xml:space="preserve"> </w:t>
      </w:r>
      <w:r>
        <w:rPr>
          <w:w w:val="99"/>
        </w:rPr>
        <w:t>detected)</w:t>
      </w:r>
      <w:r>
        <w:t xml:space="preserve"> </w:t>
      </w:r>
      <w:r>
        <w:rPr>
          <w:w w:val="99"/>
        </w:rPr>
        <w:t>the</w:t>
      </w:r>
      <w:r>
        <w:t xml:space="preserve"> </w:t>
      </w:r>
      <w:r>
        <w:rPr>
          <w:w w:val="99"/>
        </w:rPr>
        <w:t>nodes</w:t>
      </w:r>
      <w:r>
        <w:t xml:space="preserve"> </w:t>
      </w:r>
      <w:r>
        <w:rPr>
          <w:w w:val="99"/>
        </w:rPr>
        <w:t>risk</w:t>
      </w:r>
      <w:r>
        <w:t xml:space="preserve"> </w:t>
      </w:r>
      <w:r>
        <w:rPr>
          <w:w w:val="99"/>
        </w:rPr>
        <w:t>their</w:t>
      </w:r>
      <w:r>
        <w:t xml:space="preserve"> </w:t>
      </w:r>
      <w:r>
        <w:rPr>
          <w:w w:val="99"/>
        </w:rPr>
        <w:t>entire stake.</w:t>
      </w:r>
      <w:r w:rsidR="0047024B">
        <w:rPr>
          <w:w w:val="99"/>
        </w:rPr>
        <w:t xml:space="preserve"> </w:t>
      </w:r>
    </w:p>
    <w:p w14:paraId="02A1B9B9" w14:textId="77777777" w:rsidR="00AF76D2" w:rsidRDefault="00AF76D2" w:rsidP="00AF76D2">
      <w:pPr>
        <w:spacing w:before="17" w:line="280" w:lineRule="exact"/>
        <w:rPr>
          <w:sz w:val="28"/>
          <w:szCs w:val="28"/>
        </w:rPr>
      </w:pPr>
    </w:p>
    <w:p w14:paraId="115EB0D2" w14:textId="77777777" w:rsidR="00AF76D2" w:rsidRDefault="00AF76D2" w:rsidP="00AF76D2">
      <w:pPr>
        <w:ind w:left="119" w:right="2795"/>
        <w:jc w:val="both"/>
      </w:pPr>
      <w:r>
        <w:rPr>
          <w:b/>
          <w:w w:val="99"/>
        </w:rPr>
        <w:t>5</w:t>
      </w:r>
      <w:r>
        <w:rPr>
          <w:b/>
        </w:rPr>
        <w:t xml:space="preserve">  </w:t>
      </w:r>
      <w:r>
        <w:rPr>
          <w:b/>
          <w:w w:val="99"/>
        </w:rPr>
        <w:t>Shard</w:t>
      </w:r>
      <w:r>
        <w:rPr>
          <w:b/>
        </w:rPr>
        <w:t xml:space="preserve"> </w:t>
      </w:r>
      <w:r>
        <w:rPr>
          <w:b/>
          <w:w w:val="99"/>
        </w:rPr>
        <w:t>reorganization</w:t>
      </w:r>
    </w:p>
    <w:p w14:paraId="3004344D" w14:textId="2C3C9ECC" w:rsidR="0047024B" w:rsidRDefault="00AF76D2" w:rsidP="0047024B">
      <w:pPr>
        <w:spacing w:before="50" w:line="249" w:lineRule="auto"/>
        <w:ind w:right="85"/>
        <w:jc w:val="both"/>
      </w:pPr>
      <w:r>
        <w:rPr>
          <w:noProof/>
        </w:rPr>
        <w:lastRenderedPageBreak/>
        <mc:AlternateContent>
          <mc:Choice Requires="wpg">
            <w:drawing>
              <wp:anchor distT="0" distB="0" distL="114300" distR="114300" simplePos="0" relativeHeight="251678754" behindDoc="1" locked="0" layoutInCell="1" allowOverlap="1" wp14:anchorId="6A9E687A" wp14:editId="24E5A174">
                <wp:simplePos x="0" y="0"/>
                <wp:positionH relativeFrom="page">
                  <wp:posOffset>2267585</wp:posOffset>
                </wp:positionH>
                <wp:positionV relativeFrom="paragraph">
                  <wp:posOffset>132715</wp:posOffset>
                </wp:positionV>
                <wp:extent cx="50165" cy="0"/>
                <wp:effectExtent l="10160" t="8890" r="6350" b="1016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0"/>
                          <a:chOff x="3571" y="209"/>
                          <a:chExt cx="79" cy="0"/>
                        </a:xfrm>
                      </wpg:grpSpPr>
                      <wps:wsp>
                        <wps:cNvPr id="36" name="Freeform 206"/>
                        <wps:cNvSpPr>
                          <a:spLocks/>
                        </wps:cNvSpPr>
                        <wps:spPr bwMode="auto">
                          <a:xfrm>
                            <a:off x="3571" y="209"/>
                            <a:ext cx="79" cy="0"/>
                          </a:xfrm>
                          <a:custGeom>
                            <a:avLst/>
                            <a:gdLst>
                              <a:gd name="T0" fmla="+- 0 3571 3571"/>
                              <a:gd name="T1" fmla="*/ T0 w 79"/>
                              <a:gd name="T2" fmla="+- 0 3651 3571"/>
                              <a:gd name="T3" fmla="*/ T2 w 79"/>
                            </a:gdLst>
                            <a:ahLst/>
                            <a:cxnLst>
                              <a:cxn ang="0">
                                <a:pos x="T1" y="0"/>
                              </a:cxn>
                              <a:cxn ang="0">
                                <a:pos x="T3" y="0"/>
                              </a:cxn>
                            </a:cxnLst>
                            <a:rect l="0" t="0" r="r" b="b"/>
                            <a:pathLst>
                              <a:path w="79">
                                <a:moveTo>
                                  <a:pt x="0" y="0"/>
                                </a:moveTo>
                                <a:lnTo>
                                  <a:pt x="8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98D26" id="Group 35" o:spid="_x0000_s1026" style="position:absolute;margin-left:178.55pt;margin-top:10.45pt;width:3.95pt;height:0;z-index:-251637726;mso-position-horizontal-relative:page" coordorigin="3571,209" coordsize="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">
                <v:shape id="Freeform 206" o:spid="_x0000_s1027" style="position:absolute;left:3571;top:209;width:79;height:0;visibility:visible;mso-wrap-style:square;v-text-anchor:top" coordsize="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" path="m,l80,e" filled="f" strokeweight=".14042mm">
                  <v:path arrowok="t" o:connecttype="custom" o:connectlocs="0,0;80,0" o:connectangles="0,0"/>
                </v:shape>
                <w10:wrap anchorx="page"/>
              </v:group>
            </w:pict>
          </mc:Fallback>
        </mc:AlternateContent>
      </w:r>
      <w:r>
        <w:rPr>
          <w:noProof/>
        </w:rPr>
        <mc:AlternateContent>
          <mc:Choice Requires="wps">
            <w:drawing>
              <wp:anchor distT="0" distB="0" distL="114300" distR="114300" simplePos="0" relativeHeight="251680802" behindDoc="1" locked="0" layoutInCell="1" allowOverlap="1" wp14:anchorId="5A1AF805" wp14:editId="3667F526">
                <wp:simplePos x="0" y="0"/>
                <wp:positionH relativeFrom="page">
                  <wp:posOffset>2267585</wp:posOffset>
                </wp:positionH>
                <wp:positionV relativeFrom="paragraph">
                  <wp:posOffset>141605</wp:posOffset>
                </wp:positionV>
                <wp:extent cx="50165" cy="88265"/>
                <wp:effectExtent l="635"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031D7" w14:textId="77777777" w:rsidR="00AF76D2" w:rsidRDefault="00AF76D2" w:rsidP="00AF76D2">
                            <w:pPr>
                              <w:spacing w:line="120" w:lineRule="exact"/>
                              <w:ind w:right="-41"/>
                              <w:rPr>
                                <w:sz w:val="14"/>
                                <w:szCs w:val="14"/>
                              </w:rPr>
                            </w:pPr>
                            <w:r>
                              <w:rPr>
                                <w:w w:val="99"/>
                                <w:sz w:val="14"/>
                                <w:szCs w:val="1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AF805" id="Text Box 34" o:spid="_x0000_s1033" type="#_x0000_t202" style="position:absolute;left:0;text-align:left;margin-left:178.55pt;margin-top:11.15pt;width:3.95pt;height:6.95pt;z-index:-2516356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" filled="f" stroked="f">
                <v:textbox inset="0,0,0,0">
                  <w:txbxContent>
                    <w:p w14:paraId="265031D7" w14:textId="77777777" w:rsidR="00AF76D2" w:rsidRDefault="00AF76D2" w:rsidP="00AF76D2">
                      <w:pPr>
                        <w:spacing w:line="120" w:lineRule="exact"/>
                        <w:ind w:right="-41"/>
                        <w:rPr>
                          <w:sz w:val="14"/>
                          <w:szCs w:val="14"/>
                        </w:rPr>
                      </w:pPr>
                      <w:r>
                        <w:rPr>
                          <w:w w:val="99"/>
                          <w:sz w:val="14"/>
                          <w:szCs w:val="14"/>
                        </w:rPr>
                        <w:t>3</w:t>
                      </w:r>
                    </w:p>
                  </w:txbxContent>
                </v:textbox>
                <w10:wrap anchorx="page"/>
              </v:shape>
            </w:pict>
          </mc:Fallback>
        </mc:AlternateContent>
      </w:r>
      <w:r>
        <w:rPr>
          <w:w w:val="99"/>
        </w:rPr>
        <w:t>After</w:t>
      </w:r>
      <w:r>
        <w:t xml:space="preserve">  </w:t>
      </w:r>
      <w:r>
        <w:rPr>
          <w:w w:val="99"/>
        </w:rPr>
        <w:t>each</w:t>
      </w:r>
      <w:r>
        <w:t xml:space="preserve">  </w:t>
      </w:r>
      <w:r>
        <w:rPr>
          <w:w w:val="99"/>
        </w:rPr>
        <w:t>epoch,</w:t>
      </w:r>
      <w:r>
        <w:t xml:space="preserve">  </w:t>
      </w:r>
      <w:r>
        <w:rPr>
          <w:w w:val="99"/>
        </w:rPr>
        <w:t>less</w:t>
      </w:r>
      <w:r>
        <w:t xml:space="preserve">  </w:t>
      </w:r>
      <w:r>
        <w:rPr>
          <w:w w:val="99"/>
        </w:rPr>
        <w:t>than</w:t>
      </w:r>
      <w:r>
        <w:t xml:space="preserve">  </w:t>
      </w:r>
      <w:r>
        <w:rPr>
          <w:w w:val="99"/>
          <w:position w:val="8"/>
          <w:sz w:val="14"/>
          <w:szCs w:val="14"/>
        </w:rPr>
        <w:t>1</w:t>
      </w:r>
      <w:r>
        <w:rPr>
          <w:position w:val="8"/>
          <w:sz w:val="14"/>
          <w:szCs w:val="14"/>
        </w:rPr>
        <w:t xml:space="preserve">  </w:t>
      </w:r>
      <w:r>
        <w:rPr>
          <w:rFonts w:ascii="Cambria" w:eastAsia="Cambria" w:hAnsi="Cambria" w:cs="Cambria"/>
          <w:w w:val="99"/>
        </w:rPr>
        <w:t>·</w:t>
      </w:r>
      <w:r>
        <w:rPr>
          <w:rFonts w:ascii="Cambria" w:eastAsia="Cambria" w:hAnsi="Cambria" w:cs="Cambria"/>
        </w:rPr>
        <w:t xml:space="preserve"> </w:t>
      </w:r>
      <w:r>
        <w:rPr>
          <w:w w:val="99"/>
        </w:rPr>
        <w:t>n</w:t>
      </w:r>
      <w:r>
        <w:t xml:space="preserve">  </w:t>
      </w:r>
      <w:r>
        <w:rPr>
          <w:w w:val="99"/>
        </w:rPr>
        <w:t>of</w:t>
      </w:r>
      <w:r>
        <w:t xml:space="preserve">  </w:t>
      </w:r>
      <w:r>
        <w:rPr>
          <w:w w:val="99"/>
        </w:rPr>
        <w:t>the</w:t>
      </w:r>
      <w:r>
        <w:t xml:space="preserve">  </w:t>
      </w:r>
      <w:r>
        <w:rPr>
          <w:w w:val="99"/>
        </w:rPr>
        <w:t>nodes</w:t>
      </w:r>
      <w:r>
        <w:t xml:space="preserve">  </w:t>
      </w:r>
      <w:r>
        <w:rPr>
          <w:w w:val="99"/>
        </w:rPr>
        <w:t>from</w:t>
      </w:r>
      <w:r>
        <w:t xml:space="preserve">  </w:t>
      </w:r>
      <w:r>
        <w:rPr>
          <w:w w:val="99"/>
        </w:rPr>
        <w:t>each shard</w:t>
      </w:r>
      <w:r>
        <w:t xml:space="preserve">  </w:t>
      </w:r>
      <w:r>
        <w:rPr>
          <w:w w:val="99"/>
        </w:rPr>
        <w:t>are</w:t>
      </w:r>
      <w:r>
        <w:t xml:space="preserve">  </w:t>
      </w:r>
      <w:r>
        <w:rPr>
          <w:w w:val="99"/>
        </w:rPr>
        <w:t>redistributed</w:t>
      </w:r>
      <w:r>
        <w:t xml:space="preserve">  </w:t>
      </w:r>
      <w:r>
        <w:rPr>
          <w:w w:val="99"/>
        </w:rPr>
        <w:t>uniformly</w:t>
      </w:r>
      <w:r>
        <w:t xml:space="preserve">  </w:t>
      </w:r>
      <w:r>
        <w:rPr>
          <w:w w:val="99"/>
        </w:rPr>
        <w:t>and</w:t>
      </w:r>
      <w:r>
        <w:t xml:space="preserve">  </w:t>
      </w:r>
      <w:r>
        <w:rPr>
          <w:w w:val="99"/>
        </w:rPr>
        <w:t>non-deterministically</w:t>
      </w:r>
      <w:r w:rsidR="0047024B" w:rsidRPr="0047024B">
        <w:rPr>
          <w:w w:val="99"/>
        </w:rPr>
        <w:t xml:space="preserve"> </w:t>
      </w:r>
      <w:r w:rsidR="0047024B">
        <w:rPr>
          <w:w w:val="99"/>
        </w:rPr>
        <w:t>across</w:t>
      </w:r>
      <w:r w:rsidR="0047024B">
        <w:t xml:space="preserve"> </w:t>
      </w:r>
      <w:r w:rsidR="0047024B">
        <w:rPr>
          <w:w w:val="99"/>
        </w:rPr>
        <w:t>the</w:t>
      </w:r>
      <w:r w:rsidR="0047024B">
        <w:t xml:space="preserve"> </w:t>
      </w:r>
      <w:r w:rsidR="0047024B">
        <w:rPr>
          <w:w w:val="99"/>
        </w:rPr>
        <w:t>other</w:t>
      </w:r>
      <w:r w:rsidR="0047024B">
        <w:t xml:space="preserve"> </w:t>
      </w:r>
      <w:r w:rsidR="0047024B">
        <w:rPr>
          <w:w w:val="99"/>
        </w:rPr>
        <w:t>shards,</w:t>
      </w:r>
      <w:r w:rsidR="0047024B">
        <w:t xml:space="preserve"> </w:t>
      </w:r>
      <w:r w:rsidR="0047024B">
        <w:rPr>
          <w:w w:val="99"/>
        </w:rPr>
        <w:t>to</w:t>
      </w:r>
      <w:r w:rsidR="0047024B">
        <w:t xml:space="preserve"> </w:t>
      </w:r>
      <w:r w:rsidR="0047024B">
        <w:rPr>
          <w:w w:val="99"/>
        </w:rPr>
        <w:t>prevent</w:t>
      </w:r>
      <w:r w:rsidR="0047024B">
        <w:t xml:space="preserve"> </w:t>
      </w:r>
      <w:r w:rsidR="0047024B">
        <w:rPr>
          <w:w w:val="99"/>
        </w:rPr>
        <w:t>collusion.</w:t>
      </w:r>
      <w:r w:rsidR="0047024B">
        <w:t xml:space="preserve"> </w:t>
      </w:r>
      <w:r w:rsidR="0047024B">
        <w:rPr>
          <w:w w:val="99"/>
        </w:rPr>
        <w:t>This</w:t>
      </w:r>
      <w:r w:rsidR="0047024B">
        <w:t xml:space="preserve"> </w:t>
      </w:r>
      <w:r w:rsidR="0047024B">
        <w:rPr>
          <w:w w:val="99"/>
        </w:rPr>
        <w:t>method</w:t>
      </w:r>
      <w:r w:rsidR="0047024B">
        <w:t xml:space="preserve"> </w:t>
      </w:r>
      <w:r w:rsidR="0047024B">
        <w:rPr>
          <w:w w:val="99"/>
        </w:rPr>
        <w:t>adds bootstrapping</w:t>
      </w:r>
      <w:r w:rsidR="0047024B">
        <w:t xml:space="preserve"> </w:t>
      </w:r>
      <w:r w:rsidR="0047024B">
        <w:rPr>
          <w:w w:val="99"/>
        </w:rPr>
        <w:t>overhead</w:t>
      </w:r>
      <w:r w:rsidR="0047024B">
        <w:t xml:space="preserve"> </w:t>
      </w:r>
      <w:r w:rsidR="0047024B">
        <w:rPr>
          <w:w w:val="99"/>
        </w:rPr>
        <w:t>for</w:t>
      </w:r>
      <w:r w:rsidR="0047024B">
        <w:t xml:space="preserve"> </w:t>
      </w:r>
      <w:r w:rsidR="0047024B">
        <w:rPr>
          <w:w w:val="99"/>
        </w:rPr>
        <w:t>the</w:t>
      </w:r>
      <w:r w:rsidR="0047024B">
        <w:t xml:space="preserve"> </w:t>
      </w:r>
      <w:r w:rsidR="0047024B">
        <w:rPr>
          <w:w w:val="99"/>
        </w:rPr>
        <w:t>nodes</w:t>
      </w:r>
      <w:r w:rsidR="0047024B">
        <w:t xml:space="preserve"> </w:t>
      </w:r>
      <w:r w:rsidR="0047024B">
        <w:rPr>
          <w:w w:val="99"/>
        </w:rPr>
        <w:t>that</w:t>
      </w:r>
      <w:r w:rsidR="0047024B">
        <w:t xml:space="preserve"> </w:t>
      </w:r>
      <w:r w:rsidR="0047024B">
        <w:rPr>
          <w:w w:val="99"/>
        </w:rPr>
        <w:t>were</w:t>
      </w:r>
      <w:r w:rsidR="0047024B">
        <w:t xml:space="preserve"> </w:t>
      </w:r>
      <w:r w:rsidR="0047024B">
        <w:rPr>
          <w:w w:val="99"/>
        </w:rPr>
        <w:t>redistributed, but</w:t>
      </w:r>
      <w:r w:rsidR="0047024B">
        <w:t xml:space="preserve"> </w:t>
      </w:r>
      <w:r w:rsidR="0047024B">
        <w:rPr>
          <w:w w:val="99"/>
        </w:rPr>
        <w:t>doesn’t</w:t>
      </w:r>
      <w:r w:rsidR="0047024B">
        <w:t xml:space="preserve"> </w:t>
      </w:r>
      <w:r w:rsidR="0047024B">
        <w:rPr>
          <w:w w:val="99"/>
        </w:rPr>
        <w:t>affect</w:t>
      </w:r>
      <w:r w:rsidR="0047024B">
        <w:t xml:space="preserve"> </w:t>
      </w:r>
      <w:r w:rsidR="0047024B">
        <w:rPr>
          <w:w w:val="99"/>
        </w:rPr>
        <w:t>liveness</w:t>
      </w:r>
      <w:r w:rsidR="0047024B">
        <w:t xml:space="preserve"> </w:t>
      </w:r>
      <w:r w:rsidR="0047024B">
        <w:rPr>
          <w:w w:val="99"/>
        </w:rPr>
        <w:t>as</w:t>
      </w:r>
      <w:r w:rsidR="0047024B">
        <w:t xml:space="preserve"> </w:t>
      </w:r>
      <w:r w:rsidR="0047024B">
        <w:rPr>
          <w:w w:val="99"/>
        </w:rPr>
        <w:t>shuffled</w:t>
      </w:r>
      <w:r w:rsidR="0047024B">
        <w:t xml:space="preserve"> </w:t>
      </w:r>
      <w:r w:rsidR="0047024B">
        <w:rPr>
          <w:w w:val="99"/>
        </w:rPr>
        <w:t>nodes</w:t>
      </w:r>
      <w:r w:rsidR="0047024B">
        <w:t xml:space="preserve"> </w:t>
      </w:r>
      <w:r w:rsidR="0047024B">
        <w:rPr>
          <w:w w:val="99"/>
        </w:rPr>
        <w:t>do</w:t>
      </w:r>
      <w:r w:rsidR="0047024B">
        <w:t xml:space="preserve"> </w:t>
      </w:r>
      <w:r w:rsidR="0047024B">
        <w:rPr>
          <w:w w:val="99"/>
        </w:rPr>
        <w:t>not</w:t>
      </w:r>
      <w:r w:rsidR="0047024B">
        <w:t xml:space="preserve"> </w:t>
      </w:r>
      <w:r w:rsidR="0047024B">
        <w:rPr>
          <w:w w:val="99"/>
        </w:rPr>
        <w:t>participate in</w:t>
      </w:r>
      <w:r w:rsidR="0047024B">
        <w:t xml:space="preserve">  </w:t>
      </w:r>
      <w:r w:rsidR="0047024B">
        <w:rPr>
          <w:w w:val="99"/>
        </w:rPr>
        <w:t>the</w:t>
      </w:r>
      <w:r w:rsidR="0047024B">
        <w:t xml:space="preserve">  </w:t>
      </w:r>
      <w:r w:rsidR="0047024B">
        <w:rPr>
          <w:w w:val="99"/>
        </w:rPr>
        <w:t>consensus</w:t>
      </w:r>
      <w:r w:rsidR="0047024B">
        <w:t xml:space="preserve">  </w:t>
      </w:r>
      <w:r w:rsidR="0047024B">
        <w:rPr>
          <w:w w:val="99"/>
        </w:rPr>
        <w:t>in</w:t>
      </w:r>
      <w:r w:rsidR="0047024B">
        <w:t xml:space="preserve">  </w:t>
      </w:r>
      <w:r w:rsidR="0047024B">
        <w:rPr>
          <w:w w:val="99"/>
        </w:rPr>
        <w:t>the</w:t>
      </w:r>
      <w:r w:rsidR="0047024B">
        <w:t xml:space="preserve">  </w:t>
      </w:r>
      <w:r w:rsidR="0047024B">
        <w:rPr>
          <w:w w:val="99"/>
        </w:rPr>
        <w:t>epoch</w:t>
      </w:r>
      <w:r w:rsidR="0047024B">
        <w:t xml:space="preserve">  </w:t>
      </w:r>
      <w:r w:rsidR="0047024B">
        <w:rPr>
          <w:w w:val="99"/>
        </w:rPr>
        <w:t>they</w:t>
      </w:r>
      <w:r w:rsidR="0047024B">
        <w:t xml:space="preserve">  </w:t>
      </w:r>
      <w:r w:rsidR="0047024B">
        <w:rPr>
          <w:w w:val="99"/>
        </w:rPr>
        <w:t>have</w:t>
      </w:r>
      <w:r w:rsidR="0047024B">
        <w:t xml:space="preserve">  </w:t>
      </w:r>
      <w:r w:rsidR="0047024B">
        <w:rPr>
          <w:w w:val="99"/>
        </w:rPr>
        <w:t>been</w:t>
      </w:r>
      <w:r w:rsidR="0047024B">
        <w:t xml:space="preserve">  </w:t>
      </w:r>
      <w:r w:rsidR="0047024B">
        <w:rPr>
          <w:w w:val="99"/>
        </w:rPr>
        <w:t>redistributed. The</w:t>
      </w:r>
      <w:r w:rsidR="0047024B">
        <w:t xml:space="preserve">  </w:t>
      </w:r>
      <w:r w:rsidR="0047024B">
        <w:rPr>
          <w:w w:val="99"/>
        </w:rPr>
        <w:t>pruning</w:t>
      </w:r>
      <w:r w:rsidR="0047024B">
        <w:t xml:space="preserve">  </w:t>
      </w:r>
      <w:r w:rsidR="0047024B">
        <w:rPr>
          <w:w w:val="99"/>
        </w:rPr>
        <w:t>mechanism</w:t>
      </w:r>
      <w:r w:rsidR="0047024B">
        <w:t xml:space="preserve">  </w:t>
      </w:r>
      <w:r w:rsidR="0047024B">
        <w:rPr>
          <w:w w:val="99"/>
        </w:rPr>
        <w:t>will</w:t>
      </w:r>
      <w:r w:rsidR="0047024B">
        <w:t xml:space="preserve">  </w:t>
      </w:r>
      <w:r w:rsidR="0047024B">
        <w:rPr>
          <w:w w:val="99"/>
        </w:rPr>
        <w:t>decrease</w:t>
      </w:r>
      <w:r w:rsidR="0047024B">
        <w:t xml:space="preserve">  </w:t>
      </w:r>
      <w:r w:rsidR="0047024B">
        <w:rPr>
          <w:w w:val="99"/>
        </w:rPr>
        <w:t>this</w:t>
      </w:r>
      <w:r w:rsidR="0047024B">
        <w:t xml:space="preserve">  </w:t>
      </w:r>
      <w:r w:rsidR="0047024B">
        <w:rPr>
          <w:w w:val="99"/>
        </w:rPr>
        <w:t>time</w:t>
      </w:r>
      <w:r w:rsidR="0047024B">
        <w:t xml:space="preserve">  </w:t>
      </w:r>
      <w:r w:rsidR="0047024B">
        <w:rPr>
          <w:w w:val="99"/>
        </w:rPr>
        <w:t>to</w:t>
      </w:r>
      <w:r w:rsidR="0047024B">
        <w:t xml:space="preserve">  </w:t>
      </w:r>
      <w:r w:rsidR="0047024B">
        <w:rPr>
          <w:w w:val="99"/>
        </w:rPr>
        <w:t>a</w:t>
      </w:r>
      <w:r w:rsidR="0047024B">
        <w:t xml:space="preserve">  </w:t>
      </w:r>
      <w:r w:rsidR="0047024B">
        <w:rPr>
          <w:w w:val="99"/>
        </w:rPr>
        <w:t>feasible amount,</w:t>
      </w:r>
      <w:r w:rsidR="0047024B">
        <w:t xml:space="preserve"> </w:t>
      </w:r>
      <w:r w:rsidR="0047024B">
        <w:rPr>
          <w:w w:val="99"/>
        </w:rPr>
        <w:t>as</w:t>
      </w:r>
      <w:r w:rsidR="0047024B">
        <w:t xml:space="preserve"> </w:t>
      </w:r>
      <w:r w:rsidR="0047024B">
        <w:rPr>
          <w:w w:val="99"/>
        </w:rPr>
        <w:t>explained</w:t>
      </w:r>
      <w:r w:rsidR="0047024B">
        <w:t xml:space="preserve"> </w:t>
      </w:r>
      <w:r w:rsidR="0047024B">
        <w:rPr>
          <w:w w:val="99"/>
        </w:rPr>
        <w:t>in</w:t>
      </w:r>
      <w:r w:rsidR="0047024B">
        <w:t xml:space="preserve"> </w:t>
      </w:r>
      <w:r w:rsidR="0047024B">
        <w:rPr>
          <w:w w:val="99"/>
        </w:rPr>
        <w:t>section</w:t>
      </w:r>
      <w:r w:rsidR="0047024B">
        <w:t xml:space="preserve"> </w:t>
      </w:r>
      <w:r w:rsidR="0047024B">
        <w:rPr>
          <w:w w:val="99"/>
        </w:rPr>
        <w:t>IX.2.</w:t>
      </w:r>
    </w:p>
    <w:p w14:paraId="5B5E7129" w14:textId="77777777" w:rsidR="0047024B" w:rsidRDefault="0047024B" w:rsidP="0047024B">
      <w:pPr>
        <w:ind w:right="2291"/>
        <w:jc w:val="both"/>
      </w:pPr>
      <w:r>
        <w:rPr>
          <w:b/>
          <w:w w:val="99"/>
        </w:rPr>
        <w:t>6</w:t>
      </w:r>
      <w:r>
        <w:rPr>
          <w:b/>
        </w:rPr>
        <w:t xml:space="preserve">  </w:t>
      </w:r>
      <w:r>
        <w:rPr>
          <w:b/>
          <w:w w:val="99"/>
        </w:rPr>
        <w:t>Consensus</w:t>
      </w:r>
      <w:r>
        <w:rPr>
          <w:b/>
        </w:rPr>
        <w:t xml:space="preserve"> </w:t>
      </w:r>
      <w:r>
        <w:rPr>
          <w:b/>
          <w:w w:val="99"/>
        </w:rPr>
        <w:t>group</w:t>
      </w:r>
      <w:r>
        <w:rPr>
          <w:b/>
        </w:rPr>
        <w:t xml:space="preserve"> </w:t>
      </w:r>
      <w:r>
        <w:rPr>
          <w:b/>
          <w:w w:val="99"/>
        </w:rPr>
        <w:t>selection</w:t>
      </w:r>
    </w:p>
    <w:p w14:paraId="51280FA1" w14:textId="77777777" w:rsidR="0047024B" w:rsidRDefault="0047024B" w:rsidP="0047024B">
      <w:pPr>
        <w:spacing w:before="63" w:line="248" w:lineRule="auto"/>
        <w:ind w:left="-34" w:right="119" w:firstLine="199"/>
        <w:jc w:val="right"/>
      </w:pPr>
      <w:r>
        <w:rPr>
          <w:w w:val="99"/>
        </w:rPr>
        <w:t>After</w:t>
      </w:r>
      <w:r>
        <w:t xml:space="preserve"> </w:t>
      </w:r>
      <w:r>
        <w:rPr>
          <w:w w:val="99"/>
        </w:rPr>
        <w:t>each</w:t>
      </w:r>
      <w:r>
        <w:t xml:space="preserve"> </w:t>
      </w:r>
      <w:r>
        <w:rPr>
          <w:w w:val="99"/>
        </w:rPr>
        <w:t>round</w:t>
      </w:r>
      <w:r>
        <w:t xml:space="preserve"> </w:t>
      </w:r>
      <w:r>
        <w:rPr>
          <w:w w:val="99"/>
        </w:rPr>
        <w:t>a</w:t>
      </w:r>
      <w:r>
        <w:t xml:space="preserve"> </w:t>
      </w:r>
      <w:r>
        <w:rPr>
          <w:w w:val="99"/>
        </w:rPr>
        <w:t>new</w:t>
      </w:r>
      <w:r>
        <w:t xml:space="preserve"> </w:t>
      </w:r>
      <w:r>
        <w:rPr>
          <w:w w:val="99"/>
        </w:rPr>
        <w:t>set</w:t>
      </w:r>
      <w:r>
        <w:t xml:space="preserve"> </w:t>
      </w:r>
      <w:r>
        <w:rPr>
          <w:w w:val="99"/>
        </w:rPr>
        <w:t>of</w:t>
      </w:r>
      <w:r>
        <w:t xml:space="preserve"> </w:t>
      </w:r>
      <w:r>
        <w:rPr>
          <w:w w:val="99"/>
        </w:rPr>
        <w:t>validators</w:t>
      </w:r>
      <w:r>
        <w:t xml:space="preserve"> </w:t>
      </w:r>
      <w:r>
        <w:rPr>
          <w:w w:val="99"/>
        </w:rPr>
        <w:t>are</w:t>
      </w:r>
      <w:r>
        <w:t xml:space="preserve"> </w:t>
      </w:r>
      <w:r>
        <w:rPr>
          <w:w w:val="99"/>
        </w:rPr>
        <w:t>selected</w:t>
      </w:r>
      <w:r>
        <w:t xml:space="preserve"> </w:t>
      </w:r>
      <w:r>
        <w:rPr>
          <w:w w:val="99"/>
        </w:rPr>
        <w:t>using the</w:t>
      </w:r>
      <w:r>
        <w:t xml:space="preserve"> </w:t>
      </w:r>
      <w:r>
        <w:rPr>
          <w:w w:val="99"/>
        </w:rPr>
        <w:t>random</w:t>
      </w:r>
      <w:r>
        <w:t xml:space="preserve"> </w:t>
      </w:r>
      <w:r>
        <w:rPr>
          <w:w w:val="99"/>
        </w:rPr>
        <w:t>seed</w:t>
      </w:r>
      <w:r>
        <w:t xml:space="preserve"> </w:t>
      </w:r>
      <w:r>
        <w:rPr>
          <w:w w:val="99"/>
        </w:rPr>
        <w:t>of</w:t>
      </w:r>
      <w:r>
        <w:t xml:space="preserve"> </w:t>
      </w:r>
      <w:r>
        <w:rPr>
          <w:w w:val="99"/>
        </w:rPr>
        <w:t>the</w:t>
      </w:r>
      <w:r>
        <w:t xml:space="preserve"> </w:t>
      </w:r>
      <w:r>
        <w:rPr>
          <w:w w:val="99"/>
        </w:rPr>
        <w:t>last</w:t>
      </w:r>
      <w:r>
        <w:t xml:space="preserve"> </w:t>
      </w:r>
      <w:proofErr w:type="spellStart"/>
      <w:r>
        <w:rPr>
          <w:w w:val="99"/>
        </w:rPr>
        <w:t>commited</w:t>
      </w:r>
      <w:proofErr w:type="spellEnd"/>
      <w:r>
        <w:t xml:space="preserve"> </w:t>
      </w:r>
      <w:r>
        <w:rPr>
          <w:w w:val="99"/>
        </w:rPr>
        <w:t>block,</w:t>
      </w:r>
      <w:r>
        <w:t xml:space="preserve"> </w:t>
      </w:r>
      <w:r>
        <w:rPr>
          <w:w w:val="99"/>
        </w:rPr>
        <w:t>current</w:t>
      </w:r>
      <w:r>
        <w:t xml:space="preserve"> </w:t>
      </w:r>
      <w:r>
        <w:rPr>
          <w:w w:val="99"/>
        </w:rPr>
        <w:t>round</w:t>
      </w:r>
      <w:r>
        <w:t xml:space="preserve"> </w:t>
      </w:r>
      <w:r>
        <w:rPr>
          <w:w w:val="99"/>
        </w:rPr>
        <w:t>and the</w:t>
      </w:r>
      <w:r>
        <w:t xml:space="preserve">  </w:t>
      </w:r>
      <w:r>
        <w:rPr>
          <w:w w:val="99"/>
        </w:rPr>
        <w:t>eligible</w:t>
      </w:r>
      <w:r>
        <w:t xml:space="preserve">  </w:t>
      </w:r>
      <w:r>
        <w:rPr>
          <w:w w:val="99"/>
        </w:rPr>
        <w:t>nodes</w:t>
      </w:r>
      <w:r>
        <w:t xml:space="preserve">  </w:t>
      </w:r>
      <w:r>
        <w:rPr>
          <w:w w:val="99"/>
        </w:rPr>
        <w:t>list.</w:t>
      </w:r>
      <w:r>
        <w:t xml:space="preserve">  </w:t>
      </w:r>
      <w:r>
        <w:rPr>
          <w:w w:val="99"/>
        </w:rPr>
        <w:t>In</w:t>
      </w:r>
      <w:r>
        <w:t xml:space="preserve">  </w:t>
      </w:r>
      <w:r>
        <w:rPr>
          <w:w w:val="99"/>
        </w:rPr>
        <w:t>case</w:t>
      </w:r>
      <w:r>
        <w:t xml:space="preserve">  </w:t>
      </w:r>
      <w:r>
        <w:rPr>
          <w:w w:val="99"/>
        </w:rPr>
        <w:t>of</w:t>
      </w:r>
      <w:r>
        <w:t xml:space="preserve">  </w:t>
      </w:r>
      <w:r>
        <w:rPr>
          <w:w w:val="99"/>
        </w:rPr>
        <w:t>network</w:t>
      </w:r>
      <w:r>
        <w:t xml:space="preserve">  </w:t>
      </w:r>
      <w:r>
        <w:rPr>
          <w:w w:val="99"/>
        </w:rPr>
        <w:t>desynchronization due</w:t>
      </w:r>
      <w:r>
        <w:t xml:space="preserve">  </w:t>
      </w:r>
      <w:r>
        <w:rPr>
          <w:w w:val="99"/>
        </w:rPr>
        <w:t>to</w:t>
      </w:r>
      <w:r>
        <w:t xml:space="preserve">  </w:t>
      </w:r>
      <w:r>
        <w:rPr>
          <w:w w:val="99"/>
        </w:rPr>
        <w:t>the</w:t>
      </w:r>
      <w:r>
        <w:t xml:space="preserve">  </w:t>
      </w:r>
      <w:r>
        <w:rPr>
          <w:w w:val="99"/>
        </w:rPr>
        <w:t>delays</w:t>
      </w:r>
      <w:r>
        <w:t xml:space="preserve">  </w:t>
      </w:r>
      <w:r>
        <w:rPr>
          <w:w w:val="99"/>
        </w:rPr>
        <w:t>in</w:t>
      </w:r>
      <w:r>
        <w:t xml:space="preserve">  </w:t>
      </w:r>
      <w:r>
        <w:rPr>
          <w:w w:val="99"/>
        </w:rPr>
        <w:t>message</w:t>
      </w:r>
      <w:r>
        <w:t xml:space="preserve">  </w:t>
      </w:r>
      <w:r>
        <w:rPr>
          <w:w w:val="99"/>
        </w:rPr>
        <w:t>propagation,</w:t>
      </w:r>
      <w:r>
        <w:t xml:space="preserve">  </w:t>
      </w:r>
      <w:r>
        <w:rPr>
          <w:w w:val="99"/>
        </w:rPr>
        <w:t>the</w:t>
      </w:r>
      <w:r>
        <w:t xml:space="preserve">  </w:t>
      </w:r>
      <w:r>
        <w:rPr>
          <w:w w:val="99"/>
        </w:rPr>
        <w:t>protocol</w:t>
      </w:r>
      <w:r>
        <w:t xml:space="preserve">  </w:t>
      </w:r>
      <w:r>
        <w:rPr>
          <w:w w:val="99"/>
        </w:rPr>
        <w:t>has a</w:t>
      </w:r>
      <w:r>
        <w:t xml:space="preserve">  </w:t>
      </w:r>
      <w:r>
        <w:rPr>
          <w:w w:val="99"/>
        </w:rPr>
        <w:t>recovery</w:t>
      </w:r>
      <w:r>
        <w:t xml:space="preserve">  </w:t>
      </w:r>
      <w:r>
        <w:rPr>
          <w:w w:val="99"/>
        </w:rPr>
        <w:t>mechanism,</w:t>
      </w:r>
      <w:r>
        <w:t xml:space="preserve">  </w:t>
      </w:r>
      <w:r>
        <w:rPr>
          <w:w w:val="99"/>
        </w:rPr>
        <w:t>and</w:t>
      </w:r>
      <w:r>
        <w:t xml:space="preserve">  </w:t>
      </w:r>
      <w:r>
        <w:rPr>
          <w:w w:val="99"/>
        </w:rPr>
        <w:t>takes</w:t>
      </w:r>
      <w:r>
        <w:t xml:space="preserve">  </w:t>
      </w:r>
      <w:r>
        <w:rPr>
          <w:w w:val="99"/>
        </w:rPr>
        <w:t>into</w:t>
      </w:r>
      <w:r>
        <w:t xml:space="preserve">  </w:t>
      </w:r>
      <w:r>
        <w:rPr>
          <w:w w:val="99"/>
        </w:rPr>
        <w:t>consideration</w:t>
      </w:r>
      <w:r>
        <w:t xml:space="preserve">  </w:t>
      </w:r>
      <w:r>
        <w:rPr>
          <w:w w:val="99"/>
        </w:rPr>
        <w:t>both</w:t>
      </w:r>
      <w:r>
        <w:t xml:space="preserve">  </w:t>
      </w:r>
      <w:r>
        <w:rPr>
          <w:w w:val="99"/>
        </w:rPr>
        <w:t>the round</w:t>
      </w:r>
      <w:r>
        <w:t xml:space="preserve">  </w:t>
      </w:r>
      <w:r>
        <w:rPr>
          <w:w w:val="99"/>
        </w:rPr>
        <w:t>r</w:t>
      </w:r>
      <w:r>
        <w:t xml:space="preserve">  </w:t>
      </w:r>
      <w:r>
        <w:rPr>
          <w:w w:val="99"/>
        </w:rPr>
        <w:t>and</w:t>
      </w:r>
      <w:r>
        <w:t xml:space="preserve">  </w:t>
      </w:r>
      <w:r>
        <w:rPr>
          <w:w w:val="99"/>
        </w:rPr>
        <w:t>the</w:t>
      </w:r>
      <w:r>
        <w:t xml:space="preserve">  </w:t>
      </w:r>
      <w:r>
        <w:rPr>
          <w:w w:val="99"/>
        </w:rPr>
        <w:t>randomness</w:t>
      </w:r>
      <w:r>
        <w:t xml:space="preserve">  </w:t>
      </w:r>
      <w:r>
        <w:rPr>
          <w:w w:val="99"/>
        </w:rPr>
        <w:t>seed</w:t>
      </w:r>
      <w:r>
        <w:t xml:space="preserve">  </w:t>
      </w:r>
      <w:r>
        <w:rPr>
          <w:w w:val="99"/>
        </w:rPr>
        <w:t>from</w:t>
      </w:r>
      <w:r>
        <w:t xml:space="preserve">  </w:t>
      </w:r>
      <w:r>
        <w:rPr>
          <w:w w:val="99"/>
        </w:rPr>
        <w:t>the</w:t>
      </w:r>
      <w:r>
        <w:t xml:space="preserve">  </w:t>
      </w:r>
      <w:r>
        <w:rPr>
          <w:w w:val="99"/>
        </w:rPr>
        <w:t>last</w:t>
      </w:r>
      <w:r>
        <w:t xml:space="preserve">  </w:t>
      </w:r>
      <w:r>
        <w:rPr>
          <w:w w:val="99"/>
        </w:rPr>
        <w:t>committed block</w:t>
      </w:r>
      <w:r>
        <w:t xml:space="preserve">  </w:t>
      </w:r>
      <w:r>
        <w:rPr>
          <w:w w:val="99"/>
        </w:rPr>
        <w:t>in</w:t>
      </w:r>
      <w:r>
        <w:t xml:space="preserve">  </w:t>
      </w:r>
      <w:r>
        <w:rPr>
          <w:w w:val="99"/>
        </w:rPr>
        <w:t>order</w:t>
      </w:r>
      <w:r>
        <w:t xml:space="preserve">  </w:t>
      </w:r>
      <w:r>
        <w:rPr>
          <w:w w:val="99"/>
        </w:rPr>
        <w:t>to</w:t>
      </w:r>
      <w:r>
        <w:t xml:space="preserve">  </w:t>
      </w:r>
      <w:r>
        <w:rPr>
          <w:w w:val="99"/>
        </w:rPr>
        <w:t>select</w:t>
      </w:r>
      <w:r>
        <w:t xml:space="preserve">  </w:t>
      </w:r>
      <w:r>
        <w:rPr>
          <w:w w:val="99"/>
        </w:rPr>
        <w:t>new</w:t>
      </w:r>
      <w:r>
        <w:t xml:space="preserve">  </w:t>
      </w:r>
      <w:r>
        <w:rPr>
          <w:w w:val="99"/>
        </w:rPr>
        <w:t>consensus</w:t>
      </w:r>
      <w:r>
        <w:t xml:space="preserve">  </w:t>
      </w:r>
      <w:r>
        <w:rPr>
          <w:w w:val="99"/>
        </w:rPr>
        <w:t>groups</w:t>
      </w:r>
      <w:r>
        <w:t xml:space="preserve">  </w:t>
      </w:r>
      <w:r>
        <w:rPr>
          <w:w w:val="99"/>
        </w:rPr>
        <w:t>every</w:t>
      </w:r>
      <w:r>
        <w:t xml:space="preserve">  </w:t>
      </w:r>
      <w:r>
        <w:rPr>
          <w:w w:val="99"/>
        </w:rPr>
        <w:t>round. This</w:t>
      </w:r>
      <w:r>
        <w:t xml:space="preserve"> </w:t>
      </w:r>
      <w:r>
        <w:rPr>
          <w:w w:val="99"/>
        </w:rPr>
        <w:t>avoids</w:t>
      </w:r>
      <w:r>
        <w:t xml:space="preserve"> </w:t>
      </w:r>
      <w:r>
        <w:rPr>
          <w:w w:val="99"/>
        </w:rPr>
        <w:t>forking</w:t>
      </w:r>
      <w:r>
        <w:t xml:space="preserve"> </w:t>
      </w:r>
      <w:r>
        <w:rPr>
          <w:w w:val="99"/>
        </w:rPr>
        <w:t>and</w:t>
      </w:r>
      <w:r>
        <w:t xml:space="preserve"> </w:t>
      </w:r>
      <w:r>
        <w:rPr>
          <w:w w:val="99"/>
        </w:rPr>
        <w:t>allows</w:t>
      </w:r>
      <w:r>
        <w:t xml:space="preserve"> </w:t>
      </w:r>
      <w:r>
        <w:rPr>
          <w:w w:val="99"/>
        </w:rPr>
        <w:t>synchronization</w:t>
      </w:r>
      <w:r>
        <w:t xml:space="preserve"> </w:t>
      </w:r>
      <w:r>
        <w:rPr>
          <w:w w:val="99"/>
        </w:rPr>
        <w:t>on</w:t>
      </w:r>
      <w:r>
        <w:t xml:space="preserve"> </w:t>
      </w:r>
      <w:r>
        <w:rPr>
          <w:w w:val="99"/>
        </w:rPr>
        <w:t>last</w:t>
      </w:r>
      <w:r>
        <w:t xml:space="preserve"> </w:t>
      </w:r>
      <w:r>
        <w:rPr>
          <w:w w:val="99"/>
        </w:rPr>
        <w:t>block. The</w:t>
      </w:r>
      <w:r>
        <w:t xml:space="preserve"> </w:t>
      </w:r>
      <w:r>
        <w:rPr>
          <w:w w:val="99"/>
        </w:rPr>
        <w:t>small</w:t>
      </w:r>
      <w:r>
        <w:t xml:space="preserve"> </w:t>
      </w:r>
      <w:r>
        <w:rPr>
          <w:w w:val="99"/>
        </w:rPr>
        <w:t>time</w:t>
      </w:r>
      <w:r>
        <w:t xml:space="preserve"> </w:t>
      </w:r>
      <w:r>
        <w:rPr>
          <w:w w:val="99"/>
        </w:rPr>
        <w:t>window</w:t>
      </w:r>
      <w:r>
        <w:t xml:space="preserve"> </w:t>
      </w:r>
      <w:r>
        <w:rPr>
          <w:w w:val="99"/>
        </w:rPr>
        <w:t>(round</w:t>
      </w:r>
      <w:r>
        <w:t xml:space="preserve"> </w:t>
      </w:r>
      <w:r>
        <w:rPr>
          <w:w w:val="99"/>
        </w:rPr>
        <w:t>time)</w:t>
      </w:r>
      <w:r>
        <w:t xml:space="preserve"> </w:t>
      </w:r>
      <w:r>
        <w:rPr>
          <w:w w:val="99"/>
        </w:rPr>
        <w:t>in</w:t>
      </w:r>
      <w:r>
        <w:t xml:space="preserve"> </w:t>
      </w:r>
      <w:r>
        <w:rPr>
          <w:w w:val="99"/>
        </w:rPr>
        <w:t>which</w:t>
      </w:r>
      <w:r>
        <w:t xml:space="preserve"> </w:t>
      </w:r>
      <w:r>
        <w:rPr>
          <w:w w:val="99"/>
        </w:rPr>
        <w:t>the</w:t>
      </w:r>
      <w:r>
        <w:t xml:space="preserve"> </w:t>
      </w:r>
      <w:r>
        <w:rPr>
          <w:w w:val="99"/>
        </w:rPr>
        <w:t>validators</w:t>
      </w:r>
    </w:p>
    <w:p w14:paraId="08EC763F" w14:textId="77777777" w:rsidR="0047024B" w:rsidRDefault="0047024B" w:rsidP="0047024B">
      <w:pPr>
        <w:spacing w:before="1"/>
        <w:ind w:right="1335"/>
        <w:jc w:val="both"/>
      </w:pPr>
      <w:r>
        <w:rPr>
          <w:w w:val="99"/>
        </w:rPr>
        <w:t>group</w:t>
      </w:r>
      <w:r>
        <w:t xml:space="preserve"> </w:t>
      </w:r>
      <w:r>
        <w:rPr>
          <w:w w:val="99"/>
        </w:rPr>
        <w:t>is</w:t>
      </w:r>
      <w:r>
        <w:t xml:space="preserve"> </w:t>
      </w:r>
      <w:r>
        <w:rPr>
          <w:w w:val="99"/>
        </w:rPr>
        <w:t>known,</w:t>
      </w:r>
      <w:r>
        <w:t xml:space="preserve"> </w:t>
      </w:r>
      <w:r>
        <w:rPr>
          <w:w w:val="99"/>
        </w:rPr>
        <w:t>minimizes</w:t>
      </w:r>
      <w:r>
        <w:t xml:space="preserve"> </w:t>
      </w:r>
      <w:r>
        <w:rPr>
          <w:w w:val="99"/>
        </w:rPr>
        <w:t>the</w:t>
      </w:r>
      <w:r>
        <w:t xml:space="preserve"> </w:t>
      </w:r>
      <w:r>
        <w:rPr>
          <w:w w:val="99"/>
        </w:rPr>
        <w:t>attack</w:t>
      </w:r>
      <w:r>
        <w:t xml:space="preserve"> </w:t>
      </w:r>
      <w:r>
        <w:rPr>
          <w:w w:val="99"/>
        </w:rPr>
        <w:t>vectors.</w:t>
      </w:r>
    </w:p>
    <w:p w14:paraId="728111CC" w14:textId="77777777" w:rsidR="0047024B" w:rsidRDefault="0047024B" w:rsidP="0047024B">
      <w:pPr>
        <w:spacing w:before="5" w:line="180" w:lineRule="exact"/>
        <w:rPr>
          <w:sz w:val="18"/>
          <w:szCs w:val="18"/>
        </w:rPr>
      </w:pPr>
    </w:p>
    <w:p w14:paraId="5C94A0D0" w14:textId="77777777" w:rsidR="0047024B" w:rsidRDefault="0047024B" w:rsidP="0047024B">
      <w:pPr>
        <w:ind w:right="3793"/>
        <w:jc w:val="both"/>
      </w:pPr>
      <w:r>
        <w:rPr>
          <w:b/>
          <w:w w:val="99"/>
        </w:rPr>
        <w:t>7</w:t>
      </w:r>
      <w:r>
        <w:rPr>
          <w:b/>
        </w:rPr>
        <w:t xml:space="preserve">  </w:t>
      </w:r>
      <w:r>
        <w:rPr>
          <w:b/>
          <w:w w:val="99"/>
        </w:rPr>
        <w:t>Node</w:t>
      </w:r>
      <w:r>
        <w:rPr>
          <w:b/>
        </w:rPr>
        <w:t xml:space="preserve"> </w:t>
      </w:r>
      <w:r>
        <w:rPr>
          <w:b/>
          <w:w w:val="99"/>
        </w:rPr>
        <w:t>rating</w:t>
      </w:r>
    </w:p>
    <w:p w14:paraId="4CEA465F" w14:textId="77777777" w:rsidR="0047024B" w:rsidRDefault="0047024B" w:rsidP="0047024B">
      <w:pPr>
        <w:spacing w:before="63" w:line="249" w:lineRule="auto"/>
        <w:ind w:right="85" w:firstLine="199"/>
        <w:jc w:val="both"/>
      </w:pPr>
      <w:r>
        <w:rPr>
          <w:w w:val="99"/>
        </w:rPr>
        <w:t>Beside</w:t>
      </w:r>
      <w:r>
        <w:t xml:space="preserve">  </w:t>
      </w:r>
      <w:r>
        <w:rPr>
          <w:w w:val="99"/>
        </w:rPr>
        <w:t>stake,</w:t>
      </w:r>
      <w:r>
        <w:t xml:space="preserve">  </w:t>
      </w:r>
      <w:r>
        <w:rPr>
          <w:w w:val="99"/>
        </w:rPr>
        <w:t>the</w:t>
      </w:r>
      <w:r>
        <w:t xml:space="preserve">  </w:t>
      </w:r>
      <w:r>
        <w:rPr>
          <w:w w:val="99"/>
        </w:rPr>
        <w:t>eligible</w:t>
      </w:r>
      <w:r>
        <w:t xml:space="preserve">  </w:t>
      </w:r>
      <w:r>
        <w:rPr>
          <w:w w:val="99"/>
        </w:rPr>
        <w:t>validator’s</w:t>
      </w:r>
      <w:r>
        <w:t xml:space="preserve">  </w:t>
      </w:r>
      <w:r>
        <w:rPr>
          <w:w w:val="99"/>
        </w:rPr>
        <w:t>rating</w:t>
      </w:r>
      <w:r>
        <w:t xml:space="preserve">  </w:t>
      </w:r>
      <w:r>
        <w:rPr>
          <w:w w:val="99"/>
        </w:rPr>
        <w:t>influences</w:t>
      </w:r>
      <w:r>
        <w:t xml:space="preserve">  </w:t>
      </w:r>
      <w:r>
        <w:rPr>
          <w:w w:val="99"/>
        </w:rPr>
        <w:t>the chances</w:t>
      </w:r>
      <w:r>
        <w:t xml:space="preserve"> </w:t>
      </w:r>
      <w:r>
        <w:rPr>
          <w:w w:val="99"/>
        </w:rPr>
        <w:t>to</w:t>
      </w:r>
      <w:r>
        <w:t xml:space="preserve"> </w:t>
      </w:r>
      <w:r>
        <w:rPr>
          <w:w w:val="99"/>
        </w:rPr>
        <w:t>be</w:t>
      </w:r>
      <w:r>
        <w:t xml:space="preserve"> </w:t>
      </w:r>
      <w:r>
        <w:rPr>
          <w:w w:val="99"/>
        </w:rPr>
        <w:t>selected</w:t>
      </w:r>
      <w:r>
        <w:t xml:space="preserve"> </w:t>
      </w:r>
      <w:r>
        <w:rPr>
          <w:w w:val="99"/>
        </w:rPr>
        <w:t>as</w:t>
      </w:r>
      <w:r>
        <w:t xml:space="preserve"> </w:t>
      </w:r>
      <w:r>
        <w:rPr>
          <w:w w:val="99"/>
        </w:rPr>
        <w:t>part</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If</w:t>
      </w:r>
      <w:r>
        <w:t xml:space="preserve"> </w:t>
      </w:r>
      <w:r>
        <w:rPr>
          <w:w w:val="99"/>
        </w:rPr>
        <w:t>the block</w:t>
      </w:r>
      <w:r>
        <w:t xml:space="preserve"> </w:t>
      </w:r>
      <w:r>
        <w:rPr>
          <w:w w:val="99"/>
        </w:rPr>
        <w:t>proposer</w:t>
      </w:r>
      <w:r>
        <w:t xml:space="preserve"> </w:t>
      </w:r>
      <w:r>
        <w:rPr>
          <w:w w:val="99"/>
        </w:rPr>
        <w:t>is</w:t>
      </w:r>
      <w:r>
        <w:t xml:space="preserve"> </w:t>
      </w:r>
      <w:r>
        <w:rPr>
          <w:w w:val="99"/>
        </w:rPr>
        <w:t>honest</w:t>
      </w:r>
      <w:r>
        <w:t xml:space="preserve"> </w:t>
      </w:r>
      <w:r>
        <w:rPr>
          <w:w w:val="99"/>
        </w:rPr>
        <w:t>and</w:t>
      </w:r>
      <w:r>
        <w:t xml:space="preserve"> </w:t>
      </w:r>
      <w:r>
        <w:rPr>
          <w:w w:val="99"/>
        </w:rPr>
        <w:t>its</w:t>
      </w:r>
      <w:r>
        <w:t xml:space="preserve"> </w:t>
      </w:r>
      <w:r>
        <w:rPr>
          <w:w w:val="99"/>
        </w:rPr>
        <w:t>block</w:t>
      </w:r>
      <w:r>
        <w:t xml:space="preserve"> </w:t>
      </w:r>
      <w:r>
        <w:rPr>
          <w:w w:val="99"/>
        </w:rPr>
        <w:t>gets</w:t>
      </w:r>
      <w:r>
        <w:t xml:space="preserve"> </w:t>
      </w:r>
      <w:r>
        <w:rPr>
          <w:w w:val="99"/>
        </w:rPr>
        <w:t>committed</w:t>
      </w:r>
      <w:r>
        <w:t xml:space="preserve"> </w:t>
      </w:r>
      <w:r>
        <w:rPr>
          <w:w w:val="99"/>
        </w:rPr>
        <w:t>to</w:t>
      </w:r>
      <w:r>
        <w:t xml:space="preserve"> </w:t>
      </w:r>
      <w:r>
        <w:rPr>
          <w:w w:val="99"/>
        </w:rPr>
        <w:t>the blockchain,</w:t>
      </w:r>
      <w:r>
        <w:t xml:space="preserve">  </w:t>
      </w:r>
      <w:r>
        <w:rPr>
          <w:w w:val="99"/>
        </w:rPr>
        <w:t>it</w:t>
      </w:r>
      <w:r>
        <w:t xml:space="preserve">  </w:t>
      </w:r>
      <w:r>
        <w:rPr>
          <w:w w:val="99"/>
        </w:rPr>
        <w:t>will</w:t>
      </w:r>
      <w:r>
        <w:t xml:space="preserve">  </w:t>
      </w:r>
      <w:r>
        <w:rPr>
          <w:w w:val="99"/>
        </w:rPr>
        <w:t>have</w:t>
      </w:r>
      <w:r>
        <w:t xml:space="preserve">  </w:t>
      </w:r>
      <w:r>
        <w:rPr>
          <w:w w:val="99"/>
        </w:rPr>
        <w:t>its</w:t>
      </w:r>
      <w:r>
        <w:t xml:space="preserve">  </w:t>
      </w:r>
      <w:r>
        <w:rPr>
          <w:w w:val="99"/>
        </w:rPr>
        <w:t>rating</w:t>
      </w:r>
      <w:r>
        <w:t xml:space="preserve">  </w:t>
      </w:r>
      <w:r>
        <w:rPr>
          <w:w w:val="99"/>
        </w:rPr>
        <w:t>increased,</w:t>
      </w:r>
      <w:r>
        <w:t xml:space="preserve">  </w:t>
      </w:r>
      <w:r>
        <w:rPr>
          <w:w w:val="99"/>
        </w:rPr>
        <w:t>otherwise,</w:t>
      </w:r>
      <w:r>
        <w:t xml:space="preserve">  </w:t>
      </w:r>
      <w:r>
        <w:rPr>
          <w:w w:val="99"/>
        </w:rPr>
        <w:t>it’s rating</w:t>
      </w:r>
      <w:r>
        <w:t xml:space="preserve">  </w:t>
      </w:r>
      <w:r>
        <w:rPr>
          <w:w w:val="99"/>
        </w:rPr>
        <w:t>will</w:t>
      </w:r>
      <w:r>
        <w:t xml:space="preserve">  </w:t>
      </w:r>
      <w:r>
        <w:rPr>
          <w:w w:val="99"/>
        </w:rPr>
        <w:t>be</w:t>
      </w:r>
      <w:r>
        <w:t xml:space="preserve">  </w:t>
      </w:r>
      <w:r>
        <w:rPr>
          <w:w w:val="99"/>
        </w:rPr>
        <w:t>decreased.</w:t>
      </w:r>
      <w:r>
        <w:t xml:space="preserve">  </w:t>
      </w:r>
      <w:r>
        <w:rPr>
          <w:w w:val="99"/>
        </w:rPr>
        <w:t>This</w:t>
      </w:r>
      <w:r>
        <w:t xml:space="preserve">  </w:t>
      </w:r>
      <w:r>
        <w:rPr>
          <w:w w:val="99"/>
        </w:rPr>
        <w:t>way,</w:t>
      </w:r>
      <w:r>
        <w:t xml:space="preserve">  </w:t>
      </w:r>
      <w:r>
        <w:rPr>
          <w:w w:val="99"/>
        </w:rPr>
        <w:t>each</w:t>
      </w:r>
      <w:r>
        <w:t xml:space="preserve">  </w:t>
      </w:r>
      <w:r>
        <w:rPr>
          <w:w w:val="99"/>
        </w:rPr>
        <w:t>possible</w:t>
      </w:r>
      <w:r>
        <w:t xml:space="preserve">  </w:t>
      </w:r>
      <w:r>
        <w:rPr>
          <w:w w:val="99"/>
        </w:rPr>
        <w:t>validator is</w:t>
      </w:r>
      <w:r>
        <w:t xml:space="preserve">  </w:t>
      </w:r>
      <w:r>
        <w:rPr>
          <w:w w:val="99"/>
        </w:rPr>
        <w:t>incentivized</w:t>
      </w:r>
      <w:r>
        <w:t xml:space="preserve">  </w:t>
      </w:r>
      <w:r>
        <w:rPr>
          <w:w w:val="99"/>
        </w:rPr>
        <w:t>to</w:t>
      </w:r>
      <w:r>
        <w:t xml:space="preserve">  </w:t>
      </w:r>
      <w:r>
        <w:rPr>
          <w:w w:val="99"/>
        </w:rPr>
        <w:t>be</w:t>
      </w:r>
      <w:r>
        <w:t xml:space="preserve">  </w:t>
      </w:r>
      <w:r>
        <w:rPr>
          <w:w w:val="99"/>
        </w:rPr>
        <w:t>honest,</w:t>
      </w:r>
      <w:r>
        <w:t xml:space="preserve">  </w:t>
      </w:r>
      <w:r>
        <w:rPr>
          <w:w w:val="99"/>
        </w:rPr>
        <w:t>run</w:t>
      </w:r>
      <w:r>
        <w:t xml:space="preserve">  </w:t>
      </w:r>
      <w:r>
        <w:rPr>
          <w:w w:val="99"/>
        </w:rPr>
        <w:t>the</w:t>
      </w:r>
      <w:r>
        <w:t xml:space="preserve">  </w:t>
      </w:r>
      <w:r>
        <w:rPr>
          <w:w w:val="99"/>
        </w:rPr>
        <w:t>most</w:t>
      </w:r>
      <w:r>
        <w:t xml:space="preserve">  </w:t>
      </w:r>
      <w:r>
        <w:rPr>
          <w:w w:val="99"/>
        </w:rPr>
        <w:t>up-to-date</w:t>
      </w:r>
      <w:r>
        <w:t xml:space="preserve">  </w:t>
      </w:r>
      <w:r>
        <w:rPr>
          <w:w w:val="99"/>
        </w:rPr>
        <w:t>client software</w:t>
      </w:r>
      <w:r>
        <w:t xml:space="preserve">  </w:t>
      </w:r>
      <w:r>
        <w:rPr>
          <w:w w:val="99"/>
        </w:rPr>
        <w:t>version,</w:t>
      </w:r>
      <w:r>
        <w:t xml:space="preserve">  </w:t>
      </w:r>
      <w:r>
        <w:rPr>
          <w:w w:val="99"/>
        </w:rPr>
        <w:t>increase</w:t>
      </w:r>
      <w:r>
        <w:t xml:space="preserve">  </w:t>
      </w:r>
      <w:r>
        <w:rPr>
          <w:w w:val="99"/>
        </w:rPr>
        <w:t>its</w:t>
      </w:r>
      <w:r>
        <w:t xml:space="preserve">  </w:t>
      </w:r>
      <w:r>
        <w:rPr>
          <w:w w:val="99"/>
        </w:rPr>
        <w:t>service</w:t>
      </w:r>
      <w:r>
        <w:t xml:space="preserve">  </w:t>
      </w:r>
      <w:r>
        <w:rPr>
          <w:w w:val="99"/>
        </w:rPr>
        <w:t>availability</w:t>
      </w:r>
      <w:r>
        <w:t xml:space="preserve">  </w:t>
      </w:r>
      <w:r>
        <w:rPr>
          <w:w w:val="99"/>
        </w:rPr>
        <w:t>and</w:t>
      </w:r>
      <w:r>
        <w:t xml:space="preserve">  </w:t>
      </w:r>
      <w:r>
        <w:rPr>
          <w:w w:val="99"/>
        </w:rPr>
        <w:t>thus ensuring</w:t>
      </w:r>
      <w:r>
        <w:t xml:space="preserve"> </w:t>
      </w:r>
      <w:r>
        <w:rPr>
          <w:w w:val="99"/>
        </w:rPr>
        <w:t>the</w:t>
      </w:r>
      <w:r>
        <w:t xml:space="preserve"> </w:t>
      </w:r>
      <w:r>
        <w:rPr>
          <w:w w:val="99"/>
        </w:rPr>
        <w:t>network</w:t>
      </w:r>
      <w:r>
        <w:t xml:space="preserve"> </w:t>
      </w:r>
      <w:r>
        <w:rPr>
          <w:w w:val="99"/>
        </w:rPr>
        <w:t>functions</w:t>
      </w:r>
      <w:r>
        <w:t xml:space="preserve"> </w:t>
      </w:r>
      <w:r>
        <w:rPr>
          <w:w w:val="99"/>
        </w:rPr>
        <w:t>as</w:t>
      </w:r>
      <w:r>
        <w:t xml:space="preserve"> </w:t>
      </w:r>
      <w:r>
        <w:rPr>
          <w:w w:val="99"/>
        </w:rPr>
        <w:t>designed.</w:t>
      </w:r>
    </w:p>
    <w:p w14:paraId="529A7930" w14:textId="77777777" w:rsidR="0047024B" w:rsidRDefault="0047024B" w:rsidP="0047024B">
      <w:pPr>
        <w:spacing w:before="6" w:line="160" w:lineRule="exact"/>
        <w:rPr>
          <w:sz w:val="17"/>
          <w:szCs w:val="17"/>
        </w:rPr>
      </w:pPr>
    </w:p>
    <w:p w14:paraId="0B27F5A4" w14:textId="77777777" w:rsidR="0047024B" w:rsidRDefault="0047024B" w:rsidP="0047024B">
      <w:pPr>
        <w:ind w:right="3157"/>
        <w:jc w:val="both"/>
      </w:pPr>
      <w:r>
        <w:rPr>
          <w:b/>
          <w:w w:val="99"/>
        </w:rPr>
        <w:t>8</w:t>
      </w:r>
      <w:r>
        <w:rPr>
          <w:b/>
        </w:rPr>
        <w:t xml:space="preserve">  </w:t>
      </w:r>
      <w:r>
        <w:rPr>
          <w:b/>
          <w:w w:val="99"/>
        </w:rPr>
        <w:t>Shard</w:t>
      </w:r>
      <w:r>
        <w:rPr>
          <w:b/>
        </w:rPr>
        <w:t xml:space="preserve"> </w:t>
      </w:r>
      <w:r>
        <w:rPr>
          <w:b/>
          <w:w w:val="99"/>
        </w:rPr>
        <w:t>redundancy</w:t>
      </w:r>
    </w:p>
    <w:p w14:paraId="170747D5" w14:textId="77777777" w:rsidR="0047024B" w:rsidRDefault="0047024B" w:rsidP="0047024B">
      <w:pPr>
        <w:spacing w:before="63" w:line="249" w:lineRule="auto"/>
        <w:ind w:right="85" w:firstLine="199"/>
        <w:jc w:val="both"/>
      </w:pPr>
      <w:r>
        <w:rPr>
          <w:w w:val="99"/>
        </w:rPr>
        <w:t>The</w:t>
      </w:r>
      <w:r>
        <w:t xml:space="preserve">  </w:t>
      </w:r>
      <w:r>
        <w:rPr>
          <w:w w:val="99"/>
        </w:rPr>
        <w:t>nodes</w:t>
      </w:r>
      <w:r>
        <w:t xml:space="preserve">  </w:t>
      </w:r>
      <w:r>
        <w:rPr>
          <w:w w:val="99"/>
        </w:rPr>
        <w:t>that</w:t>
      </w:r>
      <w:r>
        <w:t xml:space="preserve">  </w:t>
      </w:r>
      <w:r>
        <w:rPr>
          <w:w w:val="99"/>
        </w:rPr>
        <w:t>were</w:t>
      </w:r>
      <w:r>
        <w:t xml:space="preserve">  </w:t>
      </w:r>
      <w:r>
        <w:rPr>
          <w:w w:val="99"/>
        </w:rPr>
        <w:t>distributed</w:t>
      </w:r>
      <w:r>
        <w:t xml:space="preserve">  </w:t>
      </w:r>
      <w:r>
        <w:rPr>
          <w:w w:val="99"/>
        </w:rPr>
        <w:t>in</w:t>
      </w:r>
      <w:r>
        <w:t xml:space="preserve">  </w:t>
      </w:r>
      <w:r>
        <w:rPr>
          <w:w w:val="99"/>
        </w:rPr>
        <w:t>sibling</w:t>
      </w:r>
      <w:r>
        <w:t xml:space="preserve">  </w:t>
      </w:r>
      <w:r>
        <w:rPr>
          <w:w w:val="99"/>
        </w:rPr>
        <w:t>shards</w:t>
      </w:r>
      <w:r>
        <w:t xml:space="preserve">  </w:t>
      </w:r>
      <w:r>
        <w:rPr>
          <w:w w:val="99"/>
        </w:rPr>
        <w:t>on</w:t>
      </w:r>
      <w:r>
        <w:t xml:space="preserve">  </w:t>
      </w:r>
      <w:r>
        <w:rPr>
          <w:w w:val="99"/>
        </w:rPr>
        <w:t>the tree’s</w:t>
      </w:r>
      <w:r>
        <w:t xml:space="preserve"> </w:t>
      </w:r>
      <w:r>
        <w:rPr>
          <w:w w:val="99"/>
        </w:rPr>
        <w:t>lowest</w:t>
      </w:r>
      <w:r>
        <w:t xml:space="preserve"> </w:t>
      </w:r>
      <w:r>
        <w:rPr>
          <w:w w:val="99"/>
        </w:rPr>
        <w:t>level</w:t>
      </w:r>
      <w:r>
        <w:t xml:space="preserve"> </w:t>
      </w:r>
      <w:r>
        <w:rPr>
          <w:w w:val="99"/>
        </w:rPr>
        <w:t>(see</w:t>
      </w:r>
      <w:r>
        <w:t xml:space="preserve"> </w:t>
      </w:r>
      <w:r>
        <w:rPr>
          <w:w w:val="99"/>
        </w:rPr>
        <w:t>section</w:t>
      </w:r>
      <w:r>
        <w:t xml:space="preserve"> </w:t>
      </w:r>
      <w:r>
        <w:rPr>
          <w:w w:val="99"/>
        </w:rPr>
        <w:t>IV.4)</w:t>
      </w:r>
      <w:r>
        <w:t xml:space="preserve"> </w:t>
      </w:r>
      <w:r>
        <w:rPr>
          <w:w w:val="99"/>
        </w:rPr>
        <w:t>keep</w:t>
      </w:r>
      <w:r>
        <w:t xml:space="preserve"> </w:t>
      </w:r>
      <w:r>
        <w:rPr>
          <w:w w:val="99"/>
        </w:rPr>
        <w:t>track</w:t>
      </w:r>
      <w:r>
        <w:t xml:space="preserve"> </w:t>
      </w:r>
      <w:r>
        <w:rPr>
          <w:w w:val="99"/>
        </w:rPr>
        <w:t>of</w:t>
      </w:r>
      <w:r>
        <w:t xml:space="preserve"> </w:t>
      </w:r>
      <w:r>
        <w:rPr>
          <w:w w:val="99"/>
        </w:rPr>
        <w:t>each</w:t>
      </w:r>
      <w:r>
        <w:t xml:space="preserve"> </w:t>
      </w:r>
      <w:r>
        <w:rPr>
          <w:w w:val="99"/>
        </w:rPr>
        <w:t>other’s blockchain</w:t>
      </w:r>
      <w:r>
        <w:t xml:space="preserve">  </w:t>
      </w:r>
      <w:r>
        <w:rPr>
          <w:w w:val="99"/>
        </w:rPr>
        <w:t>data</w:t>
      </w:r>
      <w:r>
        <w:t xml:space="preserve">  </w:t>
      </w:r>
      <w:r>
        <w:rPr>
          <w:w w:val="99"/>
        </w:rPr>
        <w:t>and</w:t>
      </w:r>
      <w:r>
        <w:t xml:space="preserve">  </w:t>
      </w:r>
      <w:r>
        <w:rPr>
          <w:w w:val="99"/>
        </w:rPr>
        <w:t>application</w:t>
      </w:r>
      <w:r>
        <w:t xml:space="preserve">  </w:t>
      </w:r>
      <w:r>
        <w:rPr>
          <w:w w:val="99"/>
        </w:rPr>
        <w:t>state.</w:t>
      </w:r>
      <w:r>
        <w:t xml:space="preserve">  </w:t>
      </w:r>
      <w:r>
        <w:rPr>
          <w:w w:val="99"/>
        </w:rPr>
        <w:t>By</w:t>
      </w:r>
      <w:r>
        <w:t xml:space="preserve">  </w:t>
      </w:r>
      <w:r>
        <w:rPr>
          <w:w w:val="99"/>
        </w:rPr>
        <w:t>introducing</w:t>
      </w:r>
      <w:r>
        <w:t xml:space="preserve">  </w:t>
      </w:r>
      <w:r>
        <w:rPr>
          <w:w w:val="99"/>
        </w:rPr>
        <w:t>the concept</w:t>
      </w:r>
      <w:r>
        <w:t xml:space="preserve">  </w:t>
      </w:r>
      <w:r>
        <w:rPr>
          <w:w w:val="99"/>
        </w:rPr>
        <w:t>of</w:t>
      </w:r>
      <w:r>
        <w:t xml:space="preserve">  </w:t>
      </w:r>
      <w:r>
        <w:rPr>
          <w:w w:val="99"/>
        </w:rPr>
        <w:t>shard</w:t>
      </w:r>
      <w:r>
        <w:t xml:space="preserve">  </w:t>
      </w:r>
      <w:r>
        <w:rPr>
          <w:w w:val="99"/>
        </w:rPr>
        <w:t>redundancy,</w:t>
      </w:r>
      <w:r>
        <w:t xml:space="preserve">  </w:t>
      </w:r>
      <w:r>
        <w:rPr>
          <w:w w:val="99"/>
        </w:rPr>
        <w:t>when</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in the</w:t>
      </w:r>
      <w:r>
        <w:t xml:space="preserve">  </w:t>
      </w:r>
      <w:r>
        <w:rPr>
          <w:w w:val="99"/>
        </w:rPr>
        <w:t>network</w:t>
      </w:r>
      <w:r>
        <w:t xml:space="preserve">  </w:t>
      </w:r>
      <w:r>
        <w:rPr>
          <w:w w:val="99"/>
        </w:rPr>
        <w:t>decreases,</w:t>
      </w:r>
      <w:r>
        <w:t xml:space="preserve">  </w:t>
      </w:r>
      <w:r>
        <w:rPr>
          <w:w w:val="99"/>
        </w:rPr>
        <w:t>some</w:t>
      </w:r>
      <w:r>
        <w:t xml:space="preserve">  </w:t>
      </w:r>
      <w:r>
        <w:rPr>
          <w:w w:val="99"/>
        </w:rPr>
        <w:t>of</w:t>
      </w:r>
      <w:r>
        <w:t xml:space="preserve">  </w:t>
      </w:r>
      <w:r>
        <w:rPr>
          <w:w w:val="99"/>
        </w:rPr>
        <w:t>the</w:t>
      </w:r>
      <w:r>
        <w:t xml:space="preserve">  </w:t>
      </w:r>
      <w:r>
        <w:rPr>
          <w:w w:val="99"/>
        </w:rPr>
        <w:t>sibling</w:t>
      </w:r>
      <w:r>
        <w:t xml:space="preserve">  </w:t>
      </w:r>
      <w:r>
        <w:rPr>
          <w:w w:val="99"/>
        </w:rPr>
        <w:t>shards</w:t>
      </w:r>
      <w:r>
        <w:t xml:space="preserve">  </w:t>
      </w:r>
      <w:r>
        <w:rPr>
          <w:w w:val="99"/>
        </w:rPr>
        <w:t>will</w:t>
      </w:r>
      <w:r>
        <w:t xml:space="preserve">  </w:t>
      </w:r>
      <w:r>
        <w:rPr>
          <w:w w:val="99"/>
        </w:rPr>
        <w:t>need to</w:t>
      </w:r>
      <w:r>
        <w:t xml:space="preserve">  </w:t>
      </w:r>
      <w:r>
        <w:rPr>
          <w:w w:val="99"/>
        </w:rPr>
        <w:t>be</w:t>
      </w:r>
      <w:r>
        <w:t xml:space="preserve">  </w:t>
      </w:r>
      <w:r>
        <w:rPr>
          <w:w w:val="99"/>
        </w:rPr>
        <w:t>merged.</w:t>
      </w:r>
      <w:r>
        <w:t xml:space="preserve">  </w:t>
      </w:r>
      <w:r>
        <w:rPr>
          <w:w w:val="99"/>
        </w:rPr>
        <w:t>The</w:t>
      </w:r>
      <w:r>
        <w:t xml:space="preserve">  </w:t>
      </w:r>
      <w:r>
        <w:rPr>
          <w:w w:val="99"/>
        </w:rPr>
        <w:t>targeted</w:t>
      </w:r>
      <w:r>
        <w:t xml:space="preserve">  </w:t>
      </w:r>
      <w:r>
        <w:rPr>
          <w:w w:val="99"/>
        </w:rPr>
        <w:t>nodes</w:t>
      </w:r>
      <w:r>
        <w:t xml:space="preserve">  </w:t>
      </w:r>
      <w:r>
        <w:rPr>
          <w:w w:val="99"/>
        </w:rPr>
        <w:t>will</w:t>
      </w:r>
      <w:r>
        <w:t xml:space="preserve">  </w:t>
      </w:r>
      <w:r>
        <w:rPr>
          <w:w w:val="99"/>
        </w:rPr>
        <w:t>instantly</w:t>
      </w:r>
      <w:r>
        <w:t xml:space="preserve">  </w:t>
      </w:r>
      <w:r>
        <w:rPr>
          <w:w w:val="99"/>
        </w:rPr>
        <w:t>initiate</w:t>
      </w:r>
      <w:r>
        <w:t xml:space="preserve">  </w:t>
      </w:r>
      <w:r>
        <w:rPr>
          <w:w w:val="99"/>
        </w:rPr>
        <w:t>the process</w:t>
      </w:r>
      <w:r>
        <w:t xml:space="preserve"> </w:t>
      </w:r>
      <w:r>
        <w:rPr>
          <w:w w:val="99"/>
        </w:rPr>
        <w:t>of</w:t>
      </w:r>
      <w:r>
        <w:t xml:space="preserve"> </w:t>
      </w:r>
      <w:r>
        <w:rPr>
          <w:w w:val="99"/>
        </w:rPr>
        <w:t>shard</w:t>
      </w:r>
      <w:r>
        <w:t xml:space="preserve"> </w:t>
      </w:r>
      <w:r>
        <w:rPr>
          <w:w w:val="99"/>
        </w:rPr>
        <w:t>merging.</w:t>
      </w:r>
    </w:p>
    <w:p w14:paraId="0D5B7326" w14:textId="77777777" w:rsidR="0047024B" w:rsidRDefault="0047024B" w:rsidP="0047024B">
      <w:pPr>
        <w:spacing w:before="4" w:line="120" w:lineRule="exact"/>
        <w:rPr>
          <w:sz w:val="13"/>
          <w:szCs w:val="13"/>
        </w:rPr>
      </w:pPr>
    </w:p>
    <w:p w14:paraId="085D3833" w14:textId="77777777" w:rsidR="0047024B" w:rsidRDefault="0047024B" w:rsidP="0047024B">
      <w:pPr>
        <w:ind w:left="432" w:right="551"/>
        <w:jc w:val="center"/>
        <w:rPr>
          <w:sz w:val="24"/>
          <w:szCs w:val="24"/>
        </w:rPr>
      </w:pPr>
      <w:r>
        <w:rPr>
          <w:b/>
          <w:w w:val="99"/>
          <w:sz w:val="24"/>
          <w:szCs w:val="24"/>
        </w:rPr>
        <w:t>XI</w:t>
      </w:r>
      <w:r>
        <w:rPr>
          <w:b/>
          <w:sz w:val="24"/>
          <w:szCs w:val="24"/>
        </w:rPr>
        <w:t xml:space="preserve">  </w:t>
      </w:r>
      <w:r>
        <w:rPr>
          <w:b/>
          <w:w w:val="99"/>
          <w:sz w:val="24"/>
          <w:szCs w:val="24"/>
        </w:rPr>
        <w:t>Understanding</w:t>
      </w:r>
      <w:r>
        <w:rPr>
          <w:b/>
          <w:sz w:val="24"/>
          <w:szCs w:val="24"/>
        </w:rPr>
        <w:t xml:space="preserve"> </w:t>
      </w:r>
      <w:r>
        <w:rPr>
          <w:b/>
          <w:w w:val="99"/>
          <w:sz w:val="24"/>
          <w:szCs w:val="24"/>
        </w:rPr>
        <w:t>the</w:t>
      </w:r>
      <w:r>
        <w:rPr>
          <w:b/>
          <w:sz w:val="24"/>
          <w:szCs w:val="24"/>
        </w:rPr>
        <w:t xml:space="preserve"> </w:t>
      </w:r>
      <w:r>
        <w:rPr>
          <w:b/>
          <w:w w:val="99"/>
          <w:sz w:val="24"/>
          <w:szCs w:val="24"/>
        </w:rPr>
        <w:t>real</w:t>
      </w:r>
      <w:r>
        <w:rPr>
          <w:b/>
          <w:sz w:val="24"/>
          <w:szCs w:val="24"/>
        </w:rPr>
        <w:t xml:space="preserve"> </w:t>
      </w:r>
      <w:r>
        <w:rPr>
          <w:b/>
          <w:w w:val="99"/>
          <w:sz w:val="24"/>
          <w:szCs w:val="24"/>
        </w:rPr>
        <w:t>problems</w:t>
      </w:r>
    </w:p>
    <w:p w14:paraId="7B41A343" w14:textId="77777777" w:rsidR="0047024B" w:rsidRDefault="0047024B" w:rsidP="0047024B">
      <w:pPr>
        <w:spacing w:before="66"/>
        <w:ind w:right="2194"/>
        <w:jc w:val="both"/>
      </w:pPr>
      <w:r>
        <w:rPr>
          <w:b/>
          <w:w w:val="99"/>
        </w:rPr>
        <w:t>1</w:t>
      </w:r>
      <w:r>
        <w:rPr>
          <w:b/>
        </w:rPr>
        <w:t xml:space="preserve">  </w:t>
      </w:r>
      <w:r>
        <w:rPr>
          <w:b/>
          <w:w w:val="99"/>
        </w:rPr>
        <w:t>Centralized</w:t>
      </w:r>
      <w:r>
        <w:rPr>
          <w:b/>
        </w:rPr>
        <w:t xml:space="preserve"> </w:t>
      </w:r>
      <w:r>
        <w:rPr>
          <w:b/>
          <w:w w:val="99"/>
        </w:rPr>
        <w:t>vs</w:t>
      </w:r>
      <w:r>
        <w:rPr>
          <w:b/>
        </w:rPr>
        <w:t xml:space="preserve"> </w:t>
      </w:r>
      <w:r>
        <w:rPr>
          <w:b/>
          <w:w w:val="99"/>
        </w:rPr>
        <w:t>Decentralized</w:t>
      </w:r>
    </w:p>
    <w:p w14:paraId="20213E06" w14:textId="77777777" w:rsidR="0047024B" w:rsidRDefault="0047024B" w:rsidP="0047024B">
      <w:pPr>
        <w:spacing w:before="63" w:line="249" w:lineRule="auto"/>
        <w:ind w:right="85" w:firstLine="199"/>
        <w:jc w:val="both"/>
      </w:pPr>
      <w:r>
        <w:rPr>
          <w:w w:val="99"/>
        </w:rPr>
        <w:t>Blockchain</w:t>
      </w:r>
      <w:r>
        <w:t xml:space="preserve">  </w:t>
      </w:r>
      <w:r>
        <w:rPr>
          <w:w w:val="99"/>
        </w:rPr>
        <w:t>was</w:t>
      </w:r>
      <w:r>
        <w:t xml:space="preserve">  </w:t>
      </w:r>
      <w:r>
        <w:rPr>
          <w:w w:val="99"/>
        </w:rPr>
        <w:t>initially</w:t>
      </w:r>
      <w:r>
        <w:t xml:space="preserve">  </w:t>
      </w:r>
      <w:r>
        <w:rPr>
          <w:w w:val="99"/>
        </w:rPr>
        <w:t>instantiated</w:t>
      </w:r>
      <w:r>
        <w:t xml:space="preserve">  </w:t>
      </w:r>
      <w:r>
        <w:rPr>
          <w:w w:val="99"/>
        </w:rPr>
        <w:t>as</w:t>
      </w:r>
      <w:r>
        <w:t xml:space="preserve">  </w:t>
      </w:r>
      <w:r>
        <w:rPr>
          <w:w w:val="99"/>
        </w:rPr>
        <w:t>an</w:t>
      </w:r>
      <w:r>
        <w:t xml:space="preserve">  </w:t>
      </w:r>
      <w:r>
        <w:rPr>
          <w:w w:val="99"/>
        </w:rPr>
        <w:t>alternative</w:t>
      </w:r>
      <w:r>
        <w:t xml:space="preserve">  </w:t>
      </w:r>
      <w:r>
        <w:rPr>
          <w:w w:val="99"/>
        </w:rPr>
        <w:t>to the</w:t>
      </w:r>
      <w:r>
        <w:t xml:space="preserve">  </w:t>
      </w:r>
      <w:r>
        <w:rPr>
          <w:w w:val="99"/>
        </w:rPr>
        <w:t>centralized</w:t>
      </w:r>
      <w:r>
        <w:t xml:space="preserve">  </w:t>
      </w:r>
      <w:r>
        <w:rPr>
          <w:w w:val="99"/>
        </w:rPr>
        <w:t>financial</w:t>
      </w:r>
      <w:r>
        <w:t xml:space="preserve">  </w:t>
      </w:r>
      <w:r>
        <w:rPr>
          <w:w w:val="99"/>
        </w:rPr>
        <w:t>system</w:t>
      </w:r>
      <w:r>
        <w:t xml:space="preserve">  </w:t>
      </w:r>
      <w:r>
        <w:rPr>
          <w:w w:val="99"/>
        </w:rPr>
        <w:t>of</w:t>
      </w:r>
      <w:r>
        <w:t xml:space="preserve">  </w:t>
      </w:r>
      <w:r>
        <w:rPr>
          <w:w w:val="99"/>
        </w:rPr>
        <w:t>systems</w:t>
      </w:r>
      <w:r>
        <w:t xml:space="preserve">  </w:t>
      </w:r>
      <w:r>
        <w:rPr>
          <w:w w:val="99"/>
        </w:rPr>
        <w:t>[45].</w:t>
      </w:r>
      <w:r>
        <w:t xml:space="preserve">  </w:t>
      </w:r>
      <w:r>
        <w:rPr>
          <w:w w:val="99"/>
        </w:rPr>
        <w:t>Even</w:t>
      </w:r>
      <w:r>
        <w:t xml:space="preserve">  </w:t>
      </w:r>
      <w:r>
        <w:rPr>
          <w:w w:val="99"/>
        </w:rPr>
        <w:t>if</w:t>
      </w:r>
      <w:r>
        <w:t xml:space="preserve">  </w:t>
      </w:r>
      <w:r>
        <w:rPr>
          <w:w w:val="99"/>
        </w:rPr>
        <w:t>the freedom</w:t>
      </w:r>
      <w:r>
        <w:t xml:space="preserve"> </w:t>
      </w:r>
      <w:r>
        <w:rPr>
          <w:w w:val="99"/>
        </w:rPr>
        <w:t>and</w:t>
      </w:r>
      <w:r>
        <w:t xml:space="preserve"> </w:t>
      </w:r>
      <w:r>
        <w:rPr>
          <w:w w:val="99"/>
        </w:rPr>
        <w:t>anonymity</w:t>
      </w:r>
      <w:r>
        <w:t xml:space="preserve"> </w:t>
      </w:r>
      <w:r>
        <w:rPr>
          <w:w w:val="99"/>
        </w:rPr>
        <w:t>of</w:t>
      </w:r>
      <w:r>
        <w:t xml:space="preserve"> </w:t>
      </w:r>
      <w:r>
        <w:rPr>
          <w:w w:val="99"/>
        </w:rPr>
        <w:t>distributed</w:t>
      </w:r>
      <w:r>
        <w:t xml:space="preserve"> </w:t>
      </w:r>
      <w:r>
        <w:rPr>
          <w:w w:val="99"/>
        </w:rPr>
        <w:t>architectures</w:t>
      </w:r>
      <w:r>
        <w:t xml:space="preserve"> </w:t>
      </w:r>
      <w:r>
        <w:rPr>
          <w:w w:val="99"/>
        </w:rPr>
        <w:t>remains</w:t>
      </w:r>
      <w:r>
        <w:t xml:space="preserve"> </w:t>
      </w:r>
      <w:r>
        <w:rPr>
          <w:w w:val="99"/>
        </w:rPr>
        <w:t>an undisputed</w:t>
      </w:r>
      <w:r>
        <w:t xml:space="preserve"> </w:t>
      </w:r>
      <w:r>
        <w:rPr>
          <w:w w:val="99"/>
        </w:rPr>
        <w:t>advantage,</w:t>
      </w:r>
      <w:r>
        <w:t xml:space="preserve"> </w:t>
      </w:r>
      <w:r>
        <w:rPr>
          <w:w w:val="99"/>
        </w:rPr>
        <w:t>the</w:t>
      </w:r>
      <w:r>
        <w:t xml:space="preserve"> </w:t>
      </w:r>
      <w:r>
        <w:rPr>
          <w:w w:val="99"/>
        </w:rPr>
        <w:t>performance</w:t>
      </w:r>
      <w:r>
        <w:t xml:space="preserve"> </w:t>
      </w:r>
      <w:r>
        <w:rPr>
          <w:w w:val="99"/>
        </w:rPr>
        <w:t>has</w:t>
      </w:r>
      <w:r>
        <w:t xml:space="preserve"> </w:t>
      </w:r>
      <w:r>
        <w:rPr>
          <w:w w:val="99"/>
        </w:rPr>
        <w:t>to</w:t>
      </w:r>
      <w:r>
        <w:t xml:space="preserve"> </w:t>
      </w:r>
      <w:r>
        <w:rPr>
          <w:w w:val="99"/>
        </w:rPr>
        <w:t>be</w:t>
      </w:r>
      <w:r>
        <w:t xml:space="preserve"> </w:t>
      </w:r>
      <w:r>
        <w:rPr>
          <w:w w:val="99"/>
        </w:rPr>
        <w:t>analyzed</w:t>
      </w:r>
      <w:r>
        <w:t xml:space="preserve"> </w:t>
      </w:r>
      <w:r>
        <w:rPr>
          <w:w w:val="99"/>
        </w:rPr>
        <w:t>at a</w:t>
      </w:r>
      <w:r>
        <w:t xml:space="preserve"> </w:t>
      </w:r>
      <w:r>
        <w:rPr>
          <w:w w:val="99"/>
        </w:rPr>
        <w:t>global</w:t>
      </w:r>
      <w:r>
        <w:t xml:space="preserve"> </w:t>
      </w:r>
      <w:r>
        <w:rPr>
          <w:w w:val="99"/>
        </w:rPr>
        <w:t>scale</w:t>
      </w:r>
      <w:r>
        <w:t xml:space="preserve"> </w:t>
      </w:r>
      <w:r>
        <w:rPr>
          <w:w w:val="99"/>
        </w:rPr>
        <w:t>in</w:t>
      </w:r>
      <w:r>
        <w:t xml:space="preserve"> </w:t>
      </w:r>
      <w:r>
        <w:rPr>
          <w:w w:val="99"/>
        </w:rPr>
        <w:t>a</w:t>
      </w:r>
      <w:r>
        <w:t xml:space="preserve"> </w:t>
      </w:r>
      <w:r>
        <w:rPr>
          <w:w w:val="99"/>
        </w:rPr>
        <w:t>real-world</w:t>
      </w:r>
      <w:r>
        <w:t xml:space="preserve"> </w:t>
      </w:r>
      <w:r>
        <w:rPr>
          <w:w w:val="99"/>
        </w:rPr>
        <w:t>environment.</w:t>
      </w:r>
    </w:p>
    <w:p w14:paraId="3655293F" w14:textId="77777777" w:rsidR="0047024B" w:rsidRDefault="0047024B" w:rsidP="0047024B">
      <w:pPr>
        <w:spacing w:line="220" w:lineRule="exact"/>
        <w:ind w:right="119"/>
        <w:jc w:val="right"/>
      </w:pPr>
      <w:r>
        <w:rPr>
          <w:w w:val="99"/>
        </w:rPr>
        <w:t>The</w:t>
      </w:r>
      <w:r>
        <w:t xml:space="preserve"> </w:t>
      </w:r>
      <w:r>
        <w:rPr>
          <w:w w:val="99"/>
        </w:rPr>
        <w:t>most</w:t>
      </w:r>
      <w:r>
        <w:t xml:space="preserve"> </w:t>
      </w:r>
      <w:r>
        <w:rPr>
          <w:w w:val="99"/>
        </w:rPr>
        <w:t>relevant</w:t>
      </w:r>
      <w:r>
        <w:t xml:space="preserve"> </w:t>
      </w:r>
      <w:r>
        <w:rPr>
          <w:w w:val="99"/>
        </w:rPr>
        <w:t>metric</w:t>
      </w:r>
      <w:r>
        <w:t xml:space="preserve"> </w:t>
      </w:r>
      <w:r>
        <w:rPr>
          <w:w w:val="99"/>
        </w:rPr>
        <w:t>measuring</w:t>
      </w:r>
      <w:r>
        <w:t xml:space="preserve"> </w:t>
      </w:r>
      <w:r>
        <w:rPr>
          <w:w w:val="99"/>
        </w:rPr>
        <w:t>performance</w:t>
      </w:r>
      <w:r>
        <w:t xml:space="preserve"> </w:t>
      </w:r>
      <w:r>
        <w:rPr>
          <w:w w:val="99"/>
        </w:rPr>
        <w:t>is</w:t>
      </w:r>
      <w:r>
        <w:t xml:space="preserve"> </w:t>
      </w:r>
      <w:proofErr w:type="spellStart"/>
      <w:r>
        <w:rPr>
          <w:w w:val="99"/>
        </w:rPr>
        <w:t>transac</w:t>
      </w:r>
      <w:proofErr w:type="spellEnd"/>
      <w:r>
        <w:rPr>
          <w:w w:val="99"/>
        </w:rPr>
        <w:t>-</w:t>
      </w:r>
    </w:p>
    <w:p w14:paraId="7C1C3125" w14:textId="77777777" w:rsidR="0047024B" w:rsidRDefault="0047024B" w:rsidP="0047024B">
      <w:pPr>
        <w:spacing w:before="9" w:line="249" w:lineRule="auto"/>
        <w:ind w:right="85"/>
        <w:jc w:val="both"/>
      </w:pPr>
      <w:proofErr w:type="spellStart"/>
      <w:r>
        <w:rPr>
          <w:w w:val="99"/>
        </w:rPr>
        <w:t>tions</w:t>
      </w:r>
      <w:proofErr w:type="spellEnd"/>
      <w:r>
        <w:t xml:space="preserve"> </w:t>
      </w:r>
      <w:r>
        <w:rPr>
          <w:w w:val="99"/>
        </w:rPr>
        <w:t>per</w:t>
      </w:r>
      <w:r>
        <w:t xml:space="preserve"> </w:t>
      </w:r>
      <w:r>
        <w:rPr>
          <w:w w:val="99"/>
        </w:rPr>
        <w:t>second</w:t>
      </w:r>
      <w:r>
        <w:t xml:space="preserve"> </w:t>
      </w:r>
      <w:r>
        <w:rPr>
          <w:w w:val="99"/>
        </w:rPr>
        <w:t>(TPS),</w:t>
      </w:r>
      <w:r>
        <w:t xml:space="preserve"> </w:t>
      </w:r>
      <w:r>
        <w:rPr>
          <w:w w:val="99"/>
        </w:rPr>
        <w:t>as</w:t>
      </w:r>
      <w:r>
        <w:t xml:space="preserve"> </w:t>
      </w:r>
      <w:r>
        <w:rPr>
          <w:w w:val="99"/>
        </w:rPr>
        <w:t>seen</w:t>
      </w:r>
      <w:r>
        <w:t xml:space="preserve"> </w:t>
      </w:r>
      <w:r>
        <w:rPr>
          <w:w w:val="99"/>
        </w:rPr>
        <w:t>in</w:t>
      </w:r>
      <w:r>
        <w:t xml:space="preserve"> </w:t>
      </w:r>
      <w:r>
        <w:rPr>
          <w:w w:val="99"/>
        </w:rPr>
        <w:t>Table</w:t>
      </w:r>
      <w:r>
        <w:t xml:space="preserve"> </w:t>
      </w:r>
      <w:r>
        <w:rPr>
          <w:w w:val="99"/>
        </w:rPr>
        <w:t>2.</w:t>
      </w:r>
      <w:r>
        <w:t xml:space="preserve"> </w:t>
      </w:r>
      <w:r>
        <w:rPr>
          <w:w w:val="99"/>
        </w:rPr>
        <w:t>A</w:t>
      </w:r>
      <w:r>
        <w:t xml:space="preserve"> </w:t>
      </w:r>
      <w:r>
        <w:rPr>
          <w:w w:val="99"/>
        </w:rPr>
        <w:t>TPS</w:t>
      </w:r>
      <w:r>
        <w:t xml:space="preserve"> </w:t>
      </w:r>
      <w:r>
        <w:rPr>
          <w:w w:val="99"/>
        </w:rPr>
        <w:t>comparison of</w:t>
      </w:r>
      <w:r>
        <w:t xml:space="preserve">  </w:t>
      </w:r>
      <w:r>
        <w:rPr>
          <w:w w:val="99"/>
        </w:rPr>
        <w:t>traditional</w:t>
      </w:r>
      <w:r>
        <w:t xml:space="preserve">  </w:t>
      </w:r>
      <w:r>
        <w:rPr>
          <w:w w:val="99"/>
        </w:rPr>
        <w:t>centralized</w:t>
      </w:r>
      <w:r>
        <w:t xml:space="preserve">  </w:t>
      </w:r>
      <w:r>
        <w:rPr>
          <w:w w:val="99"/>
        </w:rPr>
        <w:t>systems</w:t>
      </w:r>
      <w:r>
        <w:t xml:space="preserve">  </w:t>
      </w:r>
      <w:r>
        <w:rPr>
          <w:w w:val="99"/>
        </w:rPr>
        <w:t>with</w:t>
      </w:r>
      <w:r>
        <w:t xml:space="preserve">  </w:t>
      </w:r>
      <w:r>
        <w:rPr>
          <w:w w:val="99"/>
        </w:rPr>
        <w:t>decentralized</w:t>
      </w:r>
      <w:r>
        <w:t xml:space="preserve">  </w:t>
      </w:r>
      <w:r>
        <w:rPr>
          <w:w w:val="99"/>
        </w:rPr>
        <w:t>novel architectures</w:t>
      </w:r>
      <w:r>
        <w:t xml:space="preserve">  </w:t>
      </w:r>
      <w:r>
        <w:rPr>
          <w:w w:val="99"/>
        </w:rPr>
        <w:t>that</w:t>
      </w:r>
      <w:r>
        <w:t xml:space="preserve">  </w:t>
      </w:r>
      <w:r>
        <w:rPr>
          <w:w w:val="99"/>
        </w:rPr>
        <w:t>were</w:t>
      </w:r>
      <w:r>
        <w:t xml:space="preserve">  </w:t>
      </w:r>
      <w:r>
        <w:rPr>
          <w:w w:val="99"/>
        </w:rPr>
        <w:t>validated</w:t>
      </w:r>
      <w:r>
        <w:t xml:space="preserve">  </w:t>
      </w:r>
      <w:r>
        <w:rPr>
          <w:w w:val="99"/>
        </w:rPr>
        <w:t>as</w:t>
      </w:r>
      <w:r>
        <w:t xml:space="preserve">  </w:t>
      </w:r>
      <w:r>
        <w:rPr>
          <w:w w:val="99"/>
        </w:rPr>
        <w:t>trusted</w:t>
      </w:r>
      <w:r>
        <w:t xml:space="preserve">  </w:t>
      </w:r>
      <w:r>
        <w:rPr>
          <w:w w:val="99"/>
        </w:rPr>
        <w:t>and</w:t>
      </w:r>
      <w:r>
        <w:t xml:space="preserve">  </w:t>
      </w:r>
      <w:r>
        <w:rPr>
          <w:w w:val="99"/>
        </w:rPr>
        <w:t>efficient</w:t>
      </w:r>
      <w:r>
        <w:t xml:space="preserve">  </w:t>
      </w:r>
      <w:r>
        <w:rPr>
          <w:w w:val="99"/>
        </w:rPr>
        <w:t>on a</w:t>
      </w:r>
      <w:r>
        <w:t xml:space="preserve">  </w:t>
      </w:r>
      <w:r>
        <w:rPr>
          <w:w w:val="99"/>
        </w:rPr>
        <w:t>large</w:t>
      </w:r>
      <w:r>
        <w:t xml:space="preserve">  </w:t>
      </w:r>
      <w:r>
        <w:rPr>
          <w:w w:val="99"/>
        </w:rPr>
        <w:t>scale,</w:t>
      </w:r>
      <w:r>
        <w:t xml:space="preserve">  </w:t>
      </w:r>
      <w:r>
        <w:rPr>
          <w:w w:val="99"/>
        </w:rPr>
        <w:t>reflects</w:t>
      </w:r>
      <w:r>
        <w:t xml:space="preserve">  </w:t>
      </w:r>
      <w:r>
        <w:rPr>
          <w:w w:val="99"/>
        </w:rPr>
        <w:t>an</w:t>
      </w:r>
      <w:r>
        <w:t xml:space="preserve">  </w:t>
      </w:r>
      <w:r>
        <w:rPr>
          <w:w w:val="99"/>
        </w:rPr>
        <w:t>objective</w:t>
      </w:r>
      <w:r>
        <w:t xml:space="preserve">  </w:t>
      </w:r>
      <w:r>
        <w:rPr>
          <w:w w:val="99"/>
        </w:rPr>
        <w:t>yet</w:t>
      </w:r>
      <w:r>
        <w:t xml:space="preserve">  </w:t>
      </w:r>
      <w:r>
        <w:rPr>
          <w:w w:val="99"/>
        </w:rPr>
        <w:t>unsettling</w:t>
      </w:r>
      <w:r>
        <w:t xml:space="preserve">  </w:t>
      </w:r>
      <w:r>
        <w:rPr>
          <w:w w:val="99"/>
        </w:rPr>
        <w:t>reality</w:t>
      </w:r>
      <w:r>
        <w:t xml:space="preserve">  </w:t>
      </w:r>
      <w:r>
        <w:rPr>
          <w:w w:val="99"/>
        </w:rPr>
        <w:t>[46], [47],</w:t>
      </w:r>
      <w:r>
        <w:t xml:space="preserve"> </w:t>
      </w:r>
      <w:r>
        <w:rPr>
          <w:w w:val="99"/>
        </w:rPr>
        <w:t>[48],</w:t>
      </w:r>
      <w:r>
        <w:t xml:space="preserve"> </w:t>
      </w:r>
      <w:r>
        <w:rPr>
          <w:w w:val="99"/>
        </w:rPr>
        <w:t>[49].</w:t>
      </w:r>
    </w:p>
    <w:p w14:paraId="609661C9" w14:textId="77777777" w:rsidR="0047024B" w:rsidRDefault="0047024B" w:rsidP="0047024B">
      <w:pPr>
        <w:spacing w:line="220" w:lineRule="exact"/>
        <w:ind w:right="119"/>
        <w:jc w:val="right"/>
      </w:pPr>
      <w:r>
        <w:rPr>
          <w:w w:val="99"/>
        </w:rPr>
        <w:t>The</w:t>
      </w:r>
      <w:r>
        <w:t xml:space="preserve">  </w:t>
      </w:r>
      <w:r>
        <w:rPr>
          <w:w w:val="99"/>
        </w:rPr>
        <w:t>scalability</w:t>
      </w:r>
      <w:r>
        <w:t xml:space="preserve">  </w:t>
      </w:r>
      <w:r>
        <w:rPr>
          <w:w w:val="99"/>
        </w:rPr>
        <w:t>of</w:t>
      </w:r>
      <w:r>
        <w:t xml:space="preserve">  </w:t>
      </w:r>
      <w:r>
        <w:rPr>
          <w:w w:val="99"/>
        </w:rPr>
        <w:t>blockchain</w:t>
      </w:r>
      <w:r>
        <w:t xml:space="preserve">  </w:t>
      </w:r>
      <w:r>
        <w:rPr>
          <w:w w:val="99"/>
        </w:rPr>
        <w:t>architectures</w:t>
      </w:r>
      <w:r>
        <w:t xml:space="preserve">  </w:t>
      </w:r>
      <w:r>
        <w:rPr>
          <w:w w:val="99"/>
        </w:rPr>
        <w:t>is</w:t>
      </w:r>
      <w:r>
        <w:t xml:space="preserve">  </w:t>
      </w:r>
      <w:r>
        <w:rPr>
          <w:w w:val="99"/>
        </w:rPr>
        <w:t>a</w:t>
      </w:r>
      <w:r>
        <w:t xml:space="preserve">  </w:t>
      </w:r>
      <w:r>
        <w:rPr>
          <w:w w:val="99"/>
        </w:rPr>
        <w:t>critical</w:t>
      </w:r>
    </w:p>
    <w:p w14:paraId="043233EA" w14:textId="77777777" w:rsidR="0047024B" w:rsidRDefault="0047024B" w:rsidP="0047024B">
      <w:pPr>
        <w:spacing w:before="9" w:line="249" w:lineRule="auto"/>
        <w:ind w:right="85"/>
        <w:jc w:val="both"/>
      </w:pPr>
      <w:r>
        <w:rPr>
          <w:w w:val="99"/>
        </w:rPr>
        <w:t>but</w:t>
      </w:r>
      <w:r>
        <w:t xml:space="preserve">  </w:t>
      </w:r>
      <w:r>
        <w:rPr>
          <w:w w:val="99"/>
        </w:rPr>
        <w:t>still</w:t>
      </w:r>
      <w:r>
        <w:t xml:space="preserve">  </w:t>
      </w:r>
      <w:r>
        <w:rPr>
          <w:w w:val="99"/>
        </w:rPr>
        <w:t>unsolved</w:t>
      </w:r>
      <w:r>
        <w:t xml:space="preserve">  </w:t>
      </w:r>
      <w:r>
        <w:rPr>
          <w:w w:val="99"/>
        </w:rPr>
        <w:t>problem.</w:t>
      </w:r>
      <w:r>
        <w:t xml:space="preserve">  </w:t>
      </w:r>
      <w:r>
        <w:rPr>
          <w:w w:val="99"/>
        </w:rPr>
        <w:t>Take,</w:t>
      </w:r>
      <w:r>
        <w:t xml:space="preserve">  </w:t>
      </w:r>
      <w:r>
        <w:rPr>
          <w:w w:val="99"/>
        </w:rPr>
        <w:t>for</w:t>
      </w:r>
      <w:r>
        <w:t xml:space="preserve">  </w:t>
      </w:r>
      <w:r>
        <w:rPr>
          <w:w w:val="99"/>
        </w:rPr>
        <w:t>instance,</w:t>
      </w:r>
      <w:r>
        <w:t xml:space="preserve">  </w:t>
      </w:r>
      <w:r>
        <w:rPr>
          <w:w w:val="99"/>
        </w:rPr>
        <w:t>the</w:t>
      </w:r>
      <w:r>
        <w:t xml:space="preserve">  </w:t>
      </w:r>
      <w:r>
        <w:rPr>
          <w:w w:val="99"/>
        </w:rPr>
        <w:t>example determining</w:t>
      </w:r>
      <w:r>
        <w:t xml:space="preserve"> </w:t>
      </w:r>
      <w:r>
        <w:rPr>
          <w:w w:val="99"/>
        </w:rPr>
        <w:t>the</w:t>
      </w:r>
      <w:r>
        <w:t xml:space="preserve"> </w:t>
      </w:r>
      <w:r>
        <w:rPr>
          <w:w w:val="99"/>
        </w:rPr>
        <w:t>data</w:t>
      </w:r>
      <w:r>
        <w:t xml:space="preserve"> </w:t>
      </w:r>
      <w:r>
        <w:rPr>
          <w:w w:val="99"/>
        </w:rPr>
        <w:t>storage</w:t>
      </w:r>
      <w:r>
        <w:t xml:space="preserve"> </w:t>
      </w:r>
      <w:r>
        <w:rPr>
          <w:w w:val="99"/>
        </w:rPr>
        <w:t>and</w:t>
      </w:r>
      <w:r>
        <w:t xml:space="preserve"> </w:t>
      </w:r>
      <w:r>
        <w:rPr>
          <w:w w:val="99"/>
        </w:rPr>
        <w:t>bootstrapping</w:t>
      </w:r>
      <w:r>
        <w:t xml:space="preserve"> </w:t>
      </w:r>
      <w:r>
        <w:rPr>
          <w:w w:val="99"/>
        </w:rPr>
        <w:t>implications</w:t>
      </w:r>
      <w:r>
        <w:t xml:space="preserve"> </w:t>
      </w:r>
      <w:r>
        <w:rPr>
          <w:w w:val="99"/>
        </w:rPr>
        <w:t>of current</w:t>
      </w:r>
      <w:r>
        <w:t xml:space="preserve"> </w:t>
      </w:r>
      <w:r>
        <w:rPr>
          <w:w w:val="99"/>
        </w:rPr>
        <w:t>blockchain</w:t>
      </w:r>
      <w:r>
        <w:t xml:space="preserve"> </w:t>
      </w:r>
      <w:r>
        <w:rPr>
          <w:w w:val="99"/>
        </w:rPr>
        <w:t>architectures</w:t>
      </w:r>
      <w:r>
        <w:t xml:space="preserve"> </w:t>
      </w:r>
      <w:r>
        <w:rPr>
          <w:w w:val="99"/>
        </w:rPr>
        <w:t>suddenly</w:t>
      </w:r>
      <w:r>
        <w:t xml:space="preserve"> </w:t>
      </w:r>
      <w:r>
        <w:rPr>
          <w:w w:val="99"/>
        </w:rPr>
        <w:t>functioning</w:t>
      </w:r>
      <w:r>
        <w:t xml:space="preserve"> </w:t>
      </w:r>
      <w:r>
        <w:rPr>
          <w:w w:val="99"/>
        </w:rPr>
        <w:t>at</w:t>
      </w:r>
      <w:r>
        <w:t xml:space="preserve"> </w:t>
      </w:r>
      <w:r>
        <w:rPr>
          <w:w w:val="99"/>
        </w:rPr>
        <w:t>Visa level</w:t>
      </w:r>
      <w:r>
        <w:t xml:space="preserve"> </w:t>
      </w:r>
      <w:r>
        <w:rPr>
          <w:w w:val="99"/>
        </w:rPr>
        <w:t>throughput.</w:t>
      </w:r>
      <w:r>
        <w:t xml:space="preserve"> </w:t>
      </w:r>
      <w:r>
        <w:rPr>
          <w:w w:val="99"/>
        </w:rPr>
        <w:t>By</w:t>
      </w:r>
      <w:r>
        <w:t xml:space="preserve"> </w:t>
      </w:r>
      <w:r>
        <w:rPr>
          <w:w w:val="99"/>
        </w:rPr>
        <w:t>performing</w:t>
      </w:r>
      <w:r>
        <w:t xml:space="preserve"> </w:t>
      </w:r>
      <w:r>
        <w:rPr>
          <w:w w:val="99"/>
        </w:rPr>
        <w:t>such</w:t>
      </w:r>
      <w:r>
        <w:t xml:space="preserve"> </w:t>
      </w:r>
      <w:r>
        <w:rPr>
          <w:w w:val="99"/>
        </w:rPr>
        <w:t>exercises,</w:t>
      </w:r>
      <w:r>
        <w:t xml:space="preserve"> </w:t>
      </w:r>
      <w:r>
        <w:rPr>
          <w:w w:val="99"/>
        </w:rPr>
        <w:t>the</w:t>
      </w:r>
      <w:r>
        <w:t xml:space="preserve"> </w:t>
      </w:r>
      <w:r>
        <w:rPr>
          <w:w w:val="99"/>
        </w:rPr>
        <w:t>magnitude of</w:t>
      </w:r>
      <w:r>
        <w:t xml:space="preserve">  </w:t>
      </w:r>
      <w:r>
        <w:rPr>
          <w:w w:val="99"/>
        </w:rPr>
        <w:t>multiple</w:t>
      </w:r>
      <w:r>
        <w:t xml:space="preserve">  </w:t>
      </w:r>
      <w:r>
        <w:rPr>
          <w:w w:val="99"/>
        </w:rPr>
        <w:t>secondary</w:t>
      </w:r>
      <w:r>
        <w:t xml:space="preserve">  </w:t>
      </w:r>
      <w:r>
        <w:rPr>
          <w:w w:val="99"/>
        </w:rPr>
        <w:t>problems</w:t>
      </w:r>
      <w:r>
        <w:t xml:space="preserve">  </w:t>
      </w:r>
      <w:r>
        <w:rPr>
          <w:w w:val="99"/>
        </w:rPr>
        <w:t>becomes</w:t>
      </w:r>
      <w:r>
        <w:t xml:space="preserve">  </w:t>
      </w:r>
      <w:r>
        <w:rPr>
          <w:w w:val="99"/>
        </w:rPr>
        <w:t>obvious</w:t>
      </w:r>
      <w:r>
        <w:t xml:space="preserve">  </w:t>
      </w:r>
      <w:r>
        <w:rPr>
          <w:w w:val="99"/>
        </w:rPr>
        <w:t>(see</w:t>
      </w:r>
      <w:r>
        <w:t xml:space="preserve">  </w:t>
      </w:r>
      <w:r>
        <w:rPr>
          <w:w w:val="99"/>
        </w:rPr>
        <w:t>Fig.</w:t>
      </w:r>
    </w:p>
    <w:p w14:paraId="491E2B17" w14:textId="77777777" w:rsidR="0047024B" w:rsidRDefault="0047024B" w:rsidP="0047024B">
      <w:pPr>
        <w:ind w:right="4795"/>
        <w:jc w:val="both"/>
        <w:rPr>
          <w:w w:val="99"/>
        </w:rPr>
      </w:pPr>
      <w:r>
        <w:rPr>
          <w:w w:val="99"/>
        </w:rPr>
        <w:t>11).</w:t>
      </w:r>
    </w:p>
    <w:p w14:paraId="1E3274CA" w14:textId="77777777" w:rsidR="0047024B" w:rsidRDefault="0047024B" w:rsidP="0047024B">
      <w:pPr>
        <w:ind w:right="4795"/>
        <w:jc w:val="both"/>
        <w:rPr>
          <w:w w:val="99"/>
        </w:rPr>
      </w:pPr>
    </w:p>
    <w:p w14:paraId="5B737A40" w14:textId="1DFBB2B7" w:rsidR="0047024B" w:rsidRDefault="0047024B" w:rsidP="0047024B">
      <w:pPr>
        <w:ind w:right="4795"/>
        <w:jc w:val="both"/>
        <w:rPr>
          <w:w w:val="99"/>
        </w:rPr>
      </w:pPr>
      <w:r>
        <w:rPr>
          <w:noProof/>
        </w:rPr>
        <w:drawing>
          <wp:inline distT="0" distB="0" distL="0" distR="0" wp14:anchorId="5C03D592" wp14:editId="6A22292F">
            <wp:extent cx="3111500" cy="23723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1500" cy="2372360"/>
                    </a:xfrm>
                    <a:prstGeom prst="rect">
                      <a:avLst/>
                    </a:prstGeom>
                  </pic:spPr>
                </pic:pic>
              </a:graphicData>
            </a:graphic>
          </wp:inline>
        </w:drawing>
      </w:r>
    </w:p>
    <w:p w14:paraId="1DA8C278" w14:textId="77777777" w:rsidR="0047024B" w:rsidRDefault="0047024B" w:rsidP="0047024B">
      <w:pPr>
        <w:ind w:left="232"/>
        <w:rPr>
          <w:b/>
          <w:w w:val="99"/>
          <w:sz w:val="24"/>
          <w:szCs w:val="24"/>
        </w:rPr>
      </w:pPr>
    </w:p>
    <w:p w14:paraId="091965EB" w14:textId="18660A60" w:rsidR="0047024B" w:rsidRDefault="0047024B" w:rsidP="0047024B">
      <w:pPr>
        <w:ind w:left="232"/>
        <w:rPr>
          <w:sz w:val="24"/>
          <w:szCs w:val="24"/>
        </w:rPr>
      </w:pPr>
      <w:r>
        <w:rPr>
          <w:b/>
          <w:w w:val="99"/>
          <w:sz w:val="24"/>
          <w:szCs w:val="24"/>
        </w:rPr>
        <w:t>XII</w:t>
      </w:r>
      <w:r>
        <w:rPr>
          <w:b/>
          <w:sz w:val="24"/>
          <w:szCs w:val="24"/>
        </w:rPr>
        <w:t xml:space="preserve">  </w:t>
      </w:r>
      <w:r>
        <w:rPr>
          <w:b/>
          <w:w w:val="99"/>
          <w:sz w:val="24"/>
          <w:szCs w:val="24"/>
        </w:rPr>
        <w:t>The</w:t>
      </w:r>
      <w:r>
        <w:rPr>
          <w:b/>
          <w:sz w:val="24"/>
          <w:szCs w:val="24"/>
        </w:rPr>
        <w:t xml:space="preserve"> </w:t>
      </w:r>
      <w:r>
        <w:rPr>
          <w:b/>
          <w:w w:val="99"/>
          <w:sz w:val="24"/>
          <w:szCs w:val="24"/>
        </w:rPr>
        <w:t>blockchain</w:t>
      </w:r>
      <w:r>
        <w:rPr>
          <w:b/>
          <w:sz w:val="24"/>
          <w:szCs w:val="24"/>
        </w:rPr>
        <w:t xml:space="preserve"> </w:t>
      </w:r>
      <w:r>
        <w:rPr>
          <w:b/>
          <w:w w:val="99"/>
          <w:sz w:val="24"/>
          <w:szCs w:val="24"/>
        </w:rPr>
        <w:t>performance</w:t>
      </w:r>
      <w:r>
        <w:rPr>
          <w:b/>
          <w:sz w:val="24"/>
          <w:szCs w:val="24"/>
        </w:rPr>
        <w:t xml:space="preserve"> </w:t>
      </w:r>
      <w:r>
        <w:rPr>
          <w:b/>
          <w:w w:val="99"/>
          <w:sz w:val="24"/>
          <w:szCs w:val="24"/>
        </w:rPr>
        <w:t>paradigm</w:t>
      </w:r>
    </w:p>
    <w:p w14:paraId="2E678E23" w14:textId="00A9BB9E" w:rsidR="0047024B" w:rsidRDefault="0047024B" w:rsidP="0047024B">
      <w:pPr>
        <w:spacing w:before="89" w:line="249" w:lineRule="auto"/>
        <w:ind w:left="119" w:right="-34" w:firstLine="199"/>
        <w:jc w:val="both"/>
      </w:pPr>
      <w:r>
        <w:rPr>
          <w:w w:val="99"/>
        </w:rPr>
        <w:t>The</w:t>
      </w:r>
      <w:r>
        <w:t xml:space="preserve">  </w:t>
      </w:r>
      <w:r>
        <w:rPr>
          <w:w w:val="99"/>
        </w:rPr>
        <w:t>process</w:t>
      </w:r>
      <w:r>
        <w:t xml:space="preserve">   </w:t>
      </w:r>
      <w:r>
        <w:rPr>
          <w:w w:val="99"/>
        </w:rPr>
        <w:t>of</w:t>
      </w:r>
      <w:r>
        <w:t xml:space="preserve">   </w:t>
      </w:r>
      <w:r>
        <w:rPr>
          <w:w w:val="99"/>
        </w:rPr>
        <w:t>designing</w:t>
      </w:r>
      <w:r>
        <w:t xml:space="preserve">   </w:t>
      </w:r>
      <w:r>
        <w:rPr>
          <w:w w:val="99"/>
        </w:rPr>
        <w:t>distributed</w:t>
      </w:r>
      <w:r>
        <w:t xml:space="preserve">   </w:t>
      </w:r>
      <w:r>
        <w:rPr>
          <w:w w:val="99"/>
        </w:rPr>
        <w:t>architectures</w:t>
      </w:r>
      <w:r>
        <w:t xml:space="preserve">   </w:t>
      </w:r>
      <w:r>
        <w:rPr>
          <w:w w:val="99"/>
        </w:rPr>
        <w:t>on blockchain</w:t>
      </w:r>
      <w:r>
        <w:t xml:space="preserve"> </w:t>
      </w:r>
      <w:r>
        <w:rPr>
          <w:w w:val="99"/>
        </w:rPr>
        <w:t>faces</w:t>
      </w:r>
      <w:r>
        <w:t xml:space="preserve"> </w:t>
      </w:r>
      <w:r>
        <w:rPr>
          <w:w w:val="99"/>
        </w:rPr>
        <w:t>several</w:t>
      </w:r>
      <w:r>
        <w:t xml:space="preserve"> </w:t>
      </w:r>
      <w:r>
        <w:rPr>
          <w:w w:val="99"/>
        </w:rPr>
        <w:t>challenges,</w:t>
      </w:r>
      <w:r>
        <w:t xml:space="preserve"> </w:t>
      </w:r>
      <w:r>
        <w:rPr>
          <w:w w:val="99"/>
        </w:rPr>
        <w:t>perhaps</w:t>
      </w:r>
      <w:r>
        <w:t xml:space="preserve"> </w:t>
      </w:r>
      <w:r>
        <w:rPr>
          <w:w w:val="99"/>
        </w:rPr>
        <w:t>one</w:t>
      </w:r>
      <w:r>
        <w:t xml:space="preserve"> </w:t>
      </w:r>
      <w:r>
        <w:rPr>
          <w:w w:val="99"/>
        </w:rPr>
        <w:t>of</w:t>
      </w:r>
      <w:r>
        <w:t xml:space="preserve"> </w:t>
      </w:r>
      <w:r>
        <w:rPr>
          <w:w w:val="99"/>
        </w:rPr>
        <w:t>the</w:t>
      </w:r>
      <w:r>
        <w:t xml:space="preserve"> </w:t>
      </w:r>
      <w:r>
        <w:rPr>
          <w:w w:val="99"/>
        </w:rPr>
        <w:t>most challenging</w:t>
      </w:r>
      <w:r>
        <w:t xml:space="preserve">  </w:t>
      </w:r>
      <w:r>
        <w:rPr>
          <w:w w:val="99"/>
        </w:rPr>
        <w:t>being</w:t>
      </w:r>
      <w:r>
        <w:t xml:space="preserve">  </w:t>
      </w:r>
      <w:r>
        <w:rPr>
          <w:w w:val="99"/>
        </w:rPr>
        <w:t>the</w:t>
      </w:r>
      <w:r>
        <w:t xml:space="preserve">  </w:t>
      </w:r>
      <w:r>
        <w:rPr>
          <w:w w:val="99"/>
        </w:rPr>
        <w:t>struggle</w:t>
      </w:r>
      <w:r>
        <w:t xml:space="preserve">  </w:t>
      </w:r>
      <w:r>
        <w:rPr>
          <w:w w:val="99"/>
        </w:rPr>
        <w:t>to</w:t>
      </w:r>
      <w:r>
        <w:t xml:space="preserve">  </w:t>
      </w:r>
      <w:r>
        <w:rPr>
          <w:w w:val="99"/>
        </w:rPr>
        <w:t>maintain</w:t>
      </w:r>
      <w:r>
        <w:t xml:space="preserve">  </w:t>
      </w:r>
      <w:r>
        <w:rPr>
          <w:w w:val="99"/>
        </w:rPr>
        <w:t>operability</w:t>
      </w:r>
      <w:r>
        <w:t xml:space="preserve">  </w:t>
      </w:r>
      <w:r>
        <w:rPr>
          <w:w w:val="99"/>
        </w:rPr>
        <w:t>under contextual</w:t>
      </w:r>
      <w:r>
        <w:t xml:space="preserve">  </w:t>
      </w:r>
      <w:r>
        <w:rPr>
          <w:w w:val="99"/>
        </w:rPr>
        <w:t>pressure</w:t>
      </w:r>
      <w:r>
        <w:t xml:space="preserve">  </w:t>
      </w:r>
      <w:r>
        <w:rPr>
          <w:w w:val="99"/>
        </w:rPr>
        <w:t>conditions.</w:t>
      </w:r>
      <w:r>
        <w:t xml:space="preserve">  </w:t>
      </w:r>
      <w:r>
        <w:rPr>
          <w:w w:val="99"/>
        </w:rPr>
        <w:t>The</w:t>
      </w:r>
      <w:r>
        <w:t xml:space="preserve">  </w:t>
      </w:r>
      <w:r>
        <w:rPr>
          <w:w w:val="99"/>
        </w:rPr>
        <w:t>main</w:t>
      </w:r>
      <w:r>
        <w:t xml:space="preserve">  </w:t>
      </w:r>
      <w:r>
        <w:rPr>
          <w:w w:val="99"/>
        </w:rPr>
        <w:t>components</w:t>
      </w:r>
      <w:r>
        <w:t xml:space="preserve">  </w:t>
      </w:r>
      <w:r>
        <w:rPr>
          <w:w w:val="99"/>
        </w:rPr>
        <w:t>that determine</w:t>
      </w:r>
      <w:r>
        <w:t xml:space="preserve"> </w:t>
      </w:r>
      <w:r>
        <w:rPr>
          <w:w w:val="99"/>
        </w:rPr>
        <w:t>the</w:t>
      </w:r>
      <w:r>
        <w:t xml:space="preserve"> </w:t>
      </w:r>
      <w:r>
        <w:rPr>
          <w:w w:val="99"/>
        </w:rPr>
        <w:t>performance</w:t>
      </w:r>
      <w:r>
        <w:t xml:space="preserve"> </w:t>
      </w:r>
      <w:r>
        <w:rPr>
          <w:w w:val="99"/>
        </w:rPr>
        <w:t>pressure</w:t>
      </w:r>
      <w:r>
        <w:t xml:space="preserve"> </w:t>
      </w:r>
      <w:r>
        <w:rPr>
          <w:w w:val="99"/>
        </w:rPr>
        <w:t>are:</w:t>
      </w:r>
    </w:p>
    <w:p w14:paraId="55C49D2B" w14:textId="77777777" w:rsidR="0047024B" w:rsidRDefault="0047024B" w:rsidP="0047024B">
      <w:pPr>
        <w:spacing w:before="49"/>
        <w:ind w:left="319"/>
      </w:pPr>
      <w:r>
        <w:rPr>
          <w:w w:val="99"/>
          <w:sz w:val="14"/>
          <w:szCs w:val="14"/>
        </w:rPr>
        <w:t>•</w:t>
      </w:r>
      <w:r>
        <w:rPr>
          <w:sz w:val="14"/>
          <w:szCs w:val="14"/>
        </w:rPr>
        <w:t xml:space="preserve">   </w:t>
      </w:r>
      <w:r>
        <w:rPr>
          <w:w w:val="99"/>
        </w:rPr>
        <w:t>complexity</w:t>
      </w:r>
    </w:p>
    <w:p w14:paraId="72CE6D42" w14:textId="77777777" w:rsidR="0047024B" w:rsidRDefault="0047024B" w:rsidP="0047024B">
      <w:pPr>
        <w:spacing w:before="9"/>
        <w:ind w:left="319"/>
      </w:pPr>
      <w:r>
        <w:rPr>
          <w:w w:val="99"/>
          <w:sz w:val="14"/>
          <w:szCs w:val="14"/>
        </w:rPr>
        <w:t>•</w:t>
      </w:r>
      <w:r>
        <w:rPr>
          <w:sz w:val="14"/>
          <w:szCs w:val="14"/>
        </w:rPr>
        <w:t xml:space="preserve">   </w:t>
      </w:r>
      <w:r>
        <w:rPr>
          <w:w w:val="99"/>
        </w:rPr>
        <w:t>system</w:t>
      </w:r>
      <w:r>
        <w:t xml:space="preserve"> </w:t>
      </w:r>
      <w:r>
        <w:rPr>
          <w:w w:val="99"/>
        </w:rPr>
        <w:t>size</w:t>
      </w:r>
    </w:p>
    <w:p w14:paraId="744279BB" w14:textId="77777777" w:rsidR="0047024B" w:rsidRDefault="0047024B" w:rsidP="0047024B">
      <w:pPr>
        <w:spacing w:before="9"/>
        <w:ind w:left="319"/>
      </w:pPr>
      <w:r>
        <w:rPr>
          <w:w w:val="99"/>
          <w:sz w:val="14"/>
          <w:szCs w:val="14"/>
        </w:rPr>
        <w:t>•</w:t>
      </w:r>
      <w:r>
        <w:rPr>
          <w:sz w:val="14"/>
          <w:szCs w:val="14"/>
        </w:rPr>
        <w:t xml:space="preserve">   </w:t>
      </w:r>
      <w:r>
        <w:rPr>
          <w:w w:val="99"/>
        </w:rPr>
        <w:t>transaction</w:t>
      </w:r>
      <w:r>
        <w:t xml:space="preserve"> </w:t>
      </w:r>
      <w:r>
        <w:rPr>
          <w:w w:val="99"/>
        </w:rPr>
        <w:t>volume</w:t>
      </w:r>
    </w:p>
    <w:p w14:paraId="3544E568" w14:textId="77777777" w:rsidR="0047024B" w:rsidRDefault="0047024B" w:rsidP="0047024B">
      <w:pPr>
        <w:spacing w:before="18" w:line="240" w:lineRule="exact"/>
        <w:rPr>
          <w:sz w:val="24"/>
          <w:szCs w:val="24"/>
        </w:rPr>
      </w:pPr>
    </w:p>
    <w:p w14:paraId="2F21A4F8" w14:textId="77777777" w:rsidR="0047024B" w:rsidRDefault="0047024B" w:rsidP="0047024B">
      <w:pPr>
        <w:ind w:left="319"/>
      </w:pPr>
      <w:r>
        <w:rPr>
          <w:w w:val="99"/>
        </w:rPr>
        <w:t>Complexity</w:t>
      </w:r>
    </w:p>
    <w:p w14:paraId="38C27DEF" w14:textId="77777777" w:rsidR="0047024B" w:rsidRDefault="0047024B" w:rsidP="0047024B">
      <w:pPr>
        <w:spacing w:before="13" w:line="249" w:lineRule="auto"/>
        <w:ind w:left="119" w:right="-34" w:firstLine="199"/>
        <w:jc w:val="both"/>
      </w:pPr>
      <w:r>
        <w:rPr>
          <w:w w:val="99"/>
        </w:rPr>
        <w:t>The</w:t>
      </w:r>
      <w:r>
        <w:t xml:space="preserve"> </w:t>
      </w:r>
      <w:r>
        <w:rPr>
          <w:w w:val="99"/>
        </w:rPr>
        <w:t>first</w:t>
      </w:r>
      <w:r>
        <w:t xml:space="preserve"> </w:t>
      </w:r>
      <w:r>
        <w:rPr>
          <w:w w:val="99"/>
        </w:rPr>
        <w:t>element</w:t>
      </w:r>
      <w:r>
        <w:t xml:space="preserve"> </w:t>
      </w:r>
      <w:r>
        <w:rPr>
          <w:w w:val="99"/>
        </w:rPr>
        <w:t>that</w:t>
      </w:r>
      <w:r>
        <w:t xml:space="preserve"> </w:t>
      </w:r>
      <w:r>
        <w:rPr>
          <w:w w:val="99"/>
        </w:rPr>
        <w:t>limits</w:t>
      </w:r>
      <w:r>
        <w:t xml:space="preserve"> </w:t>
      </w:r>
      <w:r>
        <w:rPr>
          <w:w w:val="99"/>
        </w:rPr>
        <w:t>the</w:t>
      </w:r>
      <w:r>
        <w:t xml:space="preserve"> </w:t>
      </w:r>
      <w:r>
        <w:rPr>
          <w:w w:val="99"/>
        </w:rPr>
        <w:t>system</w:t>
      </w:r>
      <w:r>
        <w:t xml:space="preserve"> </w:t>
      </w:r>
      <w:r>
        <w:rPr>
          <w:w w:val="99"/>
        </w:rPr>
        <w:t>performance,</w:t>
      </w:r>
      <w:r>
        <w:t xml:space="preserve"> </w:t>
      </w:r>
      <w:r>
        <w:rPr>
          <w:w w:val="99"/>
        </w:rPr>
        <w:t>is</w:t>
      </w:r>
      <w:r>
        <w:t xml:space="preserve"> </w:t>
      </w:r>
      <w:r>
        <w:rPr>
          <w:w w:val="99"/>
        </w:rPr>
        <w:t>the consensus</w:t>
      </w:r>
      <w:r>
        <w:t xml:space="preserve"> </w:t>
      </w:r>
      <w:r>
        <w:rPr>
          <w:w w:val="99"/>
        </w:rPr>
        <w:t>protocol.</w:t>
      </w:r>
      <w:r>
        <w:t xml:space="preserve"> </w:t>
      </w:r>
      <w:r>
        <w:rPr>
          <w:w w:val="99"/>
        </w:rPr>
        <w:t>A</w:t>
      </w:r>
      <w:r>
        <w:t xml:space="preserve"> </w:t>
      </w:r>
      <w:r>
        <w:rPr>
          <w:w w:val="99"/>
        </w:rPr>
        <w:t>more</w:t>
      </w:r>
      <w:r>
        <w:t xml:space="preserve"> </w:t>
      </w:r>
      <w:r>
        <w:rPr>
          <w:w w:val="99"/>
        </w:rPr>
        <w:t>complicated</w:t>
      </w:r>
      <w:r>
        <w:t xml:space="preserve"> </w:t>
      </w:r>
      <w:r>
        <w:rPr>
          <w:w w:val="99"/>
        </w:rPr>
        <w:t>protocol</w:t>
      </w:r>
      <w:r>
        <w:t xml:space="preserve"> </w:t>
      </w:r>
      <w:r>
        <w:rPr>
          <w:w w:val="99"/>
        </w:rPr>
        <w:t>determines a</w:t>
      </w:r>
      <w:r>
        <w:t xml:space="preserve"> </w:t>
      </w:r>
      <w:r>
        <w:rPr>
          <w:w w:val="99"/>
        </w:rPr>
        <w:t>bigger</w:t>
      </w:r>
      <w:r>
        <w:t xml:space="preserve"> </w:t>
      </w:r>
      <w:r>
        <w:rPr>
          <w:w w:val="99"/>
        </w:rPr>
        <w:t>hotspot.</w:t>
      </w:r>
      <w:r>
        <w:t xml:space="preserve"> </w:t>
      </w:r>
      <w:r>
        <w:rPr>
          <w:w w:val="99"/>
        </w:rPr>
        <w:t>In</w:t>
      </w:r>
      <w:r>
        <w:t xml:space="preserve"> </w:t>
      </w:r>
      <w:proofErr w:type="spellStart"/>
      <w:r>
        <w:rPr>
          <w:w w:val="99"/>
        </w:rPr>
        <w:t>PoW</w:t>
      </w:r>
      <w:proofErr w:type="spellEnd"/>
      <w:r>
        <w:t xml:space="preserve"> </w:t>
      </w:r>
      <w:r>
        <w:rPr>
          <w:w w:val="99"/>
        </w:rPr>
        <w:t>consensus</w:t>
      </w:r>
      <w:r>
        <w:t xml:space="preserve"> </w:t>
      </w:r>
      <w:r>
        <w:rPr>
          <w:w w:val="99"/>
        </w:rPr>
        <w:t>architectures</w:t>
      </w:r>
      <w:r>
        <w:t xml:space="preserve"> </w:t>
      </w:r>
      <w:r>
        <w:rPr>
          <w:w w:val="99"/>
        </w:rPr>
        <w:t>a</w:t>
      </w:r>
      <w:r>
        <w:t xml:space="preserve"> </w:t>
      </w:r>
      <w:r>
        <w:rPr>
          <w:w w:val="99"/>
        </w:rPr>
        <w:t>big</w:t>
      </w:r>
      <w:r>
        <w:t xml:space="preserve"> </w:t>
      </w:r>
      <w:proofErr w:type="spellStart"/>
      <w:r>
        <w:rPr>
          <w:w w:val="99"/>
        </w:rPr>
        <w:t>perfor</w:t>
      </w:r>
      <w:proofErr w:type="spellEnd"/>
      <w:r>
        <w:rPr>
          <w:w w:val="99"/>
        </w:rPr>
        <w:t xml:space="preserve">- </w:t>
      </w:r>
      <w:proofErr w:type="spellStart"/>
      <w:r>
        <w:rPr>
          <w:w w:val="99"/>
        </w:rPr>
        <w:t>mance</w:t>
      </w:r>
      <w:proofErr w:type="spellEnd"/>
      <w:r>
        <w:t xml:space="preserve"> </w:t>
      </w:r>
      <w:r>
        <w:rPr>
          <w:w w:val="99"/>
        </w:rPr>
        <w:t>penalty</w:t>
      </w:r>
      <w:r>
        <w:t xml:space="preserve"> </w:t>
      </w:r>
      <w:r>
        <w:rPr>
          <w:w w:val="99"/>
        </w:rPr>
        <w:t>is</w:t>
      </w:r>
      <w:r>
        <w:t xml:space="preserve"> </w:t>
      </w:r>
      <w:r>
        <w:rPr>
          <w:w w:val="99"/>
        </w:rPr>
        <w:t>induced</w:t>
      </w:r>
      <w:r>
        <w:t xml:space="preserve"> </w:t>
      </w:r>
      <w:r>
        <w:rPr>
          <w:w w:val="99"/>
        </w:rPr>
        <w:t>by</w:t>
      </w:r>
      <w:r>
        <w:t xml:space="preserve"> </w:t>
      </w:r>
      <w:r>
        <w:rPr>
          <w:w w:val="99"/>
        </w:rPr>
        <w:t>the</w:t>
      </w:r>
      <w:r>
        <w:t xml:space="preserve"> </w:t>
      </w:r>
      <w:r>
        <w:rPr>
          <w:w w:val="99"/>
        </w:rPr>
        <w:t>mining</w:t>
      </w:r>
      <w:r>
        <w:t xml:space="preserve"> </w:t>
      </w:r>
      <w:r>
        <w:rPr>
          <w:w w:val="99"/>
        </w:rPr>
        <w:t>complexity</w:t>
      </w:r>
      <w:r>
        <w:t xml:space="preserve"> </w:t>
      </w:r>
      <w:r>
        <w:rPr>
          <w:w w:val="99"/>
        </w:rPr>
        <w:t>that</w:t>
      </w:r>
      <w:r>
        <w:t xml:space="preserve"> </w:t>
      </w:r>
      <w:r>
        <w:rPr>
          <w:w w:val="99"/>
        </w:rPr>
        <w:t>aims to</w:t>
      </w:r>
      <w:r>
        <w:t xml:space="preserve"> </w:t>
      </w:r>
      <w:r>
        <w:rPr>
          <w:w w:val="99"/>
        </w:rPr>
        <w:t>keep</w:t>
      </w:r>
      <w:r>
        <w:t xml:space="preserve"> </w:t>
      </w:r>
      <w:r>
        <w:rPr>
          <w:w w:val="99"/>
        </w:rPr>
        <w:t>the</w:t>
      </w:r>
      <w:r>
        <w:t xml:space="preserve"> </w:t>
      </w:r>
      <w:r>
        <w:rPr>
          <w:w w:val="99"/>
        </w:rPr>
        <w:t>system</w:t>
      </w:r>
      <w:r>
        <w:t xml:space="preserve"> </w:t>
      </w:r>
      <w:r>
        <w:rPr>
          <w:w w:val="99"/>
        </w:rPr>
        <w:t>decentralized</w:t>
      </w:r>
      <w:r>
        <w:t xml:space="preserve"> </w:t>
      </w:r>
      <w:r>
        <w:rPr>
          <w:w w:val="99"/>
        </w:rPr>
        <w:t>and</w:t>
      </w:r>
      <w:r>
        <w:t xml:space="preserve"> </w:t>
      </w:r>
      <w:r>
        <w:rPr>
          <w:w w:val="99"/>
        </w:rPr>
        <w:t>ASIC</w:t>
      </w:r>
      <w:r>
        <w:t xml:space="preserve"> </w:t>
      </w:r>
      <w:r>
        <w:rPr>
          <w:w w:val="99"/>
        </w:rPr>
        <w:t>resilient</w:t>
      </w:r>
      <w:r>
        <w:t xml:space="preserve"> </w:t>
      </w:r>
      <w:r>
        <w:rPr>
          <w:w w:val="99"/>
        </w:rPr>
        <w:t>[50].</w:t>
      </w:r>
      <w:r>
        <w:t xml:space="preserve"> </w:t>
      </w:r>
      <w:r>
        <w:rPr>
          <w:w w:val="99"/>
        </w:rPr>
        <w:t>To overrun</w:t>
      </w:r>
      <w:r>
        <w:t xml:space="preserve">  </w:t>
      </w:r>
      <w:r>
        <w:rPr>
          <w:w w:val="99"/>
        </w:rPr>
        <w:t>this</w:t>
      </w:r>
      <w:r>
        <w:t xml:space="preserve">  </w:t>
      </w:r>
      <w:r>
        <w:rPr>
          <w:w w:val="99"/>
        </w:rPr>
        <w:t>problem</w:t>
      </w:r>
      <w:r>
        <w:t xml:space="preserve">  </w:t>
      </w:r>
      <w:proofErr w:type="spellStart"/>
      <w:r>
        <w:rPr>
          <w:w w:val="99"/>
        </w:rPr>
        <w:t>PoS</w:t>
      </w:r>
      <w:proofErr w:type="spellEnd"/>
      <w:r>
        <w:t xml:space="preserve">  </w:t>
      </w:r>
      <w:r>
        <w:rPr>
          <w:w w:val="99"/>
        </w:rPr>
        <w:t>makes</w:t>
      </w:r>
      <w:r>
        <w:t xml:space="preserve">  </w:t>
      </w:r>
      <w:r>
        <w:rPr>
          <w:w w:val="99"/>
        </w:rPr>
        <w:t>a</w:t>
      </w:r>
      <w:r>
        <w:t xml:space="preserve">  </w:t>
      </w:r>
      <w:r>
        <w:rPr>
          <w:w w:val="99"/>
        </w:rPr>
        <w:t>trade-off,</w:t>
      </w:r>
      <w:r>
        <w:t xml:space="preserve">  </w:t>
      </w:r>
      <w:r>
        <w:rPr>
          <w:w w:val="99"/>
        </w:rPr>
        <w:t>simplifies</w:t>
      </w:r>
      <w:r>
        <w:t xml:space="preserve">  </w:t>
      </w:r>
      <w:r>
        <w:rPr>
          <w:w w:val="99"/>
        </w:rPr>
        <w:t>the network</w:t>
      </w:r>
      <w:r>
        <w:t xml:space="preserve">  </w:t>
      </w:r>
      <w:r>
        <w:rPr>
          <w:w w:val="99"/>
        </w:rPr>
        <w:t>management</w:t>
      </w:r>
      <w:r>
        <w:t xml:space="preserve">  </w:t>
      </w:r>
      <w:r>
        <w:rPr>
          <w:w w:val="99"/>
        </w:rPr>
        <w:t>by</w:t>
      </w:r>
      <w:r>
        <w:t xml:space="preserve">  </w:t>
      </w:r>
      <w:r>
        <w:rPr>
          <w:w w:val="99"/>
        </w:rPr>
        <w:t>concentrating</w:t>
      </w:r>
      <w:r>
        <w:t xml:space="preserve">  </w:t>
      </w:r>
      <w:r>
        <w:rPr>
          <w:w w:val="99"/>
        </w:rPr>
        <w:t>the</w:t>
      </w:r>
      <w:r>
        <w:t xml:space="preserve">  </w:t>
      </w:r>
      <w:r>
        <w:rPr>
          <w:w w:val="99"/>
        </w:rPr>
        <w:t>computing</w:t>
      </w:r>
      <w:r>
        <w:t xml:space="preserve">  </w:t>
      </w:r>
      <w:r>
        <w:rPr>
          <w:w w:val="99"/>
        </w:rPr>
        <w:t>power to</w:t>
      </w:r>
      <w:r>
        <w:t xml:space="preserve"> </w:t>
      </w:r>
      <w:r>
        <w:rPr>
          <w:w w:val="99"/>
        </w:rPr>
        <w:t>a</w:t>
      </w:r>
      <w:r>
        <w:t xml:space="preserve"> </w:t>
      </w:r>
      <w:r>
        <w:rPr>
          <w:w w:val="99"/>
        </w:rPr>
        <w:t>subset</w:t>
      </w:r>
      <w:r>
        <w:t xml:space="preserve"> </w:t>
      </w:r>
      <w:r>
        <w:rPr>
          <w:w w:val="99"/>
        </w:rPr>
        <w:t>of</w:t>
      </w:r>
      <w:r>
        <w:t xml:space="preserve"> </w:t>
      </w:r>
      <w:r>
        <w:rPr>
          <w:w w:val="99"/>
        </w:rPr>
        <w:t>the</w:t>
      </w:r>
      <w:r>
        <w:t xml:space="preserve"> </w:t>
      </w:r>
      <w:r>
        <w:rPr>
          <w:w w:val="99"/>
        </w:rPr>
        <w:t>network,</w:t>
      </w:r>
      <w:r>
        <w:t xml:space="preserve"> </w:t>
      </w:r>
      <w:r>
        <w:rPr>
          <w:w w:val="99"/>
        </w:rPr>
        <w:t>but</w:t>
      </w:r>
      <w:r>
        <w:t xml:space="preserve"> </w:t>
      </w:r>
      <w:r>
        <w:rPr>
          <w:w w:val="99"/>
        </w:rPr>
        <w:t>yields</w:t>
      </w:r>
      <w:r>
        <w:t xml:space="preserve"> </w:t>
      </w:r>
      <w:r>
        <w:rPr>
          <w:w w:val="99"/>
        </w:rPr>
        <w:t>more</w:t>
      </w:r>
      <w:r>
        <w:t xml:space="preserve"> </w:t>
      </w:r>
      <w:r>
        <w:rPr>
          <w:w w:val="99"/>
        </w:rPr>
        <w:t>complexity</w:t>
      </w:r>
      <w:r>
        <w:t xml:space="preserve"> </w:t>
      </w:r>
      <w:r>
        <w:rPr>
          <w:w w:val="99"/>
        </w:rPr>
        <w:t>on</w:t>
      </w:r>
      <w:r>
        <w:t xml:space="preserve"> </w:t>
      </w:r>
      <w:r>
        <w:rPr>
          <w:w w:val="99"/>
        </w:rPr>
        <w:t>the control</w:t>
      </w:r>
      <w:r>
        <w:t xml:space="preserve"> </w:t>
      </w:r>
      <w:r>
        <w:rPr>
          <w:w w:val="99"/>
        </w:rPr>
        <w:t>mechanism.</w:t>
      </w:r>
    </w:p>
    <w:p w14:paraId="5AE56499" w14:textId="6FCC8597" w:rsidR="0047024B" w:rsidRDefault="0047024B" w:rsidP="0047024B">
      <w:pPr>
        <w:ind w:right="4795"/>
        <w:jc w:val="both"/>
        <w:rPr>
          <w:w w:val="99"/>
        </w:rPr>
      </w:pPr>
    </w:p>
    <w:p w14:paraId="1B39D40C" w14:textId="5F3783EA" w:rsidR="0047024B" w:rsidRDefault="0047024B" w:rsidP="0047024B">
      <w:pPr>
        <w:ind w:right="4795"/>
        <w:jc w:val="both"/>
        <w:rPr>
          <w:w w:val="99"/>
        </w:rPr>
      </w:pPr>
    </w:p>
    <w:p w14:paraId="56A91E38" w14:textId="5DEF9C4A" w:rsidR="0047024B" w:rsidRDefault="0047024B" w:rsidP="0047024B">
      <w:pPr>
        <w:ind w:right="4795"/>
        <w:jc w:val="both"/>
        <w:rPr>
          <w:w w:val="99"/>
        </w:rPr>
      </w:pPr>
    </w:p>
    <w:p w14:paraId="64354AFB" w14:textId="77087542" w:rsidR="0047024B" w:rsidRDefault="0047024B" w:rsidP="0047024B">
      <w:pPr>
        <w:ind w:right="4795"/>
        <w:jc w:val="both"/>
        <w:rPr>
          <w:w w:val="99"/>
        </w:rPr>
      </w:pPr>
    </w:p>
    <w:p w14:paraId="391823BA" w14:textId="36BD0270" w:rsidR="0047024B" w:rsidRDefault="0047024B" w:rsidP="0047024B">
      <w:pPr>
        <w:ind w:right="4795"/>
        <w:jc w:val="both"/>
        <w:rPr>
          <w:w w:val="99"/>
        </w:rPr>
      </w:pPr>
    </w:p>
    <w:p w14:paraId="462B4932" w14:textId="0BDD7CDE" w:rsidR="0047024B" w:rsidRDefault="0047024B" w:rsidP="0047024B">
      <w:pPr>
        <w:ind w:right="4795"/>
        <w:jc w:val="both"/>
        <w:rPr>
          <w:w w:val="99"/>
        </w:rPr>
      </w:pPr>
    </w:p>
    <w:p w14:paraId="7CF1A38C" w14:textId="2FB2D4A2" w:rsidR="0047024B" w:rsidRDefault="0047024B" w:rsidP="0047024B">
      <w:pPr>
        <w:ind w:right="4795"/>
        <w:jc w:val="both"/>
        <w:rPr>
          <w:w w:val="99"/>
        </w:rPr>
      </w:pPr>
    </w:p>
    <w:p w14:paraId="0E860C10" w14:textId="15DFF608" w:rsidR="0047024B" w:rsidRDefault="0047024B" w:rsidP="0047024B">
      <w:pPr>
        <w:ind w:right="4795"/>
        <w:jc w:val="both"/>
      </w:pPr>
    </w:p>
    <w:p w14:paraId="02146AA6" w14:textId="165C448F" w:rsidR="0047024B" w:rsidRDefault="0047024B" w:rsidP="0047024B">
      <w:pPr>
        <w:ind w:right="4795"/>
        <w:jc w:val="both"/>
      </w:pPr>
    </w:p>
    <w:p w14:paraId="57BB3682" w14:textId="76C9518B" w:rsidR="0047024B" w:rsidRDefault="0047024B" w:rsidP="0047024B">
      <w:pPr>
        <w:ind w:right="4795"/>
        <w:jc w:val="both"/>
      </w:pPr>
    </w:p>
    <w:p w14:paraId="26F6D173" w14:textId="7D5684AA" w:rsidR="0047024B" w:rsidRDefault="0047024B" w:rsidP="0047024B">
      <w:pPr>
        <w:ind w:right="4795"/>
        <w:jc w:val="both"/>
      </w:pPr>
    </w:p>
    <w:p w14:paraId="2A8F4159" w14:textId="227D35C0" w:rsidR="0047024B" w:rsidRDefault="0047024B" w:rsidP="0047024B">
      <w:pPr>
        <w:ind w:right="4795"/>
        <w:jc w:val="both"/>
      </w:pPr>
    </w:p>
    <w:p w14:paraId="0264ABB7" w14:textId="0314CC87" w:rsidR="0047024B" w:rsidRDefault="0047024B" w:rsidP="0047024B">
      <w:pPr>
        <w:ind w:right="4795"/>
        <w:jc w:val="both"/>
      </w:pPr>
    </w:p>
    <w:p w14:paraId="32D3AF45" w14:textId="0D63B352" w:rsidR="0047024B" w:rsidRDefault="0047024B" w:rsidP="0047024B">
      <w:pPr>
        <w:ind w:right="4795"/>
        <w:jc w:val="both"/>
      </w:pPr>
    </w:p>
    <w:p w14:paraId="232F4375" w14:textId="7042E6BC" w:rsidR="0047024B" w:rsidRDefault="0047024B" w:rsidP="0047024B">
      <w:pPr>
        <w:ind w:right="4795"/>
        <w:jc w:val="both"/>
      </w:pPr>
    </w:p>
    <w:p w14:paraId="776ACBD9" w14:textId="6C75B595" w:rsidR="0047024B" w:rsidRDefault="0047024B" w:rsidP="0047024B">
      <w:pPr>
        <w:ind w:right="4795"/>
        <w:jc w:val="both"/>
      </w:pPr>
    </w:p>
    <w:p w14:paraId="49C93924" w14:textId="06EDE138" w:rsidR="0047024B" w:rsidRDefault="0047024B" w:rsidP="0047024B">
      <w:pPr>
        <w:ind w:right="4795"/>
        <w:jc w:val="both"/>
      </w:pPr>
    </w:p>
    <w:p w14:paraId="2A56B8B6" w14:textId="7D5D9EB9" w:rsidR="0047024B" w:rsidRDefault="0047024B" w:rsidP="0047024B">
      <w:pPr>
        <w:ind w:right="4795"/>
        <w:jc w:val="both"/>
      </w:pPr>
    </w:p>
    <w:p w14:paraId="749E999A" w14:textId="21F5EEE2" w:rsidR="0047024B" w:rsidRDefault="0047024B" w:rsidP="0047024B">
      <w:pPr>
        <w:ind w:right="4795"/>
        <w:jc w:val="both"/>
      </w:pPr>
    </w:p>
    <w:p w14:paraId="1F61D6D6" w14:textId="6A9EDE87" w:rsidR="0047024B" w:rsidRDefault="0047024B" w:rsidP="0047024B">
      <w:pPr>
        <w:ind w:right="4795"/>
        <w:jc w:val="both"/>
      </w:pPr>
    </w:p>
    <w:p w14:paraId="27E472D6" w14:textId="5A09460B" w:rsidR="0047024B" w:rsidRDefault="0047024B" w:rsidP="0047024B">
      <w:pPr>
        <w:ind w:right="4795"/>
        <w:jc w:val="both"/>
      </w:pPr>
    </w:p>
    <w:p w14:paraId="2CD87292" w14:textId="4F9E4D68" w:rsidR="0047024B" w:rsidRDefault="0047024B" w:rsidP="0047024B">
      <w:pPr>
        <w:ind w:right="4795"/>
        <w:jc w:val="both"/>
      </w:pPr>
    </w:p>
    <w:p w14:paraId="2D27E410" w14:textId="4A1FFA3E" w:rsidR="0047024B" w:rsidRDefault="0047024B" w:rsidP="0047024B">
      <w:pPr>
        <w:ind w:right="4795"/>
        <w:jc w:val="both"/>
      </w:pPr>
    </w:p>
    <w:p w14:paraId="353FCFE5" w14:textId="1F525DCC" w:rsidR="0047024B" w:rsidRDefault="0047024B" w:rsidP="0047024B">
      <w:pPr>
        <w:ind w:right="4795"/>
        <w:jc w:val="both"/>
      </w:pPr>
    </w:p>
    <w:p w14:paraId="5603BBA6" w14:textId="04244801" w:rsidR="0047024B" w:rsidRDefault="0047024B" w:rsidP="0047024B">
      <w:pPr>
        <w:ind w:right="4795"/>
        <w:jc w:val="both"/>
      </w:pPr>
    </w:p>
    <w:p w14:paraId="615CB6BB" w14:textId="0CC7D796" w:rsidR="0047024B" w:rsidRDefault="0047024B" w:rsidP="0047024B">
      <w:pPr>
        <w:ind w:right="4795"/>
        <w:jc w:val="both"/>
      </w:pPr>
    </w:p>
    <w:p w14:paraId="3B5A032B" w14:textId="659F5EB8" w:rsidR="0047024B" w:rsidRDefault="0047024B" w:rsidP="0047024B">
      <w:pPr>
        <w:ind w:right="4795"/>
        <w:jc w:val="both"/>
      </w:pPr>
    </w:p>
    <w:p w14:paraId="1696B807" w14:textId="07A90C85" w:rsidR="0047024B" w:rsidRDefault="0047024B" w:rsidP="0047024B">
      <w:pPr>
        <w:ind w:right="4795"/>
        <w:jc w:val="both"/>
      </w:pPr>
    </w:p>
    <w:p w14:paraId="467DE9AD" w14:textId="2E27DC42" w:rsidR="0047024B" w:rsidRDefault="0047024B" w:rsidP="0047024B">
      <w:pPr>
        <w:ind w:right="4795"/>
        <w:jc w:val="both"/>
      </w:pPr>
    </w:p>
    <w:p w14:paraId="5BFE2D94" w14:textId="4EC6BEC8" w:rsidR="0047024B" w:rsidRDefault="0047024B" w:rsidP="0047024B">
      <w:pPr>
        <w:ind w:right="4795"/>
        <w:jc w:val="both"/>
      </w:pPr>
    </w:p>
    <w:p w14:paraId="1EFCA89F" w14:textId="1B19FB29" w:rsidR="0047024B" w:rsidRDefault="0047024B" w:rsidP="0047024B">
      <w:pPr>
        <w:ind w:right="4795"/>
        <w:jc w:val="both"/>
      </w:pPr>
    </w:p>
    <w:p w14:paraId="18EC5BE7" w14:textId="0FFAFB21" w:rsidR="0047024B" w:rsidRDefault="0047024B" w:rsidP="0047024B">
      <w:pPr>
        <w:ind w:right="4795"/>
        <w:jc w:val="both"/>
      </w:pPr>
    </w:p>
    <w:p w14:paraId="787F0411" w14:textId="7D453DAD" w:rsidR="0047024B" w:rsidRDefault="0047024B" w:rsidP="0047024B">
      <w:pPr>
        <w:ind w:right="4795"/>
        <w:jc w:val="both"/>
      </w:pPr>
    </w:p>
    <w:p w14:paraId="19127F33" w14:textId="03467A4E" w:rsidR="0047024B" w:rsidRDefault="0047024B" w:rsidP="0047024B">
      <w:pPr>
        <w:ind w:right="4795"/>
        <w:jc w:val="both"/>
      </w:pPr>
    </w:p>
    <w:p w14:paraId="1036B69D" w14:textId="77C23563" w:rsidR="0047024B" w:rsidRDefault="0047024B" w:rsidP="0047024B">
      <w:pPr>
        <w:ind w:right="4795"/>
        <w:jc w:val="both"/>
      </w:pPr>
    </w:p>
    <w:p w14:paraId="4338143E" w14:textId="7673E72C" w:rsidR="0047024B" w:rsidRDefault="0047024B" w:rsidP="0047024B">
      <w:pPr>
        <w:ind w:right="4795"/>
        <w:jc w:val="both"/>
      </w:pPr>
    </w:p>
    <w:p w14:paraId="54861240" w14:textId="30467622" w:rsidR="0047024B" w:rsidRDefault="0047024B" w:rsidP="0047024B">
      <w:pPr>
        <w:ind w:right="4795"/>
        <w:jc w:val="both"/>
      </w:pPr>
    </w:p>
    <w:p w14:paraId="0F3A9FA2" w14:textId="71327E05" w:rsidR="0047024B" w:rsidRDefault="0047024B" w:rsidP="0047024B">
      <w:pPr>
        <w:ind w:right="4795"/>
        <w:jc w:val="both"/>
      </w:pPr>
    </w:p>
    <w:p w14:paraId="51561977" w14:textId="1B715AF9" w:rsidR="0047024B" w:rsidRDefault="0047024B" w:rsidP="0047024B">
      <w:pPr>
        <w:ind w:right="4795"/>
        <w:jc w:val="both"/>
      </w:pPr>
    </w:p>
    <w:p w14:paraId="16748144" w14:textId="63B90314" w:rsidR="0047024B" w:rsidRDefault="0047024B" w:rsidP="0047024B">
      <w:pPr>
        <w:ind w:right="4795"/>
        <w:jc w:val="both"/>
      </w:pPr>
    </w:p>
    <w:p w14:paraId="3EDE31C2" w14:textId="722BB7BB" w:rsidR="0047024B" w:rsidRDefault="0047024B" w:rsidP="0047024B">
      <w:pPr>
        <w:ind w:right="4795"/>
        <w:jc w:val="both"/>
      </w:pPr>
    </w:p>
    <w:p w14:paraId="28536638" w14:textId="00ADAF3E" w:rsidR="0047024B" w:rsidRDefault="0047024B" w:rsidP="0047024B">
      <w:pPr>
        <w:ind w:right="4795"/>
        <w:jc w:val="both"/>
      </w:pPr>
    </w:p>
    <w:p w14:paraId="6D6F8843" w14:textId="6C00B878" w:rsidR="0047024B" w:rsidRDefault="0047024B" w:rsidP="0047024B">
      <w:pPr>
        <w:ind w:right="4795"/>
        <w:jc w:val="both"/>
      </w:pPr>
    </w:p>
    <w:p w14:paraId="1943D844" w14:textId="5EB8D020" w:rsidR="0047024B" w:rsidRDefault="0047024B" w:rsidP="0047024B">
      <w:pPr>
        <w:ind w:right="4795"/>
        <w:jc w:val="both"/>
      </w:pPr>
    </w:p>
    <w:p w14:paraId="6C01ED81" w14:textId="13144506" w:rsidR="0047024B" w:rsidRDefault="0047024B" w:rsidP="0047024B">
      <w:pPr>
        <w:ind w:right="4795"/>
        <w:jc w:val="both"/>
      </w:pPr>
    </w:p>
    <w:p w14:paraId="4A760723" w14:textId="6F4DDC0B" w:rsidR="0047024B" w:rsidRDefault="0047024B" w:rsidP="0047024B">
      <w:pPr>
        <w:ind w:right="4795"/>
        <w:jc w:val="both"/>
      </w:pPr>
    </w:p>
    <w:p w14:paraId="716F0386" w14:textId="4D354AA6" w:rsidR="0047024B" w:rsidRDefault="0047024B" w:rsidP="0047024B">
      <w:pPr>
        <w:ind w:right="4795"/>
        <w:jc w:val="both"/>
      </w:pPr>
    </w:p>
    <w:p w14:paraId="2182AF2A" w14:textId="344C297E" w:rsidR="0047024B" w:rsidRDefault="0047024B" w:rsidP="0047024B">
      <w:pPr>
        <w:ind w:right="4795"/>
        <w:jc w:val="both"/>
      </w:pPr>
    </w:p>
    <w:p w14:paraId="14FE4DF6" w14:textId="0E53E3C2" w:rsidR="0047024B" w:rsidRDefault="0047024B" w:rsidP="0047024B">
      <w:pPr>
        <w:ind w:right="4795"/>
        <w:jc w:val="both"/>
        <w:sectPr w:rsidR="0047024B">
          <w:type w:val="continuous"/>
          <w:pgSz w:w="12240" w:h="15840"/>
          <w:pgMar w:top="640" w:right="860" w:bottom="280" w:left="860" w:header="720" w:footer="720" w:gutter="0"/>
          <w:cols w:num="2" w:space="720" w:equalWidth="0">
            <w:col w:w="5141" w:space="239"/>
            <w:col w:w="5140"/>
          </w:cols>
        </w:sectPr>
      </w:pPr>
    </w:p>
    <w:p w14:paraId="195B894B" w14:textId="3BC58B3E" w:rsidR="00AF76D2" w:rsidRDefault="00AF76D2" w:rsidP="00AF76D2">
      <w:pPr>
        <w:spacing w:before="97" w:line="249" w:lineRule="auto"/>
        <w:ind w:right="85" w:firstLine="199"/>
      </w:pPr>
    </w:p>
    <w:p w14:paraId="34A3AA33" w14:textId="65833904" w:rsidR="00AF76D2" w:rsidRDefault="00AF76D2" w:rsidP="00AF76D2">
      <w:pPr>
        <w:spacing w:before="97" w:line="249" w:lineRule="auto"/>
        <w:ind w:right="85" w:firstLine="199"/>
      </w:pPr>
    </w:p>
    <w:p w14:paraId="78EA62D9" w14:textId="1B290E0A" w:rsidR="00AF76D2" w:rsidRDefault="00AF76D2" w:rsidP="00AF76D2">
      <w:pPr>
        <w:spacing w:before="97" w:line="249" w:lineRule="auto"/>
        <w:ind w:right="85" w:firstLine="199"/>
      </w:pPr>
    </w:p>
    <w:p w14:paraId="2134E745" w14:textId="524212BF" w:rsidR="002A75E2" w:rsidRDefault="002A75E2">
      <w:pPr>
        <w:spacing w:line="200" w:lineRule="exact"/>
      </w:pPr>
    </w:p>
    <w:p w14:paraId="2134E746" w14:textId="7F87B28D" w:rsidR="002A75E2" w:rsidRDefault="002A75E2">
      <w:pPr>
        <w:spacing w:before="4" w:line="260" w:lineRule="exact"/>
        <w:rPr>
          <w:sz w:val="26"/>
          <w:szCs w:val="26"/>
        </w:rPr>
      </w:pPr>
    </w:p>
    <w:p w14:paraId="2134E747" w14:textId="61AB7836" w:rsidR="002A75E2" w:rsidRDefault="002A75E2">
      <w:pPr>
        <w:ind w:left="1147"/>
      </w:pPr>
    </w:p>
    <w:p w14:paraId="2134E74A" w14:textId="13D720B5" w:rsidR="002A75E2" w:rsidRDefault="002A75E2">
      <w:pPr>
        <w:spacing w:before="5" w:line="140" w:lineRule="exact"/>
        <w:rPr>
          <w:sz w:val="14"/>
          <w:szCs w:val="14"/>
        </w:rPr>
      </w:pPr>
    </w:p>
    <w:p w14:paraId="2134E74B" w14:textId="33685A84" w:rsidR="002A75E2" w:rsidRDefault="002A75E2">
      <w:pPr>
        <w:spacing w:line="200" w:lineRule="exact"/>
      </w:pPr>
    </w:p>
    <w:p w14:paraId="2134E74C" w14:textId="28DE7F16" w:rsidR="002A75E2" w:rsidRDefault="002A75E2">
      <w:pPr>
        <w:spacing w:line="200" w:lineRule="exact"/>
        <w:sectPr w:rsidR="002A75E2">
          <w:pgSz w:w="12240" w:h="15840"/>
          <w:pgMar w:top="640" w:right="860" w:bottom="280" w:left="860" w:header="457" w:footer="0" w:gutter="0"/>
          <w:cols w:space="720"/>
        </w:sectPr>
      </w:pPr>
    </w:p>
    <w:p w14:paraId="2134E757" w14:textId="26698B86" w:rsidR="002A75E2" w:rsidRDefault="002A75E2">
      <w:pPr>
        <w:spacing w:line="249" w:lineRule="auto"/>
        <w:ind w:left="604" w:right="-34" w:hanging="286"/>
        <w:jc w:val="both"/>
      </w:pPr>
    </w:p>
    <w:p w14:paraId="2134E758" w14:textId="136BB774" w:rsidR="00AF76D2" w:rsidRDefault="008B0E5C" w:rsidP="00AF76D2">
      <w:pPr>
        <w:spacing w:before="26" w:line="249" w:lineRule="auto"/>
        <w:ind w:left="485" w:right="85"/>
      </w:pPr>
      <w:r>
        <w:br w:type="column"/>
      </w:r>
    </w:p>
    <w:p w14:paraId="2134E760" w14:textId="7B13837A" w:rsidR="002A75E2" w:rsidRDefault="002A75E2">
      <w:pPr>
        <w:spacing w:line="246" w:lineRule="auto"/>
        <w:ind w:right="81" w:firstLine="199"/>
        <w:jc w:val="both"/>
        <w:sectPr w:rsidR="002A75E2">
          <w:type w:val="continuous"/>
          <w:pgSz w:w="12240" w:h="15840"/>
          <w:pgMar w:top="640" w:right="860" w:bottom="280" w:left="860" w:header="720" w:footer="720" w:gutter="0"/>
          <w:cols w:num="2" w:space="720" w:equalWidth="0">
            <w:col w:w="5141" w:space="239"/>
            <w:col w:w="5140"/>
          </w:cols>
        </w:sectPr>
      </w:pPr>
    </w:p>
    <w:p w14:paraId="2134E761" w14:textId="7992B04E" w:rsidR="002A75E2" w:rsidRDefault="002A75E2">
      <w:pPr>
        <w:spacing w:before="5" w:line="180" w:lineRule="exact"/>
        <w:rPr>
          <w:sz w:val="19"/>
          <w:szCs w:val="19"/>
        </w:rPr>
      </w:pPr>
    </w:p>
    <w:p w14:paraId="2134E762" w14:textId="25D48C14" w:rsidR="002A75E2" w:rsidRDefault="002A75E2">
      <w:pPr>
        <w:spacing w:line="200" w:lineRule="exact"/>
        <w:sectPr w:rsidR="002A75E2">
          <w:pgSz w:w="12240" w:h="15840"/>
          <w:pgMar w:top="640" w:right="860" w:bottom="280" w:left="860" w:header="457" w:footer="0" w:gutter="0"/>
          <w:cols w:space="720"/>
        </w:sectPr>
      </w:pPr>
    </w:p>
    <w:p w14:paraId="2134E76C" w14:textId="32BA0F60" w:rsidR="002A75E2" w:rsidRDefault="002A75E2">
      <w:pPr>
        <w:spacing w:before="48" w:line="247" w:lineRule="auto"/>
        <w:ind w:left="119" w:right="-44" w:firstLine="199"/>
        <w:jc w:val="both"/>
      </w:pPr>
    </w:p>
    <w:p w14:paraId="2134E76D" w14:textId="5D58BAD4" w:rsidR="002A75E2" w:rsidRDefault="008B0E5C">
      <w:pPr>
        <w:spacing w:before="50" w:line="249" w:lineRule="auto"/>
        <w:ind w:right="85"/>
        <w:jc w:val="both"/>
      </w:pPr>
      <w:r>
        <w:br w:type="column"/>
      </w:r>
    </w:p>
    <w:p w14:paraId="2134E76E" w14:textId="77777777" w:rsidR="002A75E2" w:rsidRDefault="002A75E2">
      <w:pPr>
        <w:spacing w:before="6" w:line="160" w:lineRule="exact"/>
        <w:rPr>
          <w:sz w:val="17"/>
          <w:szCs w:val="17"/>
        </w:rPr>
      </w:pPr>
    </w:p>
    <w:p w14:paraId="2134E781" w14:textId="77777777" w:rsidR="002A75E2" w:rsidRDefault="002A75E2">
      <w:pPr>
        <w:spacing w:line="180" w:lineRule="exact"/>
        <w:rPr>
          <w:sz w:val="19"/>
          <w:szCs w:val="19"/>
        </w:rPr>
      </w:pPr>
    </w:p>
    <w:p w14:paraId="2134E782" w14:textId="77777777" w:rsidR="002A75E2" w:rsidRDefault="002A75E2">
      <w:pPr>
        <w:spacing w:line="200" w:lineRule="exact"/>
        <w:sectPr w:rsidR="002A75E2">
          <w:pgSz w:w="12240" w:h="15840"/>
          <w:pgMar w:top="640" w:right="860" w:bottom="280" w:left="860" w:header="457" w:footer="0" w:gutter="0"/>
          <w:cols w:space="720"/>
        </w:sectPr>
      </w:pPr>
    </w:p>
    <w:p w14:paraId="2134E783" w14:textId="77777777" w:rsidR="002A75E2" w:rsidRDefault="008B0E5C">
      <w:pPr>
        <w:spacing w:before="28" w:line="312" w:lineRule="auto"/>
        <w:ind w:left="311" w:right="-28" w:firstLine="18"/>
        <w:rPr>
          <w:sz w:val="16"/>
          <w:szCs w:val="16"/>
        </w:rPr>
      </w:pPr>
      <w:r>
        <w:rPr>
          <w:w w:val="99"/>
          <w:sz w:val="16"/>
          <w:szCs w:val="16"/>
        </w:rPr>
        <w:t xml:space="preserve">Archi- </w:t>
      </w:r>
      <w:proofErr w:type="spellStart"/>
      <w:r>
        <w:rPr>
          <w:w w:val="99"/>
          <w:sz w:val="16"/>
          <w:szCs w:val="16"/>
        </w:rPr>
        <w:t>tecture</w:t>
      </w:r>
      <w:proofErr w:type="spellEnd"/>
    </w:p>
    <w:p w14:paraId="2134E784" w14:textId="77777777" w:rsidR="002A75E2" w:rsidRDefault="008B0E5C">
      <w:pPr>
        <w:spacing w:before="8" w:line="140" w:lineRule="exact"/>
        <w:rPr>
          <w:sz w:val="14"/>
          <w:szCs w:val="14"/>
        </w:rPr>
      </w:pPr>
      <w:r>
        <w:br w:type="column"/>
      </w:r>
    </w:p>
    <w:p w14:paraId="2134E785" w14:textId="77777777" w:rsidR="002A75E2" w:rsidRDefault="008B0E5C">
      <w:pPr>
        <w:ind w:left="190" w:right="-48"/>
        <w:rPr>
          <w:sz w:val="16"/>
          <w:szCs w:val="16"/>
        </w:rPr>
      </w:pPr>
      <w:r>
        <w:rPr>
          <w:w w:val="99"/>
          <w:sz w:val="16"/>
          <w:szCs w:val="16"/>
        </w:rPr>
        <w:t>Type</w:t>
      </w:r>
      <w:r>
        <w:rPr>
          <w:sz w:val="16"/>
          <w:szCs w:val="16"/>
        </w:rPr>
        <w:t xml:space="preserve">              </w:t>
      </w:r>
      <w:r>
        <w:rPr>
          <w:w w:val="99"/>
          <w:sz w:val="16"/>
          <w:szCs w:val="16"/>
        </w:rPr>
        <w:t>Dispersion</w:t>
      </w:r>
    </w:p>
    <w:p w14:paraId="2134E786" w14:textId="77777777" w:rsidR="002A75E2" w:rsidRDefault="002A75E2">
      <w:pPr>
        <w:spacing w:before="3" w:line="180" w:lineRule="exact"/>
        <w:rPr>
          <w:sz w:val="18"/>
          <w:szCs w:val="18"/>
        </w:rPr>
      </w:pPr>
    </w:p>
    <w:p w14:paraId="2134E787" w14:textId="77777777" w:rsidR="002A75E2" w:rsidRDefault="008B0E5C">
      <w:pPr>
        <w:spacing w:line="140" w:lineRule="exact"/>
        <w:rPr>
          <w:sz w:val="16"/>
          <w:szCs w:val="16"/>
        </w:rPr>
      </w:pPr>
      <w:r>
        <w:rPr>
          <w:w w:val="99"/>
          <w:position w:val="-3"/>
          <w:sz w:val="16"/>
          <w:szCs w:val="16"/>
        </w:rPr>
        <w:t>Distributed</w:t>
      </w:r>
    </w:p>
    <w:p w14:paraId="2134E788" w14:textId="77777777" w:rsidR="002A75E2" w:rsidRDefault="008B0E5C">
      <w:pPr>
        <w:spacing w:before="28" w:line="312" w:lineRule="auto"/>
        <w:ind w:right="-28" w:firstLine="140"/>
        <w:rPr>
          <w:sz w:val="16"/>
          <w:szCs w:val="16"/>
        </w:rPr>
      </w:pPr>
      <w:r>
        <w:br w:type="column"/>
      </w:r>
      <w:r>
        <w:rPr>
          <w:w w:val="99"/>
          <w:sz w:val="16"/>
          <w:szCs w:val="16"/>
        </w:rPr>
        <w:t>TPS (average)</w:t>
      </w:r>
    </w:p>
    <w:p w14:paraId="2134E789" w14:textId="77777777" w:rsidR="002A75E2" w:rsidRDefault="008B0E5C">
      <w:pPr>
        <w:spacing w:before="28" w:line="312" w:lineRule="auto"/>
        <w:ind w:right="-28" w:firstLine="169"/>
        <w:rPr>
          <w:sz w:val="16"/>
          <w:szCs w:val="16"/>
        </w:rPr>
      </w:pPr>
      <w:r>
        <w:br w:type="column"/>
      </w:r>
      <w:r>
        <w:rPr>
          <w:w w:val="99"/>
          <w:sz w:val="16"/>
          <w:szCs w:val="16"/>
        </w:rPr>
        <w:t>TPS (max</w:t>
      </w:r>
      <w:r>
        <w:rPr>
          <w:sz w:val="16"/>
          <w:szCs w:val="16"/>
        </w:rPr>
        <w:t xml:space="preserve"> </w:t>
      </w:r>
      <w:r>
        <w:rPr>
          <w:w w:val="99"/>
          <w:sz w:val="16"/>
          <w:szCs w:val="16"/>
        </w:rPr>
        <w:t>limit)</w:t>
      </w:r>
    </w:p>
    <w:p w14:paraId="2134E78A" w14:textId="77777777" w:rsidR="002A75E2" w:rsidRDefault="008B0E5C">
      <w:pPr>
        <w:spacing w:before="54"/>
        <w:ind w:left="199"/>
      </w:pPr>
      <w:r>
        <w:br w:type="column"/>
      </w:r>
      <w:r>
        <w:rPr>
          <w:w w:val="99"/>
        </w:rPr>
        <w:t>System</w:t>
      </w:r>
      <w:r>
        <w:t xml:space="preserve"> </w:t>
      </w:r>
      <w:r>
        <w:rPr>
          <w:w w:val="99"/>
        </w:rPr>
        <w:t>size</w:t>
      </w:r>
    </w:p>
    <w:p w14:paraId="42097A00" w14:textId="77777777" w:rsidR="002A75E2" w:rsidRDefault="008B0E5C">
      <w:pPr>
        <w:spacing w:line="240" w:lineRule="exact"/>
        <w:ind w:right="85" w:firstLine="199"/>
        <w:rPr>
          <w:w w:val="99"/>
        </w:rPr>
      </w:pPr>
      <w:r>
        <w:rPr>
          <w:w w:val="99"/>
        </w:rPr>
        <w:t>Expanding</w:t>
      </w:r>
      <w:r>
        <w:t xml:space="preserve"> </w:t>
      </w:r>
      <w:r>
        <w:rPr>
          <w:w w:val="99"/>
        </w:rPr>
        <w:t>the</w:t>
      </w:r>
      <w:r>
        <w:t xml:space="preserve"> </w:t>
      </w:r>
      <w:r>
        <w:rPr>
          <w:w w:val="99"/>
        </w:rPr>
        <w:t>number</w:t>
      </w:r>
      <w:r>
        <w:t xml:space="preserve"> </w:t>
      </w:r>
      <w:r>
        <w:rPr>
          <w:w w:val="99"/>
        </w:rPr>
        <w:t>of</w:t>
      </w:r>
      <w:r>
        <w:t xml:space="preserve"> </w:t>
      </w:r>
      <w:r>
        <w:rPr>
          <w:w w:val="99"/>
        </w:rPr>
        <w:t>nodes</w:t>
      </w:r>
      <w:r>
        <w:t xml:space="preserve"> </w:t>
      </w:r>
      <w:r>
        <w:rPr>
          <w:w w:val="99"/>
        </w:rPr>
        <w:t>in</w:t>
      </w:r>
      <w:r>
        <w:t xml:space="preserve"> </w:t>
      </w:r>
      <w:r>
        <w:rPr>
          <w:w w:val="99"/>
        </w:rPr>
        <w:t>existing</w:t>
      </w:r>
      <w:r>
        <w:t xml:space="preserve"> </w:t>
      </w:r>
      <w:r>
        <w:rPr>
          <w:w w:val="99"/>
        </w:rPr>
        <w:t>validated</w:t>
      </w:r>
      <w:r>
        <w:t xml:space="preserve"> </w:t>
      </w:r>
      <w:r>
        <w:rPr>
          <w:w w:val="99"/>
        </w:rPr>
        <w:t>architectures</w:t>
      </w:r>
      <w:r>
        <w:t xml:space="preserve"> </w:t>
      </w:r>
      <w:r>
        <w:rPr>
          <w:w w:val="99"/>
        </w:rPr>
        <w:t>forces</w:t>
      </w:r>
      <w:r>
        <w:t xml:space="preserve"> </w:t>
      </w:r>
      <w:r>
        <w:rPr>
          <w:w w:val="99"/>
        </w:rPr>
        <w:t>a</w:t>
      </w:r>
      <w:r>
        <w:t xml:space="preserve"> </w:t>
      </w:r>
      <w:r>
        <w:rPr>
          <w:w w:val="99"/>
        </w:rPr>
        <w:t>serious</w:t>
      </w:r>
      <w:r>
        <w:t xml:space="preserve"> </w:t>
      </w:r>
      <w:r>
        <w:rPr>
          <w:w w:val="99"/>
        </w:rPr>
        <w:t>performance</w:t>
      </w:r>
      <w:r>
        <w:t xml:space="preserve"> </w:t>
      </w:r>
      <w:r>
        <w:rPr>
          <w:w w:val="99"/>
        </w:rPr>
        <w:t>degradation</w:t>
      </w:r>
      <w:r>
        <w:t xml:space="preserve"> </w:t>
      </w:r>
      <w:r>
        <w:rPr>
          <w:w w:val="99"/>
        </w:rPr>
        <w:t>and</w:t>
      </w:r>
      <w:r>
        <w:t xml:space="preserve"> </w:t>
      </w:r>
      <w:r>
        <w:rPr>
          <w:w w:val="99"/>
        </w:rPr>
        <w:t>induces</w:t>
      </w:r>
    </w:p>
    <w:p w14:paraId="3500EF3F" w14:textId="77777777" w:rsidR="007347B5" w:rsidRDefault="007347B5">
      <w:pPr>
        <w:spacing w:line="240" w:lineRule="exact"/>
        <w:ind w:right="85" w:firstLine="199"/>
        <w:rPr>
          <w:w w:val="99"/>
        </w:rPr>
      </w:pPr>
    </w:p>
    <w:p w14:paraId="5CBD7029" w14:textId="77777777" w:rsidR="007347B5" w:rsidRDefault="007347B5">
      <w:pPr>
        <w:spacing w:line="240" w:lineRule="exact"/>
        <w:ind w:right="85" w:firstLine="199"/>
        <w:rPr>
          <w:w w:val="99"/>
        </w:rPr>
      </w:pPr>
    </w:p>
    <w:p w14:paraId="02AB4BE2" w14:textId="77777777" w:rsidR="007347B5" w:rsidRDefault="007347B5">
      <w:pPr>
        <w:spacing w:line="240" w:lineRule="exact"/>
        <w:ind w:right="85" w:firstLine="199"/>
        <w:rPr>
          <w:w w:val="99"/>
        </w:rPr>
      </w:pPr>
    </w:p>
    <w:p w14:paraId="2134E78B" w14:textId="6A84C5F6" w:rsidR="007347B5" w:rsidRDefault="007347B5">
      <w:pPr>
        <w:spacing w:line="240" w:lineRule="exact"/>
        <w:ind w:right="85" w:firstLine="199"/>
        <w:sectPr w:rsidR="007347B5">
          <w:type w:val="continuous"/>
          <w:pgSz w:w="12240" w:h="15840"/>
          <w:pgMar w:top="640" w:right="860" w:bottom="280" w:left="860" w:header="720" w:footer="720" w:gutter="0"/>
          <w:cols w:num="5" w:space="720" w:equalWidth="0">
            <w:col w:w="786" w:space="332"/>
            <w:col w:w="1818" w:space="333"/>
            <w:col w:w="632" w:space="279"/>
            <w:col w:w="777" w:space="421"/>
            <w:col w:w="5142"/>
          </w:cols>
        </w:sectPr>
      </w:pPr>
    </w:p>
    <w:p w14:paraId="2134E78C" w14:textId="77777777" w:rsidR="002A75E2" w:rsidRDefault="008B0E5C">
      <w:pPr>
        <w:spacing w:line="40" w:lineRule="exact"/>
        <w:ind w:left="362"/>
        <w:rPr>
          <w:sz w:val="16"/>
          <w:szCs w:val="16"/>
        </w:rPr>
      </w:pPr>
      <w:r>
        <w:rPr>
          <w:w w:val="99"/>
          <w:position w:val="2"/>
          <w:sz w:val="16"/>
          <w:szCs w:val="16"/>
        </w:rPr>
        <w:t>VISA</w:t>
      </w:r>
    </w:p>
    <w:p w14:paraId="2134E78D" w14:textId="77777777" w:rsidR="002A75E2" w:rsidRDefault="008B0E5C">
      <w:pPr>
        <w:spacing w:before="6" w:line="480" w:lineRule="atLeast"/>
        <w:ind w:left="293" w:right="-28" w:firstLine="39"/>
        <w:rPr>
          <w:sz w:val="16"/>
          <w:szCs w:val="16"/>
        </w:rPr>
      </w:pPr>
      <w:proofErr w:type="spellStart"/>
      <w:r>
        <w:rPr>
          <w:w w:val="99"/>
          <w:sz w:val="16"/>
          <w:szCs w:val="16"/>
        </w:rPr>
        <w:t>Paypal</w:t>
      </w:r>
      <w:proofErr w:type="spellEnd"/>
      <w:r>
        <w:rPr>
          <w:w w:val="99"/>
          <w:sz w:val="16"/>
          <w:szCs w:val="16"/>
        </w:rPr>
        <w:t xml:space="preserve"> Ripple NEO Ethereum Bitcoin</w:t>
      </w:r>
    </w:p>
    <w:p w14:paraId="2134E78E" w14:textId="77777777" w:rsidR="002A75E2" w:rsidRDefault="008B0E5C">
      <w:pPr>
        <w:spacing w:line="160" w:lineRule="exact"/>
        <w:ind w:left="-32" w:right="-32"/>
        <w:jc w:val="center"/>
        <w:rPr>
          <w:sz w:val="16"/>
          <w:szCs w:val="16"/>
        </w:rPr>
      </w:pPr>
      <w:r>
        <w:br w:type="column"/>
      </w:r>
      <w:r>
        <w:rPr>
          <w:w w:val="99"/>
          <w:sz w:val="16"/>
          <w:szCs w:val="16"/>
        </w:rPr>
        <w:t>virtualization</w:t>
      </w:r>
    </w:p>
    <w:p w14:paraId="2134E78F" w14:textId="77777777" w:rsidR="002A75E2" w:rsidRDefault="008B0E5C">
      <w:pPr>
        <w:spacing w:before="63" w:line="317" w:lineRule="auto"/>
        <w:ind w:left="-14" w:right="-14"/>
        <w:jc w:val="center"/>
        <w:rPr>
          <w:sz w:val="16"/>
          <w:szCs w:val="16"/>
        </w:rPr>
      </w:pPr>
      <w:r>
        <w:rPr>
          <w:w w:val="99"/>
          <w:sz w:val="16"/>
          <w:szCs w:val="16"/>
        </w:rPr>
        <w:t>Distributed virtualization Private Blockchain Private Blockchain Public Blockchain Public</w:t>
      </w:r>
    </w:p>
    <w:p w14:paraId="2134E790" w14:textId="77777777" w:rsidR="002A75E2" w:rsidRDefault="008B0E5C">
      <w:pPr>
        <w:spacing w:line="180" w:lineRule="exact"/>
        <w:ind w:left="30" w:right="30"/>
        <w:jc w:val="center"/>
        <w:rPr>
          <w:sz w:val="16"/>
          <w:szCs w:val="16"/>
        </w:rPr>
      </w:pPr>
      <w:r>
        <w:rPr>
          <w:w w:val="99"/>
          <w:sz w:val="16"/>
          <w:szCs w:val="16"/>
        </w:rPr>
        <w:t>Blockchain</w:t>
      </w:r>
    </w:p>
    <w:p w14:paraId="2134E791" w14:textId="77777777" w:rsidR="002A75E2" w:rsidRDefault="008B0E5C">
      <w:pPr>
        <w:spacing w:line="40" w:lineRule="exact"/>
        <w:ind w:left="58" w:right="-44"/>
        <w:rPr>
          <w:sz w:val="16"/>
          <w:szCs w:val="16"/>
        </w:rPr>
      </w:pPr>
      <w:r>
        <w:br w:type="column"/>
      </w:r>
      <w:r>
        <w:rPr>
          <w:w w:val="99"/>
          <w:position w:val="2"/>
          <w:sz w:val="16"/>
          <w:szCs w:val="16"/>
        </w:rPr>
        <w:t>Centralized</w:t>
      </w:r>
      <w:r>
        <w:rPr>
          <w:position w:val="2"/>
          <w:sz w:val="16"/>
          <w:szCs w:val="16"/>
        </w:rPr>
        <w:t xml:space="preserve">            </w:t>
      </w:r>
      <w:r>
        <w:rPr>
          <w:w w:val="99"/>
          <w:position w:val="2"/>
          <w:sz w:val="16"/>
          <w:szCs w:val="16"/>
        </w:rPr>
        <w:t>3500</w:t>
      </w:r>
      <w:r>
        <w:rPr>
          <w:position w:val="2"/>
          <w:sz w:val="16"/>
          <w:szCs w:val="16"/>
        </w:rPr>
        <w:t xml:space="preserve">                </w:t>
      </w:r>
      <w:r>
        <w:rPr>
          <w:w w:val="99"/>
          <w:position w:val="2"/>
          <w:sz w:val="16"/>
          <w:szCs w:val="16"/>
        </w:rPr>
        <w:t>55000</w:t>
      </w:r>
    </w:p>
    <w:p w14:paraId="2134E792" w14:textId="77777777" w:rsidR="002A75E2" w:rsidRDefault="002A75E2">
      <w:pPr>
        <w:spacing w:before="2" w:line="100" w:lineRule="exact"/>
        <w:rPr>
          <w:sz w:val="10"/>
          <w:szCs w:val="10"/>
        </w:rPr>
      </w:pPr>
    </w:p>
    <w:p w14:paraId="2134E793" w14:textId="77777777" w:rsidR="002A75E2" w:rsidRDefault="002A75E2">
      <w:pPr>
        <w:spacing w:line="200" w:lineRule="exact"/>
      </w:pPr>
    </w:p>
    <w:p w14:paraId="2134E794" w14:textId="77777777" w:rsidR="002A75E2" w:rsidRDefault="008B0E5C">
      <w:pPr>
        <w:ind w:left="58"/>
        <w:rPr>
          <w:sz w:val="16"/>
          <w:szCs w:val="16"/>
        </w:rPr>
      </w:pPr>
      <w:r>
        <w:rPr>
          <w:w w:val="99"/>
          <w:sz w:val="16"/>
          <w:szCs w:val="16"/>
        </w:rPr>
        <w:t>Centralized</w:t>
      </w:r>
      <w:r>
        <w:rPr>
          <w:sz w:val="16"/>
          <w:szCs w:val="16"/>
        </w:rPr>
        <w:t xml:space="preserve">             </w:t>
      </w:r>
      <w:r>
        <w:rPr>
          <w:w w:val="99"/>
          <w:sz w:val="16"/>
          <w:szCs w:val="16"/>
        </w:rPr>
        <w:t>200</w:t>
      </w:r>
      <w:r>
        <w:rPr>
          <w:sz w:val="16"/>
          <w:szCs w:val="16"/>
        </w:rPr>
        <w:t xml:space="preserve">                   </w:t>
      </w:r>
      <w:r>
        <w:rPr>
          <w:w w:val="99"/>
          <w:sz w:val="16"/>
          <w:szCs w:val="16"/>
        </w:rPr>
        <w:t>450</w:t>
      </w:r>
    </w:p>
    <w:p w14:paraId="2134E795" w14:textId="77777777" w:rsidR="002A75E2" w:rsidRDefault="002A75E2">
      <w:pPr>
        <w:spacing w:before="2" w:line="100" w:lineRule="exact"/>
        <w:rPr>
          <w:sz w:val="10"/>
          <w:szCs w:val="10"/>
        </w:rPr>
      </w:pPr>
    </w:p>
    <w:p w14:paraId="2134E796" w14:textId="77777777" w:rsidR="002A75E2" w:rsidRDefault="002A75E2">
      <w:pPr>
        <w:spacing w:line="200" w:lineRule="exact"/>
      </w:pPr>
    </w:p>
    <w:p w14:paraId="2134E797" w14:textId="77777777" w:rsidR="002A75E2" w:rsidRDefault="001D44BE">
      <w:pPr>
        <w:ind w:right="-44"/>
        <w:rPr>
          <w:sz w:val="16"/>
          <w:szCs w:val="16"/>
        </w:rPr>
      </w:pPr>
      <w:r>
        <w:pict w14:anchorId="2134E869">
          <v:group id="_x0000_s1036" style="position:absolute;margin-left:51.1pt;margin-top:52.5pt;width:246.8pt;height:170.55pt;z-index:-251658210;mso-position-horizontal-relative:page;mso-position-vertical-relative:page" coordorigin="1022,1050" coordsize="4936,3411">
            <v:shape id="_x0000_s1086" style="position:absolute;left:1026;top:1054;width:4928;height:0" coordorigin="1026,1054" coordsize="4928,0" path="m1026,1054r4928,e" filled="f" strokeweight=".14042mm">
              <v:path arrowok="t"/>
            </v:shape>
            <v:shape id="_x0000_s1085" style="position:absolute;left:1030;top:1058;width:0;height:478" coordorigin="1030,1058" coordsize="0,478" path="m1030,1536r,-478e" filled="f" strokeweight=".14042mm">
              <v:path arrowok="t"/>
            </v:shape>
            <v:shape id="_x0000_s1084" style="position:absolute;left:1787;top:1058;width:0;height:478" coordorigin="1787,1058" coordsize="0,478" path="m1787,1536r,-478e" filled="f" strokeweight=".14042mm">
              <v:path arrowok="t"/>
            </v:shape>
            <v:shape id="_x0000_s1083" style="position:absolute;left:2884;top:1058;width:0;height:478" coordorigin="2884,1058" coordsize="0,478" path="m2884,1536r,-478e" filled="f" strokeweight=".14042mm">
              <v:path arrowok="t"/>
            </v:shape>
            <v:shape id="_x0000_s1082" style="position:absolute;left:3982;top:1058;width:0;height:478" coordorigin="3982,1058" coordsize="0,478" path="m3982,1536r,-478e" filled="f" strokeweight=".14042mm">
              <v:path arrowok="t"/>
            </v:shape>
            <v:shape id="_x0000_s1081" style="position:absolute;left:4909;top:1058;width:0;height:478" coordorigin="4909,1058" coordsize="0,478" path="m4909,1536r,-478e" filled="f" strokeweight=".14042mm">
              <v:path arrowok="t"/>
            </v:shape>
            <v:shape id="_x0000_s1080" style="position:absolute;left:5950;top:1058;width:0;height:478" coordorigin="5950,1058" coordsize="0,478" path="m5950,1536r,-478e" filled="f" strokeweight=".14042mm">
              <v:path arrowok="t"/>
            </v:shape>
            <v:shape id="_x0000_s1079" style="position:absolute;left:1026;top:1540;width:4928;height:0" coordorigin="1026,1540" coordsize="4928,0" path="m1026,1540r4928,e" filled="f" strokeweight=".14042mm">
              <v:path arrowok="t"/>
            </v:shape>
            <v:shape id="_x0000_s1078" style="position:absolute;left:1030;top:1544;width:0;height:478" coordorigin="1030,1544" coordsize="0,478" path="m1030,2022r,-478e" filled="f" strokeweight=".14042mm">
              <v:path arrowok="t"/>
            </v:shape>
            <v:shape id="_x0000_s1077" style="position:absolute;left:1787;top:1544;width:0;height:478" coordorigin="1787,1544" coordsize="0,478" path="m1787,2022r,-478e" filled="f" strokeweight=".14042mm">
              <v:path arrowok="t"/>
            </v:shape>
            <v:shape id="_x0000_s1076" style="position:absolute;left:2884;top:1544;width:0;height:478" coordorigin="2884,1544" coordsize="0,478" path="m2884,2022r,-478e" filled="f" strokeweight=".14042mm">
              <v:path arrowok="t"/>
            </v:shape>
            <v:shape id="_x0000_s1075" style="position:absolute;left:3982;top:1544;width:0;height:478" coordorigin="3982,1544" coordsize="0,478" path="m3982,2022r,-478e" filled="f" strokeweight=".14042mm">
              <v:path arrowok="t"/>
            </v:shape>
            <v:shape id="_x0000_s1074" style="position:absolute;left:4909;top:1544;width:0;height:478" coordorigin="4909,1544" coordsize="0,478" path="m4909,2022r,-478e" filled="f" strokeweight=".14042mm">
              <v:path arrowok="t"/>
            </v:shape>
            <v:shape id="_x0000_s1073" style="position:absolute;left:5950;top:1544;width:0;height:478" coordorigin="5950,1544" coordsize="0,478" path="m5950,2022r,-478e" filled="f" strokeweight=".14042mm">
              <v:path arrowok="t"/>
            </v:shape>
            <v:shape id="_x0000_s1072" style="position:absolute;left:1026;top:2026;width:4928;height:0" coordorigin="1026,2026" coordsize="4928,0" path="m1026,2026r4928,e" filled="f" strokeweight=".14042mm">
              <v:path arrowok="t"/>
            </v:shape>
            <v:shape id="_x0000_s1071" style="position:absolute;left:1030;top:2030;width:0;height:478" coordorigin="1030,2030" coordsize="0,478" path="m1030,2508r,-478e" filled="f" strokeweight=".14042mm">
              <v:path arrowok="t"/>
            </v:shape>
            <v:shape id="_x0000_s1070" style="position:absolute;left:1787;top:2030;width:0;height:478" coordorigin="1787,2030" coordsize="0,478" path="m1787,2508r,-478e" filled="f" strokeweight=".14042mm">
              <v:path arrowok="t"/>
            </v:shape>
            <v:shape id="_x0000_s1069" style="position:absolute;left:2884;top:2030;width:0;height:478" coordorigin="2884,2030" coordsize="0,478" path="m2884,2508r,-478e" filled="f" strokeweight=".14042mm">
              <v:path arrowok="t"/>
            </v:shape>
            <v:shape id="_x0000_s1068" style="position:absolute;left:3982;top:2030;width:0;height:478" coordorigin="3982,2030" coordsize="0,478" path="m3982,2508r,-478e" filled="f" strokeweight=".14042mm">
              <v:path arrowok="t"/>
            </v:shape>
            <v:shape id="_x0000_s1067" style="position:absolute;left:4909;top:2030;width:0;height:478" coordorigin="4909,2030" coordsize="0,478" path="m4909,2508r,-478e" filled="f" strokeweight=".14042mm">
              <v:path arrowok="t"/>
            </v:shape>
            <v:shape id="_x0000_s1066" style="position:absolute;left:5950;top:2030;width:0;height:478" coordorigin="5950,2030" coordsize="0,478" path="m5950,2508r,-478e" filled="f" strokeweight=".14042mm">
              <v:path arrowok="t"/>
            </v:shape>
            <v:shape id="_x0000_s1065" style="position:absolute;left:1026;top:2512;width:4928;height:0" coordorigin="1026,2512" coordsize="4928,0" path="m1026,2512r4928,e" filled="f" strokeweight=".14042mm">
              <v:path arrowok="t"/>
            </v:shape>
            <v:shape id="_x0000_s1064" style="position:absolute;left:1030;top:2516;width:0;height:478" coordorigin="1030,2516" coordsize="0,478" path="m1030,2994r,-478e" filled="f" strokeweight=".14042mm">
              <v:path arrowok="t"/>
            </v:shape>
            <v:shape id="_x0000_s1063" style="position:absolute;left:1787;top:2516;width:0;height:478" coordorigin="1787,2516" coordsize="0,478" path="m1787,2994r,-478e" filled="f" strokeweight=".14042mm">
              <v:path arrowok="t"/>
            </v:shape>
            <v:shape id="_x0000_s1062" style="position:absolute;left:2884;top:2516;width:0;height:478" coordorigin="2884,2516" coordsize="0,478" path="m2884,2994r,-478e" filled="f" strokeweight=".14042mm">
              <v:path arrowok="t"/>
            </v:shape>
            <v:shape id="_x0000_s1061" style="position:absolute;left:3982;top:2516;width:0;height:478" coordorigin="3982,2516" coordsize="0,478" path="m3982,2994r,-478e" filled="f" strokeweight=".14042mm">
              <v:path arrowok="t"/>
            </v:shape>
            <v:shape id="_x0000_s1060" style="position:absolute;left:4909;top:2516;width:0;height:478" coordorigin="4909,2516" coordsize="0,478" path="m4909,2994r,-478e" filled="f" strokeweight=".14042mm">
              <v:path arrowok="t"/>
            </v:shape>
            <v:shape id="_x0000_s1059" style="position:absolute;left:5950;top:2516;width:0;height:478" coordorigin="5950,2516" coordsize="0,478" path="m5950,2994r,-478e" filled="f" strokeweight=".14042mm">
              <v:path arrowok="t"/>
            </v:shape>
            <v:shape id="_x0000_s1058" style="position:absolute;left:1026;top:2998;width:4928;height:0" coordorigin="1026,2998" coordsize="4928,0" path="m1026,2998r4928,e" filled="f" strokeweight=".14042mm">
              <v:path arrowok="t"/>
            </v:shape>
            <v:shape id="_x0000_s1057" style="position:absolute;left:1030;top:3002;width:0;height:478" coordorigin="1030,3002" coordsize="0,478" path="m1030,3481r,-479e" filled="f" strokeweight=".14042mm">
              <v:path arrowok="t"/>
            </v:shape>
            <v:shape id="_x0000_s1056" style="position:absolute;left:1787;top:3002;width:0;height:478" coordorigin="1787,3002" coordsize="0,478" path="m1787,3481r,-479e" filled="f" strokeweight=".14042mm">
              <v:path arrowok="t"/>
            </v:shape>
            <v:shape id="_x0000_s1055" style="position:absolute;left:2884;top:3002;width:0;height:478" coordorigin="2884,3002" coordsize="0,478" path="m2884,3481r,-479e" filled="f" strokeweight=".14042mm">
              <v:path arrowok="t"/>
            </v:shape>
            <v:shape id="_x0000_s1054" style="position:absolute;left:3982;top:3002;width:0;height:478" coordorigin="3982,3002" coordsize="0,478" path="m3982,3481r,-479e" filled="f" strokeweight=".14042mm">
              <v:path arrowok="t"/>
            </v:shape>
            <v:shape id="_x0000_s1053" style="position:absolute;left:4909;top:3002;width:0;height:478" coordorigin="4909,3002" coordsize="0,478" path="m4909,3481r,-479e" filled="f" strokeweight=".14042mm">
              <v:path arrowok="t"/>
            </v:shape>
            <v:shape id="_x0000_s1052" style="position:absolute;left:5950;top:3002;width:0;height:478" coordorigin="5950,3002" coordsize="0,478" path="m5950,3481r,-479e" filled="f" strokeweight=".14042mm">
              <v:path arrowok="t"/>
            </v:shape>
            <v:shape id="_x0000_s1051" style="position:absolute;left:1026;top:3485;width:4928;height:0" coordorigin="1026,3485" coordsize="4928,0" path="m1026,3485r4928,e" filled="f" strokeweight=".14042mm">
              <v:path arrowok="t"/>
            </v:shape>
            <v:shape id="_x0000_s1050" style="position:absolute;left:1030;top:3489;width:0;height:478" coordorigin="1030,3489" coordsize="0,478" path="m1030,3967r,-478e" filled="f" strokeweight=".14042mm">
              <v:path arrowok="t"/>
            </v:shape>
            <v:shape id="_x0000_s1049" style="position:absolute;left:1787;top:3489;width:0;height:478" coordorigin="1787,3489" coordsize="0,478" path="m1787,3967r,-478e" filled="f" strokeweight=".14042mm">
              <v:path arrowok="t"/>
            </v:shape>
            <v:shape id="_x0000_s1048" style="position:absolute;left:2884;top:3489;width:0;height:478" coordorigin="2884,3489" coordsize="0,478" path="m2884,3967r,-478e" filled="f" strokeweight=".14042mm">
              <v:path arrowok="t"/>
            </v:shape>
            <v:shape id="_x0000_s1047" style="position:absolute;left:3982;top:3489;width:0;height:478" coordorigin="3982,3489" coordsize="0,478" path="m3982,3967r,-478e" filled="f" strokeweight=".14042mm">
              <v:path arrowok="t"/>
            </v:shape>
            <v:shape id="_x0000_s1046" style="position:absolute;left:4909;top:3489;width:0;height:478" coordorigin="4909,3489" coordsize="0,478" path="m4909,3967r,-478e" filled="f" strokeweight=".14042mm">
              <v:path arrowok="t"/>
            </v:shape>
            <v:shape id="_x0000_s1045" style="position:absolute;left:5950;top:3489;width:0;height:478" coordorigin="5950,3489" coordsize="0,478" path="m5950,3967r,-478e" filled="f" strokeweight=".14042mm">
              <v:path arrowok="t"/>
            </v:shape>
            <v:shape id="_x0000_s1044" style="position:absolute;left:1026;top:3971;width:4928;height:0" coordorigin="1026,3971" coordsize="4928,0" path="m1026,3971r4928,e" filled="f" strokeweight=".14042mm">
              <v:path arrowok="t"/>
            </v:shape>
            <v:shape id="_x0000_s1043" style="position:absolute;left:1030;top:3975;width:0;height:478" coordorigin="1030,3975" coordsize="0,478" path="m1030,4453r,-478e" filled="f" strokeweight=".14042mm">
              <v:path arrowok="t"/>
            </v:shape>
            <v:shape id="_x0000_s1042" style="position:absolute;left:1787;top:3975;width:0;height:478" coordorigin="1787,3975" coordsize="0,478" path="m1787,4453r,-478e" filled="f" strokeweight=".14042mm">
              <v:path arrowok="t"/>
            </v:shape>
            <v:shape id="_x0000_s1041" style="position:absolute;left:2884;top:3975;width:0;height:478" coordorigin="2884,3975" coordsize="0,478" path="m2884,4453r,-478e" filled="f" strokeweight=".14042mm">
              <v:path arrowok="t"/>
            </v:shape>
            <v:shape id="_x0000_s1040" style="position:absolute;left:3982;top:3975;width:0;height:478" coordorigin="3982,3975" coordsize="0,478" path="m3982,4453r,-478e" filled="f" strokeweight=".14042mm">
              <v:path arrowok="t"/>
            </v:shape>
            <v:shape id="_x0000_s1039" style="position:absolute;left:4909;top:3975;width:0;height:478" coordorigin="4909,3975" coordsize="0,478" path="m4909,4453r,-478e" filled="f" strokeweight=".14042mm">
              <v:path arrowok="t"/>
            </v:shape>
            <v:shape id="_x0000_s1038" style="position:absolute;left:5950;top:3975;width:0;height:478" coordorigin="5950,3975" coordsize="0,478" path="m5950,4453r,-478e" filled="f" strokeweight=".14042mm">
              <v:path arrowok="t"/>
            </v:shape>
            <v:shape id="_x0000_s1037" style="position:absolute;left:1026;top:4457;width:4928;height:0" coordorigin="1026,4457" coordsize="4928,0" path="m1026,4457r4928,e" filled="f" strokeweight=".14042mm">
              <v:path arrowok="t"/>
            </v:shape>
            <w10:wrap anchorx="page" anchory="page"/>
          </v:group>
        </w:pict>
      </w:r>
      <w:r w:rsidR="008B0E5C">
        <w:rPr>
          <w:w w:val="99"/>
          <w:sz w:val="16"/>
          <w:szCs w:val="16"/>
        </w:rPr>
        <w:t>Permissioned</w:t>
      </w:r>
      <w:r w:rsidR="008B0E5C">
        <w:rPr>
          <w:sz w:val="16"/>
          <w:szCs w:val="16"/>
        </w:rPr>
        <w:t xml:space="preserve">          </w:t>
      </w:r>
      <w:r w:rsidR="008B0E5C">
        <w:rPr>
          <w:w w:val="99"/>
          <w:sz w:val="16"/>
          <w:szCs w:val="16"/>
        </w:rPr>
        <w:t>1500</w:t>
      </w:r>
      <w:r w:rsidR="008B0E5C">
        <w:rPr>
          <w:sz w:val="16"/>
          <w:szCs w:val="16"/>
        </w:rPr>
        <w:t xml:space="preserve">                </w:t>
      </w:r>
      <w:r w:rsidR="008B0E5C">
        <w:rPr>
          <w:w w:val="99"/>
          <w:sz w:val="16"/>
          <w:szCs w:val="16"/>
        </w:rPr>
        <w:t>55000</w:t>
      </w:r>
    </w:p>
    <w:p w14:paraId="2134E798" w14:textId="77777777" w:rsidR="002A75E2" w:rsidRDefault="002A75E2">
      <w:pPr>
        <w:spacing w:before="2" w:line="100" w:lineRule="exact"/>
        <w:rPr>
          <w:sz w:val="10"/>
          <w:szCs w:val="10"/>
        </w:rPr>
      </w:pPr>
    </w:p>
    <w:p w14:paraId="2134E799" w14:textId="77777777" w:rsidR="002A75E2" w:rsidRDefault="002A75E2">
      <w:pPr>
        <w:spacing w:line="200" w:lineRule="exact"/>
      </w:pPr>
    </w:p>
    <w:p w14:paraId="2134E79A" w14:textId="77777777" w:rsidR="002A75E2" w:rsidRDefault="008B0E5C">
      <w:pPr>
        <w:ind w:left="186" w:right="-32"/>
        <w:jc w:val="center"/>
        <w:rPr>
          <w:sz w:val="16"/>
          <w:szCs w:val="16"/>
        </w:rPr>
      </w:pPr>
      <w:r>
        <w:rPr>
          <w:w w:val="99"/>
          <w:sz w:val="16"/>
          <w:szCs w:val="16"/>
        </w:rPr>
        <w:t>Mixed</w:t>
      </w:r>
      <w:r>
        <w:rPr>
          <w:sz w:val="16"/>
          <w:szCs w:val="16"/>
        </w:rPr>
        <w:t xml:space="preserve">                </w:t>
      </w:r>
      <w:r>
        <w:rPr>
          <w:w w:val="99"/>
          <w:sz w:val="16"/>
          <w:szCs w:val="16"/>
        </w:rPr>
        <w:t>1000</w:t>
      </w:r>
      <w:r>
        <w:rPr>
          <w:sz w:val="16"/>
          <w:szCs w:val="16"/>
        </w:rPr>
        <w:t xml:space="preserve">                </w:t>
      </w:r>
      <w:r>
        <w:rPr>
          <w:w w:val="99"/>
          <w:sz w:val="16"/>
          <w:szCs w:val="16"/>
        </w:rPr>
        <w:t>10000</w:t>
      </w:r>
    </w:p>
    <w:p w14:paraId="2134E79B" w14:textId="77777777" w:rsidR="002A75E2" w:rsidRDefault="002A75E2">
      <w:pPr>
        <w:spacing w:before="2" w:line="100" w:lineRule="exact"/>
        <w:rPr>
          <w:sz w:val="10"/>
          <w:szCs w:val="10"/>
        </w:rPr>
      </w:pPr>
    </w:p>
    <w:p w14:paraId="2134E79C" w14:textId="77777777" w:rsidR="002A75E2" w:rsidRDefault="002A75E2">
      <w:pPr>
        <w:spacing w:line="200" w:lineRule="exact"/>
      </w:pPr>
    </w:p>
    <w:p w14:paraId="2134E79D" w14:textId="77777777" w:rsidR="002A75E2" w:rsidRDefault="008B0E5C">
      <w:pPr>
        <w:rPr>
          <w:sz w:val="16"/>
          <w:szCs w:val="16"/>
        </w:rPr>
      </w:pPr>
      <w:r>
        <w:rPr>
          <w:w w:val="99"/>
          <w:sz w:val="16"/>
          <w:szCs w:val="16"/>
        </w:rPr>
        <w:t>Decentralized</w:t>
      </w:r>
      <w:r>
        <w:rPr>
          <w:sz w:val="16"/>
          <w:szCs w:val="16"/>
        </w:rPr>
        <w:t xml:space="preserve">            </w:t>
      </w:r>
      <w:r>
        <w:rPr>
          <w:w w:val="99"/>
          <w:sz w:val="16"/>
          <w:szCs w:val="16"/>
        </w:rPr>
        <w:t>15</w:t>
      </w:r>
      <w:r>
        <w:rPr>
          <w:sz w:val="16"/>
          <w:szCs w:val="16"/>
        </w:rPr>
        <w:t xml:space="preserve">                     </w:t>
      </w:r>
      <w:r>
        <w:rPr>
          <w:w w:val="99"/>
          <w:sz w:val="16"/>
          <w:szCs w:val="16"/>
        </w:rPr>
        <w:t>25</w:t>
      </w:r>
    </w:p>
    <w:p w14:paraId="2134E79E" w14:textId="77777777" w:rsidR="002A75E2" w:rsidRDefault="002A75E2">
      <w:pPr>
        <w:spacing w:before="2" w:line="100" w:lineRule="exact"/>
        <w:rPr>
          <w:sz w:val="10"/>
          <w:szCs w:val="10"/>
        </w:rPr>
      </w:pPr>
    </w:p>
    <w:p w14:paraId="2134E79F" w14:textId="77777777" w:rsidR="002A75E2" w:rsidRDefault="002A75E2">
      <w:pPr>
        <w:spacing w:line="200" w:lineRule="exact"/>
      </w:pPr>
    </w:p>
    <w:p w14:paraId="2134E7A0" w14:textId="77777777" w:rsidR="002A75E2" w:rsidRDefault="008B0E5C">
      <w:pPr>
        <w:rPr>
          <w:sz w:val="16"/>
          <w:szCs w:val="16"/>
        </w:rPr>
      </w:pPr>
      <w:r>
        <w:rPr>
          <w:w w:val="99"/>
          <w:sz w:val="16"/>
          <w:szCs w:val="16"/>
        </w:rPr>
        <w:t>Decentralized</w:t>
      </w:r>
      <w:r>
        <w:rPr>
          <w:sz w:val="16"/>
          <w:szCs w:val="16"/>
        </w:rPr>
        <w:t xml:space="preserve">             </w:t>
      </w:r>
      <w:r>
        <w:rPr>
          <w:w w:val="99"/>
          <w:sz w:val="16"/>
          <w:szCs w:val="16"/>
        </w:rPr>
        <w:t>2</w:t>
      </w:r>
      <w:r>
        <w:rPr>
          <w:sz w:val="16"/>
          <w:szCs w:val="16"/>
        </w:rPr>
        <w:t xml:space="preserve">                       </w:t>
      </w:r>
      <w:r>
        <w:rPr>
          <w:w w:val="99"/>
          <w:sz w:val="16"/>
          <w:szCs w:val="16"/>
        </w:rPr>
        <w:t>7</w:t>
      </w:r>
    </w:p>
    <w:p w14:paraId="2134E7A1" w14:textId="008AC498" w:rsidR="002A75E2" w:rsidRDefault="008B0E5C">
      <w:pPr>
        <w:spacing w:before="4" w:line="249" w:lineRule="auto"/>
        <w:ind w:right="85"/>
        <w:jc w:val="both"/>
      </w:pPr>
      <w:r>
        <w:br w:type="column"/>
      </w:r>
      <w:r>
        <w:rPr>
          <w:w w:val="99"/>
        </w:rPr>
        <w:t>a</w:t>
      </w:r>
      <w:r>
        <w:t xml:space="preserve"> </w:t>
      </w:r>
      <w:r>
        <w:rPr>
          <w:w w:val="99"/>
        </w:rPr>
        <w:t>higher</w:t>
      </w:r>
      <w:r>
        <w:t xml:space="preserve">  </w:t>
      </w:r>
      <w:r>
        <w:rPr>
          <w:w w:val="99"/>
        </w:rPr>
        <w:t>computational</w:t>
      </w:r>
      <w:r>
        <w:t xml:space="preserve">  </w:t>
      </w:r>
      <w:r>
        <w:rPr>
          <w:w w:val="99"/>
        </w:rPr>
        <w:t>price</w:t>
      </w:r>
      <w:r>
        <w:t xml:space="preserve">  </w:t>
      </w:r>
      <w:r>
        <w:rPr>
          <w:w w:val="99"/>
        </w:rPr>
        <w:t>that</w:t>
      </w:r>
      <w:r>
        <w:t xml:space="preserve">  </w:t>
      </w:r>
      <w:r>
        <w:rPr>
          <w:w w:val="99"/>
        </w:rPr>
        <w:t>must</w:t>
      </w:r>
      <w:r>
        <w:t xml:space="preserve">  </w:t>
      </w:r>
      <w:r>
        <w:rPr>
          <w:w w:val="99"/>
        </w:rPr>
        <w:t>be</w:t>
      </w:r>
      <w:r>
        <w:t xml:space="preserve">  </w:t>
      </w:r>
      <w:r>
        <w:rPr>
          <w:w w:val="99"/>
        </w:rPr>
        <w:t>paid.</w:t>
      </w:r>
      <w:r>
        <w:t xml:space="preserve">  </w:t>
      </w:r>
      <w:r>
        <w:rPr>
          <w:w w:val="99"/>
        </w:rPr>
        <w:t>Sharding seems</w:t>
      </w:r>
      <w:r>
        <w:t xml:space="preserve">  </w:t>
      </w:r>
      <w:r>
        <w:rPr>
          <w:w w:val="99"/>
        </w:rPr>
        <w:t>to</w:t>
      </w:r>
      <w:r>
        <w:t xml:space="preserve">  </w:t>
      </w:r>
      <w:r>
        <w:rPr>
          <w:w w:val="99"/>
        </w:rPr>
        <w:t>be</w:t>
      </w:r>
      <w:r>
        <w:t xml:space="preserve">  </w:t>
      </w:r>
      <w:r>
        <w:rPr>
          <w:w w:val="99"/>
        </w:rPr>
        <w:t>a</w:t>
      </w:r>
      <w:r>
        <w:t xml:space="preserve">  </w:t>
      </w:r>
      <w:r>
        <w:rPr>
          <w:w w:val="99"/>
        </w:rPr>
        <w:t>good</w:t>
      </w:r>
      <w:r>
        <w:t xml:space="preserve">  </w:t>
      </w:r>
      <w:r>
        <w:rPr>
          <w:w w:val="99"/>
        </w:rPr>
        <w:t>approach,</w:t>
      </w:r>
      <w:r>
        <w:t xml:space="preserve">  </w:t>
      </w:r>
      <w:r>
        <w:rPr>
          <w:w w:val="99"/>
        </w:rPr>
        <w:t>but</w:t>
      </w:r>
      <w:r>
        <w:t xml:space="preserve">  </w:t>
      </w:r>
      <w:r>
        <w:rPr>
          <w:w w:val="99"/>
        </w:rPr>
        <w:t>the</w:t>
      </w:r>
      <w:r>
        <w:t xml:space="preserve">  </w:t>
      </w:r>
      <w:r>
        <w:rPr>
          <w:w w:val="99"/>
        </w:rPr>
        <w:t>shard</w:t>
      </w:r>
      <w:r>
        <w:t xml:space="preserve">  </w:t>
      </w:r>
      <w:r>
        <w:rPr>
          <w:w w:val="99"/>
        </w:rPr>
        <w:t>size</w:t>
      </w:r>
      <w:r>
        <w:t xml:space="preserve">  </w:t>
      </w:r>
      <w:r>
        <w:rPr>
          <w:w w:val="99"/>
        </w:rPr>
        <w:t>plays</w:t>
      </w:r>
      <w:r>
        <w:t xml:space="preserve">  </w:t>
      </w:r>
      <w:r>
        <w:rPr>
          <w:w w:val="99"/>
        </w:rPr>
        <w:t>a major</w:t>
      </w:r>
      <w:r>
        <w:t xml:space="preserve">  </w:t>
      </w:r>
      <w:r>
        <w:rPr>
          <w:w w:val="99"/>
        </w:rPr>
        <w:t>role.</w:t>
      </w:r>
      <w:r>
        <w:t xml:space="preserve">  </w:t>
      </w:r>
      <w:r>
        <w:rPr>
          <w:w w:val="99"/>
        </w:rPr>
        <w:t>Smaller</w:t>
      </w:r>
      <w:r>
        <w:t xml:space="preserve">  </w:t>
      </w:r>
      <w:r>
        <w:rPr>
          <w:w w:val="99"/>
        </w:rPr>
        <w:t>shards</w:t>
      </w:r>
      <w:r>
        <w:t xml:space="preserve">  </w:t>
      </w:r>
      <w:r>
        <w:rPr>
          <w:w w:val="99"/>
        </w:rPr>
        <w:t>are</w:t>
      </w:r>
      <w:r>
        <w:t xml:space="preserve">  </w:t>
      </w:r>
      <w:r>
        <w:rPr>
          <w:w w:val="99"/>
        </w:rPr>
        <w:t>agile</w:t>
      </w:r>
      <w:r>
        <w:t xml:space="preserve">  </w:t>
      </w:r>
      <w:r>
        <w:rPr>
          <w:w w:val="99"/>
        </w:rPr>
        <w:t>but</w:t>
      </w:r>
      <w:r>
        <w:t xml:space="preserve">  </w:t>
      </w:r>
      <w:r>
        <w:rPr>
          <w:w w:val="99"/>
        </w:rPr>
        <w:t>more</w:t>
      </w:r>
      <w:r>
        <w:t xml:space="preserve">  </w:t>
      </w:r>
      <w:r>
        <w:rPr>
          <w:w w:val="99"/>
        </w:rPr>
        <w:t>likely</w:t>
      </w:r>
      <w:r>
        <w:t xml:space="preserve">  </w:t>
      </w:r>
      <w:r>
        <w:rPr>
          <w:w w:val="99"/>
        </w:rPr>
        <w:t>to</w:t>
      </w:r>
      <w:r>
        <w:t xml:space="preserve">  </w:t>
      </w:r>
      <w:r>
        <w:rPr>
          <w:w w:val="99"/>
        </w:rPr>
        <w:t>be affected</w:t>
      </w:r>
      <w:r>
        <w:t xml:space="preserve"> </w:t>
      </w:r>
      <w:r>
        <w:rPr>
          <w:w w:val="99"/>
        </w:rPr>
        <w:t>by</w:t>
      </w:r>
      <w:r>
        <w:t xml:space="preserve"> </w:t>
      </w:r>
      <w:r>
        <w:rPr>
          <w:w w:val="99"/>
        </w:rPr>
        <w:t>malicious</w:t>
      </w:r>
      <w:r>
        <w:t xml:space="preserve"> </w:t>
      </w:r>
      <w:r>
        <w:rPr>
          <w:w w:val="99"/>
        </w:rPr>
        <w:t>groups,</w:t>
      </w:r>
      <w:r>
        <w:t xml:space="preserve"> </w:t>
      </w:r>
      <w:r>
        <w:rPr>
          <w:w w:val="99"/>
        </w:rPr>
        <w:t>bigger</w:t>
      </w:r>
      <w:r>
        <w:t xml:space="preserve"> </w:t>
      </w:r>
      <w:r>
        <w:rPr>
          <w:w w:val="99"/>
        </w:rPr>
        <w:t>shards</w:t>
      </w:r>
      <w:r>
        <w:t xml:space="preserve"> </w:t>
      </w:r>
      <w:r>
        <w:rPr>
          <w:w w:val="99"/>
        </w:rPr>
        <w:t>are</w:t>
      </w:r>
      <w:r>
        <w:t xml:space="preserve"> </w:t>
      </w:r>
      <w:r>
        <w:rPr>
          <w:w w:val="99"/>
        </w:rPr>
        <w:t>safer,</w:t>
      </w:r>
      <w:r>
        <w:t xml:space="preserve"> </w:t>
      </w:r>
      <w:r>
        <w:rPr>
          <w:w w:val="99"/>
        </w:rPr>
        <w:t>but</w:t>
      </w:r>
      <w:r>
        <w:t xml:space="preserve"> </w:t>
      </w:r>
      <w:r>
        <w:rPr>
          <w:w w:val="99"/>
        </w:rPr>
        <w:t>their reconfiguration</w:t>
      </w:r>
      <w:r>
        <w:t xml:space="preserve"> </w:t>
      </w:r>
      <w:r>
        <w:rPr>
          <w:w w:val="99"/>
        </w:rPr>
        <w:t>affects</w:t>
      </w:r>
      <w:r>
        <w:t xml:space="preserve"> </w:t>
      </w:r>
      <w:r>
        <w:rPr>
          <w:w w:val="99"/>
        </w:rPr>
        <w:t>the</w:t>
      </w:r>
      <w:r>
        <w:t xml:space="preserve"> </w:t>
      </w:r>
      <w:r>
        <w:rPr>
          <w:w w:val="99"/>
        </w:rPr>
        <w:t>system</w:t>
      </w:r>
      <w:r>
        <w:t xml:space="preserve"> </w:t>
      </w:r>
      <w:r>
        <w:rPr>
          <w:w w:val="99"/>
        </w:rPr>
        <w:t>liveness.</w:t>
      </w:r>
    </w:p>
    <w:p w14:paraId="2134E7A2" w14:textId="77777777" w:rsidR="002A75E2" w:rsidRDefault="002A75E2">
      <w:pPr>
        <w:spacing w:before="6" w:line="180" w:lineRule="exact"/>
        <w:rPr>
          <w:sz w:val="19"/>
          <w:szCs w:val="19"/>
        </w:rPr>
      </w:pPr>
    </w:p>
    <w:p w14:paraId="2134E7A3" w14:textId="77777777" w:rsidR="002A75E2" w:rsidRDefault="008B0E5C">
      <w:pPr>
        <w:ind w:left="199"/>
      </w:pPr>
      <w:r>
        <w:rPr>
          <w:w w:val="99"/>
        </w:rPr>
        <w:t>Transaction</w:t>
      </w:r>
      <w:r>
        <w:t xml:space="preserve"> </w:t>
      </w:r>
      <w:r>
        <w:rPr>
          <w:w w:val="99"/>
        </w:rPr>
        <w:t>volume</w:t>
      </w:r>
    </w:p>
    <w:p w14:paraId="2134E7A4" w14:textId="77777777" w:rsidR="002A75E2" w:rsidRDefault="008B0E5C">
      <w:pPr>
        <w:spacing w:before="5" w:line="249" w:lineRule="auto"/>
        <w:ind w:right="85" w:firstLine="199"/>
        <w:jc w:val="both"/>
        <w:sectPr w:rsidR="002A75E2">
          <w:type w:val="continuous"/>
          <w:pgSz w:w="12240" w:h="15840"/>
          <w:pgMar w:top="640" w:right="860" w:bottom="280" w:left="860" w:header="720" w:footer="720" w:gutter="0"/>
          <w:cols w:num="4" w:space="720" w:equalWidth="0">
            <w:col w:w="913" w:space="137"/>
            <w:col w:w="851" w:space="247"/>
            <w:col w:w="2621" w:space="610"/>
            <w:col w:w="5141"/>
          </w:cols>
        </w:sectPr>
      </w:pPr>
      <w:r>
        <w:rPr>
          <w:w w:val="99"/>
        </w:rPr>
        <w:t>With</w:t>
      </w:r>
      <w:r>
        <w:t xml:space="preserve"> </w:t>
      </w:r>
      <w:r>
        <w:rPr>
          <w:w w:val="99"/>
        </w:rPr>
        <w:t>a</w:t>
      </w:r>
      <w:r>
        <w:t xml:space="preserve"> </w:t>
      </w:r>
      <w:r>
        <w:rPr>
          <w:w w:val="99"/>
        </w:rPr>
        <w:t>higher</w:t>
      </w:r>
      <w:r>
        <w:t xml:space="preserve"> </w:t>
      </w:r>
      <w:r>
        <w:rPr>
          <w:w w:val="99"/>
        </w:rPr>
        <w:t>relevance</w:t>
      </w:r>
      <w:r>
        <w:t xml:space="preserve"> </w:t>
      </w:r>
      <w:r>
        <w:rPr>
          <w:w w:val="99"/>
        </w:rPr>
        <w:t>compared</w:t>
      </w:r>
      <w:r>
        <w:t xml:space="preserve"> </w:t>
      </w:r>
      <w:r>
        <w:rPr>
          <w:w w:val="99"/>
        </w:rPr>
        <w:t>to</w:t>
      </w:r>
      <w:r>
        <w:t xml:space="preserve"> </w:t>
      </w:r>
      <w:r>
        <w:rPr>
          <w:w w:val="99"/>
        </w:rPr>
        <w:t>the</w:t>
      </w:r>
      <w:r>
        <w:t xml:space="preserve"> </w:t>
      </w:r>
      <w:r>
        <w:rPr>
          <w:w w:val="99"/>
        </w:rPr>
        <w:t>others,</w:t>
      </w:r>
      <w:r>
        <w:t xml:space="preserve"> </w:t>
      </w:r>
      <w:r>
        <w:rPr>
          <w:w w:val="99"/>
        </w:rPr>
        <w:t>the</w:t>
      </w:r>
      <w:r>
        <w:t xml:space="preserve"> </w:t>
      </w:r>
      <w:r>
        <w:rPr>
          <w:w w:val="99"/>
        </w:rPr>
        <w:t>last</w:t>
      </w:r>
      <w:r>
        <w:t xml:space="preserve"> </w:t>
      </w:r>
      <w:r>
        <w:rPr>
          <w:w w:val="99"/>
        </w:rPr>
        <w:t>item on</w:t>
      </w:r>
      <w:r>
        <w:t xml:space="preserve"> </w:t>
      </w:r>
      <w:r>
        <w:rPr>
          <w:w w:val="99"/>
        </w:rPr>
        <w:t>the</w:t>
      </w:r>
      <w:r>
        <w:t xml:space="preserve"> </w:t>
      </w:r>
      <w:r>
        <w:rPr>
          <w:w w:val="99"/>
        </w:rPr>
        <w:t>list</w:t>
      </w:r>
      <w:r>
        <w:t xml:space="preserve"> </w:t>
      </w:r>
      <w:r>
        <w:rPr>
          <w:w w:val="99"/>
        </w:rPr>
        <w:t>represents</w:t>
      </w:r>
      <w:r>
        <w:t xml:space="preserve"> </w:t>
      </w:r>
      <w:r>
        <w:rPr>
          <w:w w:val="99"/>
        </w:rPr>
        <w:t>the</w:t>
      </w:r>
      <w:r>
        <w:t xml:space="preserve"> </w:t>
      </w:r>
      <w:r>
        <w:rPr>
          <w:w w:val="99"/>
        </w:rPr>
        <w:t>transaction</w:t>
      </w:r>
      <w:r>
        <w:t xml:space="preserve"> </w:t>
      </w:r>
      <w:r>
        <w:rPr>
          <w:w w:val="99"/>
        </w:rPr>
        <w:t>processing</w:t>
      </w:r>
      <w:r>
        <w:t xml:space="preserve"> </w:t>
      </w:r>
      <w:r>
        <w:rPr>
          <w:w w:val="99"/>
        </w:rPr>
        <w:t>performance. In</w:t>
      </w:r>
      <w:r>
        <w:t xml:space="preserve">  </w:t>
      </w:r>
      <w:r>
        <w:rPr>
          <w:w w:val="99"/>
        </w:rPr>
        <w:t>order</w:t>
      </w:r>
      <w:r>
        <w:t xml:space="preserve">  </w:t>
      </w:r>
      <w:r>
        <w:rPr>
          <w:w w:val="99"/>
        </w:rPr>
        <w:t>to</w:t>
      </w:r>
      <w:r>
        <w:t xml:space="preserve">  </w:t>
      </w:r>
      <w:r>
        <w:rPr>
          <w:w w:val="99"/>
        </w:rPr>
        <w:t>correctly</w:t>
      </w:r>
      <w:r>
        <w:t xml:space="preserve">  </w:t>
      </w:r>
      <w:r>
        <w:rPr>
          <w:w w:val="99"/>
        </w:rPr>
        <w:t>measure</w:t>
      </w:r>
      <w:r>
        <w:t xml:space="preserve">  </w:t>
      </w:r>
      <w:r>
        <w:rPr>
          <w:w w:val="99"/>
        </w:rPr>
        <w:t>the</w:t>
      </w:r>
      <w:r>
        <w:t xml:space="preserve">  </w:t>
      </w:r>
      <w:r>
        <w:rPr>
          <w:w w:val="99"/>
        </w:rPr>
        <w:t>impact</w:t>
      </w:r>
      <w:r>
        <w:t xml:space="preserve">  </w:t>
      </w:r>
      <w:r>
        <w:rPr>
          <w:w w:val="99"/>
        </w:rPr>
        <w:t>of</w:t>
      </w:r>
      <w:r>
        <w:t xml:space="preserve">  </w:t>
      </w:r>
      <w:r>
        <w:rPr>
          <w:w w:val="99"/>
        </w:rPr>
        <w:t>this</w:t>
      </w:r>
      <w:r>
        <w:t xml:space="preserve">  </w:t>
      </w:r>
      <w:r>
        <w:rPr>
          <w:w w:val="99"/>
        </w:rPr>
        <w:t>criteria,</w:t>
      </w:r>
      <w:r>
        <w:t xml:space="preserve">  </w:t>
      </w:r>
      <w:r>
        <w:rPr>
          <w:w w:val="99"/>
        </w:rPr>
        <w:t>this must</w:t>
      </w:r>
      <w:r>
        <w:t xml:space="preserve"> </w:t>
      </w:r>
      <w:r>
        <w:rPr>
          <w:w w:val="99"/>
        </w:rPr>
        <w:t>be</w:t>
      </w:r>
      <w:r>
        <w:t xml:space="preserve"> </w:t>
      </w:r>
      <w:r>
        <w:rPr>
          <w:w w:val="99"/>
        </w:rPr>
        <w:t>analyzed</w:t>
      </w:r>
      <w:r>
        <w:t xml:space="preserve"> </w:t>
      </w:r>
      <w:r>
        <w:rPr>
          <w:w w:val="99"/>
        </w:rPr>
        <w:t>considering</w:t>
      </w:r>
      <w:r>
        <w:t xml:space="preserve"> </w:t>
      </w:r>
      <w:r>
        <w:rPr>
          <w:w w:val="99"/>
        </w:rPr>
        <w:t>the</w:t>
      </w:r>
      <w:r>
        <w:t xml:space="preserve"> </w:t>
      </w:r>
      <w:r>
        <w:rPr>
          <w:w w:val="99"/>
        </w:rPr>
        <w:t>following</w:t>
      </w:r>
      <w:r>
        <w:t xml:space="preserve"> </w:t>
      </w:r>
      <w:r>
        <w:rPr>
          <w:w w:val="99"/>
        </w:rPr>
        <w:t>two</w:t>
      </w:r>
      <w:r>
        <w:t xml:space="preserve"> </w:t>
      </w:r>
      <w:r>
        <w:rPr>
          <w:w w:val="99"/>
        </w:rPr>
        <w:t>standpoints:</w:t>
      </w:r>
    </w:p>
    <w:p w14:paraId="2134E7A5" w14:textId="77777777" w:rsidR="002A75E2" w:rsidRDefault="002A75E2">
      <w:pPr>
        <w:spacing w:before="5" w:line="140" w:lineRule="exact"/>
        <w:rPr>
          <w:sz w:val="14"/>
          <w:szCs w:val="14"/>
        </w:rPr>
      </w:pPr>
    </w:p>
    <w:p w14:paraId="2134E7A6" w14:textId="77777777" w:rsidR="002A75E2" w:rsidRDefault="008B0E5C">
      <w:pPr>
        <w:ind w:left="294"/>
      </w:pPr>
      <w:r>
        <w:rPr>
          <w:w w:val="99"/>
        </w:rPr>
        <w:t>TABLE</w:t>
      </w:r>
      <w:r>
        <w:t xml:space="preserve"> </w:t>
      </w:r>
      <w:r>
        <w:rPr>
          <w:w w:val="99"/>
        </w:rPr>
        <w:t>2:</w:t>
      </w:r>
      <w:r>
        <w:t xml:space="preserve"> </w:t>
      </w:r>
      <w:r>
        <w:rPr>
          <w:w w:val="99"/>
        </w:rPr>
        <w:t>Centralized</w:t>
      </w:r>
      <w:r>
        <w:t xml:space="preserve"> </w:t>
      </w:r>
      <w:r>
        <w:rPr>
          <w:w w:val="99"/>
        </w:rPr>
        <w:t>vs</w:t>
      </w:r>
      <w:r>
        <w:t xml:space="preserve"> </w:t>
      </w:r>
      <w:r>
        <w:rPr>
          <w:w w:val="99"/>
        </w:rPr>
        <w:t>Decentralized</w:t>
      </w:r>
      <w:r>
        <w:t xml:space="preserve"> </w:t>
      </w:r>
      <w:r>
        <w:rPr>
          <w:w w:val="99"/>
        </w:rPr>
        <w:t>TPS</w:t>
      </w:r>
      <w:r>
        <w:t xml:space="preserve"> </w:t>
      </w:r>
      <w:r>
        <w:rPr>
          <w:w w:val="99"/>
        </w:rPr>
        <w:t>comparison</w:t>
      </w:r>
    </w:p>
    <w:p w14:paraId="2134E7A7" w14:textId="77777777" w:rsidR="002A75E2" w:rsidRDefault="002A75E2">
      <w:pPr>
        <w:spacing w:line="200" w:lineRule="exact"/>
      </w:pPr>
    </w:p>
    <w:p w14:paraId="2134E7A8" w14:textId="77777777" w:rsidR="002A75E2" w:rsidRDefault="002A75E2">
      <w:pPr>
        <w:spacing w:before="6" w:line="220" w:lineRule="exact"/>
        <w:rPr>
          <w:sz w:val="22"/>
          <w:szCs w:val="22"/>
        </w:rPr>
      </w:pPr>
    </w:p>
    <w:p w14:paraId="2134E7B1" w14:textId="77777777" w:rsidR="002A75E2" w:rsidRDefault="008B0E5C">
      <w:pPr>
        <w:spacing w:before="10" w:line="249" w:lineRule="auto"/>
        <w:ind w:left="400" w:right="85" w:hanging="201"/>
        <w:jc w:val="both"/>
      </w:pPr>
      <w:r>
        <w:br w:type="column"/>
      </w:r>
      <w:r>
        <w:rPr>
          <w:w w:val="99"/>
          <w:sz w:val="14"/>
          <w:szCs w:val="14"/>
        </w:rPr>
        <w:t>•</w:t>
      </w:r>
      <w:r>
        <w:rPr>
          <w:sz w:val="14"/>
          <w:szCs w:val="14"/>
        </w:rPr>
        <w:t xml:space="preserve">   </w:t>
      </w:r>
      <w:r>
        <w:rPr>
          <w:w w:val="99"/>
        </w:rPr>
        <w:t>C1</w:t>
      </w:r>
      <w:r>
        <w:t xml:space="preserve">  </w:t>
      </w:r>
      <w:r>
        <w:rPr>
          <w:w w:val="99"/>
        </w:rPr>
        <w:t>transaction</w:t>
      </w:r>
      <w:r>
        <w:t xml:space="preserve">  </w:t>
      </w:r>
      <w:r>
        <w:rPr>
          <w:w w:val="99"/>
        </w:rPr>
        <w:t>throughput</w:t>
      </w:r>
      <w:r>
        <w:t xml:space="preserve">  </w:t>
      </w:r>
      <w:r>
        <w:rPr>
          <w:w w:val="99"/>
        </w:rPr>
        <w:t>-</w:t>
      </w:r>
      <w:r>
        <w:t xml:space="preserve">  </w:t>
      </w:r>
      <w:r>
        <w:rPr>
          <w:w w:val="99"/>
        </w:rPr>
        <w:t>how</w:t>
      </w:r>
      <w:r>
        <w:t xml:space="preserve">  </w:t>
      </w:r>
      <w:r>
        <w:rPr>
          <w:w w:val="99"/>
        </w:rPr>
        <w:t>many</w:t>
      </w:r>
      <w:r>
        <w:t xml:space="preserve">  </w:t>
      </w:r>
      <w:r>
        <w:rPr>
          <w:w w:val="99"/>
        </w:rPr>
        <w:t>transactions</w:t>
      </w:r>
      <w:r>
        <w:t xml:space="preserve">  </w:t>
      </w:r>
      <w:r>
        <w:rPr>
          <w:w w:val="99"/>
        </w:rPr>
        <w:t>a system</w:t>
      </w:r>
      <w:r>
        <w:t xml:space="preserve">  </w:t>
      </w:r>
      <w:r>
        <w:rPr>
          <w:w w:val="99"/>
        </w:rPr>
        <w:t>can</w:t>
      </w:r>
      <w:r>
        <w:t xml:space="preserve">  </w:t>
      </w:r>
      <w:r>
        <w:rPr>
          <w:w w:val="99"/>
        </w:rPr>
        <w:t>process</w:t>
      </w:r>
      <w:r>
        <w:t xml:space="preserve">  </w:t>
      </w:r>
      <w:r>
        <w:rPr>
          <w:w w:val="99"/>
        </w:rPr>
        <w:t>per</w:t>
      </w:r>
      <w:r>
        <w:t xml:space="preserve">  </w:t>
      </w:r>
      <w:r>
        <w:rPr>
          <w:w w:val="99"/>
        </w:rPr>
        <w:t>time</w:t>
      </w:r>
      <w:r>
        <w:t xml:space="preserve">  </w:t>
      </w:r>
      <w:r>
        <w:rPr>
          <w:w w:val="99"/>
        </w:rPr>
        <w:t>unit,</w:t>
      </w:r>
      <w:r>
        <w:t xml:space="preserve">  </w:t>
      </w:r>
      <w:r>
        <w:rPr>
          <w:w w:val="99"/>
        </w:rPr>
        <w:t>known</w:t>
      </w:r>
      <w:r>
        <w:t xml:space="preserve">  </w:t>
      </w:r>
      <w:r>
        <w:rPr>
          <w:w w:val="99"/>
        </w:rPr>
        <w:t>as</w:t>
      </w:r>
      <w:r>
        <w:t xml:space="preserve">  </w:t>
      </w:r>
      <w:r>
        <w:rPr>
          <w:w w:val="99"/>
        </w:rPr>
        <w:t>TPS,</w:t>
      </w:r>
      <w:r>
        <w:t xml:space="preserve">  </w:t>
      </w:r>
      <w:r>
        <w:rPr>
          <w:w w:val="99"/>
        </w:rPr>
        <w:t>an output</w:t>
      </w:r>
      <w:r>
        <w:t xml:space="preserve"> </w:t>
      </w:r>
      <w:r>
        <w:rPr>
          <w:w w:val="99"/>
        </w:rPr>
        <w:t>of</w:t>
      </w:r>
      <w:r>
        <w:t xml:space="preserve"> </w:t>
      </w:r>
      <w:r>
        <w:rPr>
          <w:w w:val="99"/>
        </w:rPr>
        <w:t>a</w:t>
      </w:r>
      <w:r>
        <w:t xml:space="preserve"> </w:t>
      </w:r>
      <w:r>
        <w:rPr>
          <w:w w:val="99"/>
        </w:rPr>
        <w:t>system</w:t>
      </w:r>
      <w:r>
        <w:t xml:space="preserve"> </w:t>
      </w:r>
      <w:r>
        <w:rPr>
          <w:w w:val="99"/>
        </w:rPr>
        <w:t>[51];</w:t>
      </w:r>
    </w:p>
    <w:p w14:paraId="2134E7B2" w14:textId="77777777" w:rsidR="002A75E2" w:rsidRDefault="008B0E5C">
      <w:pPr>
        <w:spacing w:line="249" w:lineRule="auto"/>
        <w:ind w:left="400" w:right="85" w:hanging="201"/>
        <w:jc w:val="both"/>
      </w:pPr>
      <w:r>
        <w:rPr>
          <w:w w:val="99"/>
          <w:sz w:val="14"/>
          <w:szCs w:val="14"/>
        </w:rPr>
        <w:t>•</w:t>
      </w:r>
      <w:r>
        <w:rPr>
          <w:sz w:val="14"/>
          <w:szCs w:val="14"/>
        </w:rPr>
        <w:t xml:space="preserve">   </w:t>
      </w:r>
      <w:r>
        <w:rPr>
          <w:w w:val="99"/>
        </w:rPr>
        <w:t>C2</w:t>
      </w:r>
      <w:r>
        <w:t xml:space="preserve">  </w:t>
      </w:r>
      <w:r>
        <w:rPr>
          <w:w w:val="99"/>
        </w:rPr>
        <w:t>transaction</w:t>
      </w:r>
      <w:r>
        <w:t xml:space="preserve">  </w:t>
      </w:r>
      <w:r>
        <w:rPr>
          <w:w w:val="99"/>
        </w:rPr>
        <w:t>finality</w:t>
      </w:r>
      <w:r>
        <w:t xml:space="preserve">  </w:t>
      </w:r>
      <w:r>
        <w:rPr>
          <w:w w:val="99"/>
        </w:rPr>
        <w:t>-</w:t>
      </w:r>
      <w:r>
        <w:t xml:space="preserve">  </w:t>
      </w:r>
      <w:r>
        <w:rPr>
          <w:w w:val="99"/>
        </w:rPr>
        <w:t>how</w:t>
      </w:r>
      <w:r>
        <w:t xml:space="preserve">  </w:t>
      </w:r>
      <w:r>
        <w:rPr>
          <w:w w:val="99"/>
        </w:rPr>
        <w:t>fast</w:t>
      </w:r>
      <w:r>
        <w:t xml:space="preserve">  </w:t>
      </w:r>
      <w:r>
        <w:rPr>
          <w:w w:val="99"/>
        </w:rPr>
        <w:t>one</w:t>
      </w:r>
      <w:r>
        <w:t xml:space="preserve">  </w:t>
      </w:r>
      <w:r>
        <w:rPr>
          <w:w w:val="99"/>
        </w:rPr>
        <w:t>particular</w:t>
      </w:r>
      <w:r>
        <w:t xml:space="preserve">  </w:t>
      </w:r>
      <w:r>
        <w:rPr>
          <w:w w:val="99"/>
        </w:rPr>
        <w:t>trans- action</w:t>
      </w:r>
      <w:r>
        <w:t xml:space="preserve">  </w:t>
      </w:r>
      <w:r>
        <w:rPr>
          <w:w w:val="99"/>
        </w:rPr>
        <w:t>is</w:t>
      </w:r>
      <w:r>
        <w:t xml:space="preserve">  </w:t>
      </w:r>
      <w:r>
        <w:rPr>
          <w:w w:val="99"/>
        </w:rPr>
        <w:t>processed,</w:t>
      </w:r>
      <w:r>
        <w:t xml:space="preserve">  </w:t>
      </w:r>
      <w:r>
        <w:rPr>
          <w:w w:val="99"/>
        </w:rPr>
        <w:t>referring</w:t>
      </w:r>
      <w:r>
        <w:t xml:space="preserve">  </w:t>
      </w:r>
      <w:r>
        <w:rPr>
          <w:w w:val="99"/>
        </w:rPr>
        <w:t>to</w:t>
      </w:r>
      <w:r>
        <w:t xml:space="preserve">  </w:t>
      </w:r>
      <w:r>
        <w:rPr>
          <w:w w:val="99"/>
        </w:rPr>
        <w:t>the</w:t>
      </w:r>
      <w:r>
        <w:t xml:space="preserve">  </w:t>
      </w:r>
      <w:r>
        <w:rPr>
          <w:w w:val="99"/>
        </w:rPr>
        <w:t>interval</w:t>
      </w:r>
      <w:r>
        <w:t xml:space="preserve">  </w:t>
      </w:r>
      <w:r>
        <w:rPr>
          <w:w w:val="99"/>
        </w:rPr>
        <w:t>between</w:t>
      </w:r>
      <w:r>
        <w:t xml:space="preserve">  </w:t>
      </w:r>
      <w:r>
        <w:rPr>
          <w:w w:val="99"/>
        </w:rPr>
        <w:t>its launch</w:t>
      </w:r>
      <w:r>
        <w:t xml:space="preserve"> </w:t>
      </w:r>
      <w:r>
        <w:rPr>
          <w:w w:val="99"/>
        </w:rPr>
        <w:t>and</w:t>
      </w:r>
      <w:r>
        <w:t xml:space="preserve"> </w:t>
      </w:r>
      <w:r>
        <w:rPr>
          <w:w w:val="99"/>
        </w:rPr>
        <w:t>its</w:t>
      </w:r>
      <w:r>
        <w:t xml:space="preserve"> </w:t>
      </w:r>
      <w:r>
        <w:rPr>
          <w:w w:val="99"/>
        </w:rPr>
        <w:t>finalization</w:t>
      </w:r>
      <w:r>
        <w:t xml:space="preserve"> </w:t>
      </w:r>
      <w:r>
        <w:rPr>
          <w:w w:val="99"/>
        </w:rPr>
        <w:t>-</w:t>
      </w:r>
      <w:r>
        <w:t xml:space="preserve"> </w:t>
      </w:r>
      <w:r>
        <w:rPr>
          <w:w w:val="99"/>
        </w:rPr>
        <w:t>an</w:t>
      </w:r>
      <w:r>
        <w:t xml:space="preserve"> </w:t>
      </w:r>
      <w:r>
        <w:rPr>
          <w:w w:val="99"/>
        </w:rPr>
        <w:t>input</w:t>
      </w:r>
      <w:r>
        <w:t xml:space="preserve"> </w:t>
      </w:r>
      <w:r>
        <w:rPr>
          <w:w w:val="99"/>
        </w:rPr>
        <w:t>to</w:t>
      </w:r>
      <w:r>
        <w:t xml:space="preserve"> </w:t>
      </w:r>
      <w:r>
        <w:rPr>
          <w:w w:val="99"/>
        </w:rPr>
        <w:t>output</w:t>
      </w:r>
      <w:r>
        <w:t xml:space="preserve"> </w:t>
      </w:r>
      <w:r>
        <w:rPr>
          <w:w w:val="99"/>
        </w:rPr>
        <w:t>path.</w:t>
      </w:r>
    </w:p>
    <w:p w14:paraId="2134E7B4" w14:textId="4095B6F2" w:rsidR="002A75E2" w:rsidRDefault="008B0E5C" w:rsidP="007347B5">
      <w:pPr>
        <w:spacing w:before="28" w:line="249" w:lineRule="auto"/>
        <w:ind w:left="-34" w:right="119"/>
        <w:jc w:val="right"/>
        <w:sectPr w:rsidR="002A75E2">
          <w:type w:val="continuous"/>
          <w:pgSz w:w="12240" w:h="15840"/>
          <w:pgMar w:top="640" w:right="860" w:bottom="280" w:left="860" w:header="720" w:footer="720" w:gutter="0"/>
          <w:cols w:num="2" w:space="720" w:equalWidth="0">
            <w:col w:w="5141" w:space="239"/>
            <w:col w:w="5140"/>
          </w:cols>
        </w:sectPr>
      </w:pPr>
      <w:r>
        <w:rPr>
          <w:w w:val="99"/>
        </w:rPr>
        <w:t>C1.</w:t>
      </w:r>
      <w:r>
        <w:t xml:space="preserve"> </w:t>
      </w:r>
      <w:r>
        <w:rPr>
          <w:w w:val="99"/>
        </w:rPr>
        <w:t>T</w:t>
      </w:r>
      <w:r>
        <w:t xml:space="preserve"> </w:t>
      </w:r>
      <w:proofErr w:type="spellStart"/>
      <w:r>
        <w:rPr>
          <w:w w:val="99"/>
        </w:rPr>
        <w:t>ransaction</w:t>
      </w:r>
      <w:proofErr w:type="spellEnd"/>
      <w:r>
        <w:t xml:space="preserve"> </w:t>
      </w:r>
      <w:r>
        <w:rPr>
          <w:w w:val="99"/>
        </w:rPr>
        <w:t>throughput</w:t>
      </w:r>
      <w:r>
        <w:t xml:space="preserve"> </w:t>
      </w:r>
      <w:r>
        <w:rPr>
          <w:w w:val="99"/>
        </w:rPr>
        <w:t>in</w:t>
      </w:r>
      <w:r>
        <w:t xml:space="preserve"> </w:t>
      </w:r>
      <w:r>
        <w:rPr>
          <w:w w:val="99"/>
        </w:rPr>
        <w:t>single</w:t>
      </w:r>
      <w:r>
        <w:t xml:space="preserve"> </w:t>
      </w:r>
      <w:r>
        <w:rPr>
          <w:w w:val="99"/>
        </w:rPr>
        <w:t>chain</w:t>
      </w:r>
      <w:r>
        <w:t xml:space="preserve"> </w:t>
      </w:r>
      <w:r>
        <w:rPr>
          <w:w w:val="99"/>
        </w:rPr>
        <w:t>architectures</w:t>
      </w:r>
      <w:r>
        <w:t xml:space="preserve"> </w:t>
      </w:r>
      <w:r>
        <w:rPr>
          <w:w w:val="99"/>
        </w:rPr>
        <w:t>is very</w:t>
      </w:r>
      <w:r>
        <w:t xml:space="preserve">  </w:t>
      </w:r>
      <w:r>
        <w:rPr>
          <w:w w:val="99"/>
        </w:rPr>
        <w:t>low</w:t>
      </w:r>
      <w:r>
        <w:t xml:space="preserve">  </w:t>
      </w:r>
      <w:r>
        <w:rPr>
          <w:w w:val="99"/>
        </w:rPr>
        <w:t>and</w:t>
      </w:r>
      <w:r>
        <w:t xml:space="preserve">  </w:t>
      </w:r>
      <w:r>
        <w:rPr>
          <w:w w:val="99"/>
        </w:rPr>
        <w:t>can</w:t>
      </w:r>
      <w:r>
        <w:t xml:space="preserve">  </w:t>
      </w:r>
      <w:r>
        <w:rPr>
          <w:w w:val="99"/>
        </w:rPr>
        <w:t>be</w:t>
      </w:r>
      <w:r>
        <w:t xml:space="preserve">  </w:t>
      </w:r>
      <w:r>
        <w:rPr>
          <w:w w:val="99"/>
        </w:rPr>
        <w:t>increased</w:t>
      </w:r>
      <w:r>
        <w:t xml:space="preserve">  </w:t>
      </w:r>
      <w:r>
        <w:rPr>
          <w:w w:val="99"/>
        </w:rPr>
        <w:t>by</w:t>
      </w:r>
      <w:r>
        <w:t xml:space="preserve">  </w:t>
      </w:r>
      <w:r>
        <w:rPr>
          <w:w w:val="99"/>
        </w:rPr>
        <w:t>using</w:t>
      </w:r>
      <w:r>
        <w:t xml:space="preserve">  </w:t>
      </w:r>
      <w:r>
        <w:rPr>
          <w:w w:val="99"/>
        </w:rPr>
        <w:t>workarounds</w:t>
      </w:r>
      <w:r>
        <w:t xml:space="preserve">  </w:t>
      </w:r>
      <w:r>
        <w:rPr>
          <w:w w:val="99"/>
        </w:rPr>
        <w:t>such as</w:t>
      </w:r>
      <w:r>
        <w:t xml:space="preserve">  </w:t>
      </w:r>
      <w:r>
        <w:rPr>
          <w:w w:val="99"/>
        </w:rPr>
        <w:t>sidechain</w:t>
      </w:r>
      <w:r>
        <w:t xml:space="preserve">  </w:t>
      </w:r>
      <w:r>
        <w:rPr>
          <w:w w:val="99"/>
        </w:rPr>
        <w:t>[52].</w:t>
      </w:r>
      <w:r>
        <w:t xml:space="preserve">  </w:t>
      </w:r>
      <w:r>
        <w:rPr>
          <w:w w:val="99"/>
        </w:rPr>
        <w:t>In</w:t>
      </w:r>
      <w:r>
        <w:t xml:space="preserve">  </w:t>
      </w:r>
      <w:r>
        <w:rPr>
          <w:w w:val="99"/>
        </w:rPr>
        <w:t>a</w:t>
      </w:r>
      <w:r>
        <w:t xml:space="preserve">  </w:t>
      </w:r>
      <w:r>
        <w:rPr>
          <w:w w:val="99"/>
        </w:rPr>
        <w:t>sharded</w:t>
      </w:r>
      <w:r>
        <w:t xml:space="preserve">  </w:t>
      </w:r>
      <w:r>
        <w:rPr>
          <w:w w:val="99"/>
        </w:rPr>
        <w:t>architecture</w:t>
      </w:r>
      <w:r>
        <w:t xml:space="preserve">  </w:t>
      </w:r>
      <w:r>
        <w:rPr>
          <w:w w:val="99"/>
        </w:rPr>
        <w:t>like</w:t>
      </w:r>
      <w:r>
        <w:t xml:space="preserve">  </w:t>
      </w:r>
      <w:r>
        <w:rPr>
          <w:w w:val="99"/>
        </w:rPr>
        <w:t>ours,</w:t>
      </w:r>
      <w:r>
        <w:t xml:space="preserve">  </w:t>
      </w:r>
      <w:r>
        <w:rPr>
          <w:w w:val="99"/>
        </w:rPr>
        <w:t>the transaction</w:t>
      </w:r>
      <w:r>
        <w:t xml:space="preserve"> </w:t>
      </w:r>
      <w:r>
        <w:rPr>
          <w:w w:val="99"/>
        </w:rPr>
        <w:t>throughput</w:t>
      </w:r>
      <w:r>
        <w:t xml:space="preserve"> </w:t>
      </w:r>
      <w:r>
        <w:rPr>
          <w:w w:val="99"/>
        </w:rPr>
        <w:t>is</w:t>
      </w:r>
      <w:r>
        <w:t xml:space="preserve"> </w:t>
      </w:r>
      <w:r>
        <w:rPr>
          <w:w w:val="99"/>
        </w:rPr>
        <w:t>influenced</w:t>
      </w:r>
      <w:r>
        <w:t xml:space="preserve"> </w:t>
      </w:r>
      <w:r>
        <w:rPr>
          <w:w w:val="99"/>
        </w:rPr>
        <w:t>by</w:t>
      </w:r>
      <w:r>
        <w:t xml:space="preserve"> </w:t>
      </w:r>
      <w:r>
        <w:rPr>
          <w:w w:val="99"/>
        </w:rPr>
        <w:t>the</w:t>
      </w:r>
      <w:r>
        <w:t xml:space="preserve"> </w:t>
      </w:r>
      <w:r>
        <w:rPr>
          <w:w w:val="99"/>
        </w:rPr>
        <w:t>number</w:t>
      </w:r>
      <w:r>
        <w:t xml:space="preserve"> </w:t>
      </w:r>
      <w:r>
        <w:rPr>
          <w:w w:val="99"/>
        </w:rPr>
        <w:t>of</w:t>
      </w:r>
      <w:r>
        <w:t xml:space="preserve"> </w:t>
      </w:r>
      <w:r>
        <w:rPr>
          <w:w w:val="99"/>
        </w:rPr>
        <w:t>shards, the</w:t>
      </w:r>
      <w:r>
        <w:t xml:space="preserve">  </w:t>
      </w:r>
      <w:r>
        <w:rPr>
          <w:w w:val="99"/>
        </w:rPr>
        <w:t>computing</w:t>
      </w:r>
      <w:r>
        <w:t xml:space="preserve">  </w:t>
      </w:r>
      <w:r>
        <w:rPr>
          <w:w w:val="99"/>
        </w:rPr>
        <w:t>capabilities</w:t>
      </w:r>
      <w:r>
        <w:t xml:space="preserve">  </w:t>
      </w:r>
      <w:r>
        <w:rPr>
          <w:w w:val="99"/>
        </w:rPr>
        <w:t>of</w:t>
      </w:r>
      <w:r>
        <w:t xml:space="preserve">  </w:t>
      </w:r>
      <w:r>
        <w:rPr>
          <w:w w:val="99"/>
        </w:rPr>
        <w:t>the</w:t>
      </w:r>
      <w:r>
        <w:t xml:space="preserve">  </w:t>
      </w:r>
      <w:r>
        <w:rPr>
          <w:w w:val="99"/>
        </w:rPr>
        <w:t>validators/block</w:t>
      </w:r>
      <w:r>
        <w:t xml:space="preserve">  </w:t>
      </w:r>
      <w:r>
        <w:rPr>
          <w:w w:val="99"/>
        </w:rPr>
        <w:t>proposers and</w:t>
      </w:r>
      <w:r>
        <w:t xml:space="preserve"> </w:t>
      </w:r>
      <w:r>
        <w:rPr>
          <w:w w:val="99"/>
        </w:rPr>
        <w:t>the</w:t>
      </w:r>
      <w:r>
        <w:t xml:space="preserve"> </w:t>
      </w:r>
      <w:r>
        <w:rPr>
          <w:w w:val="99"/>
        </w:rPr>
        <w:t>messaging</w:t>
      </w:r>
      <w:r>
        <w:t xml:space="preserve"> </w:t>
      </w:r>
      <w:r>
        <w:rPr>
          <w:w w:val="99"/>
        </w:rPr>
        <w:t>infrastructure</w:t>
      </w:r>
      <w:r>
        <w:t xml:space="preserve"> </w:t>
      </w:r>
      <w:r>
        <w:rPr>
          <w:w w:val="99"/>
        </w:rPr>
        <w:t>[8].</w:t>
      </w:r>
      <w:r>
        <w:t xml:space="preserve"> </w:t>
      </w:r>
      <w:r>
        <w:rPr>
          <w:w w:val="99"/>
        </w:rPr>
        <w:t>In</w:t>
      </w:r>
      <w:r>
        <w:t xml:space="preserve"> </w:t>
      </w:r>
      <w:r>
        <w:rPr>
          <w:w w:val="99"/>
        </w:rPr>
        <w:t>general,</w:t>
      </w:r>
      <w:r>
        <w:t xml:space="preserve"> </w:t>
      </w:r>
      <w:r>
        <w:rPr>
          <w:w w:val="99"/>
        </w:rPr>
        <w:t>as</w:t>
      </w:r>
      <w:r>
        <w:t xml:space="preserve"> </w:t>
      </w:r>
      <w:r>
        <w:rPr>
          <w:w w:val="99"/>
        </w:rPr>
        <w:t>displayed in</w:t>
      </w:r>
      <w:r>
        <w:t xml:space="preserve">  </w:t>
      </w:r>
      <w:r>
        <w:rPr>
          <w:w w:val="99"/>
        </w:rPr>
        <w:t>Fig.</w:t>
      </w:r>
      <w:r>
        <w:t xml:space="preserve">  </w:t>
      </w:r>
      <w:r>
        <w:rPr>
          <w:w w:val="99"/>
        </w:rPr>
        <w:t>13,</w:t>
      </w:r>
      <w:r>
        <w:t xml:space="preserve">  </w:t>
      </w:r>
      <w:r>
        <w:rPr>
          <w:w w:val="99"/>
        </w:rPr>
        <w:t>this</w:t>
      </w:r>
      <w:r>
        <w:t xml:space="preserve">  </w:t>
      </w:r>
      <w:r>
        <w:rPr>
          <w:w w:val="99"/>
        </w:rPr>
        <w:t>goes</w:t>
      </w:r>
      <w:r>
        <w:t xml:space="preserve">  </w:t>
      </w:r>
      <w:r>
        <w:rPr>
          <w:w w:val="99"/>
        </w:rPr>
        <w:t>well</w:t>
      </w:r>
      <w:r>
        <w:t xml:space="preserve">  </w:t>
      </w:r>
      <w:r>
        <w:rPr>
          <w:w w:val="99"/>
        </w:rPr>
        <w:t>to</w:t>
      </w:r>
      <w:r>
        <w:t xml:space="preserve">  </w:t>
      </w:r>
      <w:r>
        <w:rPr>
          <w:w w:val="99"/>
        </w:rPr>
        <w:t>the</w:t>
      </w:r>
      <w:r>
        <w:t xml:space="preserve">  </w:t>
      </w:r>
      <w:r>
        <w:rPr>
          <w:w w:val="99"/>
        </w:rPr>
        <w:t>public,</w:t>
      </w:r>
      <w:r>
        <w:t xml:space="preserve">  </w:t>
      </w:r>
      <w:r>
        <w:rPr>
          <w:w w:val="99"/>
        </w:rPr>
        <w:t>but</w:t>
      </w:r>
      <w:r>
        <w:t xml:space="preserve">  </w:t>
      </w:r>
      <w:r>
        <w:rPr>
          <w:w w:val="99"/>
        </w:rPr>
        <w:t>despite</w:t>
      </w:r>
      <w:r>
        <w:t xml:space="preserve">  </w:t>
      </w:r>
      <w:r>
        <w:rPr>
          <w:w w:val="99"/>
        </w:rPr>
        <w:t>the importance</w:t>
      </w:r>
      <w:r>
        <w:t xml:space="preserve"> </w:t>
      </w:r>
      <w:r>
        <w:rPr>
          <w:w w:val="99"/>
        </w:rPr>
        <w:t>of</w:t>
      </w:r>
      <w:r>
        <w:t xml:space="preserve"> </w:t>
      </w:r>
      <w:r>
        <w:rPr>
          <w:w w:val="99"/>
        </w:rPr>
        <w:t>the</w:t>
      </w:r>
      <w:r>
        <w:t xml:space="preserve"> </w:t>
      </w:r>
      <w:r>
        <w:rPr>
          <w:w w:val="99"/>
        </w:rPr>
        <w:t>metric,</w:t>
      </w:r>
      <w:r>
        <w:t xml:space="preserve"> </w:t>
      </w:r>
      <w:r>
        <w:rPr>
          <w:w w:val="99"/>
        </w:rPr>
        <w:t>it</w:t>
      </w:r>
      <w:r>
        <w:t xml:space="preserve"> </w:t>
      </w:r>
      <w:r>
        <w:rPr>
          <w:w w:val="99"/>
        </w:rPr>
        <w:t>provides</w:t>
      </w:r>
      <w:r>
        <w:t xml:space="preserve"> </w:t>
      </w:r>
      <w:r>
        <w:rPr>
          <w:w w:val="99"/>
        </w:rPr>
        <w:t>only</w:t>
      </w:r>
      <w:r>
        <w:t xml:space="preserve"> </w:t>
      </w:r>
      <w:r>
        <w:rPr>
          <w:w w:val="99"/>
        </w:rPr>
        <w:t>a</w:t>
      </w:r>
      <w:r>
        <w:t xml:space="preserve"> </w:t>
      </w:r>
      <w:r>
        <w:rPr>
          <w:w w:val="99"/>
        </w:rPr>
        <w:t>fragmented</w:t>
      </w:r>
      <w:r>
        <w:t xml:space="preserve"> </w:t>
      </w:r>
      <w:r>
        <w:rPr>
          <w:w w:val="99"/>
        </w:rPr>
        <w:t>view. C2.</w:t>
      </w:r>
      <w:r>
        <w:t xml:space="preserve">  </w:t>
      </w:r>
      <w:r>
        <w:rPr>
          <w:w w:val="99"/>
        </w:rPr>
        <w:t>T</w:t>
      </w:r>
      <w:r>
        <w:t xml:space="preserve"> </w:t>
      </w:r>
      <w:proofErr w:type="spellStart"/>
      <w:r>
        <w:rPr>
          <w:w w:val="99"/>
        </w:rPr>
        <w:t>ransaction</w:t>
      </w:r>
      <w:proofErr w:type="spellEnd"/>
      <w:r>
        <w:t xml:space="preserve"> </w:t>
      </w:r>
      <w:r>
        <w:rPr>
          <w:w w:val="99"/>
        </w:rPr>
        <w:t>finality</w:t>
      </w:r>
      <w:r>
        <w:t xml:space="preserve">  </w:t>
      </w:r>
      <w:r>
        <w:rPr>
          <w:w w:val="99"/>
        </w:rPr>
        <w:t>-</w:t>
      </w:r>
      <w:r>
        <w:t xml:space="preserve">  </w:t>
      </w:r>
      <w:r>
        <w:rPr>
          <w:w w:val="99"/>
        </w:rPr>
        <w:t>A</w:t>
      </w:r>
      <w:r>
        <w:t xml:space="preserve">  </w:t>
      </w:r>
      <w:r>
        <w:rPr>
          <w:w w:val="99"/>
        </w:rPr>
        <w:t>more</w:t>
      </w:r>
      <w:r>
        <w:t xml:space="preserve">  </w:t>
      </w:r>
      <w:r>
        <w:rPr>
          <w:w w:val="99"/>
        </w:rPr>
        <w:t>delicate</w:t>
      </w:r>
      <w:r>
        <w:t xml:space="preserve">  </w:t>
      </w:r>
      <w:r>
        <w:rPr>
          <w:w w:val="99"/>
        </w:rPr>
        <w:t>aspect</w:t>
      </w:r>
      <w:r>
        <w:t xml:space="preserve">  </w:t>
      </w:r>
      <w:r>
        <w:rPr>
          <w:w w:val="99"/>
        </w:rPr>
        <w:t>that emphasizes</w:t>
      </w:r>
      <w:r>
        <w:t xml:space="preserve"> </w:t>
      </w:r>
      <w:r>
        <w:rPr>
          <w:w w:val="99"/>
        </w:rPr>
        <w:t>that</w:t>
      </w:r>
      <w:r>
        <w:t xml:space="preserve"> </w:t>
      </w:r>
      <w:r>
        <w:rPr>
          <w:w w:val="99"/>
        </w:rPr>
        <w:t>even</w:t>
      </w:r>
      <w:r>
        <w:t xml:space="preserve"> </w:t>
      </w:r>
      <w:r>
        <w:rPr>
          <w:w w:val="99"/>
        </w:rPr>
        <w:t>if</w:t>
      </w:r>
      <w:r>
        <w:t xml:space="preserve"> </w:t>
      </w:r>
      <w:r>
        <w:rPr>
          <w:w w:val="99"/>
        </w:rPr>
        <w:t>the</w:t>
      </w:r>
      <w:r>
        <w:t xml:space="preserve"> </w:t>
      </w:r>
      <w:r>
        <w:rPr>
          <w:w w:val="99"/>
        </w:rPr>
        <w:t>system</w:t>
      </w:r>
      <w:r>
        <w:t xml:space="preserve"> </w:t>
      </w:r>
      <w:r>
        <w:rPr>
          <w:w w:val="99"/>
        </w:rPr>
        <w:t>may</w:t>
      </w:r>
      <w:r>
        <w:t xml:space="preserve"> </w:t>
      </w:r>
      <w:r>
        <w:rPr>
          <w:w w:val="99"/>
        </w:rPr>
        <w:t>have</w:t>
      </w:r>
      <w:r>
        <w:t xml:space="preserve"> </w:t>
      </w:r>
      <w:r>
        <w:rPr>
          <w:w w:val="99"/>
        </w:rPr>
        <w:t>a</w:t>
      </w:r>
      <w:r>
        <w:t xml:space="preserve"> </w:t>
      </w:r>
      <w:r>
        <w:rPr>
          <w:w w:val="99"/>
        </w:rPr>
        <w:t>throughput</w:t>
      </w:r>
      <w:r>
        <w:t xml:space="preserve"> </w:t>
      </w:r>
      <w:r>
        <w:rPr>
          <w:w w:val="99"/>
        </w:rPr>
        <w:t>of</w:t>
      </w:r>
      <w:r w:rsidR="007347B5">
        <w:rPr>
          <w:w w:val="99"/>
        </w:rPr>
        <w:t xml:space="preserve"> </w:t>
      </w:r>
      <w:r>
        <w:rPr>
          <w:w w:val="99"/>
        </w:rPr>
        <w:t>1000</w:t>
      </w:r>
      <w:r>
        <w:t xml:space="preserve"> </w:t>
      </w:r>
      <w:r>
        <w:rPr>
          <w:w w:val="99"/>
        </w:rPr>
        <w:t>TPS,</w:t>
      </w:r>
      <w:r>
        <w:t xml:space="preserve"> </w:t>
      </w:r>
      <w:r>
        <w:rPr>
          <w:w w:val="99"/>
        </w:rPr>
        <w:t>it</w:t>
      </w:r>
      <w:r>
        <w:t xml:space="preserve"> </w:t>
      </w:r>
      <w:r>
        <w:rPr>
          <w:w w:val="99"/>
        </w:rPr>
        <w:t>may</w:t>
      </w:r>
      <w:r>
        <w:t xml:space="preserve"> </w:t>
      </w:r>
      <w:r>
        <w:rPr>
          <w:w w:val="99"/>
        </w:rPr>
        <w:t>take</w:t>
      </w:r>
      <w:r>
        <w:t xml:space="preserve"> </w:t>
      </w:r>
      <w:r>
        <w:rPr>
          <w:w w:val="99"/>
        </w:rPr>
        <w:t>a</w:t>
      </w:r>
      <w:r>
        <w:t xml:space="preserve"> </w:t>
      </w:r>
      <w:r>
        <w:rPr>
          <w:w w:val="99"/>
        </w:rPr>
        <w:t>while</w:t>
      </w:r>
      <w:r>
        <w:t xml:space="preserve"> </w:t>
      </w:r>
      <w:r>
        <w:rPr>
          <w:w w:val="99"/>
        </w:rPr>
        <w:t>to</w:t>
      </w:r>
      <w:r>
        <w:t xml:space="preserve"> </w:t>
      </w:r>
      <w:r>
        <w:rPr>
          <w:w w:val="99"/>
        </w:rPr>
        <w:t>process</w:t>
      </w:r>
      <w:r>
        <w:t xml:space="preserve"> </w:t>
      </w:r>
      <w:r>
        <w:rPr>
          <w:w w:val="99"/>
        </w:rPr>
        <w:t>a</w:t>
      </w:r>
      <w:r>
        <w:t xml:space="preserve"> </w:t>
      </w:r>
      <w:r>
        <w:rPr>
          <w:w w:val="99"/>
        </w:rPr>
        <w:t>particular</w:t>
      </w:r>
      <w:r>
        <w:t xml:space="preserve"> </w:t>
      </w:r>
      <w:proofErr w:type="spellStart"/>
      <w:r>
        <w:rPr>
          <w:w w:val="99"/>
        </w:rPr>
        <w:t>transac</w:t>
      </w:r>
      <w:proofErr w:type="spellEnd"/>
      <w:r>
        <w:rPr>
          <w:w w:val="99"/>
        </w:rPr>
        <w:t xml:space="preserve">- </w:t>
      </w:r>
      <w:proofErr w:type="spellStart"/>
      <w:r>
        <w:rPr>
          <w:w w:val="99"/>
        </w:rPr>
        <w:t>tion</w:t>
      </w:r>
      <w:proofErr w:type="spellEnd"/>
      <w:r>
        <w:rPr>
          <w:w w:val="99"/>
        </w:rPr>
        <w:t>.</w:t>
      </w:r>
      <w:r>
        <w:t xml:space="preserve"> </w:t>
      </w:r>
      <w:r>
        <w:rPr>
          <w:w w:val="99"/>
        </w:rPr>
        <w:t>Beside</w:t>
      </w:r>
      <w:r>
        <w:t xml:space="preserve"> </w:t>
      </w:r>
      <w:r>
        <w:rPr>
          <w:w w:val="99"/>
        </w:rPr>
        <w:t>the</w:t>
      </w:r>
      <w:r>
        <w:t xml:space="preserve"> </w:t>
      </w:r>
      <w:r>
        <w:rPr>
          <w:w w:val="99"/>
        </w:rPr>
        <w:t>computing</w:t>
      </w:r>
      <w:r>
        <w:t xml:space="preserve"> </w:t>
      </w:r>
      <w:r>
        <w:rPr>
          <w:w w:val="99"/>
        </w:rPr>
        <w:t>capabilities</w:t>
      </w:r>
      <w:r>
        <w:t xml:space="preserve"> </w:t>
      </w:r>
      <w:r>
        <w:rPr>
          <w:w w:val="99"/>
        </w:rPr>
        <w:t>of</w:t>
      </w:r>
      <w:r>
        <w:t xml:space="preserve"> </w:t>
      </w:r>
      <w:r>
        <w:rPr>
          <w:w w:val="99"/>
        </w:rPr>
        <w:t>the</w:t>
      </w:r>
      <w:r>
        <w:t xml:space="preserve"> </w:t>
      </w:r>
      <w:r>
        <w:rPr>
          <w:w w:val="99"/>
        </w:rPr>
        <w:t>validators/block proposers</w:t>
      </w:r>
      <w:r>
        <w:t xml:space="preserve">  </w:t>
      </w:r>
      <w:r>
        <w:rPr>
          <w:w w:val="99"/>
        </w:rPr>
        <w:t>and</w:t>
      </w:r>
      <w:r>
        <w:t xml:space="preserve">  </w:t>
      </w:r>
      <w:r>
        <w:rPr>
          <w:w w:val="99"/>
        </w:rPr>
        <w:t>the</w:t>
      </w:r>
      <w:r>
        <w:t xml:space="preserve">  </w:t>
      </w:r>
      <w:r>
        <w:rPr>
          <w:w w:val="99"/>
        </w:rPr>
        <w:t>messaging</w:t>
      </w:r>
      <w:r>
        <w:t xml:space="preserve">  </w:t>
      </w:r>
      <w:r>
        <w:rPr>
          <w:w w:val="99"/>
        </w:rPr>
        <w:t>infrastructure,</w:t>
      </w:r>
      <w:r>
        <w:t xml:space="preserve">  </w:t>
      </w:r>
      <w:r>
        <w:rPr>
          <w:w w:val="99"/>
        </w:rPr>
        <w:t>the</w:t>
      </w:r>
      <w:r>
        <w:t xml:space="preserve">  </w:t>
      </w:r>
      <w:r>
        <w:rPr>
          <w:w w:val="99"/>
        </w:rPr>
        <w:t>transaction finality</w:t>
      </w:r>
      <w:r>
        <w:t xml:space="preserve"> </w:t>
      </w:r>
      <w:r>
        <w:rPr>
          <w:w w:val="99"/>
        </w:rPr>
        <w:t>is</w:t>
      </w:r>
      <w:r>
        <w:t xml:space="preserve"> </w:t>
      </w:r>
      <w:r>
        <w:rPr>
          <w:w w:val="99"/>
        </w:rPr>
        <w:t>mainly</w:t>
      </w:r>
      <w:r>
        <w:t xml:space="preserve"> </w:t>
      </w:r>
      <w:r>
        <w:rPr>
          <w:w w:val="99"/>
        </w:rPr>
        <w:t>affected</w:t>
      </w:r>
      <w:r>
        <w:t xml:space="preserve"> </w:t>
      </w:r>
      <w:r>
        <w:rPr>
          <w:w w:val="99"/>
        </w:rPr>
        <w:t>by</w:t>
      </w:r>
      <w:r>
        <w:t xml:space="preserve"> </w:t>
      </w:r>
      <w:r>
        <w:rPr>
          <w:w w:val="99"/>
        </w:rPr>
        <w:t>the</w:t>
      </w:r>
      <w:r>
        <w:t xml:space="preserve"> </w:t>
      </w:r>
      <w:r>
        <w:rPr>
          <w:w w:val="99"/>
        </w:rPr>
        <w:t>dispatching</w:t>
      </w:r>
      <w:r>
        <w:t xml:space="preserve"> </w:t>
      </w:r>
      <w:r>
        <w:rPr>
          <w:w w:val="99"/>
        </w:rPr>
        <w:t>algorithm</w:t>
      </w:r>
      <w:r>
        <w:t xml:space="preserve"> </w:t>
      </w:r>
      <w:r>
        <w:rPr>
          <w:w w:val="99"/>
        </w:rPr>
        <w:t>(when the</w:t>
      </w:r>
      <w:r>
        <w:t xml:space="preserve"> </w:t>
      </w:r>
      <w:r>
        <w:rPr>
          <w:w w:val="99"/>
        </w:rPr>
        <w:t>decision</w:t>
      </w:r>
      <w:r>
        <w:t xml:space="preserve"> </w:t>
      </w:r>
      <w:r>
        <w:rPr>
          <w:w w:val="99"/>
        </w:rPr>
        <w:t>is</w:t>
      </w:r>
      <w:r>
        <w:t xml:space="preserve"> </w:t>
      </w:r>
      <w:r>
        <w:rPr>
          <w:w w:val="99"/>
        </w:rPr>
        <w:t>made)</w:t>
      </w:r>
      <w:r>
        <w:t xml:space="preserve"> </w:t>
      </w:r>
      <w:r>
        <w:rPr>
          <w:w w:val="99"/>
        </w:rPr>
        <w:t>and</w:t>
      </w:r>
      <w:r>
        <w:t xml:space="preserve"> </w:t>
      </w:r>
      <w:r>
        <w:rPr>
          <w:w w:val="99"/>
        </w:rPr>
        <w:t>the</w:t>
      </w:r>
      <w:r>
        <w:t xml:space="preserve"> </w:t>
      </w:r>
      <w:r>
        <w:rPr>
          <w:w w:val="99"/>
        </w:rPr>
        <w:t>routing</w:t>
      </w:r>
      <w:r>
        <w:t xml:space="preserve"> </w:t>
      </w:r>
      <w:r>
        <w:rPr>
          <w:w w:val="99"/>
        </w:rPr>
        <w:t>protocol</w:t>
      </w:r>
      <w:r>
        <w:t xml:space="preserve"> </w:t>
      </w:r>
      <w:r>
        <w:rPr>
          <w:w w:val="99"/>
        </w:rPr>
        <w:t>(where</w:t>
      </w:r>
      <w:r>
        <w:t xml:space="preserve"> </w:t>
      </w:r>
      <w:r>
        <w:rPr>
          <w:w w:val="99"/>
        </w:rPr>
        <w:t>should the</w:t>
      </w:r>
      <w:r>
        <w:t xml:space="preserve"> </w:t>
      </w:r>
      <w:r>
        <w:rPr>
          <w:w w:val="99"/>
        </w:rPr>
        <w:t>transaction</w:t>
      </w:r>
      <w:r>
        <w:t xml:space="preserve"> </w:t>
      </w:r>
      <w:r>
        <w:rPr>
          <w:w w:val="99"/>
        </w:rPr>
        <w:t>be</w:t>
      </w:r>
      <w:r>
        <w:t xml:space="preserve"> </w:t>
      </w:r>
      <w:r>
        <w:rPr>
          <w:w w:val="99"/>
        </w:rPr>
        <w:t>executed).</w:t>
      </w:r>
      <w:r>
        <w:t xml:space="preserve"> </w:t>
      </w:r>
      <w:r>
        <w:rPr>
          <w:w w:val="99"/>
        </w:rPr>
        <w:t>Most</w:t>
      </w:r>
      <w:r>
        <w:t xml:space="preserve"> </w:t>
      </w:r>
      <w:r>
        <w:rPr>
          <w:w w:val="99"/>
        </w:rPr>
        <w:t>of</w:t>
      </w:r>
      <w:r>
        <w:t xml:space="preserve"> </w:t>
      </w:r>
      <w:r>
        <w:rPr>
          <w:w w:val="99"/>
        </w:rPr>
        <w:t>the</w:t>
      </w:r>
      <w:r>
        <w:t xml:space="preserve"> </w:t>
      </w:r>
      <w:r>
        <w:rPr>
          <w:w w:val="99"/>
        </w:rPr>
        <w:t>existing</w:t>
      </w:r>
      <w:r>
        <w:t xml:space="preserve"> </w:t>
      </w:r>
      <w:r>
        <w:rPr>
          <w:w w:val="99"/>
        </w:rPr>
        <w:t>state</w:t>
      </w:r>
      <w:r>
        <w:t xml:space="preserve"> </w:t>
      </w:r>
      <w:r>
        <w:rPr>
          <w:w w:val="99"/>
        </w:rPr>
        <w:t>of</w:t>
      </w:r>
      <w:r>
        <w:t xml:space="preserve"> </w:t>
      </w:r>
      <w:r>
        <w:rPr>
          <w:w w:val="99"/>
        </w:rPr>
        <w:t>the art</w:t>
      </w:r>
      <w:r>
        <w:t xml:space="preserve"> </w:t>
      </w:r>
      <w:r>
        <w:rPr>
          <w:w w:val="99"/>
        </w:rPr>
        <w:t>architectures</w:t>
      </w:r>
      <w:r>
        <w:t xml:space="preserve"> </w:t>
      </w:r>
      <w:r>
        <w:rPr>
          <w:w w:val="99"/>
        </w:rPr>
        <w:t>refuse</w:t>
      </w:r>
      <w:r>
        <w:t xml:space="preserve"> </w:t>
      </w:r>
      <w:r>
        <w:rPr>
          <w:w w:val="99"/>
        </w:rPr>
        <w:t>to</w:t>
      </w:r>
      <w:r>
        <w:t xml:space="preserve"> </w:t>
      </w:r>
      <w:r>
        <w:rPr>
          <w:w w:val="99"/>
        </w:rPr>
        <w:t>mention</w:t>
      </w:r>
      <w:r>
        <w:t xml:space="preserve"> </w:t>
      </w:r>
      <w:r>
        <w:rPr>
          <w:w w:val="99"/>
        </w:rPr>
        <w:t>this</w:t>
      </w:r>
      <w:r>
        <w:t xml:space="preserve"> </w:t>
      </w:r>
      <w:r>
        <w:rPr>
          <w:w w:val="99"/>
        </w:rPr>
        <w:t>aspect</w:t>
      </w:r>
      <w:r>
        <w:t xml:space="preserve"> </w:t>
      </w:r>
      <w:r>
        <w:rPr>
          <w:w w:val="99"/>
        </w:rPr>
        <w:t>but</w:t>
      </w:r>
      <w:r>
        <w:t xml:space="preserve"> </w:t>
      </w:r>
      <w:r>
        <w:rPr>
          <w:w w:val="99"/>
        </w:rPr>
        <w:t>from</w:t>
      </w:r>
      <w:r>
        <w:t xml:space="preserve"> </w:t>
      </w:r>
      <w:r>
        <w:rPr>
          <w:w w:val="99"/>
        </w:rPr>
        <w:t>a</w:t>
      </w:r>
      <w:r>
        <w:t xml:space="preserve"> </w:t>
      </w:r>
      <w:r>
        <w:rPr>
          <w:w w:val="99"/>
        </w:rPr>
        <w:t>user standpoint</w:t>
      </w:r>
      <w:r>
        <w:t xml:space="preserve">  </w:t>
      </w:r>
      <w:r>
        <w:rPr>
          <w:w w:val="99"/>
        </w:rPr>
        <w:t>this</w:t>
      </w:r>
      <w:r>
        <w:t xml:space="preserve">  </w:t>
      </w:r>
      <w:r>
        <w:rPr>
          <w:w w:val="99"/>
        </w:rPr>
        <w:t>is</w:t>
      </w:r>
      <w:r>
        <w:t xml:space="preserve">  </w:t>
      </w:r>
      <w:r>
        <w:rPr>
          <w:w w:val="99"/>
        </w:rPr>
        <w:t>extremely</w:t>
      </w:r>
      <w:r>
        <w:t xml:space="preserve">  </w:t>
      </w:r>
      <w:r>
        <w:rPr>
          <w:w w:val="99"/>
        </w:rPr>
        <w:t>important.</w:t>
      </w:r>
      <w:r>
        <w:t xml:space="preserve">  </w:t>
      </w:r>
      <w:r>
        <w:rPr>
          <w:w w:val="99"/>
        </w:rPr>
        <w:t>This</w:t>
      </w:r>
      <w:r>
        <w:t xml:space="preserve">  </w:t>
      </w:r>
      <w:r>
        <w:rPr>
          <w:w w:val="99"/>
        </w:rPr>
        <w:t>is</w:t>
      </w:r>
      <w:r>
        <w:t xml:space="preserve">  </w:t>
      </w:r>
      <w:r>
        <w:rPr>
          <w:w w:val="99"/>
        </w:rPr>
        <w:t>displayed</w:t>
      </w:r>
      <w:r>
        <w:t xml:space="preserve">  </w:t>
      </w:r>
      <w:r>
        <w:rPr>
          <w:w w:val="99"/>
        </w:rPr>
        <w:t>in</w:t>
      </w:r>
    </w:p>
    <w:p w14:paraId="2134E7B5" w14:textId="77777777" w:rsidR="002A75E2" w:rsidRDefault="002A75E2">
      <w:pPr>
        <w:spacing w:line="180" w:lineRule="exact"/>
        <w:rPr>
          <w:sz w:val="19"/>
          <w:szCs w:val="19"/>
        </w:rPr>
      </w:pPr>
    </w:p>
    <w:p w14:paraId="2134E7B6" w14:textId="77777777" w:rsidR="002A75E2" w:rsidRDefault="002A75E2">
      <w:pPr>
        <w:spacing w:line="200" w:lineRule="exact"/>
      </w:pPr>
    </w:p>
    <w:p w14:paraId="2134E7B7" w14:textId="77777777" w:rsidR="002A75E2" w:rsidRDefault="009F05EE">
      <w:pPr>
        <w:ind w:left="633"/>
      </w:pPr>
      <w:r>
        <w:lastRenderedPageBreak/>
        <w:pict w14:anchorId="2134E86A">
          <v:shape id="_x0000_i1032" type="#_x0000_t75" style="width:462.85pt;height:192.6pt">
            <v:imagedata r:id="rId30" o:title=""/>
          </v:shape>
        </w:pict>
      </w:r>
    </w:p>
    <w:p w14:paraId="2134E7B8" w14:textId="77777777" w:rsidR="002A75E2" w:rsidRDefault="002A75E2">
      <w:pPr>
        <w:spacing w:line="100" w:lineRule="exact"/>
        <w:rPr>
          <w:sz w:val="10"/>
          <w:szCs w:val="10"/>
        </w:rPr>
      </w:pPr>
    </w:p>
    <w:p w14:paraId="23AF94C8" w14:textId="77777777" w:rsidR="002A75E2" w:rsidRDefault="008B0E5C">
      <w:pPr>
        <w:ind w:left="1118"/>
        <w:rPr>
          <w:w w:val="99"/>
        </w:rPr>
      </w:pPr>
      <w:r>
        <w:rPr>
          <w:w w:val="99"/>
        </w:rPr>
        <w:t>Fig.</w:t>
      </w:r>
      <w:r>
        <w:t xml:space="preserve"> </w:t>
      </w:r>
      <w:r>
        <w:rPr>
          <w:w w:val="99"/>
        </w:rPr>
        <w:t>11:</w:t>
      </w:r>
      <w:r>
        <w:t xml:space="preserve"> </w:t>
      </w:r>
      <w:r>
        <w:rPr>
          <w:w w:val="99"/>
        </w:rPr>
        <w:t>Storage</w:t>
      </w:r>
      <w:r>
        <w:t xml:space="preserve"> </w:t>
      </w:r>
      <w:r>
        <w:rPr>
          <w:w w:val="99"/>
        </w:rPr>
        <w:t>Estimation</w:t>
      </w:r>
      <w:r>
        <w:t xml:space="preserve"> </w:t>
      </w:r>
      <w:r>
        <w:rPr>
          <w:w w:val="99"/>
        </w:rPr>
        <w:t>-</w:t>
      </w:r>
      <w:r>
        <w:t xml:space="preserve"> </w:t>
      </w:r>
      <w:r>
        <w:rPr>
          <w:w w:val="99"/>
        </w:rPr>
        <w:t>Validated</w:t>
      </w:r>
      <w:r>
        <w:t xml:space="preserve"> </w:t>
      </w:r>
      <w:r>
        <w:rPr>
          <w:w w:val="99"/>
        </w:rPr>
        <w:t>distributed</w:t>
      </w:r>
      <w:r>
        <w:t xml:space="preserve"> </w:t>
      </w:r>
      <w:r>
        <w:rPr>
          <w:w w:val="99"/>
        </w:rPr>
        <w:t>architectures</w:t>
      </w:r>
      <w:r>
        <w:t xml:space="preserve"> </w:t>
      </w:r>
      <w:r>
        <w:rPr>
          <w:w w:val="99"/>
        </w:rPr>
        <w:t>working</w:t>
      </w:r>
      <w:r>
        <w:t xml:space="preserve"> </w:t>
      </w:r>
      <w:r>
        <w:rPr>
          <w:w w:val="99"/>
        </w:rPr>
        <w:t>at</w:t>
      </w:r>
      <w:r>
        <w:t xml:space="preserve"> </w:t>
      </w:r>
      <w:r>
        <w:rPr>
          <w:w w:val="99"/>
        </w:rPr>
        <w:t>an</w:t>
      </w:r>
      <w:r>
        <w:t xml:space="preserve"> </w:t>
      </w:r>
      <w:r>
        <w:rPr>
          <w:w w:val="99"/>
        </w:rPr>
        <w:t>average</w:t>
      </w:r>
      <w:r>
        <w:t xml:space="preserve"> </w:t>
      </w:r>
      <w:r>
        <w:rPr>
          <w:w w:val="99"/>
        </w:rPr>
        <w:t>of</w:t>
      </w:r>
      <w:r>
        <w:t xml:space="preserve"> </w:t>
      </w:r>
      <w:r>
        <w:rPr>
          <w:w w:val="99"/>
        </w:rPr>
        <w:t>VISA</w:t>
      </w:r>
      <w:r>
        <w:t xml:space="preserve"> </w:t>
      </w:r>
      <w:r>
        <w:rPr>
          <w:w w:val="99"/>
        </w:rPr>
        <w:t>TPS</w:t>
      </w:r>
    </w:p>
    <w:p w14:paraId="2134E7B9" w14:textId="4185527B" w:rsidR="0047024B" w:rsidRDefault="0047024B">
      <w:pPr>
        <w:ind w:left="1118"/>
        <w:sectPr w:rsidR="0047024B">
          <w:type w:val="continuous"/>
          <w:pgSz w:w="12240" w:h="15840"/>
          <w:pgMar w:top="640" w:right="860" w:bottom="280" w:left="860" w:header="720" w:footer="720" w:gutter="0"/>
          <w:cols w:space="720"/>
        </w:sectPr>
      </w:pPr>
    </w:p>
    <w:p w14:paraId="2134E7BA" w14:textId="7DF218F5" w:rsidR="002A75E2" w:rsidRDefault="002A75E2">
      <w:pPr>
        <w:spacing w:line="200" w:lineRule="exact"/>
      </w:pPr>
    </w:p>
    <w:p w14:paraId="2134E7BB" w14:textId="6AA3B92F" w:rsidR="002A75E2" w:rsidRDefault="002A75E2">
      <w:pPr>
        <w:spacing w:before="4" w:line="260" w:lineRule="exact"/>
        <w:rPr>
          <w:sz w:val="26"/>
          <w:szCs w:val="26"/>
        </w:rPr>
      </w:pPr>
    </w:p>
    <w:p w14:paraId="2134E7BC" w14:textId="726F717E" w:rsidR="002A75E2" w:rsidRDefault="009F05EE">
      <w:pPr>
        <w:ind w:left="1375"/>
        <w:sectPr w:rsidR="002A75E2">
          <w:pgSz w:w="12240" w:h="15840"/>
          <w:pgMar w:top="640" w:right="860" w:bottom="280" w:left="860" w:header="457" w:footer="0" w:gutter="0"/>
          <w:cols w:space="720"/>
        </w:sectPr>
      </w:pPr>
      <w:r>
        <w:pict w14:anchorId="2134E86B">
          <v:shape id="_x0000_i1033" type="#_x0000_t75" style="width:125.3pt;height:80.9pt">
            <v:imagedata r:id="rId31" o:title=""/>
          </v:shape>
        </w:pict>
      </w:r>
    </w:p>
    <w:p w14:paraId="2134E7BD" w14:textId="18B4FD8B" w:rsidR="002A75E2" w:rsidRDefault="002A75E2">
      <w:pPr>
        <w:spacing w:line="100" w:lineRule="exact"/>
        <w:rPr>
          <w:sz w:val="10"/>
          <w:szCs w:val="10"/>
        </w:rPr>
      </w:pPr>
    </w:p>
    <w:p w14:paraId="2134E7BE" w14:textId="77777777" w:rsidR="002A75E2" w:rsidRDefault="008B0E5C">
      <w:pPr>
        <w:ind w:left="1301" w:right="1182"/>
        <w:jc w:val="center"/>
      </w:pPr>
      <w:r>
        <w:rPr>
          <w:w w:val="99"/>
        </w:rPr>
        <w:t>Fig.</w:t>
      </w:r>
      <w:r>
        <w:t xml:space="preserve"> </w:t>
      </w:r>
      <w:r>
        <w:rPr>
          <w:w w:val="99"/>
        </w:rPr>
        <w:t>13:</w:t>
      </w:r>
      <w:r>
        <w:t xml:space="preserve"> </w:t>
      </w:r>
      <w:r>
        <w:rPr>
          <w:w w:val="99"/>
        </w:rPr>
        <w:t>Transaction</w:t>
      </w:r>
      <w:r>
        <w:t xml:space="preserve"> </w:t>
      </w:r>
      <w:r>
        <w:rPr>
          <w:w w:val="99"/>
        </w:rPr>
        <w:t>throughput</w:t>
      </w:r>
    </w:p>
    <w:p w14:paraId="2134E7BF" w14:textId="77777777" w:rsidR="002A75E2" w:rsidRDefault="002A75E2">
      <w:pPr>
        <w:spacing w:line="200" w:lineRule="exact"/>
      </w:pPr>
    </w:p>
    <w:p w14:paraId="2134E7C0" w14:textId="77777777" w:rsidR="002A75E2" w:rsidRDefault="002A75E2">
      <w:pPr>
        <w:spacing w:line="200" w:lineRule="exact"/>
      </w:pPr>
    </w:p>
    <w:p w14:paraId="2134E7C1" w14:textId="77777777" w:rsidR="002A75E2" w:rsidRDefault="002A75E2">
      <w:pPr>
        <w:spacing w:before="4" w:line="240" w:lineRule="exact"/>
        <w:rPr>
          <w:sz w:val="24"/>
          <w:szCs w:val="24"/>
        </w:rPr>
      </w:pPr>
    </w:p>
    <w:p w14:paraId="2134E7C2" w14:textId="77777777" w:rsidR="002A75E2" w:rsidRDefault="008B0E5C">
      <w:pPr>
        <w:spacing w:line="249" w:lineRule="auto"/>
        <w:ind w:left="119" w:right="-34"/>
      </w:pPr>
      <w:r>
        <w:rPr>
          <w:w w:val="99"/>
        </w:rPr>
        <w:t>Fig.</w:t>
      </w:r>
      <w:r>
        <w:t xml:space="preserve">  </w:t>
      </w:r>
      <w:r>
        <w:rPr>
          <w:w w:val="99"/>
        </w:rPr>
        <w:t>14,</w:t>
      </w:r>
      <w:r>
        <w:t xml:space="preserve">  </w:t>
      </w:r>
      <w:r>
        <w:rPr>
          <w:w w:val="99"/>
        </w:rPr>
        <w:t>where</w:t>
      </w:r>
      <w:r>
        <w:t xml:space="preserve">  </w:t>
      </w:r>
      <w:r>
        <w:rPr>
          <w:w w:val="99"/>
        </w:rPr>
        <w:t>the</w:t>
      </w:r>
      <w:r>
        <w:t xml:space="preserve">  </w:t>
      </w:r>
      <w:r>
        <w:rPr>
          <w:w w:val="99"/>
        </w:rPr>
        <w:t>total</w:t>
      </w:r>
      <w:r>
        <w:t xml:space="preserve">  </w:t>
      </w:r>
      <w:r>
        <w:rPr>
          <w:w w:val="99"/>
        </w:rPr>
        <w:t>time</w:t>
      </w:r>
      <w:r>
        <w:t xml:space="preserve">  </w:t>
      </w:r>
      <w:r>
        <w:rPr>
          <w:w w:val="99"/>
        </w:rPr>
        <w:t>required</w:t>
      </w:r>
      <w:r>
        <w:t xml:space="preserve">  </w:t>
      </w:r>
      <w:r>
        <w:rPr>
          <w:w w:val="99"/>
        </w:rPr>
        <w:t>to</w:t>
      </w:r>
      <w:r>
        <w:t xml:space="preserve">  </w:t>
      </w:r>
      <w:r>
        <w:rPr>
          <w:w w:val="99"/>
        </w:rPr>
        <w:t>execute</w:t>
      </w:r>
      <w:r>
        <w:t xml:space="preserve">  </w:t>
      </w:r>
      <w:r>
        <w:rPr>
          <w:w w:val="99"/>
        </w:rPr>
        <w:t>a</w:t>
      </w:r>
      <w:r>
        <w:t xml:space="preserve">  </w:t>
      </w:r>
      <w:r>
        <w:rPr>
          <w:w w:val="99"/>
        </w:rPr>
        <w:t>certain transaction</w:t>
      </w:r>
      <w:r>
        <w:t xml:space="preserve"> </w:t>
      </w:r>
      <w:r>
        <w:rPr>
          <w:w w:val="99"/>
        </w:rPr>
        <w:t>from</w:t>
      </w:r>
      <w:r>
        <w:t xml:space="preserve"> </w:t>
      </w:r>
      <w:r>
        <w:rPr>
          <w:w w:val="99"/>
        </w:rPr>
        <w:t>start</w:t>
      </w:r>
      <w:r>
        <w:t xml:space="preserve"> </w:t>
      </w:r>
      <w:r>
        <w:rPr>
          <w:w w:val="99"/>
        </w:rPr>
        <w:t>to</w:t>
      </w:r>
      <w:r>
        <w:t xml:space="preserve"> </w:t>
      </w:r>
      <w:r>
        <w:rPr>
          <w:w w:val="99"/>
        </w:rPr>
        <w:t>end</w:t>
      </w:r>
      <w:r>
        <w:t xml:space="preserve"> </w:t>
      </w:r>
      <w:r>
        <w:rPr>
          <w:w w:val="99"/>
        </w:rPr>
        <w:t>is</w:t>
      </w:r>
      <w:r>
        <w:t xml:space="preserve"> </w:t>
      </w:r>
      <w:r>
        <w:rPr>
          <w:w w:val="99"/>
        </w:rPr>
        <w:t>considered.</w:t>
      </w:r>
    </w:p>
    <w:p w14:paraId="2134E7C3" w14:textId="77777777" w:rsidR="002A75E2" w:rsidRDefault="008B0E5C">
      <w:pPr>
        <w:spacing w:before="27" w:line="249" w:lineRule="auto"/>
        <w:ind w:left="119" w:right="-34" w:firstLine="199"/>
        <w:jc w:val="both"/>
      </w:pPr>
      <w:r>
        <w:rPr>
          <w:w w:val="99"/>
        </w:rPr>
        <w:t>In</w:t>
      </w:r>
      <w:r>
        <w:t xml:space="preserve"> </w:t>
      </w:r>
      <w:r>
        <w:rPr>
          <w:w w:val="99"/>
        </w:rPr>
        <w:t>Elrond,</w:t>
      </w:r>
      <w:r>
        <w:t xml:space="preserve"> </w:t>
      </w:r>
      <w:r>
        <w:rPr>
          <w:w w:val="99"/>
        </w:rPr>
        <w:t>the</w:t>
      </w:r>
      <w:r>
        <w:t xml:space="preserve"> </w:t>
      </w:r>
      <w:r>
        <w:rPr>
          <w:w w:val="99"/>
        </w:rPr>
        <w:t>dispatching</w:t>
      </w:r>
      <w:r>
        <w:t xml:space="preserve"> </w:t>
      </w:r>
      <w:r>
        <w:rPr>
          <w:w w:val="99"/>
        </w:rPr>
        <w:t>mechanism</w:t>
      </w:r>
      <w:r>
        <w:t xml:space="preserve"> </w:t>
      </w:r>
      <w:r>
        <w:rPr>
          <w:w w:val="99"/>
        </w:rPr>
        <w:t>(detailed</w:t>
      </w:r>
      <w:r>
        <w:t xml:space="preserve"> </w:t>
      </w:r>
      <w:r>
        <w:rPr>
          <w:w w:val="99"/>
        </w:rPr>
        <w:t>in</w:t>
      </w:r>
      <w:r>
        <w:t xml:space="preserve"> </w:t>
      </w:r>
      <w:r>
        <w:rPr>
          <w:w w:val="99"/>
        </w:rPr>
        <w:t>section</w:t>
      </w:r>
      <w:r>
        <w:t xml:space="preserve"> </w:t>
      </w:r>
      <w:r>
        <w:rPr>
          <w:w w:val="99"/>
        </w:rPr>
        <w:t>V) allows</w:t>
      </w:r>
      <w:r>
        <w:t xml:space="preserve"> </w:t>
      </w:r>
      <w:r>
        <w:rPr>
          <w:w w:val="99"/>
        </w:rPr>
        <w:t>an</w:t>
      </w:r>
      <w:r>
        <w:t xml:space="preserve"> </w:t>
      </w:r>
      <w:r>
        <w:rPr>
          <w:w w:val="99"/>
        </w:rPr>
        <w:t>improved</w:t>
      </w:r>
      <w:r>
        <w:t xml:space="preserve"> </w:t>
      </w:r>
      <w:r>
        <w:rPr>
          <w:w w:val="99"/>
        </w:rPr>
        <w:t>time</w:t>
      </w:r>
      <w:r>
        <w:t xml:space="preserve"> </w:t>
      </w:r>
      <w:r>
        <w:rPr>
          <w:w w:val="99"/>
        </w:rPr>
        <w:t>to</w:t>
      </w:r>
      <w:r>
        <w:t xml:space="preserve"> </w:t>
      </w:r>
      <w:r>
        <w:rPr>
          <w:w w:val="99"/>
        </w:rPr>
        <w:t>finality</w:t>
      </w:r>
      <w:r>
        <w:t xml:space="preserve"> </w:t>
      </w:r>
      <w:r>
        <w:rPr>
          <w:w w:val="99"/>
        </w:rPr>
        <w:t>by</w:t>
      </w:r>
      <w:r>
        <w:t xml:space="preserve"> </w:t>
      </w:r>
      <w:r>
        <w:rPr>
          <w:w w:val="99"/>
        </w:rPr>
        <w:t>routing</w:t>
      </w:r>
      <w:r>
        <w:t xml:space="preserve"> </w:t>
      </w:r>
      <w:r>
        <w:rPr>
          <w:w w:val="99"/>
        </w:rPr>
        <w:t>the</w:t>
      </w:r>
      <w:r>
        <w:t xml:space="preserve"> </w:t>
      </w:r>
      <w:r>
        <w:rPr>
          <w:w w:val="99"/>
        </w:rPr>
        <w:t>transactions directly</w:t>
      </w:r>
      <w:r>
        <w:t xml:space="preserve"> </w:t>
      </w:r>
      <w:r>
        <w:rPr>
          <w:w w:val="99"/>
        </w:rPr>
        <w:t>to</w:t>
      </w:r>
      <w:r>
        <w:t xml:space="preserve"> </w:t>
      </w:r>
      <w:r>
        <w:rPr>
          <w:w w:val="99"/>
        </w:rPr>
        <w:t>the</w:t>
      </w:r>
      <w:r>
        <w:t xml:space="preserve"> </w:t>
      </w:r>
      <w:r>
        <w:rPr>
          <w:w w:val="99"/>
        </w:rPr>
        <w:t>right</w:t>
      </w:r>
      <w:r>
        <w:t xml:space="preserve"> </w:t>
      </w:r>
      <w:r>
        <w:rPr>
          <w:w w:val="99"/>
        </w:rPr>
        <w:t>shard,</w:t>
      </w:r>
      <w:r>
        <w:t xml:space="preserve"> </w:t>
      </w:r>
      <w:r>
        <w:rPr>
          <w:w w:val="99"/>
        </w:rPr>
        <w:t>mitigating</w:t>
      </w:r>
      <w:r>
        <w:t xml:space="preserve"> </w:t>
      </w:r>
      <w:r>
        <w:rPr>
          <w:w w:val="99"/>
        </w:rPr>
        <w:t>the</w:t>
      </w:r>
      <w:r>
        <w:t xml:space="preserve"> </w:t>
      </w:r>
      <w:r>
        <w:rPr>
          <w:w w:val="99"/>
        </w:rPr>
        <w:t>overall</w:t>
      </w:r>
      <w:r>
        <w:t xml:space="preserve"> </w:t>
      </w:r>
      <w:r>
        <w:rPr>
          <w:w w:val="99"/>
        </w:rPr>
        <w:t>delays.</w:t>
      </w:r>
    </w:p>
    <w:p w14:paraId="2134E7C4" w14:textId="77777777" w:rsidR="002A75E2" w:rsidRDefault="002A75E2">
      <w:pPr>
        <w:spacing w:before="4" w:line="100" w:lineRule="exact"/>
        <w:rPr>
          <w:sz w:val="10"/>
          <w:szCs w:val="10"/>
        </w:rPr>
      </w:pPr>
    </w:p>
    <w:p w14:paraId="2134E7C5" w14:textId="77777777" w:rsidR="002A75E2" w:rsidRDefault="002A75E2">
      <w:pPr>
        <w:spacing w:line="200" w:lineRule="exact"/>
      </w:pPr>
    </w:p>
    <w:p w14:paraId="2134E7C6" w14:textId="77777777" w:rsidR="002A75E2" w:rsidRDefault="002A75E2">
      <w:pPr>
        <w:spacing w:line="200" w:lineRule="exact"/>
      </w:pPr>
    </w:p>
    <w:p w14:paraId="2134E7C7" w14:textId="77777777" w:rsidR="002A75E2" w:rsidRDefault="008B0E5C">
      <w:pPr>
        <w:ind w:left="1704" w:right="1585"/>
        <w:jc w:val="center"/>
        <w:rPr>
          <w:sz w:val="24"/>
          <w:szCs w:val="24"/>
        </w:rPr>
      </w:pPr>
      <w:r>
        <w:rPr>
          <w:b/>
          <w:w w:val="99"/>
          <w:sz w:val="24"/>
          <w:szCs w:val="24"/>
        </w:rPr>
        <w:t>XIII</w:t>
      </w:r>
      <w:r>
        <w:rPr>
          <w:b/>
          <w:sz w:val="24"/>
          <w:szCs w:val="24"/>
        </w:rPr>
        <w:t xml:space="preserve">  </w:t>
      </w:r>
      <w:r>
        <w:rPr>
          <w:b/>
          <w:w w:val="99"/>
          <w:sz w:val="24"/>
          <w:szCs w:val="24"/>
        </w:rPr>
        <w:t>Conclusion</w:t>
      </w:r>
    </w:p>
    <w:p w14:paraId="2134E7C8" w14:textId="77777777" w:rsidR="002A75E2" w:rsidRDefault="002A75E2">
      <w:pPr>
        <w:spacing w:before="19" w:line="220" w:lineRule="exact"/>
        <w:rPr>
          <w:sz w:val="22"/>
          <w:szCs w:val="22"/>
        </w:rPr>
      </w:pPr>
    </w:p>
    <w:p w14:paraId="2134E7C9" w14:textId="77777777" w:rsidR="002A75E2" w:rsidRDefault="008B0E5C">
      <w:pPr>
        <w:ind w:left="119"/>
      </w:pPr>
      <w:r>
        <w:rPr>
          <w:b/>
          <w:w w:val="99"/>
        </w:rPr>
        <w:t>1</w:t>
      </w:r>
      <w:r>
        <w:rPr>
          <w:b/>
        </w:rPr>
        <w:t xml:space="preserve">  </w:t>
      </w:r>
      <w:r>
        <w:rPr>
          <w:b/>
          <w:w w:val="99"/>
        </w:rPr>
        <w:t>Performance</w:t>
      </w:r>
    </w:p>
    <w:p w14:paraId="2134E7CA" w14:textId="77777777" w:rsidR="002A75E2" w:rsidRDefault="002A75E2">
      <w:pPr>
        <w:spacing w:before="8" w:line="160" w:lineRule="exact"/>
        <w:rPr>
          <w:sz w:val="16"/>
          <w:szCs w:val="16"/>
        </w:rPr>
      </w:pPr>
    </w:p>
    <w:p w14:paraId="2134E7CB" w14:textId="77777777" w:rsidR="002A75E2" w:rsidRDefault="008B0E5C">
      <w:pPr>
        <w:spacing w:line="249" w:lineRule="auto"/>
        <w:ind w:left="119" w:right="-34" w:firstLine="199"/>
        <w:jc w:val="both"/>
      </w:pPr>
      <w:r>
        <w:rPr>
          <w:w w:val="99"/>
        </w:rPr>
        <w:t>Performance</w:t>
      </w:r>
      <w:r>
        <w:t xml:space="preserve">  </w:t>
      </w:r>
      <w:r>
        <w:rPr>
          <w:w w:val="99"/>
        </w:rPr>
        <w:t>tests</w:t>
      </w:r>
      <w:r>
        <w:t xml:space="preserve">  </w:t>
      </w:r>
      <w:r>
        <w:rPr>
          <w:w w:val="99"/>
        </w:rPr>
        <w:t>and</w:t>
      </w:r>
      <w:r>
        <w:t xml:space="preserve">  </w:t>
      </w:r>
      <w:r>
        <w:rPr>
          <w:w w:val="99"/>
        </w:rPr>
        <w:t>simulations,</w:t>
      </w:r>
      <w:r>
        <w:t xml:space="preserve">  </w:t>
      </w:r>
      <w:r>
        <w:rPr>
          <w:w w:val="99"/>
        </w:rPr>
        <w:t>presented</w:t>
      </w:r>
      <w:r>
        <w:t xml:space="preserve">  </w:t>
      </w:r>
      <w:r>
        <w:rPr>
          <w:w w:val="99"/>
        </w:rPr>
        <w:t>in</w:t>
      </w:r>
      <w:r>
        <w:t xml:space="preserve">  </w:t>
      </w:r>
      <w:r>
        <w:rPr>
          <w:w w:val="99"/>
        </w:rPr>
        <w:t>Fig.</w:t>
      </w:r>
      <w:r>
        <w:t xml:space="preserve">  </w:t>
      </w:r>
      <w:r>
        <w:rPr>
          <w:w w:val="99"/>
        </w:rPr>
        <w:t>12, reflect</w:t>
      </w:r>
      <w:r>
        <w:t xml:space="preserve">  </w:t>
      </w:r>
      <w:r>
        <w:rPr>
          <w:w w:val="99"/>
        </w:rPr>
        <w:t>the</w:t>
      </w:r>
      <w:r>
        <w:t xml:space="preserve">  </w:t>
      </w:r>
      <w:r>
        <w:rPr>
          <w:w w:val="99"/>
        </w:rPr>
        <w:t>efficiency</w:t>
      </w:r>
      <w:r>
        <w:t xml:space="preserve">  </w:t>
      </w:r>
      <w:r>
        <w:rPr>
          <w:w w:val="99"/>
        </w:rPr>
        <w:t>of</w:t>
      </w:r>
      <w:r>
        <w:t xml:space="preserve">  </w:t>
      </w:r>
      <w:r>
        <w:rPr>
          <w:w w:val="99"/>
        </w:rPr>
        <w:t>the</w:t>
      </w:r>
      <w:r>
        <w:t xml:space="preserve">  </w:t>
      </w:r>
      <w:r>
        <w:rPr>
          <w:w w:val="99"/>
        </w:rPr>
        <w:t>solution</w:t>
      </w:r>
      <w:r>
        <w:t xml:space="preserve">  </w:t>
      </w:r>
      <w:r>
        <w:rPr>
          <w:w w:val="99"/>
        </w:rPr>
        <w:t>as</w:t>
      </w:r>
      <w:r>
        <w:t xml:space="preserve">  </w:t>
      </w:r>
      <w:r>
        <w:rPr>
          <w:w w:val="99"/>
        </w:rPr>
        <w:t>a</w:t>
      </w:r>
      <w:r>
        <w:t xml:space="preserve">  </w:t>
      </w:r>
      <w:r>
        <w:rPr>
          <w:w w:val="99"/>
        </w:rPr>
        <w:t>highly</w:t>
      </w:r>
      <w:r>
        <w:t xml:space="preserve">  </w:t>
      </w:r>
      <w:r>
        <w:rPr>
          <w:w w:val="99"/>
        </w:rPr>
        <w:t>scalable distributed</w:t>
      </w:r>
      <w:r>
        <w:t xml:space="preserve"> </w:t>
      </w:r>
      <w:r>
        <w:rPr>
          <w:w w:val="99"/>
        </w:rPr>
        <w:t>ledger.</w:t>
      </w:r>
      <w:r>
        <w:t xml:space="preserve"> </w:t>
      </w:r>
      <w:r>
        <w:rPr>
          <w:w w:val="99"/>
        </w:rPr>
        <w:t>As</w:t>
      </w:r>
      <w:r>
        <w:t xml:space="preserve"> </w:t>
      </w:r>
      <w:r>
        <w:rPr>
          <w:w w:val="99"/>
        </w:rPr>
        <w:t>more</w:t>
      </w:r>
      <w:r>
        <w:t xml:space="preserve"> </w:t>
      </w:r>
      <w:r>
        <w:rPr>
          <w:w w:val="99"/>
        </w:rPr>
        <w:t>and</w:t>
      </w:r>
      <w:r>
        <w:t xml:space="preserve"> </w:t>
      </w:r>
      <w:r>
        <w:rPr>
          <w:w w:val="99"/>
        </w:rPr>
        <w:t>more</w:t>
      </w:r>
      <w:r>
        <w:t xml:space="preserve"> </w:t>
      </w:r>
      <w:r>
        <w:rPr>
          <w:w w:val="99"/>
        </w:rPr>
        <w:t>nodes</w:t>
      </w:r>
      <w:r>
        <w:t xml:space="preserve"> </w:t>
      </w:r>
      <w:r>
        <w:rPr>
          <w:w w:val="99"/>
        </w:rPr>
        <w:t>join</w:t>
      </w:r>
      <w:r>
        <w:t xml:space="preserve"> </w:t>
      </w:r>
      <w:r>
        <w:rPr>
          <w:w w:val="99"/>
        </w:rPr>
        <w:t>the</w:t>
      </w:r>
      <w:r>
        <w:t xml:space="preserve"> </w:t>
      </w:r>
      <w:r>
        <w:rPr>
          <w:w w:val="99"/>
        </w:rPr>
        <w:t>network our</w:t>
      </w:r>
      <w:r>
        <w:t xml:space="preserve"> </w:t>
      </w:r>
      <w:r>
        <w:rPr>
          <w:w w:val="99"/>
        </w:rPr>
        <w:t>sharding</w:t>
      </w:r>
      <w:r>
        <w:t xml:space="preserve"> </w:t>
      </w:r>
      <w:r>
        <w:rPr>
          <w:w w:val="99"/>
        </w:rPr>
        <w:t>approach</w:t>
      </w:r>
      <w:r>
        <w:t xml:space="preserve"> </w:t>
      </w:r>
      <w:r>
        <w:rPr>
          <w:w w:val="99"/>
        </w:rPr>
        <w:t>shows</w:t>
      </w:r>
      <w:r>
        <w:t xml:space="preserve"> </w:t>
      </w:r>
      <w:r>
        <w:rPr>
          <w:w w:val="99"/>
        </w:rPr>
        <w:t>a</w:t>
      </w:r>
      <w:r>
        <w:t xml:space="preserve"> </w:t>
      </w:r>
      <w:r>
        <w:rPr>
          <w:w w:val="99"/>
        </w:rPr>
        <w:t>linearly</w:t>
      </w:r>
      <w:r>
        <w:t xml:space="preserve"> </w:t>
      </w:r>
      <w:r>
        <w:rPr>
          <w:w w:val="99"/>
        </w:rPr>
        <w:t>increasing</w:t>
      </w:r>
      <w:r>
        <w:t xml:space="preserve"> </w:t>
      </w:r>
      <w:r>
        <w:rPr>
          <w:w w:val="99"/>
        </w:rPr>
        <w:t>throughput. The</w:t>
      </w:r>
      <w:r>
        <w:t xml:space="preserve"> </w:t>
      </w:r>
      <w:r>
        <w:rPr>
          <w:w w:val="99"/>
        </w:rPr>
        <w:t>chosen</w:t>
      </w:r>
      <w:r>
        <w:t xml:space="preserve"> </w:t>
      </w:r>
      <w:r>
        <w:rPr>
          <w:w w:val="99"/>
        </w:rPr>
        <w:t>consensus</w:t>
      </w:r>
      <w:r>
        <w:t xml:space="preserve"> </w:t>
      </w:r>
      <w:r>
        <w:rPr>
          <w:w w:val="99"/>
        </w:rPr>
        <w:t>model</w:t>
      </w:r>
      <w:r>
        <w:t xml:space="preserve"> </w:t>
      </w:r>
      <w:r>
        <w:rPr>
          <w:w w:val="99"/>
        </w:rPr>
        <w:t>involves</w:t>
      </w:r>
      <w:r>
        <w:t xml:space="preserve"> </w:t>
      </w:r>
      <w:r>
        <w:rPr>
          <w:w w:val="99"/>
        </w:rPr>
        <w:t>multiple</w:t>
      </w:r>
      <w:r>
        <w:t xml:space="preserve"> </w:t>
      </w:r>
      <w:r>
        <w:rPr>
          <w:w w:val="99"/>
        </w:rPr>
        <w:t>communication rounds,</w:t>
      </w:r>
      <w:r>
        <w:t xml:space="preserve">  </w:t>
      </w:r>
      <w:r>
        <w:rPr>
          <w:w w:val="99"/>
        </w:rPr>
        <w:t>thus</w:t>
      </w:r>
      <w:r>
        <w:t xml:space="preserve">  </w:t>
      </w:r>
      <w:r>
        <w:rPr>
          <w:w w:val="99"/>
        </w:rPr>
        <w:t>the</w:t>
      </w:r>
      <w:r>
        <w:t xml:space="preserve">  </w:t>
      </w:r>
      <w:r>
        <w:rPr>
          <w:w w:val="99"/>
        </w:rPr>
        <w:t>result</w:t>
      </w:r>
      <w:r>
        <w:t xml:space="preserve">  </w:t>
      </w:r>
      <w:r>
        <w:rPr>
          <w:w w:val="99"/>
        </w:rPr>
        <w:t>is</w:t>
      </w:r>
      <w:r>
        <w:t xml:space="preserve">  </w:t>
      </w:r>
      <w:r>
        <w:rPr>
          <w:w w:val="99"/>
        </w:rPr>
        <w:t>highly</w:t>
      </w:r>
      <w:r>
        <w:t xml:space="preserve">  </w:t>
      </w:r>
      <w:r>
        <w:rPr>
          <w:w w:val="99"/>
        </w:rPr>
        <w:t>influenced</w:t>
      </w:r>
      <w:r>
        <w:t xml:space="preserve">  </w:t>
      </w:r>
      <w:r>
        <w:rPr>
          <w:w w:val="99"/>
        </w:rPr>
        <w:t>by</w:t>
      </w:r>
      <w:r>
        <w:t xml:space="preserve">  </w:t>
      </w:r>
      <w:r>
        <w:rPr>
          <w:w w:val="99"/>
        </w:rPr>
        <w:t>the</w:t>
      </w:r>
      <w:r>
        <w:t xml:space="preserve">  </w:t>
      </w:r>
      <w:r>
        <w:rPr>
          <w:w w:val="99"/>
        </w:rPr>
        <w:t>network quality</w:t>
      </w:r>
      <w:r>
        <w:t xml:space="preserve">  </w:t>
      </w:r>
      <w:r>
        <w:rPr>
          <w:w w:val="99"/>
        </w:rPr>
        <w:t>(speed,</w:t>
      </w:r>
      <w:r>
        <w:t xml:space="preserve">  </w:t>
      </w:r>
      <w:r>
        <w:rPr>
          <w:w w:val="99"/>
        </w:rPr>
        <w:t>latency,</w:t>
      </w:r>
      <w:r>
        <w:t xml:space="preserve">  </w:t>
      </w:r>
      <w:r>
        <w:rPr>
          <w:w w:val="99"/>
        </w:rPr>
        <w:t>availability).</w:t>
      </w:r>
      <w:r>
        <w:t xml:space="preserve">  </w:t>
      </w:r>
      <w:r>
        <w:rPr>
          <w:w w:val="99"/>
        </w:rPr>
        <w:t>Simulations</w:t>
      </w:r>
      <w:r>
        <w:t xml:space="preserve">  </w:t>
      </w:r>
      <w:r>
        <w:rPr>
          <w:w w:val="99"/>
        </w:rPr>
        <w:t>using</w:t>
      </w:r>
      <w:r>
        <w:t xml:space="preserve">  </w:t>
      </w:r>
      <w:r>
        <w:rPr>
          <w:w w:val="99"/>
        </w:rPr>
        <w:t xml:space="preserve">our </w:t>
      </w:r>
      <w:proofErr w:type="spellStart"/>
      <w:r>
        <w:rPr>
          <w:w w:val="99"/>
        </w:rPr>
        <w:t>testnet</w:t>
      </w:r>
      <w:proofErr w:type="spellEnd"/>
      <w:r>
        <w:t xml:space="preserve">  </w:t>
      </w:r>
      <w:r>
        <w:rPr>
          <w:w w:val="99"/>
        </w:rPr>
        <w:t>using</w:t>
      </w:r>
      <w:r>
        <w:t xml:space="preserve">  </w:t>
      </w:r>
      <w:r>
        <w:rPr>
          <w:w w:val="99"/>
        </w:rPr>
        <w:t>worldwide</w:t>
      </w:r>
      <w:r>
        <w:t xml:space="preserve">  </w:t>
      </w:r>
      <w:r>
        <w:rPr>
          <w:w w:val="99"/>
        </w:rPr>
        <w:t>network</w:t>
      </w:r>
      <w:r>
        <w:t xml:space="preserve">  </w:t>
      </w:r>
      <w:r>
        <w:rPr>
          <w:w w:val="99"/>
        </w:rPr>
        <w:t>speed</w:t>
      </w:r>
      <w:r>
        <w:t xml:space="preserve">  </w:t>
      </w:r>
      <w:r>
        <w:rPr>
          <w:w w:val="99"/>
        </w:rPr>
        <w:t>averages,</w:t>
      </w:r>
      <w:r>
        <w:t xml:space="preserve">  </w:t>
      </w:r>
      <w:r>
        <w:rPr>
          <w:w w:val="99"/>
        </w:rPr>
        <w:t>at</w:t>
      </w:r>
      <w:r>
        <w:t xml:space="preserve">  </w:t>
      </w:r>
      <w:r>
        <w:rPr>
          <w:w w:val="99"/>
        </w:rPr>
        <w:t>its</w:t>
      </w:r>
      <w:r>
        <w:t xml:space="preserve">  </w:t>
      </w:r>
      <w:r>
        <w:rPr>
          <w:w w:val="99"/>
        </w:rPr>
        <w:t xml:space="preserve">max- </w:t>
      </w:r>
      <w:proofErr w:type="spellStart"/>
      <w:r>
        <w:rPr>
          <w:w w:val="99"/>
        </w:rPr>
        <w:t>imum</w:t>
      </w:r>
      <w:proofErr w:type="spellEnd"/>
      <w:r>
        <w:t xml:space="preserve">  </w:t>
      </w:r>
      <w:r>
        <w:rPr>
          <w:w w:val="99"/>
        </w:rPr>
        <w:t>theoretical</w:t>
      </w:r>
      <w:r>
        <w:t xml:space="preserve">  </w:t>
      </w:r>
      <w:r>
        <w:rPr>
          <w:w w:val="99"/>
        </w:rPr>
        <w:t>limit,</w:t>
      </w:r>
      <w:r>
        <w:t xml:space="preserve">  </w:t>
      </w:r>
      <w:r>
        <w:rPr>
          <w:w w:val="99"/>
        </w:rPr>
        <w:t>suggest</w:t>
      </w:r>
      <w:r>
        <w:t xml:space="preserve">  </w:t>
      </w:r>
      <w:r>
        <w:rPr>
          <w:w w:val="99"/>
        </w:rPr>
        <w:t>Elrond</w:t>
      </w:r>
      <w:r>
        <w:t xml:space="preserve">  </w:t>
      </w:r>
      <w:r>
        <w:rPr>
          <w:w w:val="99"/>
        </w:rPr>
        <w:t>exceeds</w:t>
      </w:r>
      <w:r>
        <w:t xml:space="preserve">  </w:t>
      </w:r>
      <w:r>
        <w:rPr>
          <w:w w:val="99"/>
        </w:rPr>
        <w:t>the</w:t>
      </w:r>
      <w:r>
        <w:t xml:space="preserve">  </w:t>
      </w:r>
      <w:r>
        <w:rPr>
          <w:w w:val="99"/>
        </w:rPr>
        <w:t>average VISA</w:t>
      </w:r>
      <w:r>
        <w:t xml:space="preserve">  </w:t>
      </w:r>
      <w:r>
        <w:rPr>
          <w:w w:val="99"/>
        </w:rPr>
        <w:t>level</w:t>
      </w:r>
      <w:r>
        <w:t xml:space="preserve">  </w:t>
      </w:r>
      <w:r>
        <w:rPr>
          <w:w w:val="99"/>
        </w:rPr>
        <w:t>with</w:t>
      </w:r>
      <w:r>
        <w:t xml:space="preserve">  </w:t>
      </w:r>
      <w:r>
        <w:rPr>
          <w:w w:val="99"/>
        </w:rPr>
        <w:t>just</w:t>
      </w:r>
      <w:r>
        <w:t xml:space="preserve">  </w:t>
      </w:r>
      <w:r>
        <w:rPr>
          <w:w w:val="99"/>
        </w:rPr>
        <w:t>2</w:t>
      </w:r>
      <w:r>
        <w:t xml:space="preserve">  </w:t>
      </w:r>
      <w:r>
        <w:rPr>
          <w:w w:val="99"/>
        </w:rPr>
        <w:t>shards,</w:t>
      </w:r>
      <w:r>
        <w:t xml:space="preserve">  </w:t>
      </w:r>
      <w:r>
        <w:rPr>
          <w:w w:val="99"/>
        </w:rPr>
        <w:t>and</w:t>
      </w:r>
      <w:r>
        <w:t xml:space="preserve">  </w:t>
      </w:r>
      <w:r>
        <w:rPr>
          <w:w w:val="99"/>
        </w:rPr>
        <w:t>approaches</w:t>
      </w:r>
      <w:r>
        <w:t xml:space="preserve">  </w:t>
      </w:r>
      <w:r>
        <w:rPr>
          <w:w w:val="99"/>
        </w:rPr>
        <w:t>peak</w:t>
      </w:r>
      <w:r>
        <w:t xml:space="preserve">  </w:t>
      </w:r>
      <w:r>
        <w:rPr>
          <w:w w:val="99"/>
        </w:rPr>
        <w:t>VISA level</w:t>
      </w:r>
      <w:r>
        <w:t xml:space="preserve"> </w:t>
      </w:r>
      <w:r>
        <w:rPr>
          <w:w w:val="99"/>
        </w:rPr>
        <w:t>with</w:t>
      </w:r>
      <w:r>
        <w:t xml:space="preserve"> </w:t>
      </w:r>
      <w:r>
        <w:rPr>
          <w:w w:val="99"/>
        </w:rPr>
        <w:t>16</w:t>
      </w:r>
      <w:r>
        <w:t xml:space="preserve"> </w:t>
      </w:r>
      <w:r>
        <w:rPr>
          <w:w w:val="99"/>
        </w:rPr>
        <w:t>shards.</w:t>
      </w:r>
    </w:p>
    <w:p w14:paraId="2134E7CC" w14:textId="77777777" w:rsidR="002A75E2" w:rsidRDefault="008B0E5C">
      <w:pPr>
        <w:spacing w:before="2" w:line="260" w:lineRule="exact"/>
        <w:rPr>
          <w:sz w:val="26"/>
          <w:szCs w:val="26"/>
        </w:rPr>
      </w:pPr>
      <w:r>
        <w:br w:type="column"/>
      </w:r>
    </w:p>
    <w:p w14:paraId="2134E7CD" w14:textId="77777777" w:rsidR="002A75E2" w:rsidRDefault="008B0E5C">
      <w:pPr>
        <w:ind w:left="1372"/>
      </w:pPr>
      <w:r>
        <w:rPr>
          <w:w w:val="99"/>
        </w:rPr>
        <w:t>Fig.</w:t>
      </w:r>
      <w:r>
        <w:t xml:space="preserve"> </w:t>
      </w:r>
      <w:r>
        <w:rPr>
          <w:w w:val="99"/>
        </w:rPr>
        <w:t>14:</w:t>
      </w:r>
      <w:r>
        <w:t xml:space="preserve"> </w:t>
      </w:r>
      <w:r>
        <w:rPr>
          <w:w w:val="99"/>
        </w:rPr>
        <w:t>Transaction</w:t>
      </w:r>
      <w:r>
        <w:t xml:space="preserve"> </w:t>
      </w:r>
      <w:r>
        <w:rPr>
          <w:w w:val="99"/>
        </w:rPr>
        <w:t>finality</w:t>
      </w:r>
    </w:p>
    <w:p w14:paraId="2134E7CE" w14:textId="77777777" w:rsidR="002A75E2" w:rsidRDefault="002A75E2">
      <w:pPr>
        <w:spacing w:before="9" w:line="180" w:lineRule="exact"/>
        <w:rPr>
          <w:sz w:val="18"/>
          <w:szCs w:val="18"/>
        </w:rPr>
      </w:pPr>
    </w:p>
    <w:p w14:paraId="2134E7CF" w14:textId="77777777" w:rsidR="002A75E2" w:rsidRDefault="002A75E2">
      <w:pPr>
        <w:spacing w:line="200" w:lineRule="exact"/>
      </w:pPr>
    </w:p>
    <w:p w14:paraId="2134E7D0" w14:textId="77777777" w:rsidR="002A75E2" w:rsidRDefault="002A75E2">
      <w:pPr>
        <w:spacing w:line="200" w:lineRule="exact"/>
      </w:pPr>
    </w:p>
    <w:p w14:paraId="2134E7D1" w14:textId="77777777" w:rsidR="002A75E2" w:rsidRDefault="001D44BE">
      <w:r>
        <w:pict w14:anchorId="2134E86C">
          <v:shape id="_x0000_s1033" type="#_x0000_t75" style="position:absolute;margin-left:314.5pt;margin-top:56.05pt;width:246.05pt;height:88.85pt;z-index:-251658209;mso-position-horizontal-relative:page;mso-position-vertical-relative:page">
            <v:imagedata r:id="rId32" o:title=""/>
            <w10:wrap anchorx="page" anchory="page"/>
          </v:shape>
        </w:pict>
      </w:r>
      <w:r w:rsidR="008B0E5C">
        <w:rPr>
          <w:b/>
          <w:w w:val="99"/>
        </w:rPr>
        <w:t>2</w:t>
      </w:r>
      <w:r w:rsidR="008B0E5C">
        <w:rPr>
          <w:b/>
        </w:rPr>
        <w:t xml:space="preserve">  </w:t>
      </w:r>
      <w:r w:rsidR="008B0E5C">
        <w:rPr>
          <w:b/>
          <w:w w:val="99"/>
        </w:rPr>
        <w:t>Ongoing</w:t>
      </w:r>
      <w:r w:rsidR="008B0E5C">
        <w:rPr>
          <w:b/>
        </w:rPr>
        <w:t xml:space="preserve"> </w:t>
      </w:r>
      <w:r w:rsidR="008B0E5C">
        <w:rPr>
          <w:b/>
          <w:w w:val="99"/>
        </w:rPr>
        <w:t>and</w:t>
      </w:r>
      <w:r w:rsidR="008B0E5C">
        <w:rPr>
          <w:b/>
        </w:rPr>
        <w:t xml:space="preserve"> </w:t>
      </w:r>
      <w:r w:rsidR="008B0E5C">
        <w:rPr>
          <w:b/>
          <w:w w:val="99"/>
        </w:rPr>
        <w:t>future</w:t>
      </w:r>
      <w:r w:rsidR="008B0E5C">
        <w:rPr>
          <w:b/>
        </w:rPr>
        <w:t xml:space="preserve"> </w:t>
      </w:r>
      <w:r w:rsidR="008B0E5C">
        <w:rPr>
          <w:b/>
          <w:w w:val="99"/>
        </w:rPr>
        <w:t>research</w:t>
      </w:r>
    </w:p>
    <w:p w14:paraId="2134E7D2" w14:textId="77777777" w:rsidR="002A75E2" w:rsidRDefault="008B0E5C">
      <w:pPr>
        <w:spacing w:before="95" w:line="249" w:lineRule="auto"/>
        <w:ind w:right="85" w:firstLine="199"/>
        <w:jc w:val="both"/>
      </w:pPr>
      <w:r>
        <w:rPr>
          <w:w w:val="99"/>
        </w:rPr>
        <w:t>Our</w:t>
      </w:r>
      <w:r>
        <w:t xml:space="preserve"> </w:t>
      </w:r>
      <w:r>
        <w:rPr>
          <w:w w:val="99"/>
        </w:rPr>
        <w:t>team</w:t>
      </w:r>
      <w:r>
        <w:t xml:space="preserve"> </w:t>
      </w:r>
      <w:r>
        <w:rPr>
          <w:w w:val="99"/>
        </w:rPr>
        <w:t>is</w:t>
      </w:r>
      <w:r>
        <w:t xml:space="preserve"> </w:t>
      </w:r>
      <w:r>
        <w:rPr>
          <w:w w:val="99"/>
        </w:rPr>
        <w:t>constantly</w:t>
      </w:r>
      <w:r>
        <w:t xml:space="preserve"> </w:t>
      </w:r>
      <w:r>
        <w:rPr>
          <w:w w:val="99"/>
        </w:rPr>
        <w:t>re-evaluating</w:t>
      </w:r>
      <w:r>
        <w:t xml:space="preserve"> </w:t>
      </w:r>
      <w:r>
        <w:rPr>
          <w:w w:val="99"/>
        </w:rPr>
        <w:t>and</w:t>
      </w:r>
      <w:r>
        <w:t xml:space="preserve"> </w:t>
      </w:r>
      <w:r>
        <w:rPr>
          <w:w w:val="99"/>
        </w:rPr>
        <w:t>improving</w:t>
      </w:r>
      <w:r>
        <w:t xml:space="preserve"> </w:t>
      </w:r>
      <w:r>
        <w:rPr>
          <w:w w:val="99"/>
        </w:rPr>
        <w:t>Elrond’s design,</w:t>
      </w:r>
      <w:r>
        <w:t xml:space="preserve">  </w:t>
      </w:r>
      <w:r>
        <w:rPr>
          <w:w w:val="99"/>
        </w:rPr>
        <w:t>in</w:t>
      </w:r>
      <w:r>
        <w:t xml:space="preserve">  </w:t>
      </w:r>
      <w:r>
        <w:rPr>
          <w:w w:val="99"/>
        </w:rPr>
        <w:t>an</w:t>
      </w:r>
      <w:r>
        <w:t xml:space="preserve">  </w:t>
      </w:r>
      <w:r>
        <w:rPr>
          <w:w w:val="99"/>
        </w:rPr>
        <w:t>effort</w:t>
      </w:r>
      <w:r>
        <w:t xml:space="preserve">  </w:t>
      </w:r>
      <w:r>
        <w:rPr>
          <w:w w:val="99"/>
        </w:rPr>
        <w:t>to</w:t>
      </w:r>
      <w:r>
        <w:t xml:space="preserve">  </w:t>
      </w:r>
      <w:r>
        <w:rPr>
          <w:w w:val="99"/>
        </w:rPr>
        <w:t>make</w:t>
      </w:r>
      <w:r>
        <w:t xml:space="preserve">  </w:t>
      </w:r>
      <w:r>
        <w:rPr>
          <w:w w:val="99"/>
        </w:rPr>
        <w:t>this</w:t>
      </w:r>
      <w:r>
        <w:t xml:space="preserve">  </w:t>
      </w:r>
      <w:r>
        <w:rPr>
          <w:w w:val="99"/>
        </w:rPr>
        <w:t>one</w:t>
      </w:r>
      <w:r>
        <w:t xml:space="preserve">  </w:t>
      </w:r>
      <w:r>
        <w:rPr>
          <w:w w:val="99"/>
        </w:rPr>
        <w:t>of</w:t>
      </w:r>
      <w:r>
        <w:t xml:space="preserve">  </w:t>
      </w:r>
      <w:r>
        <w:rPr>
          <w:w w:val="99"/>
        </w:rPr>
        <w:t>the</w:t>
      </w:r>
      <w:r>
        <w:t xml:space="preserve">  </w:t>
      </w:r>
      <w:r>
        <w:rPr>
          <w:w w:val="99"/>
        </w:rPr>
        <w:t>most</w:t>
      </w:r>
      <w:r>
        <w:t xml:space="preserve">  </w:t>
      </w:r>
      <w:r>
        <w:rPr>
          <w:w w:val="99"/>
        </w:rPr>
        <w:t xml:space="preserve">com- </w:t>
      </w:r>
      <w:proofErr w:type="spellStart"/>
      <w:r>
        <w:rPr>
          <w:w w:val="99"/>
        </w:rPr>
        <w:t>pelling</w:t>
      </w:r>
      <w:proofErr w:type="spellEnd"/>
      <w:r>
        <w:t xml:space="preserve"> </w:t>
      </w:r>
      <w:r>
        <w:rPr>
          <w:w w:val="99"/>
        </w:rPr>
        <w:t>public</w:t>
      </w:r>
      <w:r>
        <w:t xml:space="preserve"> </w:t>
      </w:r>
      <w:r>
        <w:rPr>
          <w:w w:val="99"/>
        </w:rPr>
        <w:t>blockchain</w:t>
      </w:r>
      <w:r>
        <w:t xml:space="preserve"> </w:t>
      </w:r>
      <w:r>
        <w:rPr>
          <w:w w:val="99"/>
        </w:rPr>
        <w:t>architectures;</w:t>
      </w:r>
      <w:r>
        <w:t xml:space="preserve"> </w:t>
      </w:r>
      <w:r>
        <w:rPr>
          <w:w w:val="99"/>
        </w:rPr>
        <w:t>solving</w:t>
      </w:r>
      <w:r>
        <w:t xml:space="preserve"> </w:t>
      </w:r>
      <w:r>
        <w:rPr>
          <w:w w:val="99"/>
        </w:rPr>
        <w:t>scalability</w:t>
      </w:r>
      <w:r>
        <w:t xml:space="preserve"> </w:t>
      </w:r>
      <w:r>
        <w:rPr>
          <w:w w:val="99"/>
        </w:rPr>
        <w:t>via adaptive</w:t>
      </w:r>
      <w:r>
        <w:t xml:space="preserve">  </w:t>
      </w:r>
      <w:r>
        <w:rPr>
          <w:w w:val="99"/>
        </w:rPr>
        <w:t>state</w:t>
      </w:r>
      <w:r>
        <w:t xml:space="preserve">  </w:t>
      </w:r>
      <w:r>
        <w:rPr>
          <w:w w:val="99"/>
        </w:rPr>
        <w:t>sharding,</w:t>
      </w:r>
      <w:r>
        <w:t xml:space="preserve">  </w:t>
      </w:r>
      <w:r>
        <w:rPr>
          <w:w w:val="99"/>
        </w:rPr>
        <w:t>while</w:t>
      </w:r>
      <w:r>
        <w:t xml:space="preserve">  </w:t>
      </w:r>
      <w:r>
        <w:rPr>
          <w:w w:val="99"/>
        </w:rPr>
        <w:t>maintaining</w:t>
      </w:r>
      <w:r>
        <w:t xml:space="preserve">  </w:t>
      </w:r>
      <w:r>
        <w:rPr>
          <w:w w:val="99"/>
        </w:rPr>
        <w:t>security</w:t>
      </w:r>
      <w:r>
        <w:t xml:space="preserve">  </w:t>
      </w:r>
      <w:r>
        <w:rPr>
          <w:w w:val="99"/>
        </w:rPr>
        <w:t>and</w:t>
      </w:r>
      <w:r>
        <w:t xml:space="preserve">  </w:t>
      </w:r>
      <w:r>
        <w:rPr>
          <w:w w:val="99"/>
        </w:rPr>
        <w:t>high energy</w:t>
      </w:r>
      <w:r>
        <w:t xml:space="preserve">  </w:t>
      </w:r>
      <w:r>
        <w:rPr>
          <w:w w:val="99"/>
        </w:rPr>
        <w:t>efficiency</w:t>
      </w:r>
      <w:r>
        <w:t xml:space="preserve">  </w:t>
      </w:r>
      <w:r>
        <w:rPr>
          <w:w w:val="99"/>
        </w:rPr>
        <w:t>through</w:t>
      </w:r>
      <w:r>
        <w:t xml:space="preserve">  </w:t>
      </w:r>
      <w:r>
        <w:rPr>
          <w:w w:val="99"/>
        </w:rPr>
        <w:t>a</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consensus mechanism.</w:t>
      </w:r>
      <w:r>
        <w:t xml:space="preserve">  </w:t>
      </w:r>
      <w:r>
        <w:rPr>
          <w:w w:val="99"/>
        </w:rPr>
        <w:t>Some</w:t>
      </w:r>
      <w:r>
        <w:t xml:space="preserve">  </w:t>
      </w:r>
      <w:r>
        <w:rPr>
          <w:w w:val="99"/>
        </w:rPr>
        <w:t>of</w:t>
      </w:r>
      <w:r>
        <w:t xml:space="preserve">  </w:t>
      </w:r>
      <w:r>
        <w:rPr>
          <w:w w:val="99"/>
        </w:rPr>
        <w:t>our</w:t>
      </w:r>
      <w:r>
        <w:t xml:space="preserve">  </w:t>
      </w:r>
      <w:r>
        <w:rPr>
          <w:w w:val="99"/>
        </w:rPr>
        <w:t>next</w:t>
      </w:r>
      <w:r>
        <w:t xml:space="preserve">  </w:t>
      </w:r>
      <w:r>
        <w:rPr>
          <w:w w:val="99"/>
        </w:rPr>
        <w:t>directions</w:t>
      </w:r>
      <w:r>
        <w:t xml:space="preserve">  </w:t>
      </w:r>
      <w:r>
        <w:rPr>
          <w:w w:val="99"/>
        </w:rPr>
        <w:t>of</w:t>
      </w:r>
      <w:r>
        <w:t xml:space="preserve">  </w:t>
      </w:r>
      <w:r>
        <w:rPr>
          <w:w w:val="99"/>
        </w:rPr>
        <w:t>improvement include:</w:t>
      </w:r>
    </w:p>
    <w:p w14:paraId="2134E7D3" w14:textId="608B84FC" w:rsidR="002A75E2" w:rsidRDefault="008B0E5C">
      <w:pPr>
        <w:spacing w:before="54" w:line="249" w:lineRule="auto"/>
        <w:ind w:left="485" w:right="85" w:hanging="286"/>
        <w:jc w:val="both"/>
      </w:pPr>
      <w:r>
        <w:rPr>
          <w:w w:val="99"/>
        </w:rPr>
        <w:t>1)</w:t>
      </w:r>
      <w:r>
        <w:t xml:space="preserve">  </w:t>
      </w:r>
      <w:r>
        <w:rPr>
          <w:w w:val="99"/>
        </w:rPr>
        <w:t>Reinforcement</w:t>
      </w:r>
      <w:r>
        <w:t xml:space="preserve">  </w:t>
      </w:r>
      <w:r>
        <w:rPr>
          <w:w w:val="99"/>
        </w:rPr>
        <w:t>learning:</w:t>
      </w:r>
      <w:r>
        <w:t xml:space="preserve">  </w:t>
      </w:r>
      <w:r>
        <w:rPr>
          <w:w w:val="99"/>
        </w:rPr>
        <w:t>we</w:t>
      </w:r>
      <w:r>
        <w:t xml:space="preserve">  </w:t>
      </w:r>
      <w:r>
        <w:rPr>
          <w:w w:val="99"/>
        </w:rPr>
        <w:t>aim</w:t>
      </w:r>
      <w:r>
        <w:t xml:space="preserve">  </w:t>
      </w:r>
      <w:r>
        <w:rPr>
          <w:w w:val="99"/>
        </w:rPr>
        <w:t>to</w:t>
      </w:r>
      <w:r>
        <w:t xml:space="preserve">  </w:t>
      </w:r>
      <w:r>
        <w:rPr>
          <w:w w:val="99"/>
        </w:rPr>
        <w:t>increase</w:t>
      </w:r>
      <w:r>
        <w:t xml:space="preserve">  </w:t>
      </w:r>
      <w:r>
        <w:rPr>
          <w:w w:val="99"/>
        </w:rPr>
        <w:t>the</w:t>
      </w:r>
      <w:r>
        <w:t xml:space="preserve">  </w:t>
      </w:r>
      <w:r>
        <w:rPr>
          <w:w w:val="99"/>
        </w:rPr>
        <w:t>efficiency</w:t>
      </w:r>
      <w:r>
        <w:t xml:space="preserve">  </w:t>
      </w:r>
      <w:r>
        <w:rPr>
          <w:w w:val="99"/>
        </w:rPr>
        <w:t>of</w:t>
      </w:r>
      <w:r>
        <w:t xml:space="preserve">  </w:t>
      </w:r>
      <w:r>
        <w:rPr>
          <w:w w:val="99"/>
        </w:rPr>
        <w:t>the</w:t>
      </w:r>
      <w:r>
        <w:t xml:space="preserve">  </w:t>
      </w:r>
      <w:r>
        <w:rPr>
          <w:w w:val="99"/>
        </w:rPr>
        <w:t>sharding</w:t>
      </w:r>
      <w:r>
        <w:t xml:space="preserve">  </w:t>
      </w:r>
      <w:r>
        <w:rPr>
          <w:w w:val="99"/>
        </w:rPr>
        <w:t>process</w:t>
      </w:r>
      <w:r>
        <w:t xml:space="preserve">  </w:t>
      </w:r>
      <w:r>
        <w:rPr>
          <w:w w:val="99"/>
        </w:rPr>
        <w:t>by</w:t>
      </w:r>
      <w:r>
        <w:t xml:space="preserve">  </w:t>
      </w:r>
      <w:r>
        <w:rPr>
          <w:w w:val="99"/>
        </w:rPr>
        <w:t>allocating</w:t>
      </w:r>
      <w:r>
        <w:t xml:space="preserve">  </w:t>
      </w:r>
      <w:r>
        <w:rPr>
          <w:w w:val="99"/>
        </w:rPr>
        <w:t>the</w:t>
      </w:r>
      <w:r>
        <w:t xml:space="preserve">  </w:t>
      </w:r>
      <w:r>
        <w:rPr>
          <w:w w:val="99"/>
        </w:rPr>
        <w:t>frequently</w:t>
      </w:r>
      <w:r>
        <w:t xml:space="preserve">  </w:t>
      </w:r>
      <w:r>
        <w:rPr>
          <w:w w:val="99"/>
        </w:rPr>
        <w:t>trading</w:t>
      </w:r>
      <w:r>
        <w:t xml:space="preserve">  </w:t>
      </w:r>
      <w:r>
        <w:rPr>
          <w:w w:val="99"/>
        </w:rPr>
        <w:t>clients</w:t>
      </w:r>
      <w:r>
        <w:t xml:space="preserve">  </w:t>
      </w:r>
      <w:r>
        <w:rPr>
          <w:w w:val="99"/>
        </w:rPr>
        <w:t>in</w:t>
      </w:r>
      <w:r>
        <w:t xml:space="preserve">  </w:t>
      </w:r>
      <w:r>
        <w:rPr>
          <w:w w:val="99"/>
        </w:rPr>
        <w:t>the</w:t>
      </w:r>
      <w:r>
        <w:t xml:space="preserve">  </w:t>
      </w:r>
      <w:r>
        <w:rPr>
          <w:w w:val="99"/>
        </w:rPr>
        <w:t>same</w:t>
      </w:r>
      <w:r>
        <w:t xml:space="preserve">  </w:t>
      </w:r>
      <w:r>
        <w:rPr>
          <w:w w:val="99"/>
        </w:rPr>
        <w:t>shard</w:t>
      </w:r>
      <w:r>
        <w:t xml:space="preserve">  </w:t>
      </w:r>
      <w:r>
        <w:rPr>
          <w:w w:val="99"/>
        </w:rPr>
        <w:t>to</w:t>
      </w:r>
      <w:r>
        <w:t xml:space="preserve">  </w:t>
      </w:r>
      <w:r>
        <w:rPr>
          <w:w w:val="99"/>
        </w:rPr>
        <w:t>reduce</w:t>
      </w:r>
      <w:r>
        <w:t xml:space="preserve">  </w:t>
      </w:r>
      <w:r>
        <w:rPr>
          <w:w w:val="99"/>
        </w:rPr>
        <w:t>the overall</w:t>
      </w:r>
      <w:r>
        <w:t xml:space="preserve"> </w:t>
      </w:r>
      <w:r>
        <w:rPr>
          <w:w w:val="99"/>
        </w:rPr>
        <w:t>cost;</w:t>
      </w:r>
    </w:p>
    <w:p w14:paraId="2134E7D4" w14:textId="77777777" w:rsidR="002A75E2" w:rsidRDefault="008B0E5C">
      <w:pPr>
        <w:spacing w:line="249" w:lineRule="auto"/>
        <w:ind w:left="485" w:right="85" w:hanging="286"/>
        <w:jc w:val="both"/>
      </w:pPr>
      <w:r>
        <w:rPr>
          <w:w w:val="99"/>
        </w:rPr>
        <w:t>2)</w:t>
      </w:r>
      <w:r>
        <w:t xml:space="preserve">  </w:t>
      </w:r>
      <w:r>
        <w:rPr>
          <w:w w:val="99"/>
        </w:rPr>
        <w:t>AI</w:t>
      </w:r>
      <w:r>
        <w:t xml:space="preserve">  </w:t>
      </w:r>
      <w:r>
        <w:rPr>
          <w:w w:val="99"/>
        </w:rPr>
        <w:t>supervision:</w:t>
      </w:r>
      <w:r>
        <w:t xml:space="preserve">  </w:t>
      </w:r>
      <w:r>
        <w:rPr>
          <w:w w:val="99"/>
        </w:rPr>
        <w:t>create</w:t>
      </w:r>
      <w:r>
        <w:t xml:space="preserve">  </w:t>
      </w:r>
      <w:r>
        <w:rPr>
          <w:w w:val="99"/>
        </w:rPr>
        <w:t>an</w:t>
      </w:r>
      <w:r>
        <w:t xml:space="preserve">  </w:t>
      </w:r>
      <w:r>
        <w:rPr>
          <w:w w:val="99"/>
        </w:rPr>
        <w:t>AI</w:t>
      </w:r>
      <w:r>
        <w:t xml:space="preserve">  </w:t>
      </w:r>
      <w:r>
        <w:rPr>
          <w:w w:val="99"/>
        </w:rPr>
        <w:t>supervisor</w:t>
      </w:r>
      <w:r>
        <w:t xml:space="preserve">  </w:t>
      </w:r>
      <w:r>
        <w:rPr>
          <w:w w:val="99"/>
        </w:rPr>
        <w:t>that</w:t>
      </w:r>
      <w:r>
        <w:t xml:space="preserve">  </w:t>
      </w:r>
      <w:r>
        <w:rPr>
          <w:w w:val="99"/>
        </w:rPr>
        <w:t>detects malicious</w:t>
      </w:r>
      <w:r>
        <w:t xml:space="preserve">  </w:t>
      </w:r>
      <w:r>
        <w:rPr>
          <w:w w:val="99"/>
        </w:rPr>
        <w:t>behavioral</w:t>
      </w:r>
      <w:r>
        <w:t xml:space="preserve">  </w:t>
      </w:r>
      <w:r>
        <w:rPr>
          <w:w w:val="99"/>
        </w:rPr>
        <w:t>patterns;</w:t>
      </w:r>
      <w:r>
        <w:t xml:space="preserve">  </w:t>
      </w:r>
      <w:r>
        <w:rPr>
          <w:w w:val="99"/>
        </w:rPr>
        <w:t>it</w:t>
      </w:r>
      <w:r>
        <w:t xml:space="preserve">  </w:t>
      </w:r>
      <w:r>
        <w:rPr>
          <w:w w:val="99"/>
        </w:rPr>
        <w:t>is</w:t>
      </w:r>
      <w:r>
        <w:t xml:space="preserve">  </w:t>
      </w:r>
      <w:r>
        <w:rPr>
          <w:w w:val="99"/>
        </w:rPr>
        <w:t>still</w:t>
      </w:r>
      <w:r>
        <w:t xml:space="preserve">  </w:t>
      </w:r>
      <w:r>
        <w:rPr>
          <w:w w:val="99"/>
        </w:rPr>
        <w:t>uncertain</w:t>
      </w:r>
      <w:r>
        <w:t xml:space="preserve">  </w:t>
      </w:r>
      <w:r>
        <w:rPr>
          <w:w w:val="99"/>
        </w:rPr>
        <w:t>how this</w:t>
      </w:r>
      <w:r>
        <w:t xml:space="preserve">  </w:t>
      </w:r>
      <w:r>
        <w:rPr>
          <w:w w:val="99"/>
        </w:rPr>
        <w:t>feature</w:t>
      </w:r>
      <w:r>
        <w:t xml:space="preserve">  </w:t>
      </w:r>
      <w:r>
        <w:rPr>
          <w:w w:val="99"/>
        </w:rPr>
        <w:t>can</w:t>
      </w:r>
      <w:r>
        <w:t xml:space="preserve">  </w:t>
      </w:r>
      <w:r>
        <w:rPr>
          <w:w w:val="99"/>
        </w:rPr>
        <w:t>be</w:t>
      </w:r>
      <w:r>
        <w:t xml:space="preserve">  </w:t>
      </w:r>
      <w:r>
        <w:rPr>
          <w:w w:val="99"/>
        </w:rPr>
        <w:t>integrated</w:t>
      </w:r>
      <w:r>
        <w:t xml:space="preserve">  </w:t>
      </w:r>
      <w:r>
        <w:rPr>
          <w:w w:val="99"/>
        </w:rPr>
        <w:t>in</w:t>
      </w:r>
      <w:r>
        <w:t xml:space="preserve">  </w:t>
      </w:r>
      <w:r>
        <w:rPr>
          <w:w w:val="99"/>
        </w:rPr>
        <w:t>the</w:t>
      </w:r>
      <w:r>
        <w:t xml:space="preserve">  </w:t>
      </w:r>
      <w:r>
        <w:rPr>
          <w:w w:val="99"/>
        </w:rPr>
        <w:t>protocol</w:t>
      </w:r>
      <w:r>
        <w:t xml:space="preserve">  </w:t>
      </w:r>
      <w:r>
        <w:rPr>
          <w:w w:val="99"/>
        </w:rPr>
        <w:t>without disrupting</w:t>
      </w:r>
      <w:r>
        <w:t xml:space="preserve"> </w:t>
      </w:r>
      <w:r>
        <w:rPr>
          <w:w w:val="99"/>
        </w:rPr>
        <w:t>the</w:t>
      </w:r>
      <w:r>
        <w:t xml:space="preserve"> </w:t>
      </w:r>
      <w:r>
        <w:rPr>
          <w:w w:val="99"/>
        </w:rPr>
        <w:t>decentralization;</w:t>
      </w:r>
    </w:p>
    <w:p w14:paraId="2134E7D5" w14:textId="77777777" w:rsidR="002A75E2" w:rsidRDefault="008B0E5C">
      <w:pPr>
        <w:spacing w:line="249" w:lineRule="auto"/>
        <w:ind w:left="485" w:right="85" w:hanging="286"/>
        <w:jc w:val="both"/>
        <w:sectPr w:rsidR="002A75E2">
          <w:type w:val="continuous"/>
          <w:pgSz w:w="12240" w:h="15840"/>
          <w:pgMar w:top="640" w:right="860" w:bottom="280" w:left="860" w:header="720" w:footer="720" w:gutter="0"/>
          <w:cols w:num="2" w:space="720" w:equalWidth="0">
            <w:col w:w="5141" w:space="239"/>
            <w:col w:w="5140"/>
          </w:cols>
        </w:sectPr>
      </w:pPr>
      <w:r>
        <w:rPr>
          <w:w w:val="99"/>
        </w:rPr>
        <w:t>3)</w:t>
      </w:r>
      <w:r>
        <w:t xml:space="preserve">  </w:t>
      </w:r>
      <w:r>
        <w:rPr>
          <w:w w:val="99"/>
        </w:rPr>
        <w:t>Reliability</w:t>
      </w:r>
      <w:r>
        <w:t xml:space="preserve"> </w:t>
      </w:r>
      <w:r>
        <w:rPr>
          <w:w w:val="99"/>
        </w:rPr>
        <w:t>as</w:t>
      </w:r>
      <w:r>
        <w:t xml:space="preserve"> </w:t>
      </w:r>
      <w:r>
        <w:rPr>
          <w:w w:val="99"/>
        </w:rPr>
        <w:t>a</w:t>
      </w:r>
      <w:r>
        <w:t xml:space="preserve"> </w:t>
      </w:r>
      <w:r>
        <w:rPr>
          <w:w w:val="99"/>
        </w:rPr>
        <w:t>consensus</w:t>
      </w:r>
      <w:r>
        <w:t xml:space="preserve"> </w:t>
      </w:r>
      <w:r>
        <w:rPr>
          <w:w w:val="99"/>
        </w:rPr>
        <w:t>factor:</w:t>
      </w:r>
      <w:r>
        <w:t xml:space="preserve"> </w:t>
      </w:r>
      <w:r>
        <w:rPr>
          <w:w w:val="99"/>
        </w:rPr>
        <w:t>the</w:t>
      </w:r>
      <w:r>
        <w:t xml:space="preserve"> </w:t>
      </w:r>
      <w:r>
        <w:rPr>
          <w:w w:val="99"/>
        </w:rPr>
        <w:t>existing</w:t>
      </w:r>
      <w:r>
        <w:t xml:space="preserve"> </w:t>
      </w:r>
      <w:r>
        <w:rPr>
          <w:w w:val="99"/>
        </w:rPr>
        <w:t>protocol weighs</w:t>
      </w:r>
      <w:r>
        <w:t xml:space="preserve">  </w:t>
      </w:r>
      <w:r>
        <w:rPr>
          <w:w w:val="99"/>
        </w:rPr>
        <w:t>between</w:t>
      </w:r>
      <w:r>
        <w:t xml:space="preserve">  </w:t>
      </w:r>
      <w:r>
        <w:rPr>
          <w:w w:val="99"/>
        </w:rPr>
        <w:t>stake</w:t>
      </w:r>
      <w:r>
        <w:t xml:space="preserve">  </w:t>
      </w:r>
      <w:r>
        <w:rPr>
          <w:w w:val="99"/>
        </w:rPr>
        <w:t>and</w:t>
      </w:r>
      <w:r>
        <w:t xml:space="preserve">  </w:t>
      </w:r>
      <w:r>
        <w:rPr>
          <w:w w:val="99"/>
        </w:rPr>
        <w:t>rating</w:t>
      </w:r>
      <w:r>
        <w:t xml:space="preserve">  </w:t>
      </w:r>
      <w:r>
        <w:rPr>
          <w:w w:val="99"/>
        </w:rPr>
        <w:t>but</w:t>
      </w:r>
      <w:r>
        <w:t xml:space="preserve">  </w:t>
      </w:r>
      <w:r>
        <w:rPr>
          <w:w w:val="99"/>
        </w:rPr>
        <w:t>we</w:t>
      </w:r>
      <w:r>
        <w:t xml:space="preserve">  </w:t>
      </w:r>
      <w:r>
        <w:rPr>
          <w:w w:val="99"/>
        </w:rPr>
        <w:t>plan</w:t>
      </w:r>
      <w:r>
        <w:t xml:space="preserve">  </w:t>
      </w:r>
      <w:r>
        <w:rPr>
          <w:w w:val="99"/>
        </w:rPr>
        <w:t>to</w:t>
      </w:r>
      <w:r>
        <w:t xml:space="preserve">  </w:t>
      </w:r>
      <w:r>
        <w:rPr>
          <w:w w:val="99"/>
        </w:rPr>
        <w:t>add reliability,</w:t>
      </w:r>
      <w:r>
        <w:t xml:space="preserve">  </w:t>
      </w:r>
      <w:r>
        <w:rPr>
          <w:w w:val="99"/>
        </w:rPr>
        <w:t>as</w:t>
      </w:r>
      <w:r>
        <w:t xml:space="preserve">  </w:t>
      </w:r>
      <w:r>
        <w:rPr>
          <w:w w:val="99"/>
        </w:rPr>
        <w:t>a</w:t>
      </w:r>
      <w:r>
        <w:t xml:space="preserve">  </w:t>
      </w:r>
      <w:r>
        <w:rPr>
          <w:w w:val="99"/>
        </w:rPr>
        <w:t>metric</w:t>
      </w:r>
      <w:r>
        <w:t xml:space="preserve">  </w:t>
      </w:r>
      <w:r>
        <w:rPr>
          <w:w w:val="99"/>
        </w:rPr>
        <w:t>that</w:t>
      </w:r>
      <w:r>
        <w:t xml:space="preserve">  </w:t>
      </w:r>
      <w:r>
        <w:rPr>
          <w:w w:val="99"/>
        </w:rPr>
        <w:t>should</w:t>
      </w:r>
      <w:r>
        <w:t xml:space="preserve">  </w:t>
      </w:r>
      <w:r>
        <w:rPr>
          <w:w w:val="99"/>
        </w:rPr>
        <w:t>be</w:t>
      </w:r>
      <w:r>
        <w:t xml:space="preserve">  </w:t>
      </w:r>
      <w:r>
        <w:rPr>
          <w:w w:val="99"/>
        </w:rPr>
        <w:t>computed</w:t>
      </w:r>
      <w:r>
        <w:t xml:space="preserve">  </w:t>
      </w:r>
      <w:r>
        <w:rPr>
          <w:w w:val="99"/>
        </w:rPr>
        <w:t>in</w:t>
      </w:r>
      <w:r>
        <w:t xml:space="preserve">  </w:t>
      </w:r>
      <w:r>
        <w:rPr>
          <w:w w:val="99"/>
        </w:rPr>
        <w:t>a distributed</w:t>
      </w:r>
      <w:r>
        <w:t xml:space="preserve">  </w:t>
      </w:r>
      <w:r>
        <w:rPr>
          <w:w w:val="99"/>
        </w:rPr>
        <w:t>manner</w:t>
      </w:r>
      <w:r>
        <w:t xml:space="preserve">  </w:t>
      </w:r>
      <w:r>
        <w:rPr>
          <w:w w:val="99"/>
        </w:rPr>
        <w:t>after</w:t>
      </w:r>
      <w:r>
        <w:t xml:space="preserve">  </w:t>
      </w:r>
      <w:r>
        <w:rPr>
          <w:w w:val="99"/>
        </w:rPr>
        <w:t>applying</w:t>
      </w:r>
      <w:r>
        <w:t xml:space="preserve">  </w:t>
      </w:r>
      <w:r>
        <w:rPr>
          <w:w w:val="99"/>
        </w:rPr>
        <w:t>a</w:t>
      </w:r>
      <w:r>
        <w:t xml:space="preserve">  </w:t>
      </w:r>
      <w:r>
        <w:rPr>
          <w:w w:val="99"/>
        </w:rPr>
        <w:t>consensus</w:t>
      </w:r>
      <w:r>
        <w:t xml:space="preserve">  </w:t>
      </w:r>
      <w:r>
        <w:rPr>
          <w:w w:val="99"/>
        </w:rPr>
        <w:t>protocol on</w:t>
      </w:r>
      <w:r>
        <w:t xml:space="preserve">  </w:t>
      </w:r>
      <w:r>
        <w:rPr>
          <w:w w:val="99"/>
        </w:rPr>
        <w:t>previously</w:t>
      </w:r>
      <w:r>
        <w:t xml:space="preserve">  </w:t>
      </w:r>
      <w:r>
        <w:rPr>
          <w:w w:val="99"/>
        </w:rPr>
        <w:t>submitted</w:t>
      </w:r>
      <w:r>
        <w:t xml:space="preserve">  </w:t>
      </w:r>
      <w:r>
        <w:rPr>
          <w:w w:val="99"/>
        </w:rPr>
        <w:t>blocks</w:t>
      </w:r>
      <w:r>
        <w:t xml:space="preserve">  </w:t>
      </w:r>
      <w:r>
        <w:rPr>
          <w:w w:val="99"/>
        </w:rPr>
        <w:t>from</w:t>
      </w:r>
      <w:r>
        <w:t xml:space="preserve">  </w:t>
      </w:r>
      <w:r>
        <w:rPr>
          <w:w w:val="99"/>
        </w:rPr>
        <w:t>the</w:t>
      </w:r>
      <w:r>
        <w:t xml:space="preserve">  </w:t>
      </w:r>
      <w:r>
        <w:rPr>
          <w:w w:val="99"/>
        </w:rPr>
        <w:t>very</w:t>
      </w:r>
      <w:r>
        <w:t xml:space="preserve">  </w:t>
      </w:r>
      <w:r>
        <w:rPr>
          <w:w w:val="99"/>
        </w:rPr>
        <w:t>recent</w:t>
      </w:r>
    </w:p>
    <w:p w14:paraId="2134E7D6" w14:textId="77777777" w:rsidR="002A75E2" w:rsidRDefault="002A75E2">
      <w:pPr>
        <w:spacing w:line="180" w:lineRule="exact"/>
        <w:rPr>
          <w:sz w:val="19"/>
          <w:szCs w:val="19"/>
        </w:rPr>
      </w:pPr>
    </w:p>
    <w:p w14:paraId="2134E7D7" w14:textId="77777777" w:rsidR="002A75E2" w:rsidRDefault="002A75E2">
      <w:pPr>
        <w:spacing w:line="200" w:lineRule="exact"/>
      </w:pPr>
    </w:p>
    <w:p w14:paraId="2134E7D8" w14:textId="77777777" w:rsidR="002A75E2" w:rsidRDefault="009F05EE">
      <w:pPr>
        <w:ind w:left="171"/>
      </w:pPr>
      <w:r>
        <w:pict w14:anchorId="2134E86D">
          <v:shape id="_x0000_i1034" type="#_x0000_t75" style="width:509.15pt;height:253.4pt">
            <v:imagedata r:id="rId33" o:title=""/>
          </v:shape>
        </w:pict>
      </w:r>
    </w:p>
    <w:p w14:paraId="2134E7D9" w14:textId="77777777" w:rsidR="002A75E2" w:rsidRDefault="002A75E2">
      <w:pPr>
        <w:spacing w:line="100" w:lineRule="exact"/>
        <w:rPr>
          <w:sz w:val="10"/>
          <w:szCs w:val="10"/>
        </w:rPr>
      </w:pPr>
    </w:p>
    <w:p w14:paraId="2134E7DA" w14:textId="77777777" w:rsidR="002A75E2" w:rsidRDefault="008B0E5C">
      <w:pPr>
        <w:ind w:left="877"/>
        <w:sectPr w:rsidR="002A75E2">
          <w:type w:val="continuous"/>
          <w:pgSz w:w="12240" w:h="15840"/>
          <w:pgMar w:top="640" w:right="860" w:bottom="280" w:left="860" w:header="720" w:footer="720" w:gutter="0"/>
          <w:cols w:space="720"/>
        </w:sectPr>
      </w:pPr>
      <w:r>
        <w:rPr>
          <w:w w:val="99"/>
        </w:rPr>
        <w:t>Fig.</w:t>
      </w:r>
      <w:r>
        <w:t xml:space="preserve"> </w:t>
      </w:r>
      <w:r>
        <w:rPr>
          <w:w w:val="99"/>
        </w:rPr>
        <w:t>12:</w:t>
      </w:r>
      <w:r>
        <w:t xml:space="preserve"> </w:t>
      </w:r>
      <w:r>
        <w:rPr>
          <w:w w:val="99"/>
        </w:rPr>
        <w:t>Network</w:t>
      </w:r>
      <w:r>
        <w:t xml:space="preserve"> </w:t>
      </w:r>
      <w:r>
        <w:rPr>
          <w:w w:val="99"/>
        </w:rPr>
        <w:t>throughput</w:t>
      </w:r>
      <w:r>
        <w:t xml:space="preserve"> </w:t>
      </w:r>
      <w:r>
        <w:rPr>
          <w:w w:val="99"/>
        </w:rPr>
        <w:t>measured</w:t>
      </w:r>
      <w:r>
        <w:t xml:space="preserve"> </w:t>
      </w:r>
      <w:r>
        <w:rPr>
          <w:w w:val="99"/>
        </w:rPr>
        <w:t>in</w:t>
      </w:r>
      <w:r>
        <w:t xml:space="preserve"> </w:t>
      </w:r>
      <w:r>
        <w:rPr>
          <w:w w:val="99"/>
        </w:rPr>
        <w:t>transactions</w:t>
      </w:r>
      <w:r>
        <w:t xml:space="preserve"> </w:t>
      </w:r>
      <w:r>
        <w:rPr>
          <w:w w:val="99"/>
        </w:rPr>
        <w:t>per</w:t>
      </w:r>
      <w:r>
        <w:t xml:space="preserve"> </w:t>
      </w:r>
      <w:r>
        <w:rPr>
          <w:w w:val="99"/>
        </w:rPr>
        <w:t>seconds</w:t>
      </w:r>
      <w:r>
        <w:t xml:space="preserve"> </w:t>
      </w:r>
      <w:r>
        <w:rPr>
          <w:w w:val="99"/>
        </w:rPr>
        <w:t>with</w:t>
      </w:r>
      <w:r>
        <w:t xml:space="preserve"> </w:t>
      </w:r>
      <w:r>
        <w:rPr>
          <w:w w:val="99"/>
        </w:rPr>
        <w:t>a</w:t>
      </w:r>
      <w:r>
        <w:t xml:space="preserve"> </w:t>
      </w:r>
      <w:r>
        <w:rPr>
          <w:w w:val="99"/>
        </w:rPr>
        <w:t>global</w:t>
      </w:r>
      <w:r>
        <w:t xml:space="preserve"> </w:t>
      </w:r>
      <w:r>
        <w:rPr>
          <w:w w:val="99"/>
        </w:rPr>
        <w:t>network</w:t>
      </w:r>
      <w:r>
        <w:t xml:space="preserve"> </w:t>
      </w:r>
      <w:r>
        <w:rPr>
          <w:w w:val="99"/>
        </w:rPr>
        <w:t>speed</w:t>
      </w:r>
      <w:r>
        <w:t xml:space="preserve"> </w:t>
      </w:r>
      <w:r>
        <w:rPr>
          <w:w w:val="99"/>
        </w:rPr>
        <w:t>of</w:t>
      </w:r>
      <w:r>
        <w:t xml:space="preserve"> </w:t>
      </w:r>
      <w:r>
        <w:rPr>
          <w:w w:val="99"/>
        </w:rPr>
        <w:t>8</w:t>
      </w:r>
      <w:r>
        <w:t xml:space="preserve"> </w:t>
      </w:r>
      <w:r>
        <w:rPr>
          <w:w w:val="99"/>
        </w:rPr>
        <w:t>MB/s</w:t>
      </w:r>
    </w:p>
    <w:p w14:paraId="2134E7DB" w14:textId="77777777" w:rsidR="002A75E2" w:rsidRDefault="002A75E2">
      <w:pPr>
        <w:spacing w:line="200" w:lineRule="exact"/>
      </w:pPr>
    </w:p>
    <w:p w14:paraId="2134E7DC" w14:textId="77777777" w:rsidR="002A75E2" w:rsidRDefault="002A75E2">
      <w:pPr>
        <w:spacing w:before="19" w:line="200" w:lineRule="exact"/>
        <w:sectPr w:rsidR="002A75E2">
          <w:pgSz w:w="12240" w:h="15840"/>
          <w:pgMar w:top="640" w:right="860" w:bottom="280" w:left="860" w:header="457" w:footer="0" w:gutter="0"/>
          <w:cols w:space="720"/>
        </w:sectPr>
      </w:pPr>
    </w:p>
    <w:p w14:paraId="2134E7DD" w14:textId="77777777" w:rsidR="002A75E2" w:rsidRDefault="008B0E5C">
      <w:pPr>
        <w:spacing w:before="26"/>
        <w:ind w:left="604"/>
      </w:pPr>
      <w:r>
        <w:rPr>
          <w:w w:val="99"/>
        </w:rPr>
        <w:t>history;</w:t>
      </w:r>
    </w:p>
    <w:p w14:paraId="2134E7DE" w14:textId="77777777" w:rsidR="002A75E2" w:rsidRDefault="008B0E5C">
      <w:pPr>
        <w:spacing w:before="9" w:line="249" w:lineRule="auto"/>
        <w:ind w:left="604" w:right="-34" w:hanging="286"/>
        <w:jc w:val="both"/>
      </w:pPr>
      <w:r>
        <w:rPr>
          <w:w w:val="99"/>
        </w:rPr>
        <w:t>4)</w:t>
      </w:r>
      <w:r>
        <w:t xml:space="preserve">  </w:t>
      </w:r>
      <w:r>
        <w:rPr>
          <w:w w:val="99"/>
        </w:rPr>
        <w:t>Cross-chain</w:t>
      </w:r>
      <w:r>
        <w:t xml:space="preserve">   </w:t>
      </w:r>
      <w:r>
        <w:rPr>
          <w:w w:val="99"/>
        </w:rPr>
        <w:t>interoperability:</w:t>
      </w:r>
      <w:r>
        <w:t xml:space="preserve">   </w:t>
      </w:r>
      <w:r>
        <w:rPr>
          <w:w w:val="99"/>
        </w:rPr>
        <w:t>implements</w:t>
      </w:r>
      <w:r>
        <w:t xml:space="preserve">   </w:t>
      </w:r>
      <w:r>
        <w:rPr>
          <w:w w:val="99"/>
        </w:rPr>
        <w:t>and</w:t>
      </w:r>
      <w:r>
        <w:t xml:space="preserve">   </w:t>
      </w:r>
      <w:r>
        <w:rPr>
          <w:w w:val="99"/>
        </w:rPr>
        <w:t>con- tribute</w:t>
      </w:r>
      <w:r>
        <w:t xml:space="preserve">   </w:t>
      </w:r>
      <w:r>
        <w:rPr>
          <w:w w:val="99"/>
        </w:rPr>
        <w:t>to</w:t>
      </w:r>
      <w:r>
        <w:t xml:space="preserve">  </w:t>
      </w:r>
      <w:r>
        <w:rPr>
          <w:w w:val="99"/>
        </w:rPr>
        <w:t>standards</w:t>
      </w:r>
      <w:r>
        <w:t xml:space="preserve">   </w:t>
      </w:r>
      <w:r>
        <w:rPr>
          <w:w w:val="99"/>
        </w:rPr>
        <w:t>like</w:t>
      </w:r>
      <w:r>
        <w:t xml:space="preserve">   </w:t>
      </w:r>
      <w:r>
        <w:rPr>
          <w:w w:val="99"/>
        </w:rPr>
        <w:t>those</w:t>
      </w:r>
      <w:r>
        <w:t xml:space="preserve">  </w:t>
      </w:r>
      <w:r>
        <w:rPr>
          <w:w w:val="99"/>
        </w:rPr>
        <w:t>initiated</w:t>
      </w:r>
      <w:r>
        <w:t xml:space="preserve">   </w:t>
      </w:r>
      <w:r>
        <w:rPr>
          <w:w w:val="99"/>
        </w:rPr>
        <w:t>by</w:t>
      </w:r>
      <w:r>
        <w:t xml:space="preserve">  </w:t>
      </w:r>
      <w:r>
        <w:rPr>
          <w:w w:val="99"/>
        </w:rPr>
        <w:t>the</w:t>
      </w:r>
      <w:r>
        <w:t xml:space="preserve">   </w:t>
      </w:r>
      <w:r>
        <w:rPr>
          <w:w w:val="99"/>
        </w:rPr>
        <w:t>De- centralized</w:t>
      </w:r>
      <w:r>
        <w:t xml:space="preserve">  </w:t>
      </w:r>
      <w:r>
        <w:rPr>
          <w:w w:val="99"/>
        </w:rPr>
        <w:t>Identity</w:t>
      </w:r>
      <w:r>
        <w:t xml:space="preserve">  </w:t>
      </w:r>
      <w:r>
        <w:rPr>
          <w:w w:val="99"/>
        </w:rPr>
        <w:t>Foundation</w:t>
      </w:r>
      <w:r>
        <w:t xml:space="preserve">  </w:t>
      </w:r>
      <w:r>
        <w:rPr>
          <w:w w:val="99"/>
        </w:rPr>
        <w:t>[53]</w:t>
      </w:r>
      <w:r>
        <w:t xml:space="preserve">  </w:t>
      </w:r>
      <w:r>
        <w:rPr>
          <w:w w:val="99"/>
        </w:rPr>
        <w:t>or</w:t>
      </w:r>
      <w:r>
        <w:t xml:space="preserve">  </w:t>
      </w:r>
      <w:r>
        <w:rPr>
          <w:w w:val="99"/>
        </w:rPr>
        <w:t>the</w:t>
      </w:r>
      <w:r>
        <w:t xml:space="preserve">  </w:t>
      </w:r>
      <w:r>
        <w:rPr>
          <w:w w:val="99"/>
        </w:rPr>
        <w:t>Blockchain Interoperability</w:t>
      </w:r>
      <w:r>
        <w:t xml:space="preserve"> </w:t>
      </w:r>
      <w:r>
        <w:rPr>
          <w:w w:val="99"/>
        </w:rPr>
        <w:t>Alliance</w:t>
      </w:r>
      <w:r>
        <w:t xml:space="preserve"> </w:t>
      </w:r>
      <w:r>
        <w:rPr>
          <w:w w:val="99"/>
        </w:rPr>
        <w:t>[54];</w:t>
      </w:r>
    </w:p>
    <w:p w14:paraId="2134E7DF" w14:textId="77777777" w:rsidR="002A75E2" w:rsidRDefault="008B0E5C">
      <w:pPr>
        <w:spacing w:line="249" w:lineRule="auto"/>
        <w:ind w:left="604" w:right="-34" w:hanging="286"/>
        <w:jc w:val="both"/>
      </w:pPr>
      <w:r>
        <w:rPr>
          <w:w w:val="99"/>
        </w:rPr>
        <w:t>5)</w:t>
      </w:r>
      <w:r>
        <w:t xml:space="preserve">  </w:t>
      </w:r>
      <w:r>
        <w:rPr>
          <w:w w:val="99"/>
        </w:rPr>
        <w:t>Privacy</w:t>
      </w:r>
      <w:r>
        <w:t xml:space="preserve"> </w:t>
      </w:r>
      <w:r>
        <w:rPr>
          <w:w w:val="99"/>
        </w:rPr>
        <w:t>preserving</w:t>
      </w:r>
      <w:r>
        <w:t xml:space="preserve"> </w:t>
      </w:r>
      <w:r>
        <w:rPr>
          <w:w w:val="99"/>
        </w:rPr>
        <w:t>transactions:</w:t>
      </w:r>
      <w:r>
        <w:t xml:space="preserve"> </w:t>
      </w:r>
      <w:r>
        <w:rPr>
          <w:w w:val="99"/>
        </w:rPr>
        <w:t>use</w:t>
      </w:r>
      <w:r>
        <w:t xml:space="preserve"> </w:t>
      </w:r>
      <w:r>
        <w:rPr>
          <w:w w:val="99"/>
        </w:rPr>
        <w:t>Zero-Knowledge Succinct</w:t>
      </w:r>
      <w:r>
        <w:t xml:space="preserve">  </w:t>
      </w:r>
      <w:r>
        <w:rPr>
          <w:w w:val="99"/>
        </w:rPr>
        <w:t>Non-Interactive</w:t>
      </w:r>
      <w:r>
        <w:t xml:space="preserve">  </w:t>
      </w:r>
      <w:r>
        <w:rPr>
          <w:w w:val="99"/>
        </w:rPr>
        <w:t>Argument</w:t>
      </w:r>
      <w:r>
        <w:t xml:space="preserve">  </w:t>
      </w:r>
      <w:r>
        <w:rPr>
          <w:w w:val="99"/>
        </w:rPr>
        <w:t>of</w:t>
      </w:r>
      <w:r>
        <w:t xml:space="preserve">  </w:t>
      </w:r>
      <w:r>
        <w:rPr>
          <w:w w:val="99"/>
        </w:rPr>
        <w:t>Knowledge</w:t>
      </w:r>
      <w:r>
        <w:t xml:space="preserve">  </w:t>
      </w:r>
      <w:r>
        <w:rPr>
          <w:w w:val="99"/>
        </w:rPr>
        <w:t>[55] to</w:t>
      </w:r>
      <w:r>
        <w:t xml:space="preserve">  </w:t>
      </w:r>
      <w:r>
        <w:rPr>
          <w:w w:val="99"/>
        </w:rPr>
        <w:t>protect</w:t>
      </w:r>
      <w:r>
        <w:t xml:space="preserve">  </w:t>
      </w:r>
      <w:r>
        <w:rPr>
          <w:w w:val="99"/>
        </w:rPr>
        <w:t>the</w:t>
      </w:r>
      <w:r>
        <w:t xml:space="preserve">  </w:t>
      </w:r>
      <w:r>
        <w:rPr>
          <w:w w:val="99"/>
        </w:rPr>
        <w:t>identity</w:t>
      </w:r>
      <w:r>
        <w:t xml:space="preserve">  </w:t>
      </w:r>
      <w:r>
        <w:rPr>
          <w:w w:val="99"/>
        </w:rPr>
        <w:t>of</w:t>
      </w:r>
      <w:r>
        <w:t xml:space="preserve">  </w:t>
      </w:r>
      <w:r>
        <w:rPr>
          <w:w w:val="99"/>
        </w:rPr>
        <w:t>the</w:t>
      </w:r>
      <w:r>
        <w:t xml:space="preserve">  </w:t>
      </w:r>
      <w:r>
        <w:rPr>
          <w:w w:val="99"/>
        </w:rPr>
        <w:t>participants</w:t>
      </w:r>
      <w:r>
        <w:t xml:space="preserve">  </w:t>
      </w:r>
      <w:r>
        <w:rPr>
          <w:w w:val="99"/>
        </w:rPr>
        <w:t>and</w:t>
      </w:r>
      <w:r>
        <w:t xml:space="preserve">  </w:t>
      </w:r>
      <w:r>
        <w:rPr>
          <w:w w:val="99"/>
        </w:rPr>
        <w:t>offer auditing</w:t>
      </w:r>
      <w:r>
        <w:t xml:space="preserve"> </w:t>
      </w:r>
      <w:r>
        <w:rPr>
          <w:w w:val="99"/>
        </w:rPr>
        <w:t>capabilities</w:t>
      </w:r>
      <w:r>
        <w:t xml:space="preserve"> </w:t>
      </w:r>
      <w:r>
        <w:rPr>
          <w:w w:val="99"/>
        </w:rPr>
        <w:t>while</w:t>
      </w:r>
      <w:r>
        <w:t xml:space="preserve"> </w:t>
      </w:r>
      <w:r>
        <w:rPr>
          <w:w w:val="99"/>
        </w:rPr>
        <w:t>preserving</w:t>
      </w:r>
      <w:r>
        <w:t xml:space="preserve"> </w:t>
      </w:r>
      <w:r>
        <w:rPr>
          <w:w w:val="99"/>
        </w:rPr>
        <w:t>the</w:t>
      </w:r>
      <w:r>
        <w:t xml:space="preserve"> </w:t>
      </w:r>
      <w:r>
        <w:rPr>
          <w:w w:val="99"/>
        </w:rPr>
        <w:t>privacy.</w:t>
      </w:r>
    </w:p>
    <w:p w14:paraId="2134E7E0" w14:textId="77777777" w:rsidR="002A75E2" w:rsidRDefault="002A75E2">
      <w:pPr>
        <w:spacing w:before="2" w:line="240" w:lineRule="exact"/>
        <w:rPr>
          <w:sz w:val="24"/>
          <w:szCs w:val="24"/>
        </w:rPr>
      </w:pPr>
    </w:p>
    <w:p w14:paraId="2134E7E1" w14:textId="77777777" w:rsidR="002A75E2" w:rsidRDefault="008B0E5C">
      <w:pPr>
        <w:ind w:left="119"/>
      </w:pPr>
      <w:r>
        <w:rPr>
          <w:b/>
          <w:w w:val="99"/>
        </w:rPr>
        <w:t>3</w:t>
      </w:r>
      <w:r>
        <w:rPr>
          <w:b/>
        </w:rPr>
        <w:t xml:space="preserve">  </w:t>
      </w:r>
      <w:r>
        <w:rPr>
          <w:b/>
          <w:w w:val="99"/>
        </w:rPr>
        <w:t>Overall</w:t>
      </w:r>
      <w:r>
        <w:rPr>
          <w:b/>
        </w:rPr>
        <w:t xml:space="preserve"> </w:t>
      </w:r>
      <w:r>
        <w:rPr>
          <w:b/>
          <w:w w:val="99"/>
        </w:rPr>
        <w:t>Conclusions</w:t>
      </w:r>
    </w:p>
    <w:p w14:paraId="2134E7E2" w14:textId="77777777" w:rsidR="002A75E2" w:rsidRDefault="008B0E5C">
      <w:pPr>
        <w:spacing w:before="67" w:line="249" w:lineRule="auto"/>
        <w:ind w:left="119" w:right="-34" w:firstLine="199"/>
        <w:jc w:val="both"/>
      </w:pPr>
      <w:r>
        <w:rPr>
          <w:w w:val="99"/>
        </w:rPr>
        <w:t>Elrond</w:t>
      </w:r>
      <w:r>
        <w:t xml:space="preserve">  </w:t>
      </w:r>
      <w:r>
        <w:rPr>
          <w:w w:val="99"/>
        </w:rPr>
        <w:t>is</w:t>
      </w:r>
      <w:r>
        <w:t xml:space="preserve">  </w:t>
      </w:r>
      <w:r>
        <w:rPr>
          <w:w w:val="99"/>
        </w:rPr>
        <w:t>the</w:t>
      </w:r>
      <w:r>
        <w:t xml:space="preserve">  </w:t>
      </w:r>
      <w:r>
        <w:rPr>
          <w:w w:val="99"/>
        </w:rPr>
        <w:t>first</w:t>
      </w:r>
      <w:r>
        <w:t xml:space="preserve">  </w:t>
      </w:r>
      <w:r>
        <w:rPr>
          <w:w w:val="99"/>
        </w:rPr>
        <w:t>highly</w:t>
      </w:r>
      <w:r>
        <w:t xml:space="preserve">  </w:t>
      </w:r>
      <w:r>
        <w:rPr>
          <w:w w:val="99"/>
        </w:rPr>
        <w:t>scalable</w:t>
      </w:r>
      <w:r>
        <w:t xml:space="preserve">  </w:t>
      </w:r>
      <w:r>
        <w:rPr>
          <w:w w:val="99"/>
        </w:rPr>
        <w:t>public</w:t>
      </w:r>
      <w:r>
        <w:t xml:space="preserve">  </w:t>
      </w:r>
      <w:r>
        <w:rPr>
          <w:w w:val="99"/>
        </w:rPr>
        <w:t>blockchain</w:t>
      </w:r>
      <w:r>
        <w:t xml:space="preserve">  </w:t>
      </w:r>
      <w:r>
        <w:rPr>
          <w:w w:val="99"/>
        </w:rPr>
        <w:t>that uses</w:t>
      </w:r>
      <w:r>
        <w:t xml:space="preserve">  </w:t>
      </w:r>
      <w:r>
        <w:rPr>
          <w:w w:val="99"/>
        </w:rPr>
        <w:t>the</w:t>
      </w:r>
      <w:r>
        <w:t xml:space="preserve">  </w:t>
      </w:r>
      <w:r>
        <w:rPr>
          <w:w w:val="99"/>
        </w:rPr>
        <w:t>newly</w:t>
      </w:r>
      <w:r>
        <w:t xml:space="preserve">  </w:t>
      </w:r>
      <w:r>
        <w:rPr>
          <w:w w:val="99"/>
        </w:rPr>
        <w:t>proposed</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algorithm in</w:t>
      </w:r>
      <w:r>
        <w:t xml:space="preserve">   </w:t>
      </w:r>
      <w:r>
        <w:rPr>
          <w:w w:val="99"/>
        </w:rPr>
        <w:t>a</w:t>
      </w:r>
      <w:r>
        <w:t xml:space="preserve">   </w:t>
      </w:r>
      <w:r>
        <w:rPr>
          <w:w w:val="99"/>
        </w:rPr>
        <w:t>genuine</w:t>
      </w:r>
      <w:r>
        <w:t xml:space="preserve">   </w:t>
      </w:r>
      <w:r>
        <w:rPr>
          <w:w w:val="99"/>
        </w:rPr>
        <w:t>state-sharded</w:t>
      </w:r>
      <w:r>
        <w:t xml:space="preserve">   </w:t>
      </w:r>
      <w:r>
        <w:rPr>
          <w:w w:val="99"/>
        </w:rPr>
        <w:t>architecture</w:t>
      </w:r>
      <w:r>
        <w:t xml:space="preserve">   </w:t>
      </w:r>
      <w:r>
        <w:rPr>
          <w:w w:val="99"/>
        </w:rPr>
        <w:t>to</w:t>
      </w:r>
      <w:r>
        <w:t xml:space="preserve">   </w:t>
      </w:r>
      <w:r>
        <w:rPr>
          <w:w w:val="99"/>
        </w:rPr>
        <w:t>achieve</w:t>
      </w:r>
      <w:r>
        <w:t xml:space="preserve">   </w:t>
      </w:r>
      <w:r>
        <w:rPr>
          <w:w w:val="99"/>
        </w:rPr>
        <w:t>VISA level</w:t>
      </w:r>
      <w:r>
        <w:t xml:space="preserve"> </w:t>
      </w:r>
      <w:r>
        <w:rPr>
          <w:w w:val="99"/>
        </w:rPr>
        <w:t>throughput</w:t>
      </w:r>
      <w:r>
        <w:t xml:space="preserve"> </w:t>
      </w:r>
      <w:r>
        <w:rPr>
          <w:w w:val="99"/>
        </w:rPr>
        <w:t>and</w:t>
      </w:r>
      <w:r>
        <w:t xml:space="preserve"> </w:t>
      </w:r>
      <w:r>
        <w:rPr>
          <w:w w:val="99"/>
        </w:rPr>
        <w:t>confirmation</w:t>
      </w:r>
      <w:r>
        <w:t xml:space="preserve"> </w:t>
      </w:r>
      <w:r>
        <w:rPr>
          <w:w w:val="99"/>
        </w:rPr>
        <w:t>times</w:t>
      </w:r>
      <w:r>
        <w:t xml:space="preserve"> </w:t>
      </w:r>
      <w:r>
        <w:rPr>
          <w:w w:val="99"/>
        </w:rPr>
        <w:t>of</w:t>
      </w:r>
      <w:r>
        <w:t xml:space="preserve"> </w:t>
      </w:r>
      <w:r>
        <w:rPr>
          <w:w w:val="99"/>
        </w:rPr>
        <w:t>seconds.</w:t>
      </w:r>
      <w:r>
        <w:t xml:space="preserve"> </w:t>
      </w:r>
      <w:r>
        <w:rPr>
          <w:w w:val="99"/>
        </w:rPr>
        <w:t>Elrond’s novel</w:t>
      </w:r>
      <w:r>
        <w:t xml:space="preserve">  </w:t>
      </w:r>
      <w:r>
        <w:rPr>
          <w:w w:val="99"/>
        </w:rPr>
        <w:t>approach</w:t>
      </w:r>
      <w:r>
        <w:t xml:space="preserve">  </w:t>
      </w:r>
      <w:r>
        <w:rPr>
          <w:w w:val="99"/>
        </w:rPr>
        <w:t>on</w:t>
      </w:r>
      <w:r>
        <w:t xml:space="preserve">  </w:t>
      </w:r>
      <w:r>
        <w:rPr>
          <w:w w:val="99"/>
        </w:rPr>
        <w:t>adaptive</w:t>
      </w:r>
      <w:r>
        <w:t xml:space="preserve">  </w:t>
      </w:r>
      <w:r>
        <w:rPr>
          <w:w w:val="99"/>
        </w:rPr>
        <w:t>state</w:t>
      </w:r>
      <w:r>
        <w:t xml:space="preserve">  </w:t>
      </w:r>
      <w:r>
        <w:rPr>
          <w:w w:val="99"/>
        </w:rPr>
        <w:t>sharding</w:t>
      </w:r>
      <w:r>
        <w:t xml:space="preserve">  </w:t>
      </w:r>
      <w:r>
        <w:rPr>
          <w:w w:val="99"/>
        </w:rPr>
        <w:t>improves</w:t>
      </w:r>
      <w:r>
        <w:t xml:space="preserve">  </w:t>
      </w:r>
      <w:r>
        <w:rPr>
          <w:w w:val="99"/>
        </w:rPr>
        <w:t>on</w:t>
      </w:r>
      <w:r>
        <w:t xml:space="preserve">  </w:t>
      </w:r>
      <w:r>
        <w:rPr>
          <w:w w:val="99"/>
        </w:rPr>
        <w:t xml:space="preserve">Om- </w:t>
      </w:r>
      <w:proofErr w:type="spellStart"/>
      <w:r>
        <w:rPr>
          <w:w w:val="99"/>
        </w:rPr>
        <w:t>niledger’s</w:t>
      </w:r>
      <w:proofErr w:type="spellEnd"/>
      <w:r>
        <w:t xml:space="preserve"> </w:t>
      </w:r>
      <w:r>
        <w:rPr>
          <w:w w:val="99"/>
        </w:rPr>
        <w:t>proposal</w:t>
      </w:r>
      <w:r>
        <w:t xml:space="preserve"> </w:t>
      </w:r>
      <w:r>
        <w:rPr>
          <w:w w:val="99"/>
        </w:rPr>
        <w:t>increasing</w:t>
      </w:r>
      <w:r>
        <w:t xml:space="preserve"> </w:t>
      </w:r>
      <w:r>
        <w:rPr>
          <w:w w:val="99"/>
        </w:rPr>
        <w:t>security</w:t>
      </w:r>
      <w:r>
        <w:t xml:space="preserve"> </w:t>
      </w:r>
      <w:r>
        <w:rPr>
          <w:w w:val="99"/>
        </w:rPr>
        <w:t>and</w:t>
      </w:r>
      <w:r>
        <w:t xml:space="preserve"> </w:t>
      </w:r>
      <w:r>
        <w:rPr>
          <w:w w:val="99"/>
        </w:rPr>
        <w:t>throughput,</w:t>
      </w:r>
      <w:r>
        <w:t xml:space="preserve"> </w:t>
      </w:r>
      <w:r>
        <w:rPr>
          <w:w w:val="99"/>
        </w:rPr>
        <w:t>while the</w:t>
      </w:r>
      <w:r>
        <w:t xml:space="preserve"> </w:t>
      </w:r>
      <w:r>
        <w:rPr>
          <w:w w:val="99"/>
        </w:rPr>
        <w:t>built-in</w:t>
      </w:r>
      <w:r>
        <w:t xml:space="preserve"> </w:t>
      </w:r>
      <w:r>
        <w:rPr>
          <w:w w:val="99"/>
        </w:rPr>
        <w:t>automatic</w:t>
      </w:r>
      <w:r>
        <w:t xml:space="preserve"> </w:t>
      </w:r>
      <w:r>
        <w:rPr>
          <w:w w:val="99"/>
        </w:rPr>
        <w:t>transaction</w:t>
      </w:r>
      <w:r>
        <w:t xml:space="preserve"> </w:t>
      </w:r>
      <w:r>
        <w:rPr>
          <w:w w:val="99"/>
        </w:rPr>
        <w:t>routing</w:t>
      </w:r>
      <w:r>
        <w:t xml:space="preserve"> </w:t>
      </w:r>
      <w:r>
        <w:rPr>
          <w:w w:val="99"/>
        </w:rPr>
        <w:t>and</w:t>
      </w:r>
      <w:r>
        <w:t xml:space="preserve"> </w:t>
      </w:r>
      <w:r>
        <w:rPr>
          <w:w w:val="99"/>
        </w:rPr>
        <w:t>state</w:t>
      </w:r>
      <w:r>
        <w:t xml:space="preserve"> </w:t>
      </w:r>
      <w:r>
        <w:rPr>
          <w:w w:val="99"/>
        </w:rPr>
        <w:t>redundancy mechanisms</w:t>
      </w:r>
      <w:r>
        <w:t xml:space="preserve">  </w:t>
      </w:r>
      <w:r>
        <w:rPr>
          <w:w w:val="99"/>
        </w:rPr>
        <w:t>considerably</w:t>
      </w:r>
      <w:r>
        <w:t xml:space="preserve">  </w:t>
      </w:r>
      <w:r>
        <w:rPr>
          <w:w w:val="99"/>
        </w:rPr>
        <w:t>reduce</w:t>
      </w:r>
      <w:r>
        <w:t xml:space="preserve">  </w:t>
      </w:r>
      <w:r>
        <w:rPr>
          <w:w w:val="99"/>
        </w:rPr>
        <w:t>latencies.</w:t>
      </w:r>
      <w:r>
        <w:t xml:space="preserve">  </w:t>
      </w:r>
      <w:r>
        <w:rPr>
          <w:w w:val="99"/>
        </w:rPr>
        <w:t>By</w:t>
      </w:r>
      <w:r>
        <w:t xml:space="preserve">  </w:t>
      </w:r>
      <w:r>
        <w:rPr>
          <w:w w:val="99"/>
        </w:rPr>
        <w:t>using</w:t>
      </w:r>
      <w:r>
        <w:t xml:space="preserve">  </w:t>
      </w:r>
      <w:r>
        <w:rPr>
          <w:w w:val="99"/>
        </w:rPr>
        <w:t>a</w:t>
      </w:r>
      <w:r>
        <w:t xml:space="preserve">  </w:t>
      </w:r>
      <w:r>
        <w:rPr>
          <w:w w:val="99"/>
        </w:rPr>
        <w:t>shard pruning</w:t>
      </w:r>
      <w:r>
        <w:t xml:space="preserve">  </w:t>
      </w:r>
      <w:r>
        <w:rPr>
          <w:w w:val="99"/>
        </w:rPr>
        <w:t>technique</w:t>
      </w:r>
      <w:r>
        <w:t xml:space="preserve">  </w:t>
      </w:r>
      <w:r>
        <w:rPr>
          <w:w w:val="99"/>
        </w:rPr>
        <w:t>the</w:t>
      </w:r>
      <w:r>
        <w:t xml:space="preserve">  </w:t>
      </w:r>
      <w:r>
        <w:rPr>
          <w:w w:val="99"/>
        </w:rPr>
        <w:t>bootstrapping</w:t>
      </w:r>
      <w:r>
        <w:t xml:space="preserve">  </w:t>
      </w:r>
      <w:r>
        <w:rPr>
          <w:w w:val="99"/>
        </w:rPr>
        <w:t>and</w:t>
      </w:r>
      <w:r>
        <w:t xml:space="preserve">  </w:t>
      </w:r>
      <w:r>
        <w:rPr>
          <w:w w:val="99"/>
        </w:rPr>
        <w:t>storage</w:t>
      </w:r>
      <w:r>
        <w:t xml:space="preserve">  </w:t>
      </w:r>
      <w:r>
        <w:rPr>
          <w:w w:val="99"/>
        </w:rPr>
        <w:t>costs</w:t>
      </w:r>
      <w:r>
        <w:t xml:space="preserve">  </w:t>
      </w:r>
      <w:r>
        <w:rPr>
          <w:w w:val="99"/>
        </w:rPr>
        <w:t>are also</w:t>
      </w:r>
      <w:r>
        <w:t xml:space="preserve"> </w:t>
      </w:r>
      <w:r>
        <w:rPr>
          <w:w w:val="99"/>
        </w:rPr>
        <w:t>considerably</w:t>
      </w:r>
      <w:r>
        <w:t xml:space="preserve"> </w:t>
      </w:r>
      <w:r>
        <w:rPr>
          <w:w w:val="99"/>
        </w:rPr>
        <w:t>reduced</w:t>
      </w:r>
      <w:r>
        <w:t xml:space="preserve"> </w:t>
      </w:r>
      <w:r>
        <w:rPr>
          <w:w w:val="99"/>
        </w:rPr>
        <w:t>compared</w:t>
      </w:r>
      <w:r>
        <w:t xml:space="preserve"> </w:t>
      </w:r>
      <w:r>
        <w:rPr>
          <w:w w:val="99"/>
        </w:rPr>
        <w:t>to</w:t>
      </w:r>
      <w:r>
        <w:t xml:space="preserve"> </w:t>
      </w:r>
      <w:r>
        <w:rPr>
          <w:w w:val="99"/>
        </w:rPr>
        <w:t>other</w:t>
      </w:r>
      <w:r>
        <w:t xml:space="preserve"> </w:t>
      </w:r>
      <w:r>
        <w:rPr>
          <w:w w:val="99"/>
        </w:rPr>
        <w:t>approaches.</w:t>
      </w:r>
      <w:r>
        <w:t xml:space="preserve"> </w:t>
      </w:r>
      <w:r>
        <w:rPr>
          <w:w w:val="99"/>
        </w:rPr>
        <w:t>The newly</w:t>
      </w:r>
      <w:r>
        <w:t xml:space="preserve"> </w:t>
      </w:r>
      <w:r>
        <w:rPr>
          <w:w w:val="99"/>
        </w:rPr>
        <w:t>introduced</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consensus</w:t>
      </w:r>
      <w:r>
        <w:t xml:space="preserve"> </w:t>
      </w:r>
      <w:r>
        <w:rPr>
          <w:w w:val="99"/>
        </w:rPr>
        <w:t>algorithm ensures</w:t>
      </w:r>
      <w:r>
        <w:t xml:space="preserve"> </w:t>
      </w:r>
      <w:r>
        <w:rPr>
          <w:w w:val="99"/>
        </w:rPr>
        <w:t>distributed</w:t>
      </w:r>
      <w:r>
        <w:t xml:space="preserve"> </w:t>
      </w:r>
      <w:r>
        <w:rPr>
          <w:w w:val="99"/>
        </w:rPr>
        <w:t>fairness</w:t>
      </w:r>
      <w:r>
        <w:t xml:space="preserve"> </w:t>
      </w:r>
      <w:r>
        <w:rPr>
          <w:w w:val="99"/>
        </w:rPr>
        <w:t>and</w:t>
      </w:r>
      <w:r>
        <w:t xml:space="preserve"> </w:t>
      </w:r>
      <w:r>
        <w:rPr>
          <w:w w:val="99"/>
        </w:rPr>
        <w:t>improves</w:t>
      </w:r>
      <w:r>
        <w:t xml:space="preserve"> </w:t>
      </w:r>
      <w:r>
        <w:rPr>
          <w:w w:val="99"/>
        </w:rPr>
        <w:t>on</w:t>
      </w:r>
      <w:r>
        <w:t xml:space="preserve"> </w:t>
      </w:r>
      <w:proofErr w:type="spellStart"/>
      <w:r>
        <w:rPr>
          <w:w w:val="99"/>
        </w:rPr>
        <w:t>Algorand’s</w:t>
      </w:r>
      <w:proofErr w:type="spellEnd"/>
      <w:r>
        <w:t xml:space="preserve"> </w:t>
      </w:r>
      <w:r>
        <w:rPr>
          <w:w w:val="99"/>
        </w:rPr>
        <w:t>idea of</w:t>
      </w:r>
      <w:r>
        <w:t xml:space="preserve"> </w:t>
      </w:r>
      <w:r>
        <w:rPr>
          <w:w w:val="99"/>
        </w:rPr>
        <w:t>random</w:t>
      </w:r>
      <w:r>
        <w:t xml:space="preserve"> </w:t>
      </w:r>
      <w:r>
        <w:rPr>
          <w:w w:val="99"/>
        </w:rPr>
        <w:t>selection,</w:t>
      </w:r>
      <w:r>
        <w:t xml:space="preserve"> </w:t>
      </w:r>
      <w:r>
        <w:rPr>
          <w:w w:val="99"/>
        </w:rPr>
        <w:t>reducing</w:t>
      </w:r>
      <w:r>
        <w:t xml:space="preserve"> </w:t>
      </w:r>
      <w:r>
        <w:rPr>
          <w:w w:val="99"/>
        </w:rPr>
        <w:t>the</w:t>
      </w:r>
      <w:r>
        <w:t xml:space="preserve"> </w:t>
      </w:r>
      <w:r>
        <w:rPr>
          <w:w w:val="99"/>
        </w:rPr>
        <w:t>time</w:t>
      </w:r>
      <w:r>
        <w:t xml:space="preserve"> </w:t>
      </w:r>
      <w:r>
        <w:rPr>
          <w:w w:val="99"/>
        </w:rPr>
        <w:t>needed</w:t>
      </w:r>
      <w:r>
        <w:t xml:space="preserve"> </w:t>
      </w:r>
      <w:r>
        <w:rPr>
          <w:w w:val="99"/>
        </w:rPr>
        <w:t>for</w:t>
      </w:r>
      <w:r>
        <w:t xml:space="preserve"> </w:t>
      </w:r>
      <w:r>
        <w:rPr>
          <w:w w:val="99"/>
        </w:rPr>
        <w:t>the</w:t>
      </w:r>
      <w:r>
        <w:t xml:space="preserve"> </w:t>
      </w:r>
      <w:r>
        <w:rPr>
          <w:w w:val="99"/>
        </w:rPr>
        <w:t>random selection</w:t>
      </w:r>
      <w:r>
        <w:t xml:space="preserve">  </w:t>
      </w:r>
      <w:r>
        <w:rPr>
          <w:w w:val="99"/>
        </w:rPr>
        <w:t>of</w:t>
      </w:r>
      <w:r>
        <w:t xml:space="preserve">  </w:t>
      </w:r>
      <w:r>
        <w:rPr>
          <w:w w:val="99"/>
        </w:rPr>
        <w:t>the</w:t>
      </w:r>
      <w:r>
        <w:t xml:space="preserve">  </w:t>
      </w:r>
      <w:r>
        <w:rPr>
          <w:w w:val="99"/>
        </w:rPr>
        <w:t>consensus</w:t>
      </w:r>
      <w:r>
        <w:t xml:space="preserve">  </w:t>
      </w:r>
      <w:r>
        <w:rPr>
          <w:w w:val="99"/>
        </w:rPr>
        <w:t>group</w:t>
      </w:r>
      <w:r>
        <w:t xml:space="preserve">  </w:t>
      </w:r>
      <w:r>
        <w:rPr>
          <w:w w:val="99"/>
        </w:rPr>
        <w:t>from</w:t>
      </w:r>
      <w:r>
        <w:t xml:space="preserve">  </w:t>
      </w:r>
      <w:r>
        <w:rPr>
          <w:w w:val="99"/>
        </w:rPr>
        <w:t>12</w:t>
      </w:r>
      <w:r>
        <w:t xml:space="preserve">  </w:t>
      </w:r>
      <w:r>
        <w:rPr>
          <w:w w:val="99"/>
        </w:rPr>
        <w:t>seconds</w:t>
      </w:r>
      <w:r>
        <w:t xml:space="preserve">  </w:t>
      </w:r>
      <w:r>
        <w:rPr>
          <w:w w:val="99"/>
        </w:rPr>
        <w:t>to</w:t>
      </w:r>
      <w:r>
        <w:t xml:space="preserve">  </w:t>
      </w:r>
      <w:r>
        <w:rPr>
          <w:w w:val="99"/>
        </w:rPr>
        <w:t xml:space="preserve">100 </w:t>
      </w:r>
      <w:proofErr w:type="spellStart"/>
      <w:r>
        <w:rPr>
          <w:w w:val="99"/>
        </w:rPr>
        <w:t>ms.</w:t>
      </w:r>
      <w:proofErr w:type="spellEnd"/>
      <w:r>
        <w:t xml:space="preserve">  </w:t>
      </w:r>
      <w:r>
        <w:rPr>
          <w:w w:val="99"/>
        </w:rPr>
        <w:t>Our</w:t>
      </w:r>
      <w:r>
        <w:t xml:space="preserve">  </w:t>
      </w:r>
      <w:r>
        <w:rPr>
          <w:w w:val="99"/>
        </w:rPr>
        <w:t>method</w:t>
      </w:r>
      <w:r>
        <w:t xml:space="preserve">  </w:t>
      </w:r>
      <w:r>
        <w:rPr>
          <w:w w:val="99"/>
        </w:rPr>
        <w:t>of</w:t>
      </w:r>
      <w:r>
        <w:t xml:space="preserve">  </w:t>
      </w:r>
      <w:r>
        <w:rPr>
          <w:w w:val="99"/>
        </w:rPr>
        <w:t>combining</w:t>
      </w:r>
      <w:r>
        <w:t xml:space="preserve">  </w:t>
      </w:r>
      <w:r>
        <w:rPr>
          <w:w w:val="99"/>
        </w:rPr>
        <w:t>state</w:t>
      </w:r>
      <w:r>
        <w:t xml:space="preserve">  </w:t>
      </w:r>
      <w:r>
        <w:rPr>
          <w:w w:val="99"/>
        </w:rPr>
        <w:t>sharding</w:t>
      </w:r>
      <w:r>
        <w:t xml:space="preserve">  </w:t>
      </w:r>
      <w:r>
        <w:rPr>
          <w:w w:val="99"/>
        </w:rPr>
        <w:t>and</w:t>
      </w:r>
      <w:r>
        <w:t xml:space="preserve">  </w:t>
      </w:r>
      <w:r>
        <w:rPr>
          <w:w w:val="99"/>
        </w:rPr>
        <w:t>the</w:t>
      </w:r>
      <w:r>
        <w:t xml:space="preserve">  </w:t>
      </w:r>
      <w:r>
        <w:rPr>
          <w:w w:val="99"/>
        </w:rPr>
        <w:t>very efficient</w:t>
      </w:r>
      <w:r>
        <w:t xml:space="preserve"> </w:t>
      </w:r>
      <w:r>
        <w:rPr>
          <w:w w:val="99"/>
        </w:rPr>
        <w:t>Secure</w:t>
      </w:r>
      <w:r>
        <w:t xml:space="preserve"> </w:t>
      </w:r>
      <w:r>
        <w:rPr>
          <w:w w:val="99"/>
        </w:rPr>
        <w:t>Proof</w:t>
      </w:r>
      <w:r>
        <w:t xml:space="preserve"> </w:t>
      </w:r>
      <w:r>
        <w:rPr>
          <w:w w:val="99"/>
        </w:rPr>
        <w:t>of</w:t>
      </w:r>
      <w:r>
        <w:t xml:space="preserve"> </w:t>
      </w:r>
      <w:r>
        <w:rPr>
          <w:w w:val="99"/>
        </w:rPr>
        <w:t>Stake</w:t>
      </w:r>
      <w:r>
        <w:t xml:space="preserve"> </w:t>
      </w:r>
      <w:r>
        <w:rPr>
          <w:w w:val="99"/>
        </w:rPr>
        <w:t>consensus</w:t>
      </w:r>
      <w:r>
        <w:t xml:space="preserve"> </w:t>
      </w:r>
      <w:r>
        <w:rPr>
          <w:w w:val="99"/>
        </w:rPr>
        <w:t>algorithm</w:t>
      </w:r>
      <w:r>
        <w:t xml:space="preserve"> </w:t>
      </w:r>
      <w:r>
        <w:rPr>
          <w:w w:val="99"/>
        </w:rPr>
        <w:t>has</w:t>
      </w:r>
      <w:r>
        <w:t xml:space="preserve"> </w:t>
      </w:r>
      <w:r>
        <w:rPr>
          <w:w w:val="99"/>
        </w:rPr>
        <w:t>shown promising</w:t>
      </w:r>
      <w:r>
        <w:t xml:space="preserve">  </w:t>
      </w:r>
      <w:r>
        <w:rPr>
          <w:w w:val="99"/>
        </w:rPr>
        <w:t>results</w:t>
      </w:r>
      <w:r>
        <w:t xml:space="preserve">  </w:t>
      </w:r>
      <w:r>
        <w:rPr>
          <w:w w:val="99"/>
        </w:rPr>
        <w:t>in</w:t>
      </w:r>
      <w:r>
        <w:t xml:space="preserve">  </w:t>
      </w:r>
      <w:r>
        <w:rPr>
          <w:w w:val="99"/>
        </w:rPr>
        <w:t>our</w:t>
      </w:r>
      <w:r>
        <w:t xml:space="preserve">  </w:t>
      </w:r>
      <w:r>
        <w:rPr>
          <w:w w:val="99"/>
        </w:rPr>
        <w:t>initial</w:t>
      </w:r>
      <w:r>
        <w:t xml:space="preserve">  </w:t>
      </w:r>
      <w:r>
        <w:rPr>
          <w:w w:val="99"/>
        </w:rPr>
        <w:t>estimations,</w:t>
      </w:r>
      <w:r>
        <w:t xml:space="preserve">  </w:t>
      </w:r>
      <w:r>
        <w:rPr>
          <w:w w:val="99"/>
        </w:rPr>
        <w:t>validated</w:t>
      </w:r>
      <w:r>
        <w:t xml:space="preserve">  </w:t>
      </w:r>
      <w:r>
        <w:rPr>
          <w:w w:val="99"/>
        </w:rPr>
        <w:t>by</w:t>
      </w:r>
      <w:r>
        <w:t xml:space="preserve">  </w:t>
      </w:r>
      <w:r>
        <w:rPr>
          <w:w w:val="99"/>
        </w:rPr>
        <w:t>our latest</w:t>
      </w:r>
      <w:r>
        <w:t xml:space="preserve"> </w:t>
      </w:r>
      <w:proofErr w:type="spellStart"/>
      <w:r>
        <w:rPr>
          <w:w w:val="99"/>
        </w:rPr>
        <w:t>testnet</w:t>
      </w:r>
      <w:proofErr w:type="spellEnd"/>
      <w:r>
        <w:t xml:space="preserve"> </w:t>
      </w:r>
      <w:r>
        <w:rPr>
          <w:w w:val="99"/>
        </w:rPr>
        <w:t>results.</w:t>
      </w:r>
    </w:p>
    <w:p w14:paraId="2134E7E3" w14:textId="77777777" w:rsidR="002A75E2" w:rsidRDefault="002A75E2">
      <w:pPr>
        <w:spacing w:before="10" w:line="180" w:lineRule="exact"/>
        <w:rPr>
          <w:sz w:val="19"/>
          <w:szCs w:val="19"/>
        </w:rPr>
      </w:pPr>
    </w:p>
    <w:p w14:paraId="2134E7E4" w14:textId="77777777" w:rsidR="002A75E2" w:rsidRDefault="008B0E5C">
      <w:pPr>
        <w:ind w:left="1949" w:right="1829"/>
        <w:jc w:val="center"/>
        <w:rPr>
          <w:sz w:val="24"/>
          <w:szCs w:val="24"/>
        </w:rPr>
      </w:pPr>
      <w:r>
        <w:rPr>
          <w:b/>
          <w:w w:val="99"/>
          <w:sz w:val="24"/>
          <w:szCs w:val="24"/>
        </w:rPr>
        <w:t>References</w:t>
      </w:r>
    </w:p>
    <w:p w14:paraId="2134E7E5" w14:textId="77777777" w:rsidR="002A75E2" w:rsidRDefault="002A75E2">
      <w:pPr>
        <w:spacing w:before="4" w:line="100" w:lineRule="exact"/>
        <w:rPr>
          <w:sz w:val="10"/>
          <w:szCs w:val="10"/>
        </w:rPr>
      </w:pPr>
    </w:p>
    <w:p w14:paraId="2134E7E6" w14:textId="77777777" w:rsidR="002A75E2" w:rsidRDefault="008B0E5C">
      <w:pPr>
        <w:spacing w:line="180" w:lineRule="exact"/>
        <w:ind w:left="484" w:right="-27" w:hanging="285"/>
        <w:jc w:val="both"/>
        <w:rPr>
          <w:sz w:val="16"/>
          <w:szCs w:val="16"/>
        </w:rPr>
      </w:pPr>
      <w:r>
        <w:rPr>
          <w:w w:val="99"/>
          <w:sz w:val="16"/>
          <w:szCs w:val="16"/>
        </w:rPr>
        <w:t>[1]</w:t>
      </w:r>
      <w:r>
        <w:rPr>
          <w:sz w:val="16"/>
          <w:szCs w:val="16"/>
        </w:rPr>
        <w:t xml:space="preserve">  </w:t>
      </w:r>
      <w:r>
        <w:rPr>
          <w:w w:val="99"/>
          <w:sz w:val="16"/>
          <w:szCs w:val="16"/>
        </w:rPr>
        <w:t>G.</w:t>
      </w:r>
      <w:r>
        <w:rPr>
          <w:sz w:val="16"/>
          <w:szCs w:val="16"/>
        </w:rPr>
        <w:t xml:space="preserve">    </w:t>
      </w:r>
      <w:r>
        <w:rPr>
          <w:w w:val="99"/>
          <w:sz w:val="16"/>
          <w:szCs w:val="16"/>
        </w:rPr>
        <w:t>Hileman</w:t>
      </w:r>
      <w:r>
        <w:rPr>
          <w:sz w:val="16"/>
          <w:szCs w:val="16"/>
        </w:rPr>
        <w:t xml:space="preserve">    </w:t>
      </w:r>
      <w:r>
        <w:rPr>
          <w:w w:val="99"/>
          <w:sz w:val="16"/>
          <w:szCs w:val="16"/>
        </w:rPr>
        <w:t>and</w:t>
      </w:r>
      <w:r>
        <w:rPr>
          <w:sz w:val="16"/>
          <w:szCs w:val="16"/>
        </w:rPr>
        <w:t xml:space="preserve">    </w:t>
      </w:r>
      <w:r>
        <w:rPr>
          <w:w w:val="99"/>
          <w:sz w:val="16"/>
          <w:szCs w:val="16"/>
        </w:rPr>
        <w:t>M.</w:t>
      </w:r>
      <w:r>
        <w:rPr>
          <w:sz w:val="16"/>
          <w:szCs w:val="16"/>
        </w:rPr>
        <w:t xml:space="preserve">    </w:t>
      </w:r>
      <w:proofErr w:type="spellStart"/>
      <w:r>
        <w:rPr>
          <w:w w:val="99"/>
          <w:sz w:val="16"/>
          <w:szCs w:val="16"/>
        </w:rPr>
        <w:t>Rauchs</w:t>
      </w:r>
      <w:proofErr w:type="spellEnd"/>
      <w:r>
        <w:rPr>
          <w:w w:val="99"/>
          <w:sz w:val="16"/>
          <w:szCs w:val="16"/>
        </w:rPr>
        <w:t>,</w:t>
      </w:r>
      <w:r>
        <w:rPr>
          <w:sz w:val="16"/>
          <w:szCs w:val="16"/>
        </w:rPr>
        <w:t xml:space="preserve">    </w:t>
      </w:r>
      <w:r>
        <w:rPr>
          <w:w w:val="99"/>
          <w:sz w:val="16"/>
          <w:szCs w:val="16"/>
        </w:rPr>
        <w:t>“2017</w:t>
      </w:r>
      <w:r>
        <w:rPr>
          <w:sz w:val="16"/>
          <w:szCs w:val="16"/>
        </w:rPr>
        <w:t xml:space="preserve">    </w:t>
      </w:r>
      <w:r>
        <w:rPr>
          <w:w w:val="99"/>
          <w:sz w:val="16"/>
          <w:szCs w:val="16"/>
        </w:rPr>
        <w:t>Global</w:t>
      </w:r>
      <w:r>
        <w:rPr>
          <w:sz w:val="16"/>
          <w:szCs w:val="16"/>
        </w:rPr>
        <w:t xml:space="preserve">    </w:t>
      </w:r>
      <w:r>
        <w:rPr>
          <w:w w:val="99"/>
          <w:sz w:val="16"/>
          <w:szCs w:val="16"/>
        </w:rPr>
        <w:t>Cryptocurrency Benchmarking</w:t>
      </w:r>
      <w:r>
        <w:rPr>
          <w:sz w:val="16"/>
          <w:szCs w:val="16"/>
        </w:rPr>
        <w:t xml:space="preserve">  </w:t>
      </w:r>
      <w:r>
        <w:rPr>
          <w:w w:val="99"/>
          <w:sz w:val="16"/>
          <w:szCs w:val="16"/>
        </w:rPr>
        <w:t>Study,”</w:t>
      </w:r>
      <w:r>
        <w:rPr>
          <w:sz w:val="16"/>
          <w:szCs w:val="16"/>
        </w:rPr>
        <w:t xml:space="preserve">  </w:t>
      </w:r>
      <w:r>
        <w:rPr>
          <w:w w:val="99"/>
          <w:sz w:val="16"/>
          <w:szCs w:val="16"/>
        </w:rPr>
        <w:t>Social</w:t>
      </w:r>
      <w:r>
        <w:rPr>
          <w:sz w:val="16"/>
          <w:szCs w:val="16"/>
        </w:rPr>
        <w:t xml:space="preserve">  </w:t>
      </w:r>
      <w:r>
        <w:rPr>
          <w:w w:val="99"/>
          <w:sz w:val="16"/>
          <w:szCs w:val="16"/>
        </w:rPr>
        <w:t>Science</w:t>
      </w:r>
      <w:r>
        <w:rPr>
          <w:sz w:val="16"/>
          <w:szCs w:val="16"/>
        </w:rPr>
        <w:t xml:space="preserve">  </w:t>
      </w:r>
      <w:r>
        <w:rPr>
          <w:w w:val="99"/>
          <w:sz w:val="16"/>
          <w:szCs w:val="16"/>
        </w:rPr>
        <w:t>Research</w:t>
      </w:r>
      <w:r>
        <w:rPr>
          <w:sz w:val="16"/>
          <w:szCs w:val="16"/>
        </w:rPr>
        <w:t xml:space="preserve">  </w:t>
      </w:r>
      <w:r>
        <w:rPr>
          <w:w w:val="99"/>
          <w:sz w:val="16"/>
          <w:szCs w:val="16"/>
        </w:rPr>
        <w:t>Network,</w:t>
      </w:r>
      <w:r>
        <w:rPr>
          <w:sz w:val="16"/>
          <w:szCs w:val="16"/>
        </w:rPr>
        <w:t xml:space="preserve">  </w:t>
      </w:r>
      <w:r>
        <w:rPr>
          <w:w w:val="99"/>
          <w:sz w:val="16"/>
          <w:szCs w:val="16"/>
        </w:rPr>
        <w:t>Rochester, NY,</w:t>
      </w:r>
      <w:r>
        <w:rPr>
          <w:sz w:val="16"/>
          <w:szCs w:val="16"/>
        </w:rPr>
        <w:t xml:space="preserve"> </w:t>
      </w:r>
      <w:r>
        <w:rPr>
          <w:w w:val="99"/>
          <w:sz w:val="16"/>
          <w:szCs w:val="16"/>
        </w:rPr>
        <w:t>SSRN</w:t>
      </w:r>
      <w:r>
        <w:rPr>
          <w:sz w:val="16"/>
          <w:szCs w:val="16"/>
        </w:rPr>
        <w:t xml:space="preserve"> </w:t>
      </w:r>
      <w:r>
        <w:rPr>
          <w:w w:val="99"/>
          <w:sz w:val="16"/>
          <w:szCs w:val="16"/>
        </w:rPr>
        <w:t>Scholarly</w:t>
      </w:r>
      <w:r>
        <w:rPr>
          <w:sz w:val="16"/>
          <w:szCs w:val="16"/>
        </w:rPr>
        <w:t xml:space="preserve"> </w:t>
      </w:r>
      <w:r>
        <w:rPr>
          <w:w w:val="99"/>
          <w:sz w:val="16"/>
          <w:szCs w:val="16"/>
        </w:rPr>
        <w:t>Paper</w:t>
      </w:r>
      <w:r>
        <w:rPr>
          <w:sz w:val="16"/>
          <w:szCs w:val="16"/>
        </w:rPr>
        <w:t xml:space="preserve"> </w:t>
      </w:r>
      <w:r>
        <w:rPr>
          <w:w w:val="99"/>
          <w:sz w:val="16"/>
          <w:szCs w:val="16"/>
        </w:rPr>
        <w:t>ID</w:t>
      </w:r>
      <w:r>
        <w:rPr>
          <w:sz w:val="16"/>
          <w:szCs w:val="16"/>
        </w:rPr>
        <w:t xml:space="preserve"> </w:t>
      </w:r>
      <w:r>
        <w:rPr>
          <w:w w:val="99"/>
          <w:sz w:val="16"/>
          <w:szCs w:val="16"/>
        </w:rPr>
        <w:t>2965436,</w:t>
      </w:r>
      <w:r>
        <w:rPr>
          <w:sz w:val="16"/>
          <w:szCs w:val="16"/>
        </w:rPr>
        <w:t xml:space="preserve"> </w:t>
      </w:r>
      <w:r>
        <w:rPr>
          <w:w w:val="99"/>
          <w:sz w:val="16"/>
          <w:szCs w:val="16"/>
        </w:rPr>
        <w:t>Apr.</w:t>
      </w:r>
      <w:r>
        <w:rPr>
          <w:sz w:val="16"/>
          <w:szCs w:val="16"/>
        </w:rPr>
        <w:t xml:space="preserve"> </w:t>
      </w: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Available:</w:t>
      </w:r>
      <w:hyperlink r:id="rId34">
        <w:r>
          <w:rPr>
            <w:w w:val="99"/>
            <w:sz w:val="16"/>
            <w:szCs w:val="16"/>
          </w:rPr>
          <w:t xml:space="preserve"> https://papers.ssrn.com/abstract=2965436</w:t>
        </w:r>
      </w:hyperlink>
    </w:p>
    <w:p w14:paraId="2134E7E7" w14:textId="77777777" w:rsidR="002A75E2" w:rsidRDefault="008B0E5C">
      <w:pPr>
        <w:spacing w:line="160" w:lineRule="exact"/>
        <w:ind w:left="167" w:right="-32"/>
        <w:jc w:val="center"/>
        <w:rPr>
          <w:sz w:val="16"/>
          <w:szCs w:val="16"/>
        </w:rPr>
      </w:pPr>
      <w:r>
        <w:rPr>
          <w:w w:val="99"/>
          <w:sz w:val="16"/>
          <w:szCs w:val="16"/>
        </w:rPr>
        <w:t>[2]</w:t>
      </w:r>
      <w:r>
        <w:rPr>
          <w:sz w:val="16"/>
          <w:szCs w:val="16"/>
        </w:rPr>
        <w:t xml:space="preserve">  </w:t>
      </w:r>
      <w:r>
        <w:rPr>
          <w:w w:val="99"/>
          <w:sz w:val="16"/>
          <w:szCs w:val="16"/>
        </w:rPr>
        <w:t>“The</w:t>
      </w:r>
      <w:r>
        <w:rPr>
          <w:sz w:val="16"/>
          <w:szCs w:val="16"/>
        </w:rPr>
        <w:t xml:space="preserve">  </w:t>
      </w:r>
      <w:r>
        <w:rPr>
          <w:w w:val="99"/>
          <w:sz w:val="16"/>
          <w:szCs w:val="16"/>
        </w:rPr>
        <w:t>Ethereum</w:t>
      </w:r>
      <w:r>
        <w:rPr>
          <w:sz w:val="16"/>
          <w:szCs w:val="16"/>
        </w:rPr>
        <w:t xml:space="preserve">  </w:t>
      </w:r>
      <w:r>
        <w:rPr>
          <w:w w:val="99"/>
          <w:sz w:val="16"/>
          <w:szCs w:val="16"/>
        </w:rPr>
        <w:t>Wiki</w:t>
      </w:r>
      <w:r>
        <w:rPr>
          <w:sz w:val="16"/>
          <w:szCs w:val="16"/>
        </w:rPr>
        <w:t xml:space="preserve">  </w:t>
      </w:r>
      <w:r>
        <w:rPr>
          <w:w w:val="99"/>
          <w:sz w:val="16"/>
          <w:szCs w:val="16"/>
        </w:rPr>
        <w:t>-</w:t>
      </w:r>
      <w:r>
        <w:rPr>
          <w:sz w:val="16"/>
          <w:szCs w:val="16"/>
        </w:rPr>
        <w:t xml:space="preserve">  </w:t>
      </w:r>
      <w:r>
        <w:rPr>
          <w:w w:val="99"/>
          <w:sz w:val="16"/>
          <w:szCs w:val="16"/>
        </w:rPr>
        <w:t>Sharding</w:t>
      </w:r>
      <w:r>
        <w:rPr>
          <w:sz w:val="16"/>
          <w:szCs w:val="16"/>
        </w:rPr>
        <w:t xml:space="preserve">  </w:t>
      </w:r>
      <w:r>
        <w:rPr>
          <w:w w:val="99"/>
          <w:sz w:val="16"/>
          <w:szCs w:val="16"/>
        </w:rPr>
        <w:t>FAQ,”</w:t>
      </w:r>
      <w:r>
        <w:rPr>
          <w:sz w:val="16"/>
          <w:szCs w:val="16"/>
        </w:rPr>
        <w:t xml:space="preserve">  </w:t>
      </w:r>
      <w:r>
        <w:rPr>
          <w:w w:val="99"/>
          <w:sz w:val="16"/>
          <w:szCs w:val="16"/>
        </w:rPr>
        <w:t>2018,</w:t>
      </w:r>
      <w:r>
        <w:rPr>
          <w:sz w:val="16"/>
          <w:szCs w:val="16"/>
        </w:rPr>
        <w:t xml:space="preserve">  </w:t>
      </w:r>
      <w:r>
        <w:rPr>
          <w:w w:val="99"/>
          <w:sz w:val="16"/>
          <w:szCs w:val="16"/>
        </w:rPr>
        <w:t>original-date:</w:t>
      </w:r>
      <w:r>
        <w:rPr>
          <w:sz w:val="16"/>
          <w:szCs w:val="16"/>
        </w:rPr>
        <w:t xml:space="preserve">  </w:t>
      </w:r>
      <w:r>
        <w:rPr>
          <w:w w:val="99"/>
          <w:sz w:val="16"/>
          <w:szCs w:val="16"/>
        </w:rPr>
        <w:t>2014-02-</w:t>
      </w:r>
    </w:p>
    <w:p w14:paraId="2134E7E8" w14:textId="77777777" w:rsidR="002A75E2" w:rsidRPr="00A838FA" w:rsidRDefault="008B0E5C">
      <w:pPr>
        <w:spacing w:line="160" w:lineRule="exact"/>
        <w:ind w:left="484" w:right="-47"/>
        <w:rPr>
          <w:sz w:val="16"/>
          <w:szCs w:val="16"/>
          <w:lang w:val="fr-FR"/>
        </w:rPr>
      </w:pPr>
      <w:r w:rsidRPr="00A838FA">
        <w:rPr>
          <w:w w:val="99"/>
          <w:sz w:val="16"/>
          <w:szCs w:val="16"/>
          <w:lang w:val="fr-FR"/>
        </w:rPr>
        <w:t>14T23:05:17Z.</w:t>
      </w:r>
      <w:r w:rsidRPr="00A838FA">
        <w:rPr>
          <w:sz w:val="16"/>
          <w:szCs w:val="16"/>
          <w:lang w:val="fr-FR"/>
        </w:rPr>
        <w:t xml:space="preserve">  </w:t>
      </w:r>
      <w:r w:rsidRPr="00A838FA">
        <w:rPr>
          <w:w w:val="99"/>
          <w:sz w:val="16"/>
          <w:szCs w:val="16"/>
          <w:lang w:val="fr-FR"/>
        </w:rPr>
        <w:t>[Online].</w:t>
      </w:r>
      <w:r w:rsidRPr="00A838FA">
        <w:rPr>
          <w:sz w:val="16"/>
          <w:szCs w:val="16"/>
          <w:lang w:val="fr-FR"/>
        </w:rPr>
        <w:t xml:space="preserve">  </w:t>
      </w:r>
      <w:proofErr w:type="spellStart"/>
      <w:r w:rsidRPr="00A838FA">
        <w:rPr>
          <w:w w:val="99"/>
          <w:sz w:val="16"/>
          <w:szCs w:val="16"/>
          <w:lang w:val="fr-FR"/>
        </w:rPr>
        <w:t>Available</w:t>
      </w:r>
      <w:proofErr w:type="spellEnd"/>
      <w:r w:rsidRPr="00A838FA">
        <w:rPr>
          <w:w w:val="99"/>
          <w:sz w:val="16"/>
          <w:szCs w:val="16"/>
          <w:lang w:val="fr-FR"/>
        </w:rPr>
        <w:t>:</w:t>
      </w:r>
      <w:r w:rsidRPr="00A838FA">
        <w:rPr>
          <w:sz w:val="16"/>
          <w:szCs w:val="16"/>
          <w:lang w:val="fr-FR"/>
        </w:rPr>
        <w:t xml:space="preserve">  </w:t>
      </w:r>
      <w:r w:rsidRPr="00A838FA">
        <w:rPr>
          <w:w w:val="99"/>
          <w:sz w:val="16"/>
          <w:szCs w:val="16"/>
          <w:lang w:val="fr-FR"/>
        </w:rPr>
        <w:t>https://github.com/ethereum/wiki/</w:t>
      </w:r>
    </w:p>
    <w:p w14:paraId="2134E7E9" w14:textId="77777777" w:rsidR="002A75E2" w:rsidRDefault="008B0E5C">
      <w:pPr>
        <w:spacing w:line="160" w:lineRule="exact"/>
        <w:ind w:left="484"/>
        <w:rPr>
          <w:sz w:val="16"/>
          <w:szCs w:val="16"/>
        </w:rPr>
      </w:pPr>
      <w:r>
        <w:rPr>
          <w:w w:val="99"/>
          <w:sz w:val="16"/>
          <w:szCs w:val="16"/>
        </w:rPr>
        <w:t>wiki/Sharding-FAQ</w:t>
      </w:r>
    </w:p>
    <w:p w14:paraId="2134E7EA" w14:textId="77777777" w:rsidR="002A75E2" w:rsidRDefault="008B0E5C">
      <w:pPr>
        <w:spacing w:line="180" w:lineRule="exact"/>
        <w:ind w:left="484" w:right="-28" w:hanging="285"/>
        <w:jc w:val="both"/>
        <w:rPr>
          <w:sz w:val="16"/>
          <w:szCs w:val="16"/>
        </w:rPr>
      </w:pPr>
      <w:r>
        <w:rPr>
          <w:w w:val="99"/>
          <w:sz w:val="16"/>
          <w:szCs w:val="16"/>
        </w:rPr>
        <w:t>[3]</w:t>
      </w:r>
      <w:r>
        <w:rPr>
          <w:sz w:val="16"/>
          <w:szCs w:val="16"/>
        </w:rPr>
        <w:t xml:space="preserve">  </w:t>
      </w:r>
      <w:r>
        <w:rPr>
          <w:w w:val="99"/>
          <w:sz w:val="16"/>
          <w:szCs w:val="16"/>
        </w:rPr>
        <w:t>Y.</w:t>
      </w:r>
      <w:r>
        <w:rPr>
          <w:sz w:val="16"/>
          <w:szCs w:val="16"/>
        </w:rPr>
        <w:t xml:space="preserve"> </w:t>
      </w:r>
      <w:r>
        <w:rPr>
          <w:w w:val="99"/>
          <w:sz w:val="16"/>
          <w:szCs w:val="16"/>
        </w:rPr>
        <w:t>Gilad,</w:t>
      </w:r>
      <w:r>
        <w:rPr>
          <w:sz w:val="16"/>
          <w:szCs w:val="16"/>
        </w:rPr>
        <w:t xml:space="preserve"> </w:t>
      </w:r>
      <w:r>
        <w:rPr>
          <w:w w:val="99"/>
          <w:sz w:val="16"/>
          <w:szCs w:val="16"/>
        </w:rPr>
        <w:t>R.</w:t>
      </w:r>
      <w:r>
        <w:rPr>
          <w:sz w:val="16"/>
          <w:szCs w:val="16"/>
        </w:rPr>
        <w:t xml:space="preserve"> </w:t>
      </w:r>
      <w:proofErr w:type="spellStart"/>
      <w:r>
        <w:rPr>
          <w:w w:val="99"/>
          <w:sz w:val="16"/>
          <w:szCs w:val="16"/>
        </w:rPr>
        <w:t>Hemo</w:t>
      </w:r>
      <w:proofErr w:type="spellEnd"/>
      <w:r>
        <w:rPr>
          <w:w w:val="99"/>
          <w:sz w:val="16"/>
          <w:szCs w:val="16"/>
        </w:rPr>
        <w:t>,</w:t>
      </w:r>
      <w:r>
        <w:rPr>
          <w:sz w:val="16"/>
          <w:szCs w:val="16"/>
        </w:rPr>
        <w:t xml:space="preserve"> </w:t>
      </w:r>
      <w:r>
        <w:rPr>
          <w:w w:val="99"/>
          <w:sz w:val="16"/>
          <w:szCs w:val="16"/>
        </w:rPr>
        <w:t>S.</w:t>
      </w:r>
      <w:r>
        <w:rPr>
          <w:sz w:val="16"/>
          <w:szCs w:val="16"/>
        </w:rPr>
        <w:t xml:space="preserve"> </w:t>
      </w:r>
      <w:proofErr w:type="spellStart"/>
      <w:r>
        <w:rPr>
          <w:w w:val="99"/>
          <w:sz w:val="16"/>
          <w:szCs w:val="16"/>
        </w:rPr>
        <w:t>Micali</w:t>
      </w:r>
      <w:proofErr w:type="spellEnd"/>
      <w:r>
        <w:rPr>
          <w:w w:val="99"/>
          <w:sz w:val="16"/>
          <w:szCs w:val="16"/>
        </w:rPr>
        <w:t>,</w:t>
      </w:r>
      <w:r>
        <w:rPr>
          <w:sz w:val="16"/>
          <w:szCs w:val="16"/>
        </w:rPr>
        <w:t xml:space="preserve"> </w:t>
      </w:r>
      <w:r>
        <w:rPr>
          <w:w w:val="99"/>
          <w:sz w:val="16"/>
          <w:szCs w:val="16"/>
        </w:rPr>
        <w:t>G.</w:t>
      </w:r>
      <w:r>
        <w:rPr>
          <w:sz w:val="16"/>
          <w:szCs w:val="16"/>
        </w:rPr>
        <w:t xml:space="preserve"> </w:t>
      </w:r>
      <w:r>
        <w:rPr>
          <w:w w:val="99"/>
          <w:sz w:val="16"/>
          <w:szCs w:val="16"/>
        </w:rPr>
        <w:t>Vlachos,</w:t>
      </w:r>
      <w:r>
        <w:rPr>
          <w:sz w:val="16"/>
          <w:szCs w:val="16"/>
        </w:rPr>
        <w:t xml:space="preserve"> </w:t>
      </w:r>
      <w:r>
        <w:rPr>
          <w:w w:val="99"/>
          <w:sz w:val="16"/>
          <w:szCs w:val="16"/>
        </w:rPr>
        <w:t>and</w:t>
      </w:r>
      <w:r>
        <w:rPr>
          <w:sz w:val="16"/>
          <w:szCs w:val="16"/>
        </w:rPr>
        <w:t xml:space="preserve"> </w:t>
      </w:r>
      <w:r>
        <w:rPr>
          <w:w w:val="99"/>
          <w:sz w:val="16"/>
          <w:szCs w:val="16"/>
        </w:rPr>
        <w:t>N.</w:t>
      </w:r>
      <w:r>
        <w:rPr>
          <w:sz w:val="16"/>
          <w:szCs w:val="16"/>
        </w:rPr>
        <w:t xml:space="preserve"> </w:t>
      </w:r>
      <w:proofErr w:type="spellStart"/>
      <w:r>
        <w:rPr>
          <w:w w:val="99"/>
          <w:sz w:val="16"/>
          <w:szCs w:val="16"/>
        </w:rPr>
        <w:t>Zeldovich</w:t>
      </w:r>
      <w:proofErr w:type="spellEnd"/>
      <w:r>
        <w:rPr>
          <w:w w:val="99"/>
          <w:sz w:val="16"/>
          <w:szCs w:val="16"/>
        </w:rPr>
        <w:t>,</w:t>
      </w:r>
      <w:r>
        <w:rPr>
          <w:sz w:val="16"/>
          <w:szCs w:val="16"/>
        </w:rPr>
        <w:t xml:space="preserve"> </w:t>
      </w:r>
      <w:r>
        <w:rPr>
          <w:w w:val="99"/>
          <w:sz w:val="16"/>
          <w:szCs w:val="16"/>
        </w:rPr>
        <w:t>“</w:t>
      </w:r>
      <w:proofErr w:type="spellStart"/>
      <w:r>
        <w:rPr>
          <w:w w:val="99"/>
          <w:sz w:val="16"/>
          <w:szCs w:val="16"/>
        </w:rPr>
        <w:t>Algorand</w:t>
      </w:r>
      <w:proofErr w:type="spellEnd"/>
      <w:r>
        <w:rPr>
          <w:w w:val="99"/>
          <w:sz w:val="16"/>
          <w:szCs w:val="16"/>
        </w:rPr>
        <w:t>: Scaling</w:t>
      </w:r>
      <w:r>
        <w:rPr>
          <w:sz w:val="16"/>
          <w:szCs w:val="16"/>
        </w:rPr>
        <w:t xml:space="preserve"> </w:t>
      </w:r>
      <w:r>
        <w:rPr>
          <w:w w:val="99"/>
          <w:sz w:val="16"/>
          <w:szCs w:val="16"/>
        </w:rPr>
        <w:t>Byzantine</w:t>
      </w:r>
      <w:r>
        <w:rPr>
          <w:sz w:val="16"/>
          <w:szCs w:val="16"/>
        </w:rPr>
        <w:t xml:space="preserve"> </w:t>
      </w:r>
      <w:r>
        <w:rPr>
          <w:w w:val="99"/>
          <w:sz w:val="16"/>
          <w:szCs w:val="16"/>
        </w:rPr>
        <w:t>Agreements</w:t>
      </w:r>
      <w:r>
        <w:rPr>
          <w:sz w:val="16"/>
          <w:szCs w:val="16"/>
        </w:rPr>
        <w:t xml:space="preserve"> </w:t>
      </w:r>
      <w:r>
        <w:rPr>
          <w:w w:val="99"/>
          <w:sz w:val="16"/>
          <w:szCs w:val="16"/>
        </w:rPr>
        <w:t>for</w:t>
      </w:r>
      <w:r>
        <w:rPr>
          <w:sz w:val="16"/>
          <w:szCs w:val="16"/>
        </w:rPr>
        <w:t xml:space="preserve"> </w:t>
      </w:r>
      <w:r>
        <w:rPr>
          <w:w w:val="99"/>
          <w:sz w:val="16"/>
          <w:szCs w:val="16"/>
        </w:rPr>
        <w:t>Cryptocurrencies,”</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of the</w:t>
      </w:r>
      <w:r>
        <w:rPr>
          <w:sz w:val="16"/>
          <w:szCs w:val="16"/>
        </w:rPr>
        <w:t xml:space="preserve">  </w:t>
      </w:r>
      <w:r>
        <w:rPr>
          <w:w w:val="99"/>
          <w:sz w:val="16"/>
          <w:szCs w:val="16"/>
        </w:rPr>
        <w:t>26th</w:t>
      </w:r>
      <w:r>
        <w:rPr>
          <w:sz w:val="16"/>
          <w:szCs w:val="16"/>
        </w:rPr>
        <w:t xml:space="preserve">  </w:t>
      </w:r>
      <w:r>
        <w:rPr>
          <w:w w:val="99"/>
          <w:sz w:val="16"/>
          <w:szCs w:val="16"/>
        </w:rPr>
        <w:t>Symposium</w:t>
      </w:r>
      <w:r>
        <w:rPr>
          <w:sz w:val="16"/>
          <w:szCs w:val="16"/>
        </w:rPr>
        <w:t xml:space="preserve">  </w:t>
      </w:r>
      <w:r>
        <w:rPr>
          <w:w w:val="99"/>
          <w:sz w:val="16"/>
          <w:szCs w:val="16"/>
        </w:rPr>
        <w:t>on</w:t>
      </w:r>
      <w:r>
        <w:rPr>
          <w:sz w:val="16"/>
          <w:szCs w:val="16"/>
        </w:rPr>
        <w:t xml:space="preserve">  </w:t>
      </w:r>
      <w:r>
        <w:rPr>
          <w:w w:val="99"/>
          <w:sz w:val="16"/>
          <w:szCs w:val="16"/>
        </w:rPr>
        <w:t>Operating</w:t>
      </w:r>
      <w:r>
        <w:rPr>
          <w:sz w:val="16"/>
          <w:szCs w:val="16"/>
        </w:rPr>
        <w:t xml:space="preserve">  </w:t>
      </w:r>
      <w:r>
        <w:rPr>
          <w:w w:val="99"/>
          <w:sz w:val="16"/>
          <w:szCs w:val="16"/>
        </w:rPr>
        <w:t>Systems</w:t>
      </w:r>
      <w:r>
        <w:rPr>
          <w:sz w:val="16"/>
          <w:szCs w:val="16"/>
        </w:rPr>
        <w:t xml:space="preserve">  </w:t>
      </w:r>
      <w:r>
        <w:rPr>
          <w:w w:val="99"/>
          <w:sz w:val="16"/>
          <w:szCs w:val="16"/>
        </w:rPr>
        <w:t>Principles,</w:t>
      </w:r>
      <w:r>
        <w:rPr>
          <w:sz w:val="16"/>
          <w:szCs w:val="16"/>
        </w:rPr>
        <w:t xml:space="preserve">  </w:t>
      </w:r>
      <w:r>
        <w:rPr>
          <w:w w:val="99"/>
          <w:sz w:val="16"/>
          <w:szCs w:val="16"/>
        </w:rPr>
        <w:t>ser.</w:t>
      </w:r>
      <w:r>
        <w:rPr>
          <w:sz w:val="16"/>
          <w:szCs w:val="16"/>
        </w:rPr>
        <w:t xml:space="preserve">  </w:t>
      </w:r>
      <w:r>
        <w:rPr>
          <w:w w:val="99"/>
          <w:sz w:val="16"/>
          <w:szCs w:val="16"/>
        </w:rPr>
        <w:t>SOSP</w:t>
      </w:r>
      <w:r>
        <w:rPr>
          <w:sz w:val="16"/>
          <w:szCs w:val="16"/>
        </w:rPr>
        <w:t xml:space="preserve">  </w:t>
      </w:r>
      <w:r>
        <w:rPr>
          <w:w w:val="99"/>
          <w:sz w:val="16"/>
          <w:szCs w:val="16"/>
        </w:rPr>
        <w:t>’17. 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2017,</w:t>
      </w:r>
      <w:r>
        <w:rPr>
          <w:sz w:val="16"/>
          <w:szCs w:val="16"/>
        </w:rPr>
        <w:t xml:space="preserve">  </w:t>
      </w:r>
      <w:r>
        <w:rPr>
          <w:w w:val="99"/>
          <w:sz w:val="16"/>
          <w:szCs w:val="16"/>
        </w:rPr>
        <w:t>pp.</w:t>
      </w:r>
      <w:r>
        <w:rPr>
          <w:sz w:val="16"/>
          <w:szCs w:val="16"/>
        </w:rPr>
        <w:t xml:space="preserve">  </w:t>
      </w:r>
      <w:r>
        <w:rPr>
          <w:w w:val="99"/>
          <w:sz w:val="16"/>
          <w:szCs w:val="16"/>
        </w:rPr>
        <w:t>51–68.</w:t>
      </w:r>
      <w:r>
        <w:rPr>
          <w:sz w:val="16"/>
          <w:szCs w:val="16"/>
        </w:rPr>
        <w:t xml:space="preserve">  </w:t>
      </w:r>
      <w:r>
        <w:rPr>
          <w:w w:val="99"/>
          <w:sz w:val="16"/>
          <w:szCs w:val="16"/>
        </w:rPr>
        <w:t>[Online].</w:t>
      </w:r>
      <w:r>
        <w:rPr>
          <w:sz w:val="16"/>
          <w:szCs w:val="16"/>
        </w:rPr>
        <w:t xml:space="preserve">  </w:t>
      </w:r>
      <w:r>
        <w:rPr>
          <w:w w:val="99"/>
          <w:sz w:val="16"/>
          <w:szCs w:val="16"/>
        </w:rPr>
        <w:t>Available: http://doi.acm.org/10.1145/3132747.3132757</w:t>
      </w:r>
    </w:p>
    <w:p w14:paraId="2134E7EB" w14:textId="77777777" w:rsidR="002A75E2" w:rsidRDefault="008B0E5C">
      <w:pPr>
        <w:spacing w:line="180" w:lineRule="exact"/>
        <w:ind w:left="484" w:right="-28" w:hanging="285"/>
        <w:jc w:val="both"/>
        <w:rPr>
          <w:sz w:val="16"/>
          <w:szCs w:val="16"/>
        </w:rPr>
      </w:pPr>
      <w:r>
        <w:rPr>
          <w:w w:val="99"/>
          <w:sz w:val="16"/>
          <w:szCs w:val="16"/>
        </w:rPr>
        <w:t>[4]</w:t>
      </w:r>
      <w:r>
        <w:rPr>
          <w:sz w:val="16"/>
          <w:szCs w:val="16"/>
        </w:rPr>
        <w:t xml:space="preserve">  </w:t>
      </w:r>
      <w:r>
        <w:rPr>
          <w:w w:val="99"/>
          <w:sz w:val="16"/>
          <w:szCs w:val="16"/>
        </w:rPr>
        <w:t>D.</w:t>
      </w:r>
      <w:r>
        <w:rPr>
          <w:sz w:val="16"/>
          <w:szCs w:val="16"/>
        </w:rPr>
        <w:t xml:space="preserve">  </w:t>
      </w:r>
      <w:proofErr w:type="spellStart"/>
      <w:r>
        <w:rPr>
          <w:w w:val="99"/>
          <w:sz w:val="16"/>
          <w:szCs w:val="16"/>
        </w:rPr>
        <w:t>Boneh</w:t>
      </w:r>
      <w:proofErr w:type="spellEnd"/>
      <w:r>
        <w:rPr>
          <w:w w:val="99"/>
          <w:sz w:val="16"/>
          <w:szCs w:val="16"/>
        </w:rPr>
        <w:t>,</w:t>
      </w:r>
      <w:r>
        <w:rPr>
          <w:sz w:val="16"/>
          <w:szCs w:val="16"/>
        </w:rPr>
        <w:t xml:space="preserve">  </w:t>
      </w:r>
      <w:r>
        <w:rPr>
          <w:w w:val="99"/>
          <w:sz w:val="16"/>
          <w:szCs w:val="16"/>
        </w:rPr>
        <w:t>B.</w:t>
      </w:r>
      <w:r>
        <w:rPr>
          <w:sz w:val="16"/>
          <w:szCs w:val="16"/>
        </w:rPr>
        <w:t xml:space="preserve">  </w:t>
      </w:r>
      <w:r>
        <w:rPr>
          <w:w w:val="99"/>
          <w:sz w:val="16"/>
          <w:szCs w:val="16"/>
        </w:rPr>
        <w:t>Lynn,</w:t>
      </w:r>
      <w:r>
        <w:rPr>
          <w:sz w:val="16"/>
          <w:szCs w:val="16"/>
        </w:rPr>
        <w:t xml:space="preserve">  </w:t>
      </w:r>
      <w:r>
        <w:rPr>
          <w:w w:val="99"/>
          <w:sz w:val="16"/>
          <w:szCs w:val="16"/>
        </w:rPr>
        <w:t>and</w:t>
      </w:r>
      <w:r>
        <w:rPr>
          <w:sz w:val="16"/>
          <w:szCs w:val="16"/>
        </w:rPr>
        <w:t xml:space="preserve">  </w:t>
      </w:r>
      <w:r>
        <w:rPr>
          <w:w w:val="99"/>
          <w:sz w:val="16"/>
          <w:szCs w:val="16"/>
        </w:rPr>
        <w:t>H.</w:t>
      </w:r>
      <w:r>
        <w:rPr>
          <w:sz w:val="16"/>
          <w:szCs w:val="16"/>
        </w:rPr>
        <w:t xml:space="preserve">  </w:t>
      </w:r>
      <w:proofErr w:type="spellStart"/>
      <w:r>
        <w:rPr>
          <w:w w:val="99"/>
          <w:sz w:val="16"/>
          <w:szCs w:val="16"/>
        </w:rPr>
        <w:t>Shacham</w:t>
      </w:r>
      <w:proofErr w:type="spellEnd"/>
      <w:r>
        <w:rPr>
          <w:w w:val="99"/>
          <w:sz w:val="16"/>
          <w:szCs w:val="16"/>
        </w:rPr>
        <w:t>,</w:t>
      </w:r>
      <w:r>
        <w:rPr>
          <w:sz w:val="16"/>
          <w:szCs w:val="16"/>
        </w:rPr>
        <w:t xml:space="preserve">  </w:t>
      </w:r>
      <w:r>
        <w:rPr>
          <w:w w:val="99"/>
          <w:sz w:val="16"/>
          <w:szCs w:val="16"/>
        </w:rPr>
        <w:t>“Short</w:t>
      </w:r>
      <w:r>
        <w:rPr>
          <w:sz w:val="16"/>
          <w:szCs w:val="16"/>
        </w:rPr>
        <w:t xml:space="preserve">  </w:t>
      </w:r>
      <w:r>
        <w:rPr>
          <w:w w:val="99"/>
          <w:sz w:val="16"/>
          <w:szCs w:val="16"/>
        </w:rPr>
        <w:t>signatures</w:t>
      </w:r>
      <w:r>
        <w:rPr>
          <w:sz w:val="16"/>
          <w:szCs w:val="16"/>
        </w:rPr>
        <w:t xml:space="preserve">  </w:t>
      </w:r>
      <w:r>
        <w:rPr>
          <w:w w:val="99"/>
          <w:sz w:val="16"/>
          <w:szCs w:val="16"/>
        </w:rPr>
        <w:t>from</w:t>
      </w:r>
      <w:r>
        <w:rPr>
          <w:sz w:val="16"/>
          <w:szCs w:val="16"/>
        </w:rPr>
        <w:t xml:space="preserve">  </w:t>
      </w:r>
      <w:r>
        <w:rPr>
          <w:w w:val="99"/>
          <w:sz w:val="16"/>
          <w:szCs w:val="16"/>
        </w:rPr>
        <w:t>the</w:t>
      </w:r>
      <w:r>
        <w:rPr>
          <w:sz w:val="16"/>
          <w:szCs w:val="16"/>
        </w:rPr>
        <w:t xml:space="preserve">  </w:t>
      </w:r>
      <w:proofErr w:type="spellStart"/>
      <w:r>
        <w:rPr>
          <w:w w:val="99"/>
          <w:sz w:val="16"/>
          <w:szCs w:val="16"/>
        </w:rPr>
        <w:t>weil</w:t>
      </w:r>
      <w:proofErr w:type="spellEnd"/>
      <w:r>
        <w:rPr>
          <w:w w:val="99"/>
          <w:sz w:val="16"/>
          <w:szCs w:val="16"/>
        </w:rPr>
        <w:t xml:space="preserve"> pairing,”</w:t>
      </w:r>
      <w:r>
        <w:rPr>
          <w:sz w:val="16"/>
          <w:szCs w:val="16"/>
        </w:rPr>
        <w:t xml:space="preserve"> </w:t>
      </w:r>
      <w:r>
        <w:rPr>
          <w:w w:val="99"/>
          <w:sz w:val="16"/>
          <w:szCs w:val="16"/>
        </w:rPr>
        <w:t>in</w:t>
      </w:r>
      <w:r>
        <w:rPr>
          <w:sz w:val="16"/>
          <w:szCs w:val="16"/>
        </w:rPr>
        <w:t xml:space="preserve"> </w:t>
      </w:r>
      <w:r>
        <w:rPr>
          <w:w w:val="99"/>
          <w:sz w:val="16"/>
          <w:szCs w:val="16"/>
        </w:rPr>
        <w:t>Advances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ASIACRYPT</w:t>
      </w:r>
      <w:r>
        <w:rPr>
          <w:sz w:val="16"/>
          <w:szCs w:val="16"/>
        </w:rPr>
        <w:t xml:space="preserve"> </w:t>
      </w:r>
      <w:r>
        <w:rPr>
          <w:w w:val="99"/>
          <w:sz w:val="16"/>
          <w:szCs w:val="16"/>
        </w:rPr>
        <w:t>’01,</w:t>
      </w:r>
      <w:r>
        <w:rPr>
          <w:sz w:val="16"/>
          <w:szCs w:val="16"/>
        </w:rPr>
        <w:t xml:space="preserve"> </w:t>
      </w:r>
      <w:r>
        <w:rPr>
          <w:w w:val="99"/>
          <w:sz w:val="16"/>
          <w:szCs w:val="16"/>
        </w:rPr>
        <w:t>LNCS.</w:t>
      </w:r>
      <w:r>
        <w:rPr>
          <w:sz w:val="16"/>
          <w:szCs w:val="16"/>
        </w:rPr>
        <w:t xml:space="preserve">  </w:t>
      </w:r>
      <w:r>
        <w:rPr>
          <w:w w:val="99"/>
          <w:sz w:val="16"/>
          <w:szCs w:val="16"/>
        </w:rPr>
        <w:t>Springer,</w:t>
      </w:r>
    </w:p>
    <w:p w14:paraId="2134E7EC" w14:textId="77777777" w:rsidR="002A75E2" w:rsidRDefault="008B0E5C">
      <w:pPr>
        <w:spacing w:line="160" w:lineRule="exact"/>
        <w:ind w:left="484"/>
        <w:rPr>
          <w:sz w:val="16"/>
          <w:szCs w:val="16"/>
        </w:rPr>
      </w:pPr>
      <w:r>
        <w:rPr>
          <w:w w:val="99"/>
          <w:sz w:val="16"/>
          <w:szCs w:val="16"/>
        </w:rPr>
        <w:t>2001,</w:t>
      </w:r>
      <w:r>
        <w:rPr>
          <w:sz w:val="16"/>
          <w:szCs w:val="16"/>
        </w:rPr>
        <w:t xml:space="preserve"> </w:t>
      </w:r>
      <w:r>
        <w:rPr>
          <w:w w:val="99"/>
          <w:sz w:val="16"/>
          <w:szCs w:val="16"/>
        </w:rPr>
        <w:t>pp.</w:t>
      </w:r>
      <w:r>
        <w:rPr>
          <w:sz w:val="16"/>
          <w:szCs w:val="16"/>
        </w:rPr>
        <w:t xml:space="preserve"> </w:t>
      </w:r>
      <w:r>
        <w:rPr>
          <w:w w:val="99"/>
          <w:sz w:val="16"/>
          <w:szCs w:val="16"/>
        </w:rPr>
        <w:t>514–532.</w:t>
      </w:r>
    </w:p>
    <w:p w14:paraId="2134E7ED" w14:textId="77777777" w:rsidR="002A75E2" w:rsidRDefault="008B0E5C">
      <w:pPr>
        <w:spacing w:line="180" w:lineRule="exact"/>
        <w:ind w:left="484" w:right="-28" w:hanging="285"/>
        <w:jc w:val="both"/>
        <w:rPr>
          <w:sz w:val="16"/>
          <w:szCs w:val="16"/>
        </w:rPr>
      </w:pPr>
      <w:r>
        <w:rPr>
          <w:w w:val="99"/>
          <w:sz w:val="16"/>
          <w:szCs w:val="16"/>
        </w:rPr>
        <w:t>[5]</w:t>
      </w:r>
      <w:r>
        <w:rPr>
          <w:sz w:val="16"/>
          <w:szCs w:val="16"/>
        </w:rPr>
        <w:t xml:space="preserve">  </w:t>
      </w:r>
      <w:r>
        <w:rPr>
          <w:w w:val="99"/>
          <w:sz w:val="16"/>
          <w:szCs w:val="16"/>
        </w:rPr>
        <w:t>D.</w:t>
      </w:r>
      <w:r>
        <w:rPr>
          <w:sz w:val="16"/>
          <w:szCs w:val="16"/>
        </w:rPr>
        <w:t xml:space="preserve">  </w:t>
      </w:r>
      <w:proofErr w:type="spellStart"/>
      <w:r>
        <w:rPr>
          <w:w w:val="99"/>
          <w:sz w:val="16"/>
          <w:szCs w:val="16"/>
        </w:rPr>
        <w:t>Boneh</w:t>
      </w:r>
      <w:proofErr w:type="spellEnd"/>
      <w:r>
        <w:rPr>
          <w:w w:val="99"/>
          <w:sz w:val="16"/>
          <w:szCs w:val="16"/>
        </w:rPr>
        <w:t>,</w:t>
      </w:r>
      <w:r>
        <w:rPr>
          <w:sz w:val="16"/>
          <w:szCs w:val="16"/>
        </w:rPr>
        <w:t xml:space="preserve">  </w:t>
      </w:r>
      <w:r>
        <w:rPr>
          <w:w w:val="99"/>
          <w:sz w:val="16"/>
          <w:szCs w:val="16"/>
        </w:rPr>
        <w:t>M.</w:t>
      </w:r>
      <w:r>
        <w:rPr>
          <w:sz w:val="16"/>
          <w:szCs w:val="16"/>
        </w:rPr>
        <w:t xml:space="preserve">  </w:t>
      </w:r>
      <w:proofErr w:type="spellStart"/>
      <w:r>
        <w:rPr>
          <w:w w:val="99"/>
          <w:sz w:val="16"/>
          <w:szCs w:val="16"/>
        </w:rPr>
        <w:t>Drijvers</w:t>
      </w:r>
      <w:proofErr w:type="spellEnd"/>
      <w:r>
        <w:rPr>
          <w:w w:val="99"/>
          <w:sz w:val="16"/>
          <w:szCs w:val="16"/>
        </w:rPr>
        <w:t>,</w:t>
      </w:r>
      <w:r>
        <w:rPr>
          <w:sz w:val="16"/>
          <w:szCs w:val="16"/>
        </w:rPr>
        <w:t xml:space="preserve">  </w:t>
      </w:r>
      <w:r>
        <w:rPr>
          <w:w w:val="99"/>
          <w:sz w:val="16"/>
          <w:szCs w:val="16"/>
        </w:rPr>
        <w:t>and</w:t>
      </w:r>
      <w:r>
        <w:rPr>
          <w:sz w:val="16"/>
          <w:szCs w:val="16"/>
        </w:rPr>
        <w:t xml:space="preserve">  </w:t>
      </w:r>
      <w:r>
        <w:rPr>
          <w:w w:val="99"/>
          <w:sz w:val="16"/>
          <w:szCs w:val="16"/>
        </w:rPr>
        <w:t>G.</w:t>
      </w:r>
      <w:r>
        <w:rPr>
          <w:sz w:val="16"/>
          <w:szCs w:val="16"/>
        </w:rPr>
        <w:t xml:space="preserve">  </w:t>
      </w:r>
      <w:r>
        <w:rPr>
          <w:w w:val="99"/>
          <w:sz w:val="16"/>
          <w:szCs w:val="16"/>
        </w:rPr>
        <w:t>Neven,</w:t>
      </w:r>
      <w:r>
        <w:rPr>
          <w:sz w:val="16"/>
          <w:szCs w:val="16"/>
        </w:rPr>
        <w:t xml:space="preserve">  </w:t>
      </w:r>
      <w:r>
        <w:rPr>
          <w:w w:val="99"/>
          <w:sz w:val="16"/>
          <w:szCs w:val="16"/>
        </w:rPr>
        <w:t>“Compact</w:t>
      </w:r>
      <w:r>
        <w:rPr>
          <w:sz w:val="16"/>
          <w:szCs w:val="16"/>
        </w:rPr>
        <w:t xml:space="preserve">  </w:t>
      </w:r>
      <w:r>
        <w:rPr>
          <w:w w:val="99"/>
          <w:sz w:val="16"/>
          <w:szCs w:val="16"/>
        </w:rPr>
        <w:t>multi-signatures</w:t>
      </w:r>
      <w:r>
        <w:rPr>
          <w:sz w:val="16"/>
          <w:szCs w:val="16"/>
        </w:rPr>
        <w:t xml:space="preserve">  </w:t>
      </w:r>
      <w:r>
        <w:rPr>
          <w:w w:val="99"/>
          <w:sz w:val="16"/>
          <w:szCs w:val="16"/>
        </w:rPr>
        <w:t>for smaller</w:t>
      </w:r>
      <w:r>
        <w:rPr>
          <w:sz w:val="16"/>
          <w:szCs w:val="16"/>
        </w:rPr>
        <w:t xml:space="preserve">  </w:t>
      </w:r>
      <w:r>
        <w:rPr>
          <w:w w:val="99"/>
          <w:sz w:val="16"/>
          <w:szCs w:val="16"/>
        </w:rPr>
        <w:t>blockchains,”</w:t>
      </w:r>
      <w:r>
        <w:rPr>
          <w:sz w:val="16"/>
          <w:szCs w:val="16"/>
        </w:rPr>
        <w:t xml:space="preserve">  </w:t>
      </w:r>
      <w:r>
        <w:rPr>
          <w:w w:val="99"/>
          <w:sz w:val="16"/>
          <w:szCs w:val="16"/>
        </w:rPr>
        <w:t>in</w:t>
      </w:r>
      <w:r>
        <w:rPr>
          <w:sz w:val="16"/>
          <w:szCs w:val="16"/>
        </w:rPr>
        <w:t xml:space="preserve">  </w:t>
      </w:r>
      <w:r>
        <w:rPr>
          <w:w w:val="99"/>
          <w:sz w:val="16"/>
          <w:szCs w:val="16"/>
        </w:rPr>
        <w:t>Advances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ASIACRYPT</w:t>
      </w:r>
      <w:r>
        <w:rPr>
          <w:sz w:val="16"/>
          <w:szCs w:val="16"/>
        </w:rPr>
        <w:t xml:space="preserve">  </w:t>
      </w:r>
      <w:r>
        <w:rPr>
          <w:w w:val="99"/>
          <w:sz w:val="16"/>
          <w:szCs w:val="16"/>
        </w:rPr>
        <w:t>2018, 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in</w:t>
      </w:r>
      <w:r>
        <w:rPr>
          <w:sz w:val="16"/>
          <w:szCs w:val="16"/>
        </w:rPr>
        <w:t xml:space="preserve">  </w:t>
      </w:r>
      <w:r>
        <w:rPr>
          <w:w w:val="99"/>
          <w:sz w:val="16"/>
          <w:szCs w:val="16"/>
        </w:rPr>
        <w:t>Computer</w:t>
      </w:r>
      <w:r>
        <w:rPr>
          <w:sz w:val="16"/>
          <w:szCs w:val="16"/>
        </w:rPr>
        <w:t xml:space="preserve">  </w:t>
      </w:r>
      <w:r>
        <w:rPr>
          <w:w w:val="99"/>
          <w:sz w:val="16"/>
          <w:szCs w:val="16"/>
        </w:rPr>
        <w:t>Science,</w:t>
      </w:r>
      <w:r>
        <w:rPr>
          <w:sz w:val="16"/>
          <w:szCs w:val="16"/>
        </w:rPr>
        <w:t xml:space="preserve">  </w:t>
      </w:r>
      <w:r>
        <w:rPr>
          <w:w w:val="99"/>
          <w:sz w:val="16"/>
          <w:szCs w:val="16"/>
        </w:rPr>
        <w:t>vol.</w:t>
      </w:r>
      <w:r>
        <w:rPr>
          <w:sz w:val="16"/>
          <w:szCs w:val="16"/>
        </w:rPr>
        <w:t xml:space="preserve">  </w:t>
      </w:r>
      <w:r>
        <w:rPr>
          <w:w w:val="99"/>
          <w:sz w:val="16"/>
          <w:szCs w:val="16"/>
        </w:rPr>
        <w:t>11273.</w:t>
      </w:r>
      <w:r>
        <w:rPr>
          <w:sz w:val="16"/>
          <w:szCs w:val="16"/>
        </w:rPr>
        <w:t xml:space="preserve">    </w:t>
      </w:r>
      <w:r>
        <w:rPr>
          <w:w w:val="99"/>
          <w:sz w:val="16"/>
          <w:szCs w:val="16"/>
        </w:rPr>
        <w:t>Springer,</w:t>
      </w:r>
      <w:r>
        <w:rPr>
          <w:sz w:val="16"/>
          <w:szCs w:val="16"/>
        </w:rPr>
        <w:t xml:space="preserve">  </w:t>
      </w:r>
      <w:r>
        <w:rPr>
          <w:w w:val="99"/>
          <w:sz w:val="16"/>
          <w:szCs w:val="16"/>
        </w:rPr>
        <w:t>2018, pp.</w:t>
      </w:r>
      <w:r>
        <w:rPr>
          <w:sz w:val="16"/>
          <w:szCs w:val="16"/>
        </w:rPr>
        <w:t xml:space="preserve"> </w:t>
      </w:r>
      <w:r>
        <w:rPr>
          <w:w w:val="99"/>
          <w:sz w:val="16"/>
          <w:szCs w:val="16"/>
        </w:rPr>
        <w:t>435–464.</w:t>
      </w:r>
    </w:p>
    <w:p w14:paraId="2134E7EE" w14:textId="77777777" w:rsidR="002A75E2" w:rsidRDefault="008B0E5C">
      <w:pPr>
        <w:spacing w:line="160" w:lineRule="exact"/>
        <w:ind w:left="165" w:right="-34"/>
        <w:jc w:val="center"/>
        <w:rPr>
          <w:sz w:val="16"/>
          <w:szCs w:val="16"/>
        </w:rPr>
      </w:pPr>
      <w:r>
        <w:rPr>
          <w:w w:val="99"/>
          <w:sz w:val="16"/>
          <w:szCs w:val="16"/>
        </w:rPr>
        <w:t>[6]</w:t>
      </w:r>
      <w:r>
        <w:rPr>
          <w:sz w:val="16"/>
          <w:szCs w:val="16"/>
        </w:rPr>
        <w:t xml:space="preserve">  </w:t>
      </w:r>
      <w:r>
        <w:rPr>
          <w:w w:val="99"/>
          <w:sz w:val="16"/>
          <w:szCs w:val="16"/>
        </w:rPr>
        <w:t>V.</w:t>
      </w:r>
      <w:r>
        <w:rPr>
          <w:sz w:val="16"/>
          <w:szCs w:val="16"/>
        </w:rPr>
        <w:t xml:space="preserve">   </w:t>
      </w:r>
      <w:proofErr w:type="spellStart"/>
      <w:r>
        <w:rPr>
          <w:w w:val="99"/>
          <w:sz w:val="16"/>
          <w:szCs w:val="16"/>
        </w:rPr>
        <w:t>Buterin</w:t>
      </w:r>
      <w:proofErr w:type="spellEnd"/>
      <w:r>
        <w:rPr>
          <w:w w:val="99"/>
          <w:sz w:val="16"/>
          <w:szCs w:val="16"/>
        </w:rPr>
        <w:t>,</w:t>
      </w:r>
      <w:r>
        <w:rPr>
          <w:sz w:val="16"/>
          <w:szCs w:val="16"/>
        </w:rPr>
        <w:t xml:space="preserve">   </w:t>
      </w:r>
      <w:r>
        <w:rPr>
          <w:w w:val="99"/>
          <w:sz w:val="16"/>
          <w:szCs w:val="16"/>
        </w:rPr>
        <w:t>“Ethereum:</w:t>
      </w:r>
      <w:r>
        <w:rPr>
          <w:sz w:val="16"/>
          <w:szCs w:val="16"/>
        </w:rPr>
        <w:t xml:space="preserve">   </w:t>
      </w:r>
      <w:r>
        <w:rPr>
          <w:w w:val="99"/>
          <w:sz w:val="16"/>
          <w:szCs w:val="16"/>
        </w:rPr>
        <w:t>A</w:t>
      </w:r>
      <w:r>
        <w:rPr>
          <w:sz w:val="16"/>
          <w:szCs w:val="16"/>
        </w:rPr>
        <w:t xml:space="preserve">   </w:t>
      </w:r>
      <w:r>
        <w:rPr>
          <w:w w:val="99"/>
          <w:sz w:val="16"/>
          <w:szCs w:val="16"/>
        </w:rPr>
        <w:t>Next-Generation</w:t>
      </w:r>
      <w:r>
        <w:rPr>
          <w:sz w:val="16"/>
          <w:szCs w:val="16"/>
        </w:rPr>
        <w:t xml:space="preserve">   </w:t>
      </w:r>
      <w:r>
        <w:rPr>
          <w:w w:val="99"/>
          <w:sz w:val="16"/>
          <w:szCs w:val="16"/>
        </w:rPr>
        <w:t>Smart</w:t>
      </w:r>
      <w:r>
        <w:rPr>
          <w:sz w:val="16"/>
          <w:szCs w:val="16"/>
        </w:rPr>
        <w:t xml:space="preserve">   </w:t>
      </w:r>
      <w:r>
        <w:rPr>
          <w:w w:val="99"/>
          <w:sz w:val="16"/>
          <w:szCs w:val="16"/>
        </w:rPr>
        <w:t>Contract</w:t>
      </w:r>
      <w:r>
        <w:rPr>
          <w:sz w:val="16"/>
          <w:szCs w:val="16"/>
        </w:rPr>
        <w:t xml:space="preserve">   </w:t>
      </w:r>
      <w:r>
        <w:rPr>
          <w:w w:val="99"/>
          <w:sz w:val="16"/>
          <w:szCs w:val="16"/>
        </w:rPr>
        <w:t>and</w:t>
      </w:r>
    </w:p>
    <w:p w14:paraId="2134E7EF" w14:textId="77777777" w:rsidR="002A75E2" w:rsidRDefault="008B0E5C">
      <w:pPr>
        <w:spacing w:line="160" w:lineRule="exact"/>
        <w:ind w:left="484" w:right="-44"/>
        <w:rPr>
          <w:sz w:val="16"/>
          <w:szCs w:val="16"/>
        </w:rPr>
      </w:pPr>
      <w:r>
        <w:rPr>
          <w:w w:val="99"/>
          <w:sz w:val="16"/>
          <w:szCs w:val="16"/>
        </w:rPr>
        <w:t>Decentralized</w:t>
      </w:r>
      <w:r>
        <w:rPr>
          <w:sz w:val="16"/>
          <w:szCs w:val="16"/>
        </w:rPr>
        <w:t xml:space="preserve">  </w:t>
      </w:r>
      <w:r>
        <w:rPr>
          <w:w w:val="99"/>
          <w:sz w:val="16"/>
          <w:szCs w:val="16"/>
        </w:rPr>
        <w:t>Application</w:t>
      </w:r>
      <w:r>
        <w:rPr>
          <w:sz w:val="16"/>
          <w:szCs w:val="16"/>
        </w:rPr>
        <w:t xml:space="preserve">  </w:t>
      </w:r>
      <w:r>
        <w:rPr>
          <w:w w:val="99"/>
          <w:sz w:val="16"/>
          <w:szCs w:val="16"/>
        </w:rPr>
        <w:t>Platform,”</w:t>
      </w:r>
      <w:r>
        <w:rPr>
          <w:sz w:val="16"/>
          <w:szCs w:val="16"/>
        </w:rPr>
        <w:t xml:space="preserve">  </w:t>
      </w:r>
      <w:r>
        <w:rPr>
          <w:w w:val="99"/>
          <w:sz w:val="16"/>
          <w:szCs w:val="16"/>
        </w:rPr>
        <w:t>2013.</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35">
        <w:r>
          <w:rPr>
            <w:w w:val="99"/>
            <w:sz w:val="16"/>
            <w:szCs w:val="16"/>
          </w:rPr>
          <w:t>https:</w:t>
        </w:r>
      </w:hyperlink>
    </w:p>
    <w:p w14:paraId="2134E7F0" w14:textId="77777777" w:rsidR="002A75E2" w:rsidRDefault="008B0E5C">
      <w:pPr>
        <w:spacing w:line="160" w:lineRule="exact"/>
        <w:ind w:left="484"/>
        <w:rPr>
          <w:sz w:val="16"/>
          <w:szCs w:val="16"/>
        </w:rPr>
      </w:pPr>
      <w:r>
        <w:rPr>
          <w:w w:val="99"/>
          <w:sz w:val="16"/>
          <w:szCs w:val="16"/>
        </w:rPr>
        <w:t>//www.ethereum.org/pdfs/EthereumWhitePaper.pdf</w:t>
      </w:r>
    </w:p>
    <w:p w14:paraId="2134E7F1" w14:textId="77777777" w:rsidR="002A75E2" w:rsidRDefault="008B0E5C">
      <w:pPr>
        <w:spacing w:line="180" w:lineRule="exact"/>
        <w:ind w:left="484" w:right="-27" w:hanging="285"/>
        <w:jc w:val="both"/>
        <w:rPr>
          <w:sz w:val="16"/>
          <w:szCs w:val="16"/>
        </w:rPr>
      </w:pPr>
      <w:r>
        <w:rPr>
          <w:w w:val="99"/>
          <w:sz w:val="16"/>
          <w:szCs w:val="16"/>
        </w:rPr>
        <w:t>[7]</w:t>
      </w:r>
      <w:r>
        <w:rPr>
          <w:sz w:val="16"/>
          <w:szCs w:val="16"/>
        </w:rPr>
        <w:t xml:space="preserve">  </w:t>
      </w:r>
      <w:r>
        <w:rPr>
          <w:w w:val="99"/>
          <w:sz w:val="16"/>
          <w:szCs w:val="16"/>
        </w:rPr>
        <w:t>E.</w:t>
      </w:r>
      <w:r>
        <w:rPr>
          <w:sz w:val="16"/>
          <w:szCs w:val="16"/>
        </w:rPr>
        <w:t xml:space="preserve">   </w:t>
      </w:r>
      <w:r>
        <w:rPr>
          <w:w w:val="99"/>
          <w:sz w:val="16"/>
          <w:szCs w:val="16"/>
        </w:rPr>
        <w:t>Kokoris-</w:t>
      </w:r>
      <w:proofErr w:type="spellStart"/>
      <w:r>
        <w:rPr>
          <w:w w:val="99"/>
          <w:sz w:val="16"/>
          <w:szCs w:val="16"/>
        </w:rPr>
        <w:t>Kogias</w:t>
      </w:r>
      <w:proofErr w:type="spellEnd"/>
      <w:r>
        <w:rPr>
          <w:w w:val="99"/>
          <w:sz w:val="16"/>
          <w:szCs w:val="16"/>
        </w:rPr>
        <w:t>,</w:t>
      </w:r>
      <w:r>
        <w:rPr>
          <w:sz w:val="16"/>
          <w:szCs w:val="16"/>
        </w:rPr>
        <w:t xml:space="preserve">   </w:t>
      </w:r>
      <w:r>
        <w:rPr>
          <w:w w:val="99"/>
          <w:sz w:val="16"/>
          <w:szCs w:val="16"/>
        </w:rPr>
        <w:t>P.</w:t>
      </w:r>
      <w:r>
        <w:rPr>
          <w:sz w:val="16"/>
          <w:szCs w:val="16"/>
        </w:rPr>
        <w:t xml:space="preserve">   </w:t>
      </w:r>
      <w:r>
        <w:rPr>
          <w:w w:val="99"/>
          <w:sz w:val="16"/>
          <w:szCs w:val="16"/>
        </w:rPr>
        <w:t>Jovanovic,</w:t>
      </w:r>
      <w:r>
        <w:rPr>
          <w:sz w:val="16"/>
          <w:szCs w:val="16"/>
        </w:rPr>
        <w:t xml:space="preserve">   </w:t>
      </w:r>
      <w:r>
        <w:rPr>
          <w:w w:val="99"/>
          <w:sz w:val="16"/>
          <w:szCs w:val="16"/>
        </w:rPr>
        <w:t>L.</w:t>
      </w:r>
      <w:r>
        <w:rPr>
          <w:sz w:val="16"/>
          <w:szCs w:val="16"/>
        </w:rPr>
        <w:t xml:space="preserve">   </w:t>
      </w:r>
      <w:r>
        <w:rPr>
          <w:w w:val="99"/>
          <w:sz w:val="16"/>
          <w:szCs w:val="16"/>
        </w:rPr>
        <w:t>Gasser,</w:t>
      </w:r>
      <w:r>
        <w:rPr>
          <w:sz w:val="16"/>
          <w:szCs w:val="16"/>
        </w:rPr>
        <w:t xml:space="preserve">   </w:t>
      </w:r>
      <w:r>
        <w:rPr>
          <w:w w:val="99"/>
          <w:sz w:val="16"/>
          <w:szCs w:val="16"/>
        </w:rPr>
        <w:t>N.</w:t>
      </w:r>
      <w:r>
        <w:rPr>
          <w:sz w:val="16"/>
          <w:szCs w:val="16"/>
        </w:rPr>
        <w:t xml:space="preserve">   </w:t>
      </w:r>
      <w:proofErr w:type="spellStart"/>
      <w:r>
        <w:rPr>
          <w:w w:val="99"/>
          <w:sz w:val="16"/>
          <w:szCs w:val="16"/>
        </w:rPr>
        <w:t>Gailly</w:t>
      </w:r>
      <w:proofErr w:type="spellEnd"/>
      <w:r>
        <w:rPr>
          <w:w w:val="99"/>
          <w:sz w:val="16"/>
          <w:szCs w:val="16"/>
        </w:rPr>
        <w:t>,</w:t>
      </w:r>
      <w:r>
        <w:rPr>
          <w:sz w:val="16"/>
          <w:szCs w:val="16"/>
        </w:rPr>
        <w:t xml:space="preserve">   </w:t>
      </w:r>
      <w:r>
        <w:rPr>
          <w:w w:val="99"/>
          <w:sz w:val="16"/>
          <w:szCs w:val="16"/>
        </w:rPr>
        <w:t>E.</w:t>
      </w:r>
      <w:r>
        <w:rPr>
          <w:sz w:val="16"/>
          <w:szCs w:val="16"/>
        </w:rPr>
        <w:t xml:space="preserve">   </w:t>
      </w:r>
      <w:proofErr w:type="spellStart"/>
      <w:r>
        <w:rPr>
          <w:w w:val="99"/>
          <w:sz w:val="16"/>
          <w:szCs w:val="16"/>
        </w:rPr>
        <w:t>Syta</w:t>
      </w:r>
      <w:proofErr w:type="spellEnd"/>
      <w:r>
        <w:rPr>
          <w:w w:val="99"/>
          <w:sz w:val="16"/>
          <w:szCs w:val="16"/>
        </w:rPr>
        <w:t>, and</w:t>
      </w:r>
      <w:r>
        <w:rPr>
          <w:sz w:val="16"/>
          <w:szCs w:val="16"/>
        </w:rPr>
        <w:t xml:space="preserve">   </w:t>
      </w:r>
      <w:r>
        <w:rPr>
          <w:w w:val="99"/>
          <w:sz w:val="16"/>
          <w:szCs w:val="16"/>
        </w:rPr>
        <w:t>B.</w:t>
      </w:r>
      <w:r>
        <w:rPr>
          <w:sz w:val="16"/>
          <w:szCs w:val="16"/>
        </w:rPr>
        <w:t xml:space="preserve">   </w:t>
      </w:r>
      <w:r>
        <w:rPr>
          <w:w w:val="99"/>
          <w:sz w:val="16"/>
          <w:szCs w:val="16"/>
        </w:rPr>
        <w:t>Ford,</w:t>
      </w:r>
      <w:r>
        <w:rPr>
          <w:sz w:val="16"/>
          <w:szCs w:val="16"/>
        </w:rPr>
        <w:t xml:space="preserve">   </w:t>
      </w:r>
      <w:r>
        <w:rPr>
          <w:w w:val="99"/>
          <w:sz w:val="16"/>
          <w:szCs w:val="16"/>
        </w:rPr>
        <w:t>“</w:t>
      </w:r>
      <w:proofErr w:type="spellStart"/>
      <w:r>
        <w:rPr>
          <w:w w:val="99"/>
          <w:sz w:val="16"/>
          <w:szCs w:val="16"/>
        </w:rPr>
        <w:t>OmniLedger</w:t>
      </w:r>
      <w:proofErr w:type="spellEnd"/>
      <w:r>
        <w:rPr>
          <w:w w:val="99"/>
          <w:sz w:val="16"/>
          <w:szCs w:val="16"/>
        </w:rPr>
        <w:t>:</w:t>
      </w:r>
      <w:r>
        <w:rPr>
          <w:sz w:val="16"/>
          <w:szCs w:val="16"/>
        </w:rPr>
        <w:t xml:space="preserve">   </w:t>
      </w:r>
      <w:r>
        <w:rPr>
          <w:w w:val="99"/>
          <w:sz w:val="16"/>
          <w:szCs w:val="16"/>
        </w:rPr>
        <w:t>A</w:t>
      </w:r>
      <w:r>
        <w:rPr>
          <w:sz w:val="16"/>
          <w:szCs w:val="16"/>
        </w:rPr>
        <w:t xml:space="preserve">   </w:t>
      </w:r>
      <w:r>
        <w:rPr>
          <w:w w:val="99"/>
          <w:sz w:val="16"/>
          <w:szCs w:val="16"/>
        </w:rPr>
        <w:t>Secure,</w:t>
      </w:r>
      <w:r>
        <w:rPr>
          <w:sz w:val="16"/>
          <w:szCs w:val="16"/>
        </w:rPr>
        <w:t xml:space="preserve">   </w:t>
      </w:r>
      <w:r>
        <w:rPr>
          <w:w w:val="99"/>
          <w:sz w:val="16"/>
          <w:szCs w:val="16"/>
        </w:rPr>
        <w:t>Scale-Out,</w:t>
      </w:r>
      <w:r>
        <w:rPr>
          <w:sz w:val="16"/>
          <w:szCs w:val="16"/>
        </w:rPr>
        <w:t xml:space="preserve">   </w:t>
      </w:r>
      <w:r>
        <w:rPr>
          <w:w w:val="99"/>
          <w:sz w:val="16"/>
          <w:szCs w:val="16"/>
        </w:rPr>
        <w:t>Decentralized Ledger</w:t>
      </w:r>
      <w:r>
        <w:rPr>
          <w:sz w:val="16"/>
          <w:szCs w:val="16"/>
        </w:rPr>
        <w:t xml:space="preserve">   </w:t>
      </w:r>
      <w:r>
        <w:rPr>
          <w:w w:val="99"/>
          <w:sz w:val="16"/>
          <w:szCs w:val="16"/>
        </w:rPr>
        <w:t>via</w:t>
      </w:r>
      <w:r>
        <w:rPr>
          <w:sz w:val="16"/>
          <w:szCs w:val="16"/>
        </w:rPr>
        <w:t xml:space="preserve">   </w:t>
      </w:r>
      <w:r>
        <w:rPr>
          <w:w w:val="99"/>
          <w:sz w:val="16"/>
          <w:szCs w:val="16"/>
        </w:rPr>
        <w:t>Sharding,”</w:t>
      </w:r>
      <w:r>
        <w:rPr>
          <w:sz w:val="16"/>
          <w:szCs w:val="16"/>
        </w:rPr>
        <w:t xml:space="preserve">   </w:t>
      </w:r>
      <w:r>
        <w:rPr>
          <w:w w:val="99"/>
          <w:sz w:val="16"/>
          <w:szCs w:val="16"/>
        </w:rPr>
        <w:t>Tech.</w:t>
      </w:r>
      <w:r>
        <w:rPr>
          <w:sz w:val="16"/>
          <w:szCs w:val="16"/>
        </w:rPr>
        <w:t xml:space="preserve">   </w:t>
      </w:r>
      <w:r>
        <w:rPr>
          <w:w w:val="99"/>
          <w:sz w:val="16"/>
          <w:szCs w:val="16"/>
        </w:rPr>
        <w:t>Rep.</w:t>
      </w:r>
      <w:r>
        <w:rPr>
          <w:sz w:val="16"/>
          <w:szCs w:val="16"/>
        </w:rPr>
        <w:t xml:space="preserve">   </w:t>
      </w:r>
      <w:r>
        <w:rPr>
          <w:w w:val="99"/>
          <w:sz w:val="16"/>
          <w:szCs w:val="16"/>
        </w:rPr>
        <w:t>406,</w:t>
      </w:r>
      <w:r>
        <w:rPr>
          <w:sz w:val="16"/>
          <w:szCs w:val="16"/>
        </w:rPr>
        <w:t xml:space="preserve">   </w:t>
      </w: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Available: https://eprint.iacr.org/2017/406</w:t>
      </w:r>
    </w:p>
    <w:p w14:paraId="2134E7F2" w14:textId="77777777" w:rsidR="002A75E2" w:rsidRPr="00A838FA" w:rsidRDefault="008B0E5C">
      <w:pPr>
        <w:spacing w:line="160" w:lineRule="exact"/>
        <w:ind w:left="165" w:right="-34"/>
        <w:jc w:val="center"/>
        <w:rPr>
          <w:sz w:val="16"/>
          <w:szCs w:val="16"/>
          <w:lang w:val="de-DE"/>
        </w:rPr>
      </w:pPr>
      <w:r>
        <w:rPr>
          <w:w w:val="99"/>
          <w:sz w:val="16"/>
          <w:szCs w:val="16"/>
        </w:rPr>
        <w:t>[8]</w:t>
      </w:r>
      <w:r>
        <w:rPr>
          <w:sz w:val="16"/>
          <w:szCs w:val="16"/>
        </w:rPr>
        <w:t xml:space="preserve">  </w:t>
      </w:r>
      <w:r>
        <w:rPr>
          <w:w w:val="99"/>
          <w:sz w:val="16"/>
          <w:szCs w:val="16"/>
        </w:rPr>
        <w:t>“The</w:t>
      </w:r>
      <w:r>
        <w:rPr>
          <w:sz w:val="16"/>
          <w:szCs w:val="16"/>
        </w:rPr>
        <w:t xml:space="preserve">   </w:t>
      </w:r>
      <w:r>
        <w:rPr>
          <w:w w:val="99"/>
          <w:sz w:val="16"/>
          <w:szCs w:val="16"/>
        </w:rPr>
        <w:t>ZILLIQA</w:t>
      </w:r>
      <w:r>
        <w:rPr>
          <w:sz w:val="16"/>
          <w:szCs w:val="16"/>
        </w:rPr>
        <w:t xml:space="preserve">   </w:t>
      </w:r>
      <w:r>
        <w:rPr>
          <w:w w:val="99"/>
          <w:sz w:val="16"/>
          <w:szCs w:val="16"/>
        </w:rPr>
        <w:t>Technical</w:t>
      </w:r>
      <w:r>
        <w:rPr>
          <w:sz w:val="16"/>
          <w:szCs w:val="16"/>
        </w:rPr>
        <w:t xml:space="preserve">   </w:t>
      </w:r>
      <w:r>
        <w:rPr>
          <w:w w:val="99"/>
          <w:sz w:val="16"/>
          <w:szCs w:val="16"/>
        </w:rPr>
        <w:t>Whitepaper,”</w:t>
      </w:r>
      <w:r>
        <w:rPr>
          <w:sz w:val="16"/>
          <w:szCs w:val="16"/>
        </w:rPr>
        <w:t xml:space="preserve">   </w:t>
      </w:r>
      <w:r>
        <w:rPr>
          <w:w w:val="99"/>
          <w:sz w:val="16"/>
          <w:szCs w:val="16"/>
        </w:rPr>
        <w:t>2017.</w:t>
      </w:r>
      <w:r>
        <w:rPr>
          <w:sz w:val="16"/>
          <w:szCs w:val="16"/>
        </w:rPr>
        <w:t xml:space="preserve">   </w:t>
      </w:r>
      <w:r w:rsidRPr="00A838FA">
        <w:rPr>
          <w:w w:val="99"/>
          <w:sz w:val="16"/>
          <w:szCs w:val="16"/>
          <w:lang w:val="de-DE"/>
        </w:rPr>
        <w:t>[Online].</w:t>
      </w:r>
      <w:r w:rsidRPr="00A838FA">
        <w:rPr>
          <w:sz w:val="16"/>
          <w:szCs w:val="16"/>
          <w:lang w:val="de-DE"/>
        </w:rPr>
        <w:t xml:space="preserve">   </w:t>
      </w:r>
      <w:proofErr w:type="spellStart"/>
      <w:r w:rsidRPr="00A838FA">
        <w:rPr>
          <w:w w:val="99"/>
          <w:sz w:val="16"/>
          <w:szCs w:val="16"/>
          <w:lang w:val="de-DE"/>
        </w:rPr>
        <w:t>Available</w:t>
      </w:r>
      <w:proofErr w:type="spellEnd"/>
      <w:r w:rsidRPr="00A838FA">
        <w:rPr>
          <w:w w:val="99"/>
          <w:sz w:val="16"/>
          <w:szCs w:val="16"/>
          <w:lang w:val="de-DE"/>
        </w:rPr>
        <w:t>:</w:t>
      </w:r>
    </w:p>
    <w:p w14:paraId="2134E7F3" w14:textId="77777777" w:rsidR="002A75E2" w:rsidRPr="00A838FA" w:rsidRDefault="008B0E5C">
      <w:pPr>
        <w:spacing w:line="160" w:lineRule="exact"/>
        <w:ind w:left="484"/>
        <w:rPr>
          <w:sz w:val="16"/>
          <w:szCs w:val="16"/>
          <w:lang w:val="de-DE"/>
        </w:rPr>
      </w:pPr>
      <w:r w:rsidRPr="00A838FA">
        <w:rPr>
          <w:w w:val="99"/>
          <w:sz w:val="16"/>
          <w:szCs w:val="16"/>
          <w:lang w:val="de-DE"/>
        </w:rPr>
        <w:t>https://docs.zilliqa.com/whitepaper.pdf</w:t>
      </w:r>
    </w:p>
    <w:p w14:paraId="2134E7F4" w14:textId="77777777" w:rsidR="002A75E2" w:rsidRDefault="008B0E5C">
      <w:pPr>
        <w:spacing w:line="180" w:lineRule="exact"/>
        <w:ind w:left="484" w:right="-28" w:hanging="285"/>
        <w:jc w:val="both"/>
        <w:rPr>
          <w:sz w:val="16"/>
          <w:szCs w:val="16"/>
        </w:rPr>
      </w:pPr>
      <w:r>
        <w:rPr>
          <w:w w:val="99"/>
          <w:sz w:val="16"/>
          <w:szCs w:val="16"/>
        </w:rPr>
        <w:t>[9]</w:t>
      </w:r>
      <w:r>
        <w:rPr>
          <w:sz w:val="16"/>
          <w:szCs w:val="16"/>
        </w:rPr>
        <w:t xml:space="preserve">  </w:t>
      </w:r>
      <w:r>
        <w:rPr>
          <w:w w:val="99"/>
          <w:sz w:val="16"/>
          <w:szCs w:val="16"/>
        </w:rPr>
        <w:t>M.</w:t>
      </w:r>
      <w:r>
        <w:rPr>
          <w:sz w:val="16"/>
          <w:szCs w:val="16"/>
        </w:rPr>
        <w:t xml:space="preserve">  </w:t>
      </w:r>
      <w:r>
        <w:rPr>
          <w:w w:val="99"/>
          <w:sz w:val="16"/>
          <w:szCs w:val="16"/>
        </w:rPr>
        <w:t>Al-Bassam,</w:t>
      </w:r>
      <w:r>
        <w:rPr>
          <w:sz w:val="16"/>
          <w:szCs w:val="16"/>
        </w:rPr>
        <w:t xml:space="preserve">  </w:t>
      </w:r>
      <w:r>
        <w:rPr>
          <w:w w:val="99"/>
          <w:sz w:val="16"/>
          <w:szCs w:val="16"/>
        </w:rPr>
        <w:t>A.</w:t>
      </w:r>
      <w:r>
        <w:rPr>
          <w:sz w:val="16"/>
          <w:szCs w:val="16"/>
        </w:rPr>
        <w:t xml:space="preserve">  </w:t>
      </w:r>
      <w:proofErr w:type="spellStart"/>
      <w:r>
        <w:rPr>
          <w:w w:val="99"/>
          <w:sz w:val="16"/>
          <w:szCs w:val="16"/>
        </w:rPr>
        <w:t>Sonnino</w:t>
      </w:r>
      <w:proofErr w:type="spellEnd"/>
      <w:r>
        <w:rPr>
          <w:w w:val="99"/>
          <w:sz w:val="16"/>
          <w:szCs w:val="16"/>
        </w:rPr>
        <w:t>,</w:t>
      </w:r>
      <w:r>
        <w:rPr>
          <w:sz w:val="16"/>
          <w:szCs w:val="16"/>
        </w:rPr>
        <w:t xml:space="preserve">  </w:t>
      </w:r>
      <w:r>
        <w:rPr>
          <w:w w:val="99"/>
          <w:sz w:val="16"/>
          <w:szCs w:val="16"/>
        </w:rPr>
        <w:t>S.</w:t>
      </w:r>
      <w:r>
        <w:rPr>
          <w:sz w:val="16"/>
          <w:szCs w:val="16"/>
        </w:rPr>
        <w:t xml:space="preserve">  </w:t>
      </w:r>
      <w:proofErr w:type="spellStart"/>
      <w:r>
        <w:rPr>
          <w:w w:val="99"/>
          <w:sz w:val="16"/>
          <w:szCs w:val="16"/>
        </w:rPr>
        <w:t>Bano</w:t>
      </w:r>
      <w:proofErr w:type="spellEnd"/>
      <w:r>
        <w:rPr>
          <w:w w:val="99"/>
          <w:sz w:val="16"/>
          <w:szCs w:val="16"/>
        </w:rPr>
        <w:t>,</w:t>
      </w:r>
      <w:r>
        <w:rPr>
          <w:sz w:val="16"/>
          <w:szCs w:val="16"/>
        </w:rPr>
        <w:t xml:space="preserve">  </w:t>
      </w:r>
      <w:r>
        <w:rPr>
          <w:w w:val="99"/>
          <w:sz w:val="16"/>
          <w:szCs w:val="16"/>
        </w:rPr>
        <w:t>D.</w:t>
      </w:r>
      <w:r>
        <w:rPr>
          <w:sz w:val="16"/>
          <w:szCs w:val="16"/>
        </w:rPr>
        <w:t xml:space="preserve">  </w:t>
      </w:r>
      <w:proofErr w:type="spellStart"/>
      <w:r>
        <w:rPr>
          <w:w w:val="99"/>
          <w:sz w:val="16"/>
          <w:szCs w:val="16"/>
        </w:rPr>
        <w:t>Hrycyszyn</w:t>
      </w:r>
      <w:proofErr w:type="spellEnd"/>
      <w:r>
        <w:rPr>
          <w:w w:val="99"/>
          <w:sz w:val="16"/>
          <w:szCs w:val="16"/>
        </w:rPr>
        <w:t>,</w:t>
      </w:r>
      <w:r>
        <w:rPr>
          <w:sz w:val="16"/>
          <w:szCs w:val="16"/>
        </w:rPr>
        <w:t xml:space="preserve">  </w:t>
      </w:r>
      <w:r>
        <w:rPr>
          <w:w w:val="99"/>
          <w:sz w:val="16"/>
          <w:szCs w:val="16"/>
        </w:rPr>
        <w:t>and</w:t>
      </w:r>
      <w:r>
        <w:rPr>
          <w:sz w:val="16"/>
          <w:szCs w:val="16"/>
        </w:rPr>
        <w:t xml:space="preserve">  </w:t>
      </w:r>
      <w:r>
        <w:rPr>
          <w:w w:val="99"/>
          <w:sz w:val="16"/>
          <w:szCs w:val="16"/>
        </w:rPr>
        <w:t>G.</w:t>
      </w:r>
      <w:r>
        <w:rPr>
          <w:sz w:val="16"/>
          <w:szCs w:val="16"/>
        </w:rPr>
        <w:t xml:space="preserve">  </w:t>
      </w:r>
      <w:proofErr w:type="spellStart"/>
      <w:r>
        <w:rPr>
          <w:w w:val="99"/>
          <w:sz w:val="16"/>
          <w:szCs w:val="16"/>
        </w:rPr>
        <w:t>Danezis</w:t>
      </w:r>
      <w:proofErr w:type="spellEnd"/>
      <w:r>
        <w:rPr>
          <w:w w:val="99"/>
          <w:sz w:val="16"/>
          <w:szCs w:val="16"/>
        </w:rPr>
        <w:t>, “</w:t>
      </w:r>
      <w:proofErr w:type="spellStart"/>
      <w:r>
        <w:rPr>
          <w:w w:val="99"/>
          <w:sz w:val="16"/>
          <w:szCs w:val="16"/>
        </w:rPr>
        <w:t>Chainspace</w:t>
      </w:r>
      <w:proofErr w:type="spellEnd"/>
      <w:r>
        <w:rPr>
          <w:w w:val="99"/>
          <w:sz w:val="16"/>
          <w:szCs w:val="16"/>
        </w:rPr>
        <w:t>:</w:t>
      </w:r>
      <w:r>
        <w:rPr>
          <w:sz w:val="16"/>
          <w:szCs w:val="16"/>
        </w:rPr>
        <w:t xml:space="preserve"> </w:t>
      </w:r>
      <w:r>
        <w:rPr>
          <w:w w:val="99"/>
          <w:sz w:val="16"/>
          <w:szCs w:val="16"/>
        </w:rPr>
        <w:t>A</w:t>
      </w:r>
      <w:r>
        <w:rPr>
          <w:sz w:val="16"/>
          <w:szCs w:val="16"/>
        </w:rPr>
        <w:t xml:space="preserve"> </w:t>
      </w:r>
      <w:r>
        <w:rPr>
          <w:w w:val="99"/>
          <w:sz w:val="16"/>
          <w:szCs w:val="16"/>
        </w:rPr>
        <w:t>Sharded</w:t>
      </w:r>
      <w:r>
        <w:rPr>
          <w:sz w:val="16"/>
          <w:szCs w:val="16"/>
        </w:rPr>
        <w:t xml:space="preserve"> </w:t>
      </w:r>
      <w:r>
        <w:rPr>
          <w:w w:val="99"/>
          <w:sz w:val="16"/>
          <w:szCs w:val="16"/>
        </w:rPr>
        <w:t>Smart</w:t>
      </w:r>
      <w:r>
        <w:rPr>
          <w:sz w:val="16"/>
          <w:szCs w:val="16"/>
        </w:rPr>
        <w:t xml:space="preserve"> </w:t>
      </w:r>
      <w:r>
        <w:rPr>
          <w:w w:val="99"/>
          <w:sz w:val="16"/>
          <w:szCs w:val="16"/>
        </w:rPr>
        <w:t>Contracts</w:t>
      </w:r>
      <w:r>
        <w:rPr>
          <w:sz w:val="16"/>
          <w:szCs w:val="16"/>
        </w:rPr>
        <w:t xml:space="preserve"> </w:t>
      </w:r>
      <w:r>
        <w:rPr>
          <w:w w:val="99"/>
          <w:sz w:val="16"/>
          <w:szCs w:val="16"/>
        </w:rPr>
        <w:t>Platform,”</w:t>
      </w:r>
      <w:r>
        <w:rPr>
          <w:sz w:val="16"/>
          <w:szCs w:val="16"/>
        </w:rPr>
        <w:t xml:space="preserve"> </w:t>
      </w:r>
      <w:r>
        <w:rPr>
          <w:w w:val="99"/>
          <w:sz w:val="16"/>
          <w:szCs w:val="16"/>
        </w:rPr>
        <w:t>arXiv:1708.03778 [cs],</w:t>
      </w:r>
      <w:r>
        <w:rPr>
          <w:sz w:val="16"/>
          <w:szCs w:val="16"/>
        </w:rPr>
        <w:t xml:space="preserve">   </w:t>
      </w:r>
      <w:r>
        <w:rPr>
          <w:w w:val="99"/>
          <w:sz w:val="16"/>
          <w:szCs w:val="16"/>
        </w:rPr>
        <w:t>Aug.</w:t>
      </w:r>
      <w:r>
        <w:rPr>
          <w:sz w:val="16"/>
          <w:szCs w:val="16"/>
        </w:rPr>
        <w:t xml:space="preserve">   </w:t>
      </w:r>
      <w:r>
        <w:rPr>
          <w:w w:val="99"/>
          <w:sz w:val="16"/>
          <w:szCs w:val="16"/>
        </w:rPr>
        <w:t>2017,</w:t>
      </w:r>
      <w:r>
        <w:rPr>
          <w:sz w:val="16"/>
          <w:szCs w:val="16"/>
        </w:rPr>
        <w:t xml:space="preserve">   </w:t>
      </w:r>
      <w:proofErr w:type="spellStart"/>
      <w:r>
        <w:rPr>
          <w:w w:val="99"/>
          <w:sz w:val="16"/>
          <w:szCs w:val="16"/>
        </w:rPr>
        <w:t>arXiv</w:t>
      </w:r>
      <w:proofErr w:type="spellEnd"/>
      <w:r>
        <w:rPr>
          <w:w w:val="99"/>
          <w:sz w:val="16"/>
          <w:szCs w:val="16"/>
        </w:rPr>
        <w:t>:</w:t>
      </w:r>
      <w:r>
        <w:rPr>
          <w:sz w:val="16"/>
          <w:szCs w:val="16"/>
        </w:rPr>
        <w:t xml:space="preserve">   </w:t>
      </w:r>
      <w:r>
        <w:rPr>
          <w:w w:val="99"/>
          <w:sz w:val="16"/>
          <w:szCs w:val="16"/>
        </w:rPr>
        <w:t>1708.03778.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36">
        <w:r>
          <w:rPr>
            <w:w w:val="99"/>
            <w:sz w:val="16"/>
            <w:szCs w:val="16"/>
          </w:rPr>
          <w:t>http:</w:t>
        </w:r>
      </w:hyperlink>
    </w:p>
    <w:p w14:paraId="2134E7F5" w14:textId="77777777" w:rsidR="002A75E2" w:rsidRDefault="008B0E5C">
      <w:pPr>
        <w:spacing w:line="160" w:lineRule="exact"/>
        <w:ind w:left="484"/>
        <w:rPr>
          <w:sz w:val="16"/>
          <w:szCs w:val="16"/>
        </w:rPr>
      </w:pPr>
      <w:r>
        <w:rPr>
          <w:w w:val="99"/>
          <w:sz w:val="16"/>
          <w:szCs w:val="16"/>
        </w:rPr>
        <w:t>//arxiv.org/abs/1708.03778</w:t>
      </w:r>
    </w:p>
    <w:p w14:paraId="2134E7F6" w14:textId="77777777" w:rsidR="002A75E2" w:rsidRDefault="008B0E5C">
      <w:pPr>
        <w:spacing w:line="180" w:lineRule="exact"/>
        <w:ind w:left="484" w:right="-28" w:hanging="365"/>
        <w:jc w:val="both"/>
        <w:rPr>
          <w:sz w:val="16"/>
          <w:szCs w:val="16"/>
        </w:rPr>
      </w:pPr>
      <w:r>
        <w:rPr>
          <w:w w:val="99"/>
          <w:sz w:val="16"/>
          <w:szCs w:val="16"/>
        </w:rPr>
        <w:t>[10]</w:t>
      </w:r>
      <w:r>
        <w:rPr>
          <w:sz w:val="16"/>
          <w:szCs w:val="16"/>
        </w:rPr>
        <w:t xml:space="preserve">  </w:t>
      </w:r>
      <w:r>
        <w:rPr>
          <w:w w:val="99"/>
          <w:sz w:val="16"/>
          <w:szCs w:val="16"/>
        </w:rPr>
        <w:t>G.</w:t>
      </w:r>
      <w:r>
        <w:rPr>
          <w:sz w:val="16"/>
          <w:szCs w:val="16"/>
        </w:rPr>
        <w:t xml:space="preserve">     </w:t>
      </w:r>
      <w:r>
        <w:rPr>
          <w:w w:val="99"/>
          <w:sz w:val="16"/>
          <w:szCs w:val="16"/>
        </w:rPr>
        <w:t>Wood,</w:t>
      </w:r>
      <w:r>
        <w:rPr>
          <w:sz w:val="16"/>
          <w:szCs w:val="16"/>
        </w:rPr>
        <w:t xml:space="preserve">     </w:t>
      </w:r>
      <w:r>
        <w:rPr>
          <w:w w:val="99"/>
          <w:sz w:val="16"/>
          <w:szCs w:val="16"/>
        </w:rPr>
        <w:t>“Ethereum:</w:t>
      </w:r>
      <w:r>
        <w:rPr>
          <w:sz w:val="16"/>
          <w:szCs w:val="16"/>
        </w:rPr>
        <w:t xml:space="preserve">     </w:t>
      </w:r>
      <w:r>
        <w:rPr>
          <w:w w:val="99"/>
          <w:sz w:val="16"/>
          <w:szCs w:val="16"/>
        </w:rPr>
        <w:t>A</w:t>
      </w:r>
      <w:r>
        <w:rPr>
          <w:sz w:val="16"/>
          <w:szCs w:val="16"/>
        </w:rPr>
        <w:t xml:space="preserve">     </w:t>
      </w:r>
      <w:r>
        <w:rPr>
          <w:w w:val="99"/>
          <w:sz w:val="16"/>
          <w:szCs w:val="16"/>
        </w:rPr>
        <w:t>Secure</w:t>
      </w:r>
      <w:r>
        <w:rPr>
          <w:sz w:val="16"/>
          <w:szCs w:val="16"/>
        </w:rPr>
        <w:t xml:space="preserve">     </w:t>
      </w:r>
      <w:proofErr w:type="spellStart"/>
      <w:r>
        <w:rPr>
          <w:w w:val="99"/>
          <w:sz w:val="16"/>
          <w:szCs w:val="16"/>
        </w:rPr>
        <w:t>Decentralised</w:t>
      </w:r>
      <w:proofErr w:type="spellEnd"/>
      <w:r>
        <w:rPr>
          <w:sz w:val="16"/>
          <w:szCs w:val="16"/>
        </w:rPr>
        <w:t xml:space="preserve">     </w:t>
      </w:r>
      <w:proofErr w:type="spellStart"/>
      <w:r>
        <w:rPr>
          <w:w w:val="99"/>
          <w:sz w:val="16"/>
          <w:szCs w:val="16"/>
        </w:rPr>
        <w:t>Generalised</w:t>
      </w:r>
      <w:proofErr w:type="spellEnd"/>
      <w:r>
        <w:rPr>
          <w:w w:val="99"/>
          <w:sz w:val="16"/>
          <w:szCs w:val="16"/>
        </w:rPr>
        <w:t xml:space="preserve"> Transaction</w:t>
      </w:r>
      <w:r>
        <w:rPr>
          <w:sz w:val="16"/>
          <w:szCs w:val="16"/>
        </w:rPr>
        <w:t xml:space="preserve">   </w:t>
      </w:r>
      <w:r>
        <w:rPr>
          <w:w w:val="99"/>
          <w:sz w:val="16"/>
          <w:szCs w:val="16"/>
        </w:rPr>
        <w:t>Ledger,”</w:t>
      </w:r>
      <w:r>
        <w:rPr>
          <w:sz w:val="16"/>
          <w:szCs w:val="16"/>
        </w:rPr>
        <w:t xml:space="preserve">   </w:t>
      </w: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37">
        <w:r>
          <w:rPr>
            <w:w w:val="99"/>
            <w:sz w:val="16"/>
            <w:szCs w:val="16"/>
          </w:rPr>
          <w:t>https://ethereum. github.io/</w:t>
        </w:r>
        <w:proofErr w:type="spellStart"/>
        <w:r>
          <w:rPr>
            <w:w w:val="99"/>
            <w:sz w:val="16"/>
            <w:szCs w:val="16"/>
          </w:rPr>
          <w:t>yellowpaper</w:t>
        </w:r>
        <w:proofErr w:type="spellEnd"/>
        <w:r>
          <w:rPr>
            <w:w w:val="99"/>
            <w:sz w:val="16"/>
            <w:szCs w:val="16"/>
          </w:rPr>
          <w:t>/paper.pdf</w:t>
        </w:r>
      </w:hyperlink>
    </w:p>
    <w:p w14:paraId="2134E7F7" w14:textId="77777777" w:rsidR="002A75E2" w:rsidRPr="00A838FA" w:rsidRDefault="008B0E5C">
      <w:pPr>
        <w:spacing w:before="63"/>
        <w:rPr>
          <w:sz w:val="16"/>
          <w:szCs w:val="16"/>
          <w:lang w:val="de-DE"/>
        </w:rPr>
      </w:pPr>
      <w:r>
        <w:br w:type="column"/>
      </w:r>
      <w:r>
        <w:rPr>
          <w:w w:val="99"/>
          <w:sz w:val="16"/>
          <w:szCs w:val="16"/>
        </w:rPr>
        <w:t>[11]</w:t>
      </w:r>
      <w:r>
        <w:rPr>
          <w:sz w:val="16"/>
          <w:szCs w:val="16"/>
        </w:rPr>
        <w:t xml:space="preserve">  </w:t>
      </w:r>
      <w:r>
        <w:rPr>
          <w:w w:val="99"/>
          <w:sz w:val="16"/>
          <w:szCs w:val="16"/>
        </w:rPr>
        <w:t>“Solidity</w:t>
      </w:r>
      <w:r>
        <w:rPr>
          <w:sz w:val="16"/>
          <w:szCs w:val="16"/>
        </w:rPr>
        <w:t xml:space="preserve">   </w:t>
      </w:r>
      <w:r>
        <w:rPr>
          <w:w w:val="99"/>
          <w:sz w:val="16"/>
          <w:szCs w:val="16"/>
        </w:rPr>
        <w:t>—</w:t>
      </w:r>
      <w:r>
        <w:rPr>
          <w:sz w:val="16"/>
          <w:szCs w:val="16"/>
        </w:rPr>
        <w:t xml:space="preserve">   </w:t>
      </w:r>
      <w:r>
        <w:rPr>
          <w:w w:val="99"/>
          <w:sz w:val="16"/>
          <w:szCs w:val="16"/>
        </w:rPr>
        <w:t>Solidity</w:t>
      </w:r>
      <w:r>
        <w:rPr>
          <w:sz w:val="16"/>
          <w:szCs w:val="16"/>
        </w:rPr>
        <w:t xml:space="preserve">   </w:t>
      </w:r>
      <w:r>
        <w:rPr>
          <w:w w:val="99"/>
          <w:sz w:val="16"/>
          <w:szCs w:val="16"/>
        </w:rPr>
        <w:t>0.4.21</w:t>
      </w:r>
      <w:r>
        <w:rPr>
          <w:sz w:val="16"/>
          <w:szCs w:val="16"/>
        </w:rPr>
        <w:t xml:space="preserve">   </w:t>
      </w:r>
      <w:r>
        <w:rPr>
          <w:w w:val="99"/>
          <w:sz w:val="16"/>
          <w:szCs w:val="16"/>
        </w:rPr>
        <w:t>documentation.”</w:t>
      </w:r>
      <w:r>
        <w:rPr>
          <w:sz w:val="16"/>
          <w:szCs w:val="16"/>
        </w:rPr>
        <w:t xml:space="preserve">   </w:t>
      </w:r>
      <w:r w:rsidRPr="00A838FA">
        <w:rPr>
          <w:w w:val="99"/>
          <w:sz w:val="16"/>
          <w:szCs w:val="16"/>
          <w:lang w:val="de-DE"/>
        </w:rPr>
        <w:t>[Online].</w:t>
      </w:r>
      <w:r w:rsidRPr="00A838FA">
        <w:rPr>
          <w:sz w:val="16"/>
          <w:szCs w:val="16"/>
          <w:lang w:val="de-DE"/>
        </w:rPr>
        <w:t xml:space="preserve">   </w:t>
      </w:r>
      <w:proofErr w:type="spellStart"/>
      <w:r w:rsidRPr="00A838FA">
        <w:rPr>
          <w:w w:val="99"/>
          <w:sz w:val="16"/>
          <w:szCs w:val="16"/>
          <w:lang w:val="de-DE"/>
        </w:rPr>
        <w:t>Available</w:t>
      </w:r>
      <w:proofErr w:type="spellEnd"/>
      <w:r w:rsidRPr="00A838FA">
        <w:rPr>
          <w:w w:val="99"/>
          <w:sz w:val="16"/>
          <w:szCs w:val="16"/>
          <w:lang w:val="de-DE"/>
        </w:rPr>
        <w:t>:</w:t>
      </w:r>
    </w:p>
    <w:p w14:paraId="2134E7F8" w14:textId="77777777" w:rsidR="002A75E2" w:rsidRPr="00A838FA" w:rsidRDefault="008B0E5C">
      <w:pPr>
        <w:spacing w:line="160" w:lineRule="exact"/>
        <w:ind w:left="365" w:right="2114"/>
        <w:jc w:val="both"/>
        <w:rPr>
          <w:sz w:val="16"/>
          <w:szCs w:val="16"/>
          <w:lang w:val="de-DE"/>
        </w:rPr>
      </w:pPr>
      <w:r w:rsidRPr="00A838FA">
        <w:rPr>
          <w:w w:val="99"/>
          <w:sz w:val="16"/>
          <w:szCs w:val="16"/>
          <w:lang w:val="de-DE"/>
        </w:rPr>
        <w:t>https://solidity.readthedocs.io/en/v0.4.21/</w:t>
      </w:r>
    </w:p>
    <w:p w14:paraId="2134E7F9" w14:textId="77777777" w:rsidR="002A75E2" w:rsidRDefault="008B0E5C">
      <w:pPr>
        <w:spacing w:before="3"/>
        <w:rPr>
          <w:sz w:val="16"/>
          <w:szCs w:val="16"/>
        </w:rPr>
      </w:pPr>
      <w:r>
        <w:rPr>
          <w:w w:val="99"/>
          <w:sz w:val="16"/>
          <w:szCs w:val="16"/>
        </w:rPr>
        <w:t>[12]</w:t>
      </w:r>
      <w:r>
        <w:rPr>
          <w:sz w:val="16"/>
          <w:szCs w:val="16"/>
        </w:rPr>
        <w:t xml:space="preserve">  </w:t>
      </w:r>
      <w:r>
        <w:rPr>
          <w:w w:val="99"/>
          <w:sz w:val="16"/>
          <w:szCs w:val="16"/>
        </w:rPr>
        <w:t>“web3j,”</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https://github.com/web3j</w:t>
      </w:r>
    </w:p>
    <w:p w14:paraId="2134E7FA" w14:textId="77777777" w:rsidR="002A75E2" w:rsidRDefault="008B0E5C">
      <w:pPr>
        <w:spacing w:before="3"/>
        <w:rPr>
          <w:sz w:val="16"/>
          <w:szCs w:val="16"/>
        </w:rPr>
      </w:pPr>
      <w:r>
        <w:rPr>
          <w:w w:val="99"/>
          <w:sz w:val="16"/>
          <w:szCs w:val="16"/>
        </w:rPr>
        <w:t>[13]</w:t>
      </w:r>
      <w:r>
        <w:rPr>
          <w:sz w:val="16"/>
          <w:szCs w:val="16"/>
        </w:rPr>
        <w:t xml:space="preserve">  </w:t>
      </w:r>
      <w:r>
        <w:rPr>
          <w:w w:val="99"/>
          <w:sz w:val="16"/>
          <w:szCs w:val="16"/>
        </w:rPr>
        <w:t>“Casper,”</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http://ethresear.ch/c/casper</w:t>
      </w:r>
    </w:p>
    <w:p w14:paraId="2134E7FB" w14:textId="77777777" w:rsidR="002A75E2" w:rsidRDefault="008B0E5C">
      <w:pPr>
        <w:spacing w:before="8" w:line="180" w:lineRule="exact"/>
        <w:ind w:left="365" w:right="92" w:hanging="365"/>
        <w:jc w:val="both"/>
        <w:rPr>
          <w:sz w:val="16"/>
          <w:szCs w:val="16"/>
        </w:rPr>
      </w:pPr>
      <w:r>
        <w:rPr>
          <w:w w:val="99"/>
          <w:sz w:val="16"/>
          <w:szCs w:val="16"/>
        </w:rPr>
        <w:t>[14]</w:t>
      </w:r>
      <w:r>
        <w:rPr>
          <w:sz w:val="16"/>
          <w:szCs w:val="16"/>
        </w:rPr>
        <w:t xml:space="preserve">  </w:t>
      </w:r>
      <w:r>
        <w:rPr>
          <w:w w:val="99"/>
          <w:sz w:val="16"/>
          <w:szCs w:val="16"/>
        </w:rPr>
        <w:t>“The</w:t>
      </w:r>
      <w:r>
        <w:rPr>
          <w:sz w:val="16"/>
          <w:szCs w:val="16"/>
        </w:rPr>
        <w:t xml:space="preserve">   </w:t>
      </w:r>
      <w:r>
        <w:rPr>
          <w:w w:val="99"/>
          <w:sz w:val="16"/>
          <w:szCs w:val="16"/>
        </w:rPr>
        <w:t>State</w:t>
      </w:r>
      <w:r>
        <w:rPr>
          <w:sz w:val="16"/>
          <w:szCs w:val="16"/>
        </w:rPr>
        <w:t xml:space="preserve">   </w:t>
      </w:r>
      <w:r>
        <w:rPr>
          <w:w w:val="99"/>
          <w:sz w:val="16"/>
          <w:szCs w:val="16"/>
        </w:rPr>
        <w:t>of</w:t>
      </w:r>
      <w:r>
        <w:rPr>
          <w:sz w:val="16"/>
          <w:szCs w:val="16"/>
        </w:rPr>
        <w:t xml:space="preserve">   </w:t>
      </w:r>
      <w:r>
        <w:rPr>
          <w:w w:val="99"/>
          <w:sz w:val="16"/>
          <w:szCs w:val="16"/>
        </w:rPr>
        <w:t>Ethereum</w:t>
      </w:r>
      <w:r>
        <w:rPr>
          <w:sz w:val="16"/>
          <w:szCs w:val="16"/>
        </w:rPr>
        <w:t xml:space="preserve">   </w:t>
      </w:r>
      <w:r>
        <w:rPr>
          <w:w w:val="99"/>
          <w:sz w:val="16"/>
          <w:szCs w:val="16"/>
        </w:rPr>
        <w:t>Scaling,</w:t>
      </w:r>
      <w:r>
        <w:rPr>
          <w:sz w:val="16"/>
          <w:szCs w:val="16"/>
        </w:rPr>
        <w:t xml:space="preserve">   </w:t>
      </w:r>
      <w:r>
        <w:rPr>
          <w:w w:val="99"/>
          <w:sz w:val="16"/>
          <w:szCs w:val="16"/>
        </w:rPr>
        <w:t>March</w:t>
      </w:r>
      <w:r>
        <w:rPr>
          <w:sz w:val="16"/>
          <w:szCs w:val="16"/>
        </w:rPr>
        <w:t xml:space="preserve">   </w:t>
      </w:r>
      <w:r>
        <w:rPr>
          <w:w w:val="99"/>
          <w:sz w:val="16"/>
          <w:szCs w:val="16"/>
        </w:rPr>
        <w:t>2018</w:t>
      </w:r>
      <w:r>
        <w:rPr>
          <w:sz w:val="16"/>
          <w:szCs w:val="16"/>
        </w:rPr>
        <w:t xml:space="preserve">   </w:t>
      </w:r>
      <w:r>
        <w:rPr>
          <w:w w:val="99"/>
          <w:sz w:val="16"/>
          <w:szCs w:val="16"/>
        </w:rPr>
        <w:t>–</w:t>
      </w:r>
      <w:r>
        <w:rPr>
          <w:sz w:val="16"/>
          <w:szCs w:val="16"/>
        </w:rPr>
        <w:t xml:space="preserve">   </w:t>
      </w:r>
      <w:r>
        <w:rPr>
          <w:w w:val="99"/>
          <w:sz w:val="16"/>
          <w:szCs w:val="16"/>
        </w:rPr>
        <w:t>Highlights</w:t>
      </w:r>
      <w:r>
        <w:rPr>
          <w:sz w:val="16"/>
          <w:szCs w:val="16"/>
        </w:rPr>
        <w:t xml:space="preserve">   </w:t>
      </w:r>
      <w:r>
        <w:rPr>
          <w:w w:val="99"/>
          <w:sz w:val="16"/>
          <w:szCs w:val="16"/>
        </w:rPr>
        <w:t xml:space="preserve">from </w:t>
      </w:r>
      <w:proofErr w:type="spellStart"/>
      <w:r>
        <w:rPr>
          <w:w w:val="99"/>
          <w:sz w:val="16"/>
          <w:szCs w:val="16"/>
        </w:rPr>
        <w:t>EthCC</w:t>
      </w:r>
      <w:proofErr w:type="spellEnd"/>
      <w:r>
        <w:rPr>
          <w:sz w:val="16"/>
          <w:szCs w:val="16"/>
        </w:rPr>
        <w:t xml:space="preserve">  </w:t>
      </w:r>
      <w:r>
        <w:rPr>
          <w:w w:val="99"/>
          <w:sz w:val="16"/>
          <w:szCs w:val="16"/>
        </w:rPr>
        <w:t>on</w:t>
      </w:r>
      <w:r>
        <w:rPr>
          <w:sz w:val="16"/>
          <w:szCs w:val="16"/>
        </w:rPr>
        <w:t xml:space="preserve">  </w:t>
      </w:r>
      <w:r>
        <w:rPr>
          <w:w w:val="99"/>
          <w:sz w:val="16"/>
          <w:szCs w:val="16"/>
        </w:rPr>
        <w:t>Plasma</w:t>
      </w:r>
      <w:r>
        <w:rPr>
          <w:sz w:val="16"/>
          <w:szCs w:val="16"/>
        </w:rPr>
        <w:t xml:space="preserve">  </w:t>
      </w:r>
      <w:r>
        <w:rPr>
          <w:w w:val="99"/>
          <w:sz w:val="16"/>
          <w:szCs w:val="16"/>
        </w:rPr>
        <w:t>Cash,</w:t>
      </w:r>
      <w:r>
        <w:rPr>
          <w:sz w:val="16"/>
          <w:szCs w:val="16"/>
        </w:rPr>
        <w:t xml:space="preserve">  </w:t>
      </w:r>
      <w:r>
        <w:rPr>
          <w:w w:val="99"/>
          <w:sz w:val="16"/>
          <w:szCs w:val="16"/>
        </w:rPr>
        <w:t>Minimum</w:t>
      </w:r>
      <w:r>
        <w:rPr>
          <w:sz w:val="16"/>
          <w:szCs w:val="16"/>
        </w:rPr>
        <w:t xml:space="preserve">  </w:t>
      </w:r>
      <w:r>
        <w:rPr>
          <w:w w:val="99"/>
          <w:sz w:val="16"/>
          <w:szCs w:val="16"/>
        </w:rPr>
        <w:t>Viable</w:t>
      </w:r>
      <w:r>
        <w:rPr>
          <w:sz w:val="16"/>
          <w:szCs w:val="16"/>
        </w:rPr>
        <w:t xml:space="preserve">  </w:t>
      </w:r>
      <w:r>
        <w:rPr>
          <w:w w:val="99"/>
          <w:sz w:val="16"/>
          <w:szCs w:val="16"/>
        </w:rPr>
        <w:t>Plasma,</w:t>
      </w:r>
      <w:r>
        <w:rPr>
          <w:sz w:val="16"/>
          <w:szCs w:val="16"/>
        </w:rPr>
        <w:t xml:space="preserve">  </w:t>
      </w:r>
      <w:r>
        <w:rPr>
          <w:w w:val="99"/>
          <w:sz w:val="16"/>
          <w:szCs w:val="16"/>
        </w:rPr>
        <w:t>and</w:t>
      </w:r>
      <w:r>
        <w:rPr>
          <w:sz w:val="16"/>
          <w:szCs w:val="16"/>
        </w:rPr>
        <w:t xml:space="preserve">  </w:t>
      </w:r>
      <w:r>
        <w:rPr>
          <w:w w:val="99"/>
          <w:sz w:val="16"/>
          <w:szCs w:val="16"/>
        </w:rPr>
        <w:t>More.</w:t>
      </w:r>
      <w:r>
        <w:rPr>
          <w:sz w:val="16"/>
          <w:szCs w:val="16"/>
        </w:rPr>
        <w:t xml:space="preserve"> </w:t>
      </w:r>
      <w:r>
        <w:rPr>
          <w:w w:val="99"/>
          <w:sz w:val="16"/>
          <w:szCs w:val="16"/>
        </w:rPr>
        <w:t>.</w:t>
      </w:r>
      <w:r>
        <w:rPr>
          <w:sz w:val="16"/>
          <w:szCs w:val="16"/>
        </w:rPr>
        <w:t xml:space="preserve"> </w:t>
      </w:r>
      <w:r>
        <w:rPr>
          <w:w w:val="99"/>
          <w:sz w:val="16"/>
          <w:szCs w:val="16"/>
        </w:rPr>
        <w:t>.</w:t>
      </w:r>
      <w:r>
        <w:rPr>
          <w:sz w:val="16"/>
          <w:szCs w:val="16"/>
        </w:rPr>
        <w:t xml:space="preserve">   </w:t>
      </w:r>
      <w:r>
        <w:rPr>
          <w:w w:val="99"/>
          <w:sz w:val="16"/>
          <w:szCs w:val="16"/>
        </w:rPr>
        <w:t>– Medium,”</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https://medium.com/loom-network/ the-state-of-ethereum-scaling-march-2018-74ac08198a36</w:t>
      </w:r>
    </w:p>
    <w:p w14:paraId="2134E7FC" w14:textId="77777777" w:rsidR="002A75E2" w:rsidRDefault="008B0E5C">
      <w:pPr>
        <w:spacing w:before="7" w:line="180" w:lineRule="exact"/>
        <w:ind w:left="365" w:right="92" w:hanging="365"/>
        <w:jc w:val="both"/>
        <w:rPr>
          <w:sz w:val="16"/>
          <w:szCs w:val="16"/>
        </w:rPr>
      </w:pPr>
      <w:r>
        <w:rPr>
          <w:w w:val="99"/>
          <w:sz w:val="16"/>
          <w:szCs w:val="16"/>
        </w:rPr>
        <w:t>[15]</w:t>
      </w:r>
      <w:r>
        <w:rPr>
          <w:sz w:val="16"/>
          <w:szCs w:val="16"/>
        </w:rPr>
        <w:t xml:space="preserve">  </w:t>
      </w:r>
      <w:r>
        <w:rPr>
          <w:w w:val="99"/>
          <w:sz w:val="16"/>
          <w:szCs w:val="16"/>
        </w:rPr>
        <w:t>M.</w:t>
      </w:r>
      <w:r>
        <w:rPr>
          <w:sz w:val="16"/>
          <w:szCs w:val="16"/>
        </w:rPr>
        <w:t xml:space="preserve">   </w:t>
      </w:r>
      <w:r>
        <w:rPr>
          <w:w w:val="99"/>
          <w:sz w:val="16"/>
          <w:szCs w:val="16"/>
        </w:rPr>
        <w:t>Castro</w:t>
      </w:r>
      <w:r>
        <w:rPr>
          <w:sz w:val="16"/>
          <w:szCs w:val="16"/>
        </w:rPr>
        <w:t xml:space="preserve">   </w:t>
      </w:r>
      <w:r>
        <w:rPr>
          <w:w w:val="99"/>
          <w:sz w:val="16"/>
          <w:szCs w:val="16"/>
        </w:rPr>
        <w:t>and</w:t>
      </w:r>
      <w:r>
        <w:rPr>
          <w:sz w:val="16"/>
          <w:szCs w:val="16"/>
        </w:rPr>
        <w:t xml:space="preserve">   </w:t>
      </w:r>
      <w:r>
        <w:rPr>
          <w:w w:val="99"/>
          <w:sz w:val="16"/>
          <w:szCs w:val="16"/>
        </w:rPr>
        <w:t>B.</w:t>
      </w:r>
      <w:r>
        <w:rPr>
          <w:sz w:val="16"/>
          <w:szCs w:val="16"/>
        </w:rPr>
        <w:t xml:space="preserve">   </w:t>
      </w:r>
      <w:proofErr w:type="spellStart"/>
      <w:r>
        <w:rPr>
          <w:w w:val="99"/>
          <w:sz w:val="16"/>
          <w:szCs w:val="16"/>
        </w:rPr>
        <w:t>Liskov</w:t>
      </w:r>
      <w:proofErr w:type="spellEnd"/>
      <w:r>
        <w:rPr>
          <w:w w:val="99"/>
          <w:sz w:val="16"/>
          <w:szCs w:val="16"/>
        </w:rPr>
        <w:t>,</w:t>
      </w:r>
      <w:r>
        <w:rPr>
          <w:sz w:val="16"/>
          <w:szCs w:val="16"/>
        </w:rPr>
        <w:t xml:space="preserve">   </w:t>
      </w:r>
      <w:r>
        <w:rPr>
          <w:w w:val="99"/>
          <w:sz w:val="16"/>
          <w:szCs w:val="16"/>
        </w:rPr>
        <w:t>“Practical</w:t>
      </w:r>
      <w:r>
        <w:rPr>
          <w:sz w:val="16"/>
          <w:szCs w:val="16"/>
        </w:rPr>
        <w:t xml:space="preserve">   </w:t>
      </w:r>
      <w:r>
        <w:rPr>
          <w:w w:val="99"/>
          <w:sz w:val="16"/>
          <w:szCs w:val="16"/>
        </w:rPr>
        <w:t>Byzantine</w:t>
      </w:r>
      <w:r>
        <w:rPr>
          <w:sz w:val="16"/>
          <w:szCs w:val="16"/>
        </w:rPr>
        <w:t xml:space="preserve">   </w:t>
      </w:r>
      <w:r>
        <w:rPr>
          <w:w w:val="99"/>
          <w:sz w:val="16"/>
          <w:szCs w:val="16"/>
        </w:rPr>
        <w:t>Fault</w:t>
      </w:r>
      <w:r>
        <w:rPr>
          <w:sz w:val="16"/>
          <w:szCs w:val="16"/>
        </w:rPr>
        <w:t xml:space="preserve">   </w:t>
      </w:r>
      <w:r>
        <w:rPr>
          <w:w w:val="99"/>
          <w:sz w:val="16"/>
          <w:szCs w:val="16"/>
        </w:rPr>
        <w:t>Tolerance,” 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Third</w:t>
      </w:r>
      <w:r>
        <w:rPr>
          <w:sz w:val="16"/>
          <w:szCs w:val="16"/>
        </w:rPr>
        <w:t xml:space="preserve">   </w:t>
      </w:r>
      <w:r>
        <w:rPr>
          <w:w w:val="99"/>
          <w:sz w:val="16"/>
          <w:szCs w:val="16"/>
        </w:rPr>
        <w:t>Symposium</w:t>
      </w:r>
      <w:r>
        <w:rPr>
          <w:sz w:val="16"/>
          <w:szCs w:val="16"/>
        </w:rPr>
        <w:t xml:space="preserve">   </w:t>
      </w:r>
      <w:r>
        <w:rPr>
          <w:w w:val="99"/>
          <w:sz w:val="16"/>
          <w:szCs w:val="16"/>
        </w:rPr>
        <w:t>on</w:t>
      </w:r>
      <w:r>
        <w:rPr>
          <w:sz w:val="16"/>
          <w:szCs w:val="16"/>
        </w:rPr>
        <w:t xml:space="preserve">   </w:t>
      </w:r>
      <w:r>
        <w:rPr>
          <w:w w:val="99"/>
          <w:sz w:val="16"/>
          <w:szCs w:val="16"/>
        </w:rPr>
        <w:t>Operating</w:t>
      </w:r>
      <w:r>
        <w:rPr>
          <w:sz w:val="16"/>
          <w:szCs w:val="16"/>
        </w:rPr>
        <w:t xml:space="preserve">   </w:t>
      </w:r>
      <w:r>
        <w:rPr>
          <w:w w:val="99"/>
          <w:sz w:val="16"/>
          <w:szCs w:val="16"/>
        </w:rPr>
        <w:t>Systems Design</w:t>
      </w:r>
      <w:r>
        <w:rPr>
          <w:sz w:val="16"/>
          <w:szCs w:val="16"/>
        </w:rPr>
        <w:t xml:space="preserve">  </w:t>
      </w:r>
      <w:r>
        <w:rPr>
          <w:w w:val="99"/>
          <w:sz w:val="16"/>
          <w:szCs w:val="16"/>
        </w:rPr>
        <w:t>and</w:t>
      </w:r>
      <w:r>
        <w:rPr>
          <w:sz w:val="16"/>
          <w:szCs w:val="16"/>
        </w:rPr>
        <w:t xml:space="preserve">  </w:t>
      </w:r>
      <w:r>
        <w:rPr>
          <w:w w:val="99"/>
          <w:sz w:val="16"/>
          <w:szCs w:val="16"/>
        </w:rPr>
        <w:t>Implementation,</w:t>
      </w:r>
      <w:r>
        <w:rPr>
          <w:sz w:val="16"/>
          <w:szCs w:val="16"/>
        </w:rPr>
        <w:t xml:space="preserve">  </w:t>
      </w:r>
      <w:r>
        <w:rPr>
          <w:w w:val="99"/>
          <w:sz w:val="16"/>
          <w:szCs w:val="16"/>
        </w:rPr>
        <w:t>ser.</w:t>
      </w:r>
      <w:r>
        <w:rPr>
          <w:sz w:val="16"/>
          <w:szCs w:val="16"/>
        </w:rPr>
        <w:t xml:space="preserve">  </w:t>
      </w:r>
      <w:r>
        <w:rPr>
          <w:w w:val="99"/>
          <w:sz w:val="16"/>
          <w:szCs w:val="16"/>
        </w:rPr>
        <w:t>OSDI</w:t>
      </w:r>
      <w:r>
        <w:rPr>
          <w:sz w:val="16"/>
          <w:szCs w:val="16"/>
        </w:rPr>
        <w:t xml:space="preserve">  </w:t>
      </w:r>
      <w:r>
        <w:rPr>
          <w:w w:val="99"/>
          <w:sz w:val="16"/>
          <w:szCs w:val="16"/>
        </w:rPr>
        <w:t>’99.</w:t>
      </w:r>
      <w:r>
        <w:rPr>
          <w:sz w:val="16"/>
          <w:szCs w:val="16"/>
        </w:rPr>
        <w:t xml:space="preserve">     </w:t>
      </w:r>
      <w:r>
        <w:rPr>
          <w:w w:val="99"/>
          <w:sz w:val="16"/>
          <w:szCs w:val="16"/>
        </w:rPr>
        <w:t>Berkeley,</w:t>
      </w:r>
      <w:r>
        <w:rPr>
          <w:sz w:val="16"/>
          <w:szCs w:val="16"/>
        </w:rPr>
        <w:t xml:space="preserve">  </w:t>
      </w:r>
      <w:r>
        <w:rPr>
          <w:w w:val="99"/>
          <w:sz w:val="16"/>
          <w:szCs w:val="16"/>
        </w:rPr>
        <w:t>CA,</w:t>
      </w:r>
      <w:r>
        <w:rPr>
          <w:sz w:val="16"/>
          <w:szCs w:val="16"/>
        </w:rPr>
        <w:t xml:space="preserve">  </w:t>
      </w:r>
      <w:r>
        <w:rPr>
          <w:w w:val="99"/>
          <w:sz w:val="16"/>
          <w:szCs w:val="16"/>
        </w:rPr>
        <w:t>USA: USENIX</w:t>
      </w:r>
      <w:r>
        <w:rPr>
          <w:sz w:val="16"/>
          <w:szCs w:val="16"/>
        </w:rPr>
        <w:t xml:space="preserve">    </w:t>
      </w:r>
      <w:r>
        <w:rPr>
          <w:w w:val="99"/>
          <w:sz w:val="16"/>
          <w:szCs w:val="16"/>
        </w:rPr>
        <w:t>Association,</w:t>
      </w:r>
      <w:r>
        <w:rPr>
          <w:sz w:val="16"/>
          <w:szCs w:val="16"/>
        </w:rPr>
        <w:t xml:space="preserve">    </w:t>
      </w:r>
      <w:r>
        <w:rPr>
          <w:w w:val="99"/>
          <w:sz w:val="16"/>
          <w:szCs w:val="16"/>
        </w:rPr>
        <w:t>1999,</w:t>
      </w:r>
      <w:r>
        <w:rPr>
          <w:sz w:val="16"/>
          <w:szCs w:val="16"/>
        </w:rPr>
        <w:t xml:space="preserve">    </w:t>
      </w:r>
      <w:r>
        <w:rPr>
          <w:w w:val="99"/>
          <w:sz w:val="16"/>
          <w:szCs w:val="16"/>
        </w:rPr>
        <w:t>pp.</w:t>
      </w:r>
      <w:r>
        <w:rPr>
          <w:sz w:val="16"/>
          <w:szCs w:val="16"/>
        </w:rPr>
        <w:t xml:space="preserve">    </w:t>
      </w:r>
      <w:r>
        <w:rPr>
          <w:w w:val="99"/>
          <w:sz w:val="16"/>
          <w:szCs w:val="16"/>
        </w:rPr>
        <w:t>173–186.</w:t>
      </w:r>
      <w:r>
        <w:rPr>
          <w:sz w:val="16"/>
          <w:szCs w:val="16"/>
        </w:rPr>
        <w:t xml:space="preserve">    </w:t>
      </w:r>
      <w:r>
        <w:rPr>
          <w:w w:val="99"/>
          <w:sz w:val="16"/>
          <w:szCs w:val="16"/>
        </w:rPr>
        <w:t>[Online].</w:t>
      </w:r>
      <w:r>
        <w:rPr>
          <w:sz w:val="16"/>
          <w:szCs w:val="16"/>
        </w:rPr>
        <w:t xml:space="preserve">    </w:t>
      </w:r>
      <w:r>
        <w:rPr>
          <w:w w:val="99"/>
          <w:sz w:val="16"/>
          <w:szCs w:val="16"/>
        </w:rPr>
        <w:t>Available: http://dl.acm.org/citation.cfm?id=296806.296824</w:t>
      </w:r>
    </w:p>
    <w:p w14:paraId="2134E7FD" w14:textId="77777777" w:rsidR="002A75E2" w:rsidRDefault="008B0E5C">
      <w:pPr>
        <w:spacing w:before="7" w:line="180" w:lineRule="exact"/>
        <w:ind w:left="365" w:right="92" w:hanging="365"/>
        <w:jc w:val="both"/>
        <w:rPr>
          <w:sz w:val="16"/>
          <w:szCs w:val="16"/>
        </w:rPr>
      </w:pPr>
      <w:r>
        <w:rPr>
          <w:w w:val="99"/>
          <w:sz w:val="16"/>
          <w:szCs w:val="16"/>
        </w:rPr>
        <w:t>[16]</w:t>
      </w:r>
      <w:r>
        <w:rPr>
          <w:sz w:val="16"/>
          <w:szCs w:val="16"/>
        </w:rPr>
        <w:t xml:space="preserve">  </w:t>
      </w:r>
      <w:r>
        <w:rPr>
          <w:w w:val="99"/>
          <w:sz w:val="16"/>
          <w:szCs w:val="16"/>
        </w:rPr>
        <w:t>Y.</w:t>
      </w:r>
      <w:r>
        <w:rPr>
          <w:sz w:val="16"/>
          <w:szCs w:val="16"/>
        </w:rPr>
        <w:t xml:space="preserve">   </w:t>
      </w:r>
      <w:r>
        <w:rPr>
          <w:w w:val="99"/>
          <w:sz w:val="16"/>
          <w:szCs w:val="16"/>
        </w:rPr>
        <w:t>Jia,</w:t>
      </w:r>
      <w:r>
        <w:rPr>
          <w:sz w:val="16"/>
          <w:szCs w:val="16"/>
        </w:rPr>
        <w:t xml:space="preserve">   </w:t>
      </w:r>
      <w:r>
        <w:rPr>
          <w:w w:val="99"/>
          <w:sz w:val="16"/>
          <w:szCs w:val="16"/>
        </w:rPr>
        <w:t>“Op</w:t>
      </w:r>
      <w:r>
        <w:rPr>
          <w:sz w:val="16"/>
          <w:szCs w:val="16"/>
        </w:rPr>
        <w:t xml:space="preserve">   </w:t>
      </w:r>
      <w:r>
        <w:rPr>
          <w:w w:val="99"/>
          <w:sz w:val="16"/>
          <w:szCs w:val="16"/>
        </w:rPr>
        <w:t>Ed:</w:t>
      </w:r>
      <w:r>
        <w:rPr>
          <w:sz w:val="16"/>
          <w:szCs w:val="16"/>
        </w:rPr>
        <w:t xml:space="preserve">   </w:t>
      </w:r>
      <w:r>
        <w:rPr>
          <w:w w:val="99"/>
          <w:sz w:val="16"/>
          <w:szCs w:val="16"/>
        </w:rPr>
        <w:t>The</w:t>
      </w:r>
      <w:r>
        <w:rPr>
          <w:sz w:val="16"/>
          <w:szCs w:val="16"/>
        </w:rPr>
        <w:t xml:space="preserve">   </w:t>
      </w:r>
      <w:r>
        <w:rPr>
          <w:w w:val="99"/>
          <w:sz w:val="16"/>
          <w:szCs w:val="16"/>
        </w:rPr>
        <w:t>Many</w:t>
      </w:r>
      <w:r>
        <w:rPr>
          <w:sz w:val="16"/>
          <w:szCs w:val="16"/>
        </w:rPr>
        <w:t xml:space="preserve">   </w:t>
      </w:r>
      <w:r>
        <w:rPr>
          <w:w w:val="99"/>
          <w:sz w:val="16"/>
          <w:szCs w:val="16"/>
        </w:rPr>
        <w:t>Faces</w:t>
      </w:r>
      <w:r>
        <w:rPr>
          <w:sz w:val="16"/>
          <w:szCs w:val="16"/>
        </w:rPr>
        <w:t xml:space="preserve">   </w:t>
      </w:r>
      <w:r>
        <w:rPr>
          <w:w w:val="99"/>
          <w:sz w:val="16"/>
          <w:szCs w:val="16"/>
        </w:rPr>
        <w:t>of</w:t>
      </w:r>
      <w:r>
        <w:rPr>
          <w:sz w:val="16"/>
          <w:szCs w:val="16"/>
        </w:rPr>
        <w:t xml:space="preserve">   </w:t>
      </w:r>
      <w:r>
        <w:rPr>
          <w:w w:val="99"/>
          <w:sz w:val="16"/>
          <w:szCs w:val="16"/>
        </w:rPr>
        <w:t>Sharding</w:t>
      </w:r>
      <w:r>
        <w:rPr>
          <w:sz w:val="16"/>
          <w:szCs w:val="16"/>
        </w:rPr>
        <w:t xml:space="preserve">   </w:t>
      </w:r>
      <w:r>
        <w:rPr>
          <w:w w:val="99"/>
          <w:sz w:val="16"/>
          <w:szCs w:val="16"/>
        </w:rPr>
        <w:t>for</w:t>
      </w:r>
      <w:r>
        <w:rPr>
          <w:sz w:val="16"/>
          <w:szCs w:val="16"/>
        </w:rPr>
        <w:t xml:space="preserve">   </w:t>
      </w:r>
      <w:r>
        <w:rPr>
          <w:w w:val="99"/>
          <w:sz w:val="16"/>
          <w:szCs w:val="16"/>
        </w:rPr>
        <w:t>Blockchain Scalability,”</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https://bitcoinmagazine.com/ articles/op-ed-many-faces-sharding-blockchain-scalability/</w:t>
      </w:r>
    </w:p>
    <w:p w14:paraId="2134E7FE" w14:textId="77777777" w:rsidR="002A75E2" w:rsidRDefault="008B0E5C">
      <w:pPr>
        <w:spacing w:before="7" w:line="180" w:lineRule="exact"/>
        <w:ind w:left="365" w:right="88" w:hanging="365"/>
        <w:jc w:val="both"/>
        <w:rPr>
          <w:sz w:val="16"/>
          <w:szCs w:val="16"/>
        </w:rPr>
      </w:pPr>
      <w:r>
        <w:rPr>
          <w:w w:val="99"/>
          <w:sz w:val="16"/>
          <w:szCs w:val="16"/>
        </w:rPr>
        <w:t>[17]</w:t>
      </w:r>
      <w:r>
        <w:rPr>
          <w:sz w:val="16"/>
          <w:szCs w:val="16"/>
        </w:rPr>
        <w:t xml:space="preserve">  </w:t>
      </w:r>
      <w:r>
        <w:rPr>
          <w:w w:val="99"/>
          <w:sz w:val="16"/>
          <w:szCs w:val="16"/>
        </w:rPr>
        <w:t>“Using</w:t>
      </w:r>
      <w:r>
        <w:rPr>
          <w:sz w:val="16"/>
          <w:szCs w:val="16"/>
        </w:rPr>
        <w:t xml:space="preserve">    </w:t>
      </w:r>
      <w:proofErr w:type="spellStart"/>
      <w:r>
        <w:rPr>
          <w:w w:val="99"/>
          <w:sz w:val="16"/>
          <w:szCs w:val="16"/>
        </w:rPr>
        <w:t>Merklix</w:t>
      </w:r>
      <w:proofErr w:type="spellEnd"/>
      <w:r>
        <w:rPr>
          <w:sz w:val="16"/>
          <w:szCs w:val="16"/>
        </w:rPr>
        <w:t xml:space="preserve">    </w:t>
      </w:r>
      <w:r>
        <w:rPr>
          <w:w w:val="99"/>
          <w:sz w:val="16"/>
          <w:szCs w:val="16"/>
        </w:rPr>
        <w:t>tree</w:t>
      </w:r>
      <w:r>
        <w:rPr>
          <w:sz w:val="16"/>
          <w:szCs w:val="16"/>
        </w:rPr>
        <w:t xml:space="preserve">    </w:t>
      </w:r>
      <w:r>
        <w:rPr>
          <w:w w:val="99"/>
          <w:sz w:val="16"/>
          <w:szCs w:val="16"/>
        </w:rPr>
        <w:t>to</w:t>
      </w:r>
      <w:r>
        <w:rPr>
          <w:sz w:val="16"/>
          <w:szCs w:val="16"/>
        </w:rPr>
        <w:t xml:space="preserve">    </w:t>
      </w:r>
      <w:r>
        <w:rPr>
          <w:w w:val="99"/>
          <w:sz w:val="16"/>
          <w:szCs w:val="16"/>
        </w:rPr>
        <w:t>shard</w:t>
      </w:r>
      <w:r>
        <w:rPr>
          <w:sz w:val="16"/>
          <w:szCs w:val="16"/>
        </w:rPr>
        <w:t xml:space="preserve">    </w:t>
      </w:r>
      <w:r>
        <w:rPr>
          <w:w w:val="99"/>
          <w:sz w:val="16"/>
          <w:szCs w:val="16"/>
        </w:rPr>
        <w:t>block</w:t>
      </w:r>
      <w:r>
        <w:rPr>
          <w:sz w:val="16"/>
          <w:szCs w:val="16"/>
        </w:rPr>
        <w:t xml:space="preserve">    </w:t>
      </w:r>
      <w:r>
        <w:rPr>
          <w:w w:val="99"/>
          <w:sz w:val="16"/>
          <w:szCs w:val="16"/>
        </w:rPr>
        <w:t>validation</w:t>
      </w:r>
      <w:r>
        <w:rPr>
          <w:sz w:val="16"/>
          <w:szCs w:val="16"/>
        </w:rPr>
        <w:t xml:space="preserve">    </w:t>
      </w:r>
      <w:r>
        <w:rPr>
          <w:w w:val="99"/>
          <w:sz w:val="16"/>
          <w:szCs w:val="16"/>
        </w:rPr>
        <w:t>|</w:t>
      </w:r>
      <w:r>
        <w:rPr>
          <w:sz w:val="16"/>
          <w:szCs w:val="16"/>
        </w:rPr>
        <w:t xml:space="preserve">    </w:t>
      </w:r>
      <w:proofErr w:type="spellStart"/>
      <w:r>
        <w:rPr>
          <w:w w:val="99"/>
          <w:sz w:val="16"/>
          <w:szCs w:val="16"/>
        </w:rPr>
        <w:t>Deadalnix’s</w:t>
      </w:r>
      <w:proofErr w:type="spellEnd"/>
      <w:r>
        <w:rPr>
          <w:w w:val="99"/>
          <w:sz w:val="16"/>
          <w:szCs w:val="16"/>
        </w:rPr>
        <w:t xml:space="preserve"> den,”</w:t>
      </w:r>
      <w:r>
        <w:rPr>
          <w:sz w:val="16"/>
          <w:szCs w:val="16"/>
        </w:rPr>
        <w:t xml:space="preserve">  </w:t>
      </w:r>
      <w:r>
        <w:rPr>
          <w:w w:val="99"/>
          <w:sz w:val="16"/>
          <w:szCs w:val="16"/>
        </w:rPr>
        <w:t>2016.</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https://www.deadalnix.me/2016/11/06/ using-</w:t>
      </w:r>
      <w:proofErr w:type="spellStart"/>
      <w:r>
        <w:rPr>
          <w:w w:val="99"/>
          <w:sz w:val="16"/>
          <w:szCs w:val="16"/>
        </w:rPr>
        <w:t>merklix</w:t>
      </w:r>
      <w:proofErr w:type="spellEnd"/>
      <w:r>
        <w:rPr>
          <w:w w:val="99"/>
          <w:sz w:val="16"/>
          <w:szCs w:val="16"/>
        </w:rPr>
        <w:t>-tree-to-shard-block-validation/</w:t>
      </w:r>
    </w:p>
    <w:p w14:paraId="2134E7FF" w14:textId="77777777" w:rsidR="002A75E2" w:rsidRDefault="008B0E5C">
      <w:pPr>
        <w:spacing w:before="1"/>
        <w:rPr>
          <w:sz w:val="16"/>
          <w:szCs w:val="16"/>
        </w:rPr>
      </w:pPr>
      <w:r>
        <w:rPr>
          <w:w w:val="99"/>
          <w:sz w:val="16"/>
          <w:szCs w:val="16"/>
        </w:rPr>
        <w:t>[18]</w:t>
      </w:r>
      <w:r>
        <w:rPr>
          <w:sz w:val="16"/>
          <w:szCs w:val="16"/>
        </w:rPr>
        <w:t xml:space="preserve">  </w:t>
      </w:r>
      <w:r>
        <w:rPr>
          <w:w w:val="99"/>
          <w:sz w:val="16"/>
          <w:szCs w:val="16"/>
        </w:rPr>
        <w:t>S.</w:t>
      </w:r>
      <w:r>
        <w:rPr>
          <w:sz w:val="16"/>
          <w:szCs w:val="16"/>
        </w:rPr>
        <w:t xml:space="preserve">  </w:t>
      </w:r>
      <w:r>
        <w:rPr>
          <w:w w:val="99"/>
          <w:sz w:val="16"/>
          <w:szCs w:val="16"/>
        </w:rPr>
        <w:t>Nakamoto,</w:t>
      </w:r>
      <w:r>
        <w:rPr>
          <w:sz w:val="16"/>
          <w:szCs w:val="16"/>
        </w:rPr>
        <w:t xml:space="preserve">  </w:t>
      </w:r>
      <w:r>
        <w:rPr>
          <w:w w:val="99"/>
          <w:sz w:val="16"/>
          <w:szCs w:val="16"/>
        </w:rPr>
        <w:t>“Bitcoin:</w:t>
      </w:r>
      <w:r>
        <w:rPr>
          <w:sz w:val="16"/>
          <w:szCs w:val="16"/>
        </w:rPr>
        <w:t xml:space="preserve">  </w:t>
      </w:r>
      <w:r>
        <w:rPr>
          <w:w w:val="99"/>
          <w:sz w:val="16"/>
          <w:szCs w:val="16"/>
        </w:rPr>
        <w:t>A</w:t>
      </w:r>
      <w:r>
        <w:rPr>
          <w:sz w:val="16"/>
          <w:szCs w:val="16"/>
        </w:rPr>
        <w:t xml:space="preserve">  </w:t>
      </w:r>
      <w:r>
        <w:rPr>
          <w:w w:val="99"/>
          <w:sz w:val="16"/>
          <w:szCs w:val="16"/>
        </w:rPr>
        <w:t>Peer-to-Peer</w:t>
      </w:r>
      <w:r>
        <w:rPr>
          <w:sz w:val="16"/>
          <w:szCs w:val="16"/>
        </w:rPr>
        <w:t xml:space="preserve">  </w:t>
      </w:r>
      <w:r>
        <w:rPr>
          <w:w w:val="99"/>
          <w:sz w:val="16"/>
          <w:szCs w:val="16"/>
        </w:rPr>
        <w:t>Electronic</w:t>
      </w:r>
      <w:r>
        <w:rPr>
          <w:sz w:val="16"/>
          <w:szCs w:val="16"/>
        </w:rPr>
        <w:t xml:space="preserve">  </w:t>
      </w:r>
      <w:r>
        <w:rPr>
          <w:w w:val="99"/>
          <w:sz w:val="16"/>
          <w:szCs w:val="16"/>
        </w:rPr>
        <w:t>Cash</w:t>
      </w:r>
      <w:r>
        <w:rPr>
          <w:sz w:val="16"/>
          <w:szCs w:val="16"/>
        </w:rPr>
        <w:t xml:space="preserve">  </w:t>
      </w:r>
      <w:r>
        <w:rPr>
          <w:w w:val="99"/>
          <w:sz w:val="16"/>
          <w:szCs w:val="16"/>
        </w:rPr>
        <w:t>System,”</w:t>
      </w:r>
      <w:r>
        <w:rPr>
          <w:sz w:val="16"/>
          <w:szCs w:val="16"/>
        </w:rPr>
        <w:t xml:space="preserve">  </w:t>
      </w:r>
      <w:r>
        <w:rPr>
          <w:w w:val="99"/>
          <w:sz w:val="16"/>
          <w:szCs w:val="16"/>
        </w:rPr>
        <w:t>p.</w:t>
      </w:r>
      <w:r>
        <w:rPr>
          <w:sz w:val="16"/>
          <w:szCs w:val="16"/>
        </w:rPr>
        <w:t xml:space="preserve">  </w:t>
      </w:r>
      <w:r>
        <w:rPr>
          <w:w w:val="99"/>
          <w:sz w:val="16"/>
          <w:szCs w:val="16"/>
        </w:rPr>
        <w:t>9,</w:t>
      </w:r>
    </w:p>
    <w:p w14:paraId="2134E800" w14:textId="77777777" w:rsidR="002A75E2" w:rsidRDefault="008B0E5C">
      <w:pPr>
        <w:spacing w:line="160" w:lineRule="exact"/>
        <w:ind w:left="365" w:right="4393"/>
        <w:jc w:val="both"/>
        <w:rPr>
          <w:sz w:val="16"/>
          <w:szCs w:val="16"/>
        </w:rPr>
      </w:pPr>
      <w:r>
        <w:rPr>
          <w:w w:val="99"/>
          <w:sz w:val="16"/>
          <w:szCs w:val="16"/>
        </w:rPr>
        <w:t>2008.</w:t>
      </w:r>
    </w:p>
    <w:p w14:paraId="2134E801" w14:textId="77777777" w:rsidR="002A75E2" w:rsidRDefault="008B0E5C">
      <w:pPr>
        <w:spacing w:before="3"/>
        <w:rPr>
          <w:sz w:val="16"/>
          <w:szCs w:val="16"/>
        </w:rPr>
      </w:pPr>
      <w:r>
        <w:rPr>
          <w:w w:val="99"/>
          <w:sz w:val="16"/>
          <w:szCs w:val="16"/>
        </w:rPr>
        <w:t>[19]</w:t>
      </w:r>
      <w:r>
        <w:rPr>
          <w:sz w:val="16"/>
          <w:szCs w:val="16"/>
        </w:rPr>
        <w:t xml:space="preserve">  </w:t>
      </w:r>
      <w:r>
        <w:rPr>
          <w:w w:val="99"/>
          <w:sz w:val="16"/>
          <w:szCs w:val="16"/>
        </w:rPr>
        <w:t>“Why</w:t>
      </w:r>
      <w:r>
        <w:rPr>
          <w:sz w:val="16"/>
          <w:szCs w:val="16"/>
        </w:rPr>
        <w:t xml:space="preserve">  </w:t>
      </w:r>
      <w:r>
        <w:rPr>
          <w:w w:val="99"/>
          <w:sz w:val="16"/>
          <w:szCs w:val="16"/>
        </w:rPr>
        <w:t>we</w:t>
      </w:r>
      <w:r>
        <w:rPr>
          <w:sz w:val="16"/>
          <w:szCs w:val="16"/>
        </w:rPr>
        <w:t xml:space="preserve">  </w:t>
      </w:r>
      <w:r>
        <w:rPr>
          <w:w w:val="99"/>
          <w:sz w:val="16"/>
          <w:szCs w:val="16"/>
        </w:rPr>
        <w:t>are</w:t>
      </w:r>
      <w:r>
        <w:rPr>
          <w:sz w:val="16"/>
          <w:szCs w:val="16"/>
        </w:rPr>
        <w:t xml:space="preserve">  </w:t>
      </w:r>
      <w:r>
        <w:rPr>
          <w:w w:val="99"/>
          <w:sz w:val="16"/>
          <w:szCs w:val="16"/>
        </w:rPr>
        <w:t>building</w:t>
      </w:r>
      <w:r>
        <w:rPr>
          <w:sz w:val="16"/>
          <w:szCs w:val="16"/>
        </w:rPr>
        <w:t xml:space="preserve">  </w:t>
      </w:r>
      <w:proofErr w:type="spellStart"/>
      <w:r>
        <w:rPr>
          <w:w w:val="99"/>
          <w:sz w:val="16"/>
          <w:szCs w:val="16"/>
        </w:rPr>
        <w:t>Cardano</w:t>
      </w:r>
      <w:proofErr w:type="spellEnd"/>
      <w:r>
        <w:rPr>
          <w:sz w:val="16"/>
          <w:szCs w:val="16"/>
        </w:rPr>
        <w:t xml:space="preserve">  </w:t>
      </w:r>
      <w:r>
        <w:rPr>
          <w:w w:val="99"/>
          <w:sz w:val="16"/>
          <w:szCs w:val="16"/>
        </w:rPr>
        <w:t>-</w:t>
      </w:r>
      <w:r>
        <w:rPr>
          <w:sz w:val="16"/>
          <w:szCs w:val="16"/>
        </w:rPr>
        <w:t xml:space="preserve">  </w:t>
      </w:r>
      <w:r>
        <w:rPr>
          <w:w w:val="99"/>
          <w:sz w:val="16"/>
          <w:szCs w:val="16"/>
        </w:rPr>
        <w:t>Introduction.”</w:t>
      </w:r>
      <w:r>
        <w:rPr>
          <w:sz w:val="16"/>
          <w:szCs w:val="16"/>
        </w:rPr>
        <w:t xml:space="preserve">  </w:t>
      </w:r>
      <w:r>
        <w:rPr>
          <w:w w:val="99"/>
          <w:sz w:val="16"/>
          <w:szCs w:val="16"/>
        </w:rPr>
        <w:t>[Online].</w:t>
      </w:r>
      <w:r>
        <w:rPr>
          <w:sz w:val="16"/>
          <w:szCs w:val="16"/>
        </w:rPr>
        <w:t xml:space="preserve">  </w:t>
      </w:r>
      <w:r>
        <w:rPr>
          <w:w w:val="99"/>
          <w:sz w:val="16"/>
          <w:szCs w:val="16"/>
        </w:rPr>
        <w:t>Available:</w:t>
      </w:r>
    </w:p>
    <w:p w14:paraId="2134E802" w14:textId="77777777" w:rsidR="002A75E2" w:rsidRDefault="008B0E5C">
      <w:pPr>
        <w:spacing w:line="160" w:lineRule="exact"/>
        <w:ind w:left="365" w:right="3172"/>
        <w:jc w:val="both"/>
        <w:rPr>
          <w:sz w:val="16"/>
          <w:szCs w:val="16"/>
        </w:rPr>
      </w:pPr>
      <w:r>
        <w:rPr>
          <w:w w:val="99"/>
          <w:sz w:val="16"/>
          <w:szCs w:val="16"/>
        </w:rPr>
        <w:t>https://whycardano.com/</w:t>
      </w:r>
    </w:p>
    <w:p w14:paraId="2134E803" w14:textId="77777777" w:rsidR="002A75E2" w:rsidRDefault="008B0E5C">
      <w:pPr>
        <w:spacing w:before="8" w:line="180" w:lineRule="exact"/>
        <w:ind w:left="365" w:right="92" w:hanging="365"/>
        <w:jc w:val="both"/>
        <w:rPr>
          <w:sz w:val="16"/>
          <w:szCs w:val="16"/>
        </w:rPr>
      </w:pPr>
      <w:r>
        <w:rPr>
          <w:w w:val="99"/>
          <w:sz w:val="16"/>
          <w:szCs w:val="16"/>
        </w:rPr>
        <w:t>[20]</w:t>
      </w:r>
      <w:r>
        <w:rPr>
          <w:sz w:val="16"/>
          <w:szCs w:val="16"/>
        </w:rPr>
        <w:t xml:space="preserve">  </w:t>
      </w:r>
      <w:r>
        <w:rPr>
          <w:w w:val="99"/>
          <w:sz w:val="16"/>
          <w:szCs w:val="16"/>
        </w:rPr>
        <w:t>“Constellation</w:t>
      </w:r>
      <w:r>
        <w:rPr>
          <w:sz w:val="16"/>
          <w:szCs w:val="16"/>
        </w:rPr>
        <w:t xml:space="preserve">  </w:t>
      </w:r>
      <w:r>
        <w:rPr>
          <w:w w:val="99"/>
          <w:sz w:val="16"/>
          <w:szCs w:val="16"/>
        </w:rPr>
        <w:t>-</w:t>
      </w:r>
      <w:r>
        <w:rPr>
          <w:sz w:val="16"/>
          <w:szCs w:val="16"/>
        </w:rPr>
        <w:t xml:space="preserve">  </w:t>
      </w:r>
      <w:r>
        <w:rPr>
          <w:w w:val="99"/>
          <w:sz w:val="16"/>
          <w:szCs w:val="16"/>
        </w:rPr>
        <w:t>a</w:t>
      </w:r>
      <w:r>
        <w:rPr>
          <w:sz w:val="16"/>
          <w:szCs w:val="16"/>
        </w:rPr>
        <w:t xml:space="preserve">  </w:t>
      </w:r>
      <w:r>
        <w:rPr>
          <w:w w:val="99"/>
          <w:sz w:val="16"/>
          <w:szCs w:val="16"/>
        </w:rPr>
        <w:t>blockchain</w:t>
      </w:r>
      <w:r>
        <w:rPr>
          <w:sz w:val="16"/>
          <w:szCs w:val="16"/>
        </w:rPr>
        <w:t xml:space="preserve">  </w:t>
      </w:r>
      <w:r>
        <w:rPr>
          <w:w w:val="99"/>
          <w:sz w:val="16"/>
          <w:szCs w:val="16"/>
        </w:rPr>
        <w:t>microservice</w:t>
      </w:r>
      <w:r>
        <w:rPr>
          <w:sz w:val="16"/>
          <w:szCs w:val="16"/>
        </w:rPr>
        <w:t xml:space="preserve">  </w:t>
      </w:r>
      <w:r>
        <w:rPr>
          <w:w w:val="99"/>
          <w:sz w:val="16"/>
          <w:szCs w:val="16"/>
        </w:rPr>
        <w:t>operating</w:t>
      </w:r>
      <w:r>
        <w:rPr>
          <w:sz w:val="16"/>
          <w:szCs w:val="16"/>
        </w:rPr>
        <w:t xml:space="preserve">  </w:t>
      </w:r>
      <w:r>
        <w:rPr>
          <w:w w:val="99"/>
          <w:sz w:val="16"/>
          <w:szCs w:val="16"/>
        </w:rPr>
        <w:t>system</w:t>
      </w:r>
      <w:r>
        <w:rPr>
          <w:sz w:val="16"/>
          <w:szCs w:val="16"/>
        </w:rPr>
        <w:t xml:space="preserve">  </w:t>
      </w:r>
      <w:r>
        <w:rPr>
          <w:w w:val="99"/>
          <w:sz w:val="16"/>
          <w:szCs w:val="16"/>
        </w:rPr>
        <w:t>-</w:t>
      </w:r>
      <w:r>
        <w:rPr>
          <w:sz w:val="16"/>
          <w:szCs w:val="16"/>
        </w:rPr>
        <w:t xml:space="preserve">  </w:t>
      </w:r>
      <w:r>
        <w:rPr>
          <w:w w:val="99"/>
          <w:sz w:val="16"/>
          <w:szCs w:val="16"/>
        </w:rPr>
        <w:t>White Paper,”</w:t>
      </w:r>
      <w:r>
        <w:rPr>
          <w:sz w:val="16"/>
          <w:szCs w:val="16"/>
        </w:rPr>
        <w:t xml:space="preserve"> </w:t>
      </w:r>
      <w:r>
        <w:rPr>
          <w:w w:val="99"/>
          <w:sz w:val="16"/>
          <w:szCs w:val="16"/>
        </w:rPr>
        <w:t>2017,</w:t>
      </w:r>
      <w:r>
        <w:rPr>
          <w:sz w:val="16"/>
          <w:szCs w:val="16"/>
        </w:rPr>
        <w:t xml:space="preserve"> </w:t>
      </w:r>
      <w:r>
        <w:rPr>
          <w:w w:val="99"/>
          <w:sz w:val="16"/>
          <w:szCs w:val="16"/>
        </w:rPr>
        <w:t>original-date:</w:t>
      </w:r>
      <w:r>
        <w:rPr>
          <w:sz w:val="16"/>
          <w:szCs w:val="16"/>
        </w:rPr>
        <w:t xml:space="preserve"> </w:t>
      </w:r>
      <w:r>
        <w:rPr>
          <w:w w:val="99"/>
          <w:sz w:val="16"/>
          <w:szCs w:val="16"/>
        </w:rPr>
        <w:t>2018-01-05T20:42:05Z.</w:t>
      </w:r>
      <w:r>
        <w:rPr>
          <w:sz w:val="16"/>
          <w:szCs w:val="16"/>
        </w:rPr>
        <w:t xml:space="preserve"> </w:t>
      </w:r>
      <w:r>
        <w:rPr>
          <w:w w:val="99"/>
          <w:sz w:val="16"/>
          <w:szCs w:val="16"/>
        </w:rPr>
        <w:t>[Online].</w:t>
      </w:r>
      <w:r>
        <w:rPr>
          <w:sz w:val="16"/>
          <w:szCs w:val="16"/>
        </w:rPr>
        <w:t xml:space="preserve"> </w:t>
      </w:r>
      <w:r>
        <w:rPr>
          <w:w w:val="99"/>
          <w:sz w:val="16"/>
          <w:szCs w:val="16"/>
        </w:rPr>
        <w:t>Available: https://github.com/Constellation-Labs/Whitepaper</w:t>
      </w:r>
    </w:p>
    <w:p w14:paraId="2134E804" w14:textId="77777777" w:rsidR="002A75E2" w:rsidRDefault="008B0E5C">
      <w:pPr>
        <w:spacing w:before="1"/>
        <w:rPr>
          <w:sz w:val="16"/>
          <w:szCs w:val="16"/>
        </w:rPr>
      </w:pPr>
      <w:r>
        <w:rPr>
          <w:w w:val="99"/>
          <w:sz w:val="16"/>
          <w:szCs w:val="16"/>
        </w:rPr>
        <w:t>[21]</w:t>
      </w:r>
      <w:r>
        <w:rPr>
          <w:sz w:val="16"/>
          <w:szCs w:val="16"/>
        </w:rPr>
        <w:t xml:space="preserve">  </w:t>
      </w:r>
      <w:r>
        <w:rPr>
          <w:w w:val="99"/>
          <w:sz w:val="16"/>
          <w:szCs w:val="16"/>
        </w:rPr>
        <w:t>“</w:t>
      </w:r>
      <w:proofErr w:type="spellStart"/>
      <w:r>
        <w:rPr>
          <w:w w:val="99"/>
          <w:sz w:val="16"/>
          <w:szCs w:val="16"/>
        </w:rPr>
        <w:t>Bitshares</w:t>
      </w:r>
      <w:proofErr w:type="spellEnd"/>
      <w:r>
        <w:rPr>
          <w:sz w:val="16"/>
          <w:szCs w:val="16"/>
        </w:rPr>
        <w:t xml:space="preserve">          </w:t>
      </w:r>
      <w:r>
        <w:rPr>
          <w:w w:val="99"/>
          <w:sz w:val="16"/>
          <w:szCs w:val="16"/>
        </w:rPr>
        <w:t>-</w:t>
      </w:r>
      <w:r>
        <w:rPr>
          <w:sz w:val="16"/>
          <w:szCs w:val="16"/>
        </w:rPr>
        <w:t xml:space="preserve">          </w:t>
      </w:r>
      <w:r>
        <w:rPr>
          <w:w w:val="99"/>
          <w:sz w:val="16"/>
          <w:szCs w:val="16"/>
        </w:rPr>
        <w:t>Delegated</w:t>
      </w:r>
      <w:r>
        <w:rPr>
          <w:sz w:val="16"/>
          <w:szCs w:val="16"/>
        </w:rPr>
        <w:t xml:space="preserve">          </w:t>
      </w:r>
      <w:r>
        <w:rPr>
          <w:w w:val="99"/>
          <w:sz w:val="16"/>
          <w:szCs w:val="16"/>
        </w:rPr>
        <w:t>Proof-of-Stake</w:t>
      </w:r>
      <w:r>
        <w:rPr>
          <w:sz w:val="16"/>
          <w:szCs w:val="16"/>
        </w:rPr>
        <w:t xml:space="preserve">          </w:t>
      </w:r>
      <w:r>
        <w:rPr>
          <w:w w:val="99"/>
          <w:sz w:val="16"/>
          <w:szCs w:val="16"/>
        </w:rPr>
        <w:t>Consensus,”</w:t>
      </w:r>
    </w:p>
    <w:p w14:paraId="2134E805" w14:textId="77777777" w:rsidR="002A75E2" w:rsidRPr="00A838FA" w:rsidRDefault="008B0E5C">
      <w:pPr>
        <w:spacing w:line="160" w:lineRule="exact"/>
        <w:ind w:left="365" w:right="92"/>
        <w:jc w:val="both"/>
        <w:rPr>
          <w:sz w:val="16"/>
          <w:szCs w:val="16"/>
          <w:lang w:val="fr-FR"/>
        </w:rPr>
      </w:pPr>
      <w:r w:rsidRPr="00A838FA">
        <w:rPr>
          <w:w w:val="99"/>
          <w:sz w:val="16"/>
          <w:szCs w:val="16"/>
          <w:lang w:val="fr-FR"/>
        </w:rPr>
        <w:t>2014.</w:t>
      </w:r>
      <w:r w:rsidRPr="00A838FA">
        <w:rPr>
          <w:sz w:val="16"/>
          <w:szCs w:val="16"/>
          <w:lang w:val="fr-FR"/>
        </w:rPr>
        <w:t xml:space="preserve">        </w:t>
      </w:r>
      <w:r w:rsidRPr="00A838FA">
        <w:rPr>
          <w:w w:val="99"/>
          <w:sz w:val="16"/>
          <w:szCs w:val="16"/>
          <w:lang w:val="fr-FR"/>
        </w:rPr>
        <w:t>[Online].</w:t>
      </w:r>
      <w:r w:rsidRPr="00A838FA">
        <w:rPr>
          <w:sz w:val="16"/>
          <w:szCs w:val="16"/>
          <w:lang w:val="fr-FR"/>
        </w:rPr>
        <w:t xml:space="preserve">        </w:t>
      </w:r>
      <w:proofErr w:type="spellStart"/>
      <w:r w:rsidRPr="00A838FA">
        <w:rPr>
          <w:w w:val="99"/>
          <w:sz w:val="16"/>
          <w:szCs w:val="16"/>
          <w:lang w:val="fr-FR"/>
        </w:rPr>
        <w:t>Available</w:t>
      </w:r>
      <w:proofErr w:type="spellEnd"/>
      <w:r w:rsidRPr="00A838FA">
        <w:rPr>
          <w:w w:val="99"/>
          <w:sz w:val="16"/>
          <w:szCs w:val="16"/>
          <w:lang w:val="fr-FR"/>
        </w:rPr>
        <w:t>:</w:t>
      </w:r>
      <w:r w:rsidRPr="00A838FA">
        <w:rPr>
          <w:sz w:val="16"/>
          <w:szCs w:val="16"/>
          <w:lang w:val="fr-FR"/>
        </w:rPr>
        <w:t xml:space="preserve">        </w:t>
      </w:r>
      <w:r w:rsidRPr="00A838FA">
        <w:rPr>
          <w:w w:val="99"/>
          <w:sz w:val="16"/>
          <w:szCs w:val="16"/>
          <w:lang w:val="fr-FR"/>
        </w:rPr>
        <w:t>https://bitshares.org/technology/</w:t>
      </w:r>
    </w:p>
    <w:p w14:paraId="2134E806" w14:textId="77777777" w:rsidR="002A75E2" w:rsidRDefault="008B0E5C">
      <w:pPr>
        <w:spacing w:line="160" w:lineRule="exact"/>
        <w:ind w:left="365" w:right="2397"/>
        <w:jc w:val="both"/>
        <w:rPr>
          <w:sz w:val="16"/>
          <w:szCs w:val="16"/>
        </w:rPr>
      </w:pPr>
      <w:r>
        <w:rPr>
          <w:w w:val="99"/>
          <w:sz w:val="16"/>
          <w:szCs w:val="16"/>
        </w:rPr>
        <w:t>delegated-proof-of-stake-consensus/</w:t>
      </w:r>
    </w:p>
    <w:p w14:paraId="2134E807" w14:textId="77777777" w:rsidR="002A75E2" w:rsidRDefault="008B0E5C">
      <w:pPr>
        <w:spacing w:before="8" w:line="180" w:lineRule="exact"/>
        <w:ind w:left="365" w:right="92" w:hanging="365"/>
        <w:jc w:val="both"/>
        <w:rPr>
          <w:sz w:val="16"/>
          <w:szCs w:val="16"/>
        </w:rPr>
      </w:pPr>
      <w:r>
        <w:rPr>
          <w:w w:val="99"/>
          <w:sz w:val="16"/>
          <w:szCs w:val="16"/>
        </w:rPr>
        <w:t>[22]</w:t>
      </w:r>
      <w:r>
        <w:rPr>
          <w:sz w:val="16"/>
          <w:szCs w:val="16"/>
        </w:rPr>
        <w:t xml:space="preserve">  </w:t>
      </w:r>
      <w:proofErr w:type="spellStart"/>
      <w:r>
        <w:rPr>
          <w:w w:val="99"/>
          <w:sz w:val="16"/>
          <w:szCs w:val="16"/>
        </w:rPr>
        <w:t>dantheman</w:t>
      </w:r>
      <w:proofErr w:type="spellEnd"/>
      <w:r>
        <w:rPr>
          <w:w w:val="99"/>
          <w:sz w:val="16"/>
          <w:szCs w:val="16"/>
        </w:rPr>
        <w:t>,</w:t>
      </w:r>
      <w:r>
        <w:rPr>
          <w:sz w:val="16"/>
          <w:szCs w:val="16"/>
        </w:rPr>
        <w:t xml:space="preserve"> </w:t>
      </w:r>
      <w:r>
        <w:rPr>
          <w:w w:val="99"/>
          <w:sz w:val="16"/>
          <w:szCs w:val="16"/>
        </w:rPr>
        <w:t>“DPOS</w:t>
      </w:r>
      <w:r>
        <w:rPr>
          <w:sz w:val="16"/>
          <w:szCs w:val="16"/>
        </w:rPr>
        <w:t xml:space="preserve"> </w:t>
      </w:r>
      <w:r>
        <w:rPr>
          <w:w w:val="99"/>
          <w:sz w:val="16"/>
          <w:szCs w:val="16"/>
        </w:rPr>
        <w:t>Consensus</w:t>
      </w:r>
      <w:r>
        <w:rPr>
          <w:sz w:val="16"/>
          <w:szCs w:val="16"/>
        </w:rPr>
        <w:t xml:space="preserve"> </w:t>
      </w:r>
      <w:r>
        <w:rPr>
          <w:w w:val="99"/>
          <w:sz w:val="16"/>
          <w:szCs w:val="16"/>
        </w:rPr>
        <w:t>Algorithm</w:t>
      </w:r>
      <w:r>
        <w:rPr>
          <w:sz w:val="16"/>
          <w:szCs w:val="16"/>
        </w:rPr>
        <w:t xml:space="preserve"> </w:t>
      </w:r>
      <w:r>
        <w:rPr>
          <w:w w:val="99"/>
          <w:sz w:val="16"/>
          <w:szCs w:val="16"/>
        </w:rPr>
        <w:t>-</w:t>
      </w:r>
      <w:r>
        <w:rPr>
          <w:sz w:val="16"/>
          <w:szCs w:val="16"/>
        </w:rPr>
        <w:t xml:space="preserve"> </w:t>
      </w:r>
      <w:r>
        <w:rPr>
          <w:w w:val="99"/>
          <w:sz w:val="16"/>
          <w:szCs w:val="16"/>
        </w:rPr>
        <w:t>The</w:t>
      </w:r>
      <w:r>
        <w:rPr>
          <w:sz w:val="16"/>
          <w:szCs w:val="16"/>
        </w:rPr>
        <w:t xml:space="preserve"> </w:t>
      </w:r>
      <w:r>
        <w:rPr>
          <w:w w:val="99"/>
          <w:sz w:val="16"/>
          <w:szCs w:val="16"/>
        </w:rPr>
        <w:t>Missing</w:t>
      </w:r>
      <w:r>
        <w:rPr>
          <w:sz w:val="16"/>
          <w:szCs w:val="16"/>
        </w:rPr>
        <w:t xml:space="preserve"> </w:t>
      </w:r>
      <w:r>
        <w:rPr>
          <w:w w:val="99"/>
          <w:sz w:val="16"/>
          <w:szCs w:val="16"/>
        </w:rPr>
        <w:t>White</w:t>
      </w:r>
      <w:r>
        <w:rPr>
          <w:sz w:val="16"/>
          <w:szCs w:val="16"/>
        </w:rPr>
        <w:t xml:space="preserve"> </w:t>
      </w:r>
      <w:r>
        <w:rPr>
          <w:w w:val="99"/>
          <w:sz w:val="16"/>
          <w:szCs w:val="16"/>
        </w:rPr>
        <w:t>Paper,” May</w:t>
      </w:r>
      <w:r>
        <w:rPr>
          <w:sz w:val="16"/>
          <w:szCs w:val="16"/>
        </w:rPr>
        <w:t xml:space="preserve">  </w:t>
      </w:r>
      <w:r>
        <w:rPr>
          <w:w w:val="99"/>
          <w:sz w:val="16"/>
          <w:szCs w:val="16"/>
        </w:rPr>
        <w:t>2017.</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38">
        <w:r>
          <w:rPr>
            <w:w w:val="99"/>
            <w:sz w:val="16"/>
            <w:szCs w:val="16"/>
          </w:rPr>
          <w:t xml:space="preserve">https://steemit.com/dpos/@dantheman/ </w:t>
        </w:r>
        <w:proofErr w:type="spellStart"/>
        <w:r>
          <w:rPr>
            <w:w w:val="99"/>
            <w:sz w:val="16"/>
            <w:szCs w:val="16"/>
          </w:rPr>
          <w:t>dpos</w:t>
        </w:r>
        <w:proofErr w:type="spellEnd"/>
        <w:r>
          <w:rPr>
            <w:w w:val="99"/>
            <w:sz w:val="16"/>
            <w:szCs w:val="16"/>
          </w:rPr>
          <w:t>-consensus-algorithm-this-missing-white-paper</w:t>
        </w:r>
      </w:hyperlink>
    </w:p>
    <w:p w14:paraId="2134E808" w14:textId="77777777" w:rsidR="002A75E2" w:rsidRDefault="008B0E5C">
      <w:pPr>
        <w:spacing w:before="1"/>
        <w:rPr>
          <w:sz w:val="16"/>
          <w:szCs w:val="16"/>
        </w:rPr>
      </w:pPr>
      <w:r>
        <w:rPr>
          <w:w w:val="99"/>
          <w:sz w:val="16"/>
          <w:szCs w:val="16"/>
        </w:rPr>
        <w:t>[23]</w:t>
      </w:r>
      <w:r>
        <w:rPr>
          <w:sz w:val="16"/>
          <w:szCs w:val="16"/>
        </w:rPr>
        <w:t xml:space="preserve">  </w:t>
      </w:r>
      <w:r>
        <w:rPr>
          <w:w w:val="99"/>
          <w:sz w:val="16"/>
          <w:szCs w:val="16"/>
        </w:rPr>
        <w:t>“EOS.IO</w:t>
      </w:r>
      <w:r>
        <w:rPr>
          <w:sz w:val="16"/>
          <w:szCs w:val="16"/>
        </w:rPr>
        <w:t xml:space="preserve">   </w:t>
      </w:r>
      <w:r>
        <w:rPr>
          <w:w w:val="99"/>
          <w:sz w:val="16"/>
          <w:szCs w:val="16"/>
        </w:rPr>
        <w:t>Technical</w:t>
      </w:r>
      <w:r>
        <w:rPr>
          <w:sz w:val="16"/>
          <w:szCs w:val="16"/>
        </w:rPr>
        <w:t xml:space="preserve">   </w:t>
      </w:r>
      <w:r>
        <w:rPr>
          <w:w w:val="99"/>
          <w:sz w:val="16"/>
          <w:szCs w:val="16"/>
        </w:rPr>
        <w:t>White</w:t>
      </w:r>
      <w:r>
        <w:rPr>
          <w:sz w:val="16"/>
          <w:szCs w:val="16"/>
        </w:rPr>
        <w:t xml:space="preserve">   </w:t>
      </w:r>
      <w:r>
        <w:rPr>
          <w:w w:val="99"/>
          <w:sz w:val="16"/>
          <w:szCs w:val="16"/>
        </w:rPr>
        <w:t>Paper</w:t>
      </w:r>
      <w:r>
        <w:rPr>
          <w:sz w:val="16"/>
          <w:szCs w:val="16"/>
        </w:rPr>
        <w:t xml:space="preserve">   </w:t>
      </w:r>
      <w:r>
        <w:rPr>
          <w:w w:val="99"/>
          <w:sz w:val="16"/>
          <w:szCs w:val="16"/>
        </w:rPr>
        <w:t>v2,”</w:t>
      </w:r>
      <w:r>
        <w:rPr>
          <w:sz w:val="16"/>
          <w:szCs w:val="16"/>
        </w:rPr>
        <w:t xml:space="preserve">   </w:t>
      </w:r>
      <w:r>
        <w:rPr>
          <w:w w:val="99"/>
          <w:sz w:val="16"/>
          <w:szCs w:val="16"/>
        </w:rPr>
        <w:t>2018,</w:t>
      </w:r>
      <w:r>
        <w:rPr>
          <w:sz w:val="16"/>
          <w:szCs w:val="16"/>
        </w:rPr>
        <w:t xml:space="preserve">   </w:t>
      </w:r>
      <w:r>
        <w:rPr>
          <w:w w:val="99"/>
          <w:sz w:val="16"/>
          <w:szCs w:val="16"/>
        </w:rPr>
        <w:t>original-date:</w:t>
      </w:r>
      <w:r>
        <w:rPr>
          <w:sz w:val="16"/>
          <w:szCs w:val="16"/>
        </w:rPr>
        <w:t xml:space="preserve">   </w:t>
      </w:r>
      <w:r>
        <w:rPr>
          <w:w w:val="99"/>
          <w:sz w:val="16"/>
          <w:szCs w:val="16"/>
        </w:rPr>
        <w:t>2017-</w:t>
      </w:r>
    </w:p>
    <w:p w14:paraId="2134E809" w14:textId="77777777" w:rsidR="002A75E2" w:rsidRDefault="008B0E5C">
      <w:pPr>
        <w:spacing w:line="180" w:lineRule="exact"/>
        <w:ind w:left="365" w:right="92"/>
        <w:rPr>
          <w:sz w:val="16"/>
          <w:szCs w:val="16"/>
        </w:rPr>
      </w:pPr>
      <w:r>
        <w:rPr>
          <w:w w:val="99"/>
          <w:sz w:val="16"/>
          <w:szCs w:val="16"/>
        </w:rPr>
        <w:t>06-06T07:55:17Z.</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https://github.com/EOSIO/ Documentation/blob/master/TechnicalWhitePaper.md</w:t>
      </w:r>
    </w:p>
    <w:p w14:paraId="2134E80A" w14:textId="77777777" w:rsidR="002A75E2" w:rsidRPr="00A838FA" w:rsidRDefault="008B0E5C">
      <w:pPr>
        <w:spacing w:before="7" w:line="180" w:lineRule="exact"/>
        <w:ind w:left="365" w:right="92" w:hanging="365"/>
        <w:jc w:val="both"/>
        <w:rPr>
          <w:sz w:val="16"/>
          <w:szCs w:val="16"/>
          <w:lang w:val="de-DE"/>
        </w:rPr>
      </w:pPr>
      <w:r>
        <w:rPr>
          <w:w w:val="99"/>
          <w:sz w:val="16"/>
          <w:szCs w:val="16"/>
        </w:rPr>
        <w:t>[24]</w:t>
      </w:r>
      <w:r>
        <w:rPr>
          <w:sz w:val="16"/>
          <w:szCs w:val="16"/>
        </w:rPr>
        <w:t xml:space="preserve">  </w:t>
      </w:r>
      <w:r>
        <w:rPr>
          <w:w w:val="99"/>
          <w:sz w:val="16"/>
          <w:szCs w:val="16"/>
        </w:rPr>
        <w:t>C.</w:t>
      </w:r>
      <w:r>
        <w:rPr>
          <w:sz w:val="16"/>
          <w:szCs w:val="16"/>
        </w:rPr>
        <w:t xml:space="preserve">  </w:t>
      </w:r>
      <w:proofErr w:type="spellStart"/>
      <w:r>
        <w:rPr>
          <w:w w:val="99"/>
          <w:sz w:val="16"/>
          <w:szCs w:val="16"/>
        </w:rPr>
        <w:t>Paar</w:t>
      </w:r>
      <w:proofErr w:type="spellEnd"/>
      <w:r>
        <w:rPr>
          <w:sz w:val="16"/>
          <w:szCs w:val="16"/>
        </w:rPr>
        <w:t xml:space="preserve">  </w:t>
      </w:r>
      <w:r>
        <w:rPr>
          <w:w w:val="99"/>
          <w:sz w:val="16"/>
          <w:szCs w:val="16"/>
        </w:rPr>
        <w:t>and</w:t>
      </w:r>
      <w:r>
        <w:rPr>
          <w:sz w:val="16"/>
          <w:szCs w:val="16"/>
        </w:rPr>
        <w:t xml:space="preserve">  </w:t>
      </w:r>
      <w:r>
        <w:rPr>
          <w:w w:val="99"/>
          <w:sz w:val="16"/>
          <w:szCs w:val="16"/>
        </w:rPr>
        <w:t>J.</w:t>
      </w:r>
      <w:r>
        <w:rPr>
          <w:sz w:val="16"/>
          <w:szCs w:val="16"/>
        </w:rPr>
        <w:t xml:space="preserve">  </w:t>
      </w:r>
      <w:proofErr w:type="spellStart"/>
      <w:r>
        <w:rPr>
          <w:w w:val="99"/>
          <w:sz w:val="16"/>
          <w:szCs w:val="16"/>
        </w:rPr>
        <w:t>Pelzl</w:t>
      </w:r>
      <w:proofErr w:type="spellEnd"/>
      <w:r>
        <w:rPr>
          <w:w w:val="99"/>
          <w:sz w:val="16"/>
          <w:szCs w:val="16"/>
        </w:rPr>
        <w:t>,</w:t>
      </w:r>
      <w:r>
        <w:rPr>
          <w:sz w:val="16"/>
          <w:szCs w:val="16"/>
        </w:rPr>
        <w:t xml:space="preserve">  </w:t>
      </w:r>
      <w:r>
        <w:rPr>
          <w:w w:val="99"/>
          <w:sz w:val="16"/>
          <w:szCs w:val="16"/>
        </w:rPr>
        <w:t>Understanding</w:t>
      </w:r>
      <w:r>
        <w:rPr>
          <w:sz w:val="16"/>
          <w:szCs w:val="16"/>
        </w:rPr>
        <w:t xml:space="preserve">  </w:t>
      </w:r>
      <w:r>
        <w:rPr>
          <w:w w:val="99"/>
          <w:sz w:val="16"/>
          <w:szCs w:val="16"/>
        </w:rPr>
        <w:t>Cryptography:</w:t>
      </w:r>
      <w:r>
        <w:rPr>
          <w:sz w:val="16"/>
          <w:szCs w:val="16"/>
        </w:rPr>
        <w:t xml:space="preserve">  </w:t>
      </w:r>
      <w:r>
        <w:rPr>
          <w:w w:val="99"/>
          <w:sz w:val="16"/>
          <w:szCs w:val="16"/>
        </w:rPr>
        <w:t>A</w:t>
      </w:r>
      <w:r>
        <w:rPr>
          <w:sz w:val="16"/>
          <w:szCs w:val="16"/>
        </w:rPr>
        <w:t xml:space="preserve">  </w:t>
      </w:r>
      <w:r>
        <w:rPr>
          <w:w w:val="99"/>
          <w:sz w:val="16"/>
          <w:szCs w:val="16"/>
        </w:rPr>
        <w:t>Textbook</w:t>
      </w:r>
      <w:r>
        <w:rPr>
          <w:sz w:val="16"/>
          <w:szCs w:val="16"/>
        </w:rPr>
        <w:t xml:space="preserve">  </w:t>
      </w:r>
      <w:r>
        <w:rPr>
          <w:w w:val="99"/>
          <w:sz w:val="16"/>
          <w:szCs w:val="16"/>
        </w:rPr>
        <w:t>for Students</w:t>
      </w:r>
      <w:r>
        <w:rPr>
          <w:sz w:val="16"/>
          <w:szCs w:val="16"/>
        </w:rPr>
        <w:t xml:space="preserve"> </w:t>
      </w:r>
      <w:r>
        <w:rPr>
          <w:w w:val="99"/>
          <w:sz w:val="16"/>
          <w:szCs w:val="16"/>
        </w:rPr>
        <w:t>and</w:t>
      </w:r>
      <w:r>
        <w:rPr>
          <w:sz w:val="16"/>
          <w:szCs w:val="16"/>
        </w:rPr>
        <w:t xml:space="preserve"> </w:t>
      </w:r>
      <w:r>
        <w:rPr>
          <w:w w:val="99"/>
          <w:sz w:val="16"/>
          <w:szCs w:val="16"/>
        </w:rPr>
        <w:t>Practitioners.</w:t>
      </w:r>
      <w:r>
        <w:rPr>
          <w:sz w:val="16"/>
          <w:szCs w:val="16"/>
        </w:rPr>
        <w:t xml:space="preserve">    </w:t>
      </w:r>
      <w:r w:rsidRPr="00A838FA">
        <w:rPr>
          <w:w w:val="99"/>
          <w:sz w:val="16"/>
          <w:szCs w:val="16"/>
          <w:lang w:val="de-DE"/>
        </w:rPr>
        <w:t>Berlin</w:t>
      </w:r>
      <w:r w:rsidRPr="00A838FA">
        <w:rPr>
          <w:sz w:val="16"/>
          <w:szCs w:val="16"/>
          <w:lang w:val="de-DE"/>
        </w:rPr>
        <w:t xml:space="preserve"> </w:t>
      </w:r>
      <w:r w:rsidRPr="00A838FA">
        <w:rPr>
          <w:w w:val="99"/>
          <w:sz w:val="16"/>
          <w:szCs w:val="16"/>
          <w:lang w:val="de-DE"/>
        </w:rPr>
        <w:t>Heidelberg:</w:t>
      </w:r>
      <w:r w:rsidRPr="00A838FA">
        <w:rPr>
          <w:sz w:val="16"/>
          <w:szCs w:val="16"/>
          <w:lang w:val="de-DE"/>
        </w:rPr>
        <w:t xml:space="preserve"> </w:t>
      </w:r>
      <w:r w:rsidRPr="00A838FA">
        <w:rPr>
          <w:w w:val="99"/>
          <w:sz w:val="16"/>
          <w:szCs w:val="16"/>
          <w:lang w:val="de-DE"/>
        </w:rPr>
        <w:t>Springer-Verlag,</w:t>
      </w:r>
      <w:r w:rsidRPr="00A838FA">
        <w:rPr>
          <w:sz w:val="16"/>
          <w:szCs w:val="16"/>
          <w:lang w:val="de-DE"/>
        </w:rPr>
        <w:t xml:space="preserve"> </w:t>
      </w:r>
      <w:r w:rsidRPr="00A838FA">
        <w:rPr>
          <w:w w:val="99"/>
          <w:sz w:val="16"/>
          <w:szCs w:val="16"/>
          <w:lang w:val="de-DE"/>
        </w:rPr>
        <w:t>2010. [Online].</w:t>
      </w:r>
      <w:r w:rsidRPr="00A838FA">
        <w:rPr>
          <w:sz w:val="16"/>
          <w:szCs w:val="16"/>
          <w:lang w:val="de-DE"/>
        </w:rPr>
        <w:t xml:space="preserve"> </w:t>
      </w:r>
      <w:proofErr w:type="spellStart"/>
      <w:r w:rsidRPr="00A838FA">
        <w:rPr>
          <w:w w:val="99"/>
          <w:sz w:val="16"/>
          <w:szCs w:val="16"/>
          <w:lang w:val="de-DE"/>
        </w:rPr>
        <w:t>Available</w:t>
      </w:r>
      <w:proofErr w:type="spellEnd"/>
      <w:r w:rsidRPr="00A838FA">
        <w:rPr>
          <w:w w:val="99"/>
          <w:sz w:val="16"/>
          <w:szCs w:val="16"/>
          <w:lang w:val="de-DE"/>
        </w:rPr>
        <w:t>:</w:t>
      </w:r>
      <w:r w:rsidRPr="00A838FA">
        <w:rPr>
          <w:sz w:val="16"/>
          <w:szCs w:val="16"/>
          <w:lang w:val="de-DE"/>
        </w:rPr>
        <w:t xml:space="preserve"> </w:t>
      </w:r>
      <w:r w:rsidRPr="00A838FA">
        <w:rPr>
          <w:w w:val="99"/>
          <w:sz w:val="16"/>
          <w:szCs w:val="16"/>
          <w:lang w:val="de-DE"/>
        </w:rPr>
        <w:t>//www.springer.com/gp/book/9783642041006</w:t>
      </w:r>
    </w:p>
    <w:p w14:paraId="2134E80B" w14:textId="77777777" w:rsidR="002A75E2" w:rsidRDefault="008B0E5C">
      <w:pPr>
        <w:spacing w:before="1"/>
        <w:rPr>
          <w:sz w:val="16"/>
          <w:szCs w:val="16"/>
        </w:rPr>
      </w:pPr>
      <w:r>
        <w:rPr>
          <w:w w:val="99"/>
          <w:sz w:val="16"/>
          <w:szCs w:val="16"/>
        </w:rPr>
        <w:t>[25]</w:t>
      </w:r>
      <w:r>
        <w:rPr>
          <w:sz w:val="16"/>
          <w:szCs w:val="16"/>
        </w:rPr>
        <w:t xml:space="preserve">  </w:t>
      </w:r>
      <w:r>
        <w:rPr>
          <w:w w:val="99"/>
          <w:sz w:val="16"/>
          <w:szCs w:val="16"/>
        </w:rPr>
        <w:t>C.</w:t>
      </w:r>
      <w:r>
        <w:rPr>
          <w:sz w:val="16"/>
          <w:szCs w:val="16"/>
        </w:rPr>
        <w:t xml:space="preserve"> </w:t>
      </w:r>
      <w:proofErr w:type="spellStart"/>
      <w:r>
        <w:rPr>
          <w:w w:val="99"/>
          <w:sz w:val="16"/>
          <w:szCs w:val="16"/>
        </w:rPr>
        <w:t>Schnorr</w:t>
      </w:r>
      <w:proofErr w:type="spellEnd"/>
      <w:r>
        <w:rPr>
          <w:w w:val="99"/>
          <w:sz w:val="16"/>
          <w:szCs w:val="16"/>
        </w:rPr>
        <w:t>,</w:t>
      </w:r>
      <w:r>
        <w:rPr>
          <w:sz w:val="16"/>
          <w:szCs w:val="16"/>
        </w:rPr>
        <w:t xml:space="preserve"> </w:t>
      </w:r>
      <w:r>
        <w:rPr>
          <w:w w:val="99"/>
          <w:sz w:val="16"/>
          <w:szCs w:val="16"/>
        </w:rPr>
        <w:t>“Efficient</w:t>
      </w:r>
      <w:r>
        <w:rPr>
          <w:sz w:val="16"/>
          <w:szCs w:val="16"/>
        </w:rPr>
        <w:t xml:space="preserve"> </w:t>
      </w:r>
      <w:r>
        <w:rPr>
          <w:w w:val="99"/>
          <w:sz w:val="16"/>
          <w:szCs w:val="16"/>
        </w:rPr>
        <w:t>signature</w:t>
      </w:r>
      <w:r>
        <w:rPr>
          <w:sz w:val="16"/>
          <w:szCs w:val="16"/>
        </w:rPr>
        <w:t xml:space="preserve"> </w:t>
      </w:r>
      <w:r>
        <w:rPr>
          <w:w w:val="99"/>
          <w:sz w:val="16"/>
          <w:szCs w:val="16"/>
        </w:rPr>
        <w:t>generation</w:t>
      </w:r>
      <w:r>
        <w:rPr>
          <w:sz w:val="16"/>
          <w:szCs w:val="16"/>
        </w:rPr>
        <w:t xml:space="preserve"> </w:t>
      </w:r>
      <w:r>
        <w:rPr>
          <w:w w:val="99"/>
          <w:sz w:val="16"/>
          <w:szCs w:val="16"/>
        </w:rPr>
        <w:t>by</w:t>
      </w:r>
      <w:r>
        <w:rPr>
          <w:sz w:val="16"/>
          <w:szCs w:val="16"/>
        </w:rPr>
        <w:t xml:space="preserve"> </w:t>
      </w:r>
      <w:r>
        <w:rPr>
          <w:w w:val="99"/>
          <w:sz w:val="16"/>
          <w:szCs w:val="16"/>
        </w:rPr>
        <w:t>smart</w:t>
      </w:r>
      <w:r>
        <w:rPr>
          <w:sz w:val="16"/>
          <w:szCs w:val="16"/>
        </w:rPr>
        <w:t xml:space="preserve"> </w:t>
      </w:r>
      <w:r>
        <w:rPr>
          <w:w w:val="99"/>
          <w:sz w:val="16"/>
          <w:szCs w:val="16"/>
        </w:rPr>
        <w:t>cards,”</w:t>
      </w:r>
      <w:r>
        <w:rPr>
          <w:sz w:val="16"/>
          <w:szCs w:val="16"/>
        </w:rPr>
        <w:t xml:space="preserve"> </w:t>
      </w:r>
      <w:r>
        <w:rPr>
          <w:w w:val="99"/>
          <w:sz w:val="16"/>
          <w:szCs w:val="16"/>
        </w:rPr>
        <w:t>Journal</w:t>
      </w:r>
      <w:r>
        <w:rPr>
          <w:sz w:val="16"/>
          <w:szCs w:val="16"/>
        </w:rPr>
        <w:t xml:space="preserve"> </w:t>
      </w:r>
      <w:r>
        <w:rPr>
          <w:w w:val="99"/>
          <w:sz w:val="16"/>
          <w:szCs w:val="16"/>
        </w:rPr>
        <w:t>of</w:t>
      </w:r>
    </w:p>
    <w:p w14:paraId="2134E80C" w14:textId="77777777" w:rsidR="002A75E2" w:rsidRDefault="008B0E5C">
      <w:pPr>
        <w:spacing w:line="160" w:lineRule="exact"/>
        <w:ind w:left="365" w:right="1893"/>
        <w:jc w:val="both"/>
        <w:rPr>
          <w:sz w:val="16"/>
          <w:szCs w:val="16"/>
        </w:rPr>
      </w:pPr>
      <w:r>
        <w:rPr>
          <w:w w:val="99"/>
          <w:sz w:val="16"/>
          <w:szCs w:val="16"/>
        </w:rPr>
        <w:t>Cryptology,</w:t>
      </w:r>
      <w:r>
        <w:rPr>
          <w:sz w:val="16"/>
          <w:szCs w:val="16"/>
        </w:rPr>
        <w:t xml:space="preserve"> </w:t>
      </w:r>
      <w:r>
        <w:rPr>
          <w:w w:val="99"/>
          <w:sz w:val="16"/>
          <w:szCs w:val="16"/>
        </w:rPr>
        <w:t>vol.</w:t>
      </w:r>
      <w:r>
        <w:rPr>
          <w:sz w:val="16"/>
          <w:szCs w:val="16"/>
        </w:rPr>
        <w:t xml:space="preserve"> </w:t>
      </w:r>
      <w:r>
        <w:rPr>
          <w:w w:val="99"/>
          <w:sz w:val="16"/>
          <w:szCs w:val="16"/>
        </w:rPr>
        <w:t>4,</w:t>
      </w:r>
      <w:r>
        <w:rPr>
          <w:sz w:val="16"/>
          <w:szCs w:val="16"/>
        </w:rPr>
        <w:t xml:space="preserve"> </w:t>
      </w:r>
      <w:r>
        <w:rPr>
          <w:w w:val="99"/>
          <w:sz w:val="16"/>
          <w:szCs w:val="16"/>
        </w:rPr>
        <w:t>pp.</w:t>
      </w:r>
      <w:r>
        <w:rPr>
          <w:sz w:val="16"/>
          <w:szCs w:val="16"/>
        </w:rPr>
        <w:t xml:space="preserve"> </w:t>
      </w:r>
      <w:r>
        <w:rPr>
          <w:w w:val="99"/>
          <w:sz w:val="16"/>
          <w:szCs w:val="16"/>
        </w:rPr>
        <w:t>161–174,</w:t>
      </w:r>
      <w:r>
        <w:rPr>
          <w:sz w:val="16"/>
          <w:szCs w:val="16"/>
        </w:rPr>
        <w:t xml:space="preserve"> </w:t>
      </w:r>
      <w:r>
        <w:rPr>
          <w:w w:val="99"/>
          <w:sz w:val="16"/>
          <w:szCs w:val="16"/>
        </w:rPr>
        <w:t>Jan.</w:t>
      </w:r>
      <w:r>
        <w:rPr>
          <w:sz w:val="16"/>
          <w:szCs w:val="16"/>
        </w:rPr>
        <w:t xml:space="preserve"> </w:t>
      </w:r>
      <w:r>
        <w:rPr>
          <w:w w:val="99"/>
          <w:sz w:val="16"/>
          <w:szCs w:val="16"/>
        </w:rPr>
        <w:t>1991.</w:t>
      </w:r>
    </w:p>
    <w:p w14:paraId="2134E80D" w14:textId="77777777" w:rsidR="002A75E2" w:rsidRDefault="008B0E5C">
      <w:pPr>
        <w:spacing w:before="3"/>
        <w:rPr>
          <w:sz w:val="16"/>
          <w:szCs w:val="16"/>
        </w:rPr>
      </w:pPr>
      <w:r>
        <w:rPr>
          <w:w w:val="99"/>
          <w:sz w:val="16"/>
          <w:szCs w:val="16"/>
        </w:rPr>
        <w:t>[26]</w:t>
      </w:r>
      <w:r>
        <w:rPr>
          <w:sz w:val="16"/>
          <w:szCs w:val="16"/>
        </w:rPr>
        <w:t xml:space="preserve">  </w:t>
      </w:r>
      <w:r>
        <w:rPr>
          <w:w w:val="99"/>
          <w:sz w:val="16"/>
          <w:szCs w:val="16"/>
        </w:rPr>
        <w:t>K.</w:t>
      </w:r>
      <w:r>
        <w:rPr>
          <w:sz w:val="16"/>
          <w:szCs w:val="16"/>
        </w:rPr>
        <w:t xml:space="preserve">   </w:t>
      </w:r>
      <w:r>
        <w:rPr>
          <w:w w:val="99"/>
          <w:sz w:val="16"/>
          <w:szCs w:val="16"/>
        </w:rPr>
        <w:t>Michaelis,</w:t>
      </w:r>
      <w:r>
        <w:rPr>
          <w:sz w:val="16"/>
          <w:szCs w:val="16"/>
        </w:rPr>
        <w:t xml:space="preserve">   </w:t>
      </w:r>
      <w:r>
        <w:rPr>
          <w:w w:val="99"/>
          <w:sz w:val="16"/>
          <w:szCs w:val="16"/>
        </w:rPr>
        <w:t>C.</w:t>
      </w:r>
      <w:r>
        <w:rPr>
          <w:sz w:val="16"/>
          <w:szCs w:val="16"/>
        </w:rPr>
        <w:t xml:space="preserve">   </w:t>
      </w:r>
      <w:r>
        <w:rPr>
          <w:w w:val="99"/>
          <w:sz w:val="16"/>
          <w:szCs w:val="16"/>
        </w:rPr>
        <w:t>Meyer,</w:t>
      </w:r>
      <w:r>
        <w:rPr>
          <w:sz w:val="16"/>
          <w:szCs w:val="16"/>
        </w:rPr>
        <w:t xml:space="preserve">   </w:t>
      </w:r>
      <w:r>
        <w:rPr>
          <w:w w:val="99"/>
          <w:sz w:val="16"/>
          <w:szCs w:val="16"/>
        </w:rPr>
        <w:t>and</w:t>
      </w:r>
      <w:r>
        <w:rPr>
          <w:sz w:val="16"/>
          <w:szCs w:val="16"/>
        </w:rPr>
        <w:t xml:space="preserve">   </w:t>
      </w:r>
      <w:r>
        <w:rPr>
          <w:w w:val="99"/>
          <w:sz w:val="16"/>
          <w:szCs w:val="16"/>
        </w:rPr>
        <w:t>J.</w:t>
      </w:r>
      <w:r>
        <w:rPr>
          <w:sz w:val="16"/>
          <w:szCs w:val="16"/>
        </w:rPr>
        <w:t xml:space="preserve">   </w:t>
      </w:r>
      <w:proofErr w:type="spellStart"/>
      <w:r>
        <w:rPr>
          <w:w w:val="99"/>
          <w:sz w:val="16"/>
          <w:szCs w:val="16"/>
        </w:rPr>
        <w:t>Schwenk</w:t>
      </w:r>
      <w:proofErr w:type="spellEnd"/>
      <w:r>
        <w:rPr>
          <w:w w:val="99"/>
          <w:sz w:val="16"/>
          <w:szCs w:val="16"/>
        </w:rPr>
        <w:t>,</w:t>
      </w:r>
      <w:r>
        <w:rPr>
          <w:sz w:val="16"/>
          <w:szCs w:val="16"/>
        </w:rPr>
        <w:t xml:space="preserve">   </w:t>
      </w:r>
      <w:r>
        <w:rPr>
          <w:w w:val="99"/>
          <w:sz w:val="16"/>
          <w:szCs w:val="16"/>
        </w:rPr>
        <w:t>“Randomly</w:t>
      </w:r>
      <w:r>
        <w:rPr>
          <w:sz w:val="16"/>
          <w:szCs w:val="16"/>
        </w:rPr>
        <w:t xml:space="preserve">   </w:t>
      </w:r>
      <w:r>
        <w:rPr>
          <w:w w:val="99"/>
          <w:sz w:val="16"/>
          <w:szCs w:val="16"/>
        </w:rPr>
        <w:t>Failed!</w:t>
      </w:r>
    </w:p>
    <w:p w14:paraId="2134E80E" w14:textId="77777777" w:rsidR="002A75E2" w:rsidRDefault="008B0E5C">
      <w:pPr>
        <w:spacing w:line="180" w:lineRule="exact"/>
        <w:ind w:left="365" w:right="92"/>
        <w:jc w:val="both"/>
        <w:rPr>
          <w:sz w:val="16"/>
          <w:szCs w:val="16"/>
        </w:rPr>
      </w:pPr>
      <w:r>
        <w:rPr>
          <w:w w:val="99"/>
          <w:sz w:val="16"/>
          <w:szCs w:val="16"/>
        </w:rPr>
        <w:t>The</w:t>
      </w:r>
      <w:r>
        <w:rPr>
          <w:sz w:val="16"/>
          <w:szCs w:val="16"/>
        </w:rPr>
        <w:t xml:space="preserve">   </w:t>
      </w:r>
      <w:r>
        <w:rPr>
          <w:w w:val="99"/>
          <w:sz w:val="16"/>
          <w:szCs w:val="16"/>
        </w:rPr>
        <w:t>State</w:t>
      </w:r>
      <w:r>
        <w:rPr>
          <w:sz w:val="16"/>
          <w:szCs w:val="16"/>
        </w:rPr>
        <w:t xml:space="preserve">   </w:t>
      </w:r>
      <w:r>
        <w:rPr>
          <w:w w:val="99"/>
          <w:sz w:val="16"/>
          <w:szCs w:val="16"/>
        </w:rPr>
        <w:t>of</w:t>
      </w:r>
      <w:r>
        <w:rPr>
          <w:sz w:val="16"/>
          <w:szCs w:val="16"/>
        </w:rPr>
        <w:t xml:space="preserve">   </w:t>
      </w:r>
      <w:r>
        <w:rPr>
          <w:w w:val="99"/>
          <w:sz w:val="16"/>
          <w:szCs w:val="16"/>
        </w:rPr>
        <w:t>Randomness</w:t>
      </w:r>
      <w:r>
        <w:rPr>
          <w:sz w:val="16"/>
          <w:szCs w:val="16"/>
        </w:rPr>
        <w:t xml:space="preserve">   </w:t>
      </w:r>
      <w:r>
        <w:rPr>
          <w:w w:val="99"/>
          <w:sz w:val="16"/>
          <w:szCs w:val="16"/>
        </w:rPr>
        <w:t>in</w:t>
      </w:r>
      <w:r>
        <w:rPr>
          <w:sz w:val="16"/>
          <w:szCs w:val="16"/>
        </w:rPr>
        <w:t xml:space="preserve">   </w:t>
      </w:r>
      <w:r>
        <w:rPr>
          <w:w w:val="99"/>
          <w:sz w:val="16"/>
          <w:szCs w:val="16"/>
        </w:rPr>
        <w:t>Current</w:t>
      </w:r>
      <w:r>
        <w:rPr>
          <w:sz w:val="16"/>
          <w:szCs w:val="16"/>
        </w:rPr>
        <w:t xml:space="preserve">   </w:t>
      </w:r>
      <w:r>
        <w:rPr>
          <w:w w:val="99"/>
          <w:sz w:val="16"/>
          <w:szCs w:val="16"/>
        </w:rPr>
        <w:t>Java</w:t>
      </w:r>
      <w:r>
        <w:rPr>
          <w:sz w:val="16"/>
          <w:szCs w:val="16"/>
        </w:rPr>
        <w:t xml:space="preserve">   </w:t>
      </w:r>
      <w:r>
        <w:rPr>
          <w:w w:val="99"/>
          <w:sz w:val="16"/>
          <w:szCs w:val="16"/>
        </w:rPr>
        <w:t>Implementations,”</w:t>
      </w:r>
      <w:r>
        <w:rPr>
          <w:sz w:val="16"/>
          <w:szCs w:val="16"/>
        </w:rPr>
        <w:t xml:space="preserve">   </w:t>
      </w:r>
      <w:r>
        <w:rPr>
          <w:w w:val="99"/>
          <w:sz w:val="16"/>
          <w:szCs w:val="16"/>
        </w:rPr>
        <w:t>in Topics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CT-RSA</w:t>
      </w:r>
      <w:r>
        <w:rPr>
          <w:sz w:val="16"/>
          <w:szCs w:val="16"/>
        </w:rPr>
        <w:t xml:space="preserve">   </w:t>
      </w:r>
      <w:r>
        <w:rPr>
          <w:w w:val="99"/>
          <w:sz w:val="16"/>
          <w:szCs w:val="16"/>
        </w:rPr>
        <w:t>2013,</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in Computer</w:t>
      </w:r>
      <w:r>
        <w:rPr>
          <w:sz w:val="16"/>
          <w:szCs w:val="16"/>
        </w:rPr>
        <w:t xml:space="preserve">   </w:t>
      </w:r>
      <w:r>
        <w:rPr>
          <w:w w:val="99"/>
          <w:sz w:val="16"/>
          <w:szCs w:val="16"/>
        </w:rPr>
        <w:t>Science.</w:t>
      </w:r>
      <w:r>
        <w:rPr>
          <w:sz w:val="16"/>
          <w:szCs w:val="16"/>
        </w:rPr>
        <w:t xml:space="preserve">     </w:t>
      </w:r>
      <w:r>
        <w:rPr>
          <w:w w:val="99"/>
          <w:sz w:val="16"/>
          <w:szCs w:val="16"/>
        </w:rPr>
        <w:t>Springer,</w:t>
      </w:r>
      <w:r>
        <w:rPr>
          <w:sz w:val="16"/>
          <w:szCs w:val="16"/>
        </w:rPr>
        <w:t xml:space="preserve">   </w:t>
      </w:r>
      <w:r>
        <w:rPr>
          <w:w w:val="99"/>
          <w:sz w:val="16"/>
          <w:szCs w:val="16"/>
        </w:rPr>
        <w:t>Berlin,</w:t>
      </w:r>
      <w:r>
        <w:rPr>
          <w:sz w:val="16"/>
          <w:szCs w:val="16"/>
        </w:rPr>
        <w:t xml:space="preserve">   </w:t>
      </w:r>
      <w:r>
        <w:rPr>
          <w:w w:val="99"/>
          <w:sz w:val="16"/>
          <w:szCs w:val="16"/>
        </w:rPr>
        <w:t>Heidelberg,</w:t>
      </w:r>
      <w:r>
        <w:rPr>
          <w:sz w:val="16"/>
          <w:szCs w:val="16"/>
        </w:rPr>
        <w:t xml:space="preserve">   </w:t>
      </w:r>
      <w:r>
        <w:rPr>
          <w:w w:val="99"/>
          <w:sz w:val="16"/>
          <w:szCs w:val="16"/>
        </w:rPr>
        <w:t>Feb.</w:t>
      </w:r>
      <w:r>
        <w:rPr>
          <w:sz w:val="16"/>
          <w:szCs w:val="16"/>
        </w:rPr>
        <w:t xml:space="preserve">   </w:t>
      </w:r>
      <w:r>
        <w:rPr>
          <w:w w:val="99"/>
          <w:sz w:val="16"/>
          <w:szCs w:val="16"/>
        </w:rPr>
        <w:t>2013,</w:t>
      </w:r>
      <w:r>
        <w:rPr>
          <w:sz w:val="16"/>
          <w:szCs w:val="16"/>
        </w:rPr>
        <w:t xml:space="preserve">   </w:t>
      </w:r>
      <w:r>
        <w:rPr>
          <w:w w:val="99"/>
          <w:sz w:val="16"/>
          <w:szCs w:val="16"/>
        </w:rPr>
        <w:t>pp.</w:t>
      </w:r>
    </w:p>
    <w:p w14:paraId="2134E80F" w14:textId="77777777" w:rsidR="002A75E2" w:rsidRDefault="008B0E5C">
      <w:pPr>
        <w:spacing w:line="160" w:lineRule="exact"/>
        <w:ind w:left="365" w:right="95"/>
        <w:jc w:val="both"/>
        <w:rPr>
          <w:sz w:val="16"/>
          <w:szCs w:val="16"/>
        </w:rPr>
      </w:pPr>
      <w:r>
        <w:rPr>
          <w:w w:val="99"/>
          <w:sz w:val="16"/>
          <w:szCs w:val="16"/>
        </w:rPr>
        <w:t>129–144.</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https://link.springer.com/chapter/10.1007/</w:t>
      </w:r>
    </w:p>
    <w:p w14:paraId="2134E810" w14:textId="77777777" w:rsidR="002A75E2" w:rsidRDefault="001D44BE">
      <w:pPr>
        <w:spacing w:line="160" w:lineRule="exact"/>
        <w:ind w:left="365" w:right="3304"/>
        <w:jc w:val="both"/>
        <w:rPr>
          <w:sz w:val="16"/>
          <w:szCs w:val="16"/>
        </w:rPr>
      </w:pPr>
      <w:r>
        <w:pict w14:anchorId="2134E86E">
          <v:group id="_x0000_s1030" style="position:absolute;left:0;text-align:left;margin-left:394.65pt;margin-top:8.05pt;width:4pt;height:0;z-index:-251658208;mso-position-horizontal-relative:page" coordorigin="7893,161" coordsize="80,0">
            <v:shape id="_x0000_s1031" style="position:absolute;left:7893;top:161;width:80;height:0" coordorigin="7893,161" coordsize="80,0" path="m7893,161r80,e" filled="f" strokeweight=".17569mm">
              <v:path arrowok="t"/>
            </v:shape>
            <w10:wrap anchorx="page"/>
          </v:group>
        </w:pict>
      </w:r>
      <w:hyperlink r:id="rId39">
        <w:r w:rsidR="008B0E5C">
          <w:rPr>
            <w:w w:val="99"/>
            <w:sz w:val="16"/>
            <w:szCs w:val="16"/>
          </w:rPr>
          <w:t>978-3-642-36095-4</w:t>
        </w:r>
        <w:r w:rsidR="008B0E5C">
          <w:rPr>
            <w:sz w:val="16"/>
            <w:szCs w:val="16"/>
          </w:rPr>
          <w:t xml:space="preserve">  </w:t>
        </w:r>
        <w:r w:rsidR="008B0E5C">
          <w:rPr>
            <w:w w:val="99"/>
            <w:sz w:val="16"/>
            <w:szCs w:val="16"/>
          </w:rPr>
          <w:t>9</w:t>
        </w:r>
      </w:hyperlink>
    </w:p>
    <w:p w14:paraId="2134E811" w14:textId="77777777" w:rsidR="002A75E2" w:rsidRDefault="008B0E5C">
      <w:pPr>
        <w:spacing w:before="3"/>
        <w:rPr>
          <w:sz w:val="16"/>
          <w:szCs w:val="16"/>
        </w:rPr>
      </w:pPr>
      <w:r>
        <w:rPr>
          <w:w w:val="99"/>
          <w:sz w:val="16"/>
          <w:szCs w:val="16"/>
        </w:rPr>
        <w:t>[27]</w:t>
      </w:r>
      <w:r>
        <w:rPr>
          <w:sz w:val="16"/>
          <w:szCs w:val="16"/>
        </w:rPr>
        <w:t xml:space="preserve">  </w:t>
      </w:r>
      <w:r>
        <w:rPr>
          <w:w w:val="99"/>
          <w:sz w:val="16"/>
          <w:szCs w:val="16"/>
        </w:rPr>
        <w:t>D.</w:t>
      </w:r>
      <w:r>
        <w:rPr>
          <w:sz w:val="16"/>
          <w:szCs w:val="16"/>
        </w:rPr>
        <w:t xml:space="preserve"> </w:t>
      </w:r>
      <w:r>
        <w:rPr>
          <w:w w:val="99"/>
          <w:sz w:val="16"/>
          <w:szCs w:val="16"/>
        </w:rPr>
        <w:t>J.</w:t>
      </w:r>
      <w:r>
        <w:rPr>
          <w:sz w:val="16"/>
          <w:szCs w:val="16"/>
        </w:rPr>
        <w:t xml:space="preserve"> </w:t>
      </w:r>
      <w:r>
        <w:rPr>
          <w:w w:val="99"/>
          <w:sz w:val="16"/>
          <w:szCs w:val="16"/>
        </w:rPr>
        <w:t>Bernstein,</w:t>
      </w:r>
      <w:r>
        <w:rPr>
          <w:sz w:val="16"/>
          <w:szCs w:val="16"/>
        </w:rPr>
        <w:t xml:space="preserve"> </w:t>
      </w:r>
      <w:r>
        <w:rPr>
          <w:w w:val="99"/>
          <w:sz w:val="16"/>
          <w:szCs w:val="16"/>
        </w:rPr>
        <w:t>P.</w:t>
      </w:r>
      <w:r>
        <w:rPr>
          <w:sz w:val="16"/>
          <w:szCs w:val="16"/>
        </w:rPr>
        <w:t xml:space="preserve"> </w:t>
      </w:r>
      <w:proofErr w:type="spellStart"/>
      <w:r>
        <w:rPr>
          <w:w w:val="99"/>
          <w:sz w:val="16"/>
          <w:szCs w:val="16"/>
        </w:rPr>
        <w:t>Birkner</w:t>
      </w:r>
      <w:proofErr w:type="spellEnd"/>
      <w:r>
        <w:rPr>
          <w:w w:val="99"/>
          <w:sz w:val="16"/>
          <w:szCs w:val="16"/>
        </w:rPr>
        <w:t>,</w:t>
      </w:r>
      <w:r>
        <w:rPr>
          <w:sz w:val="16"/>
          <w:szCs w:val="16"/>
        </w:rPr>
        <w:t xml:space="preserve"> </w:t>
      </w:r>
      <w:r>
        <w:rPr>
          <w:w w:val="99"/>
          <w:sz w:val="16"/>
          <w:szCs w:val="16"/>
        </w:rPr>
        <w:t>M.</w:t>
      </w:r>
      <w:r>
        <w:rPr>
          <w:sz w:val="16"/>
          <w:szCs w:val="16"/>
        </w:rPr>
        <w:t xml:space="preserve"> </w:t>
      </w:r>
      <w:proofErr w:type="spellStart"/>
      <w:r>
        <w:rPr>
          <w:w w:val="99"/>
          <w:sz w:val="16"/>
          <w:szCs w:val="16"/>
        </w:rPr>
        <w:t>Joye</w:t>
      </w:r>
      <w:proofErr w:type="spellEnd"/>
      <w:r>
        <w:rPr>
          <w:w w:val="99"/>
          <w:sz w:val="16"/>
          <w:szCs w:val="16"/>
        </w:rPr>
        <w:t>,</w:t>
      </w:r>
      <w:r>
        <w:rPr>
          <w:sz w:val="16"/>
          <w:szCs w:val="16"/>
        </w:rPr>
        <w:t xml:space="preserve"> </w:t>
      </w:r>
      <w:r>
        <w:rPr>
          <w:w w:val="99"/>
          <w:sz w:val="16"/>
          <w:szCs w:val="16"/>
        </w:rPr>
        <w:t>T.</w:t>
      </w:r>
      <w:r>
        <w:rPr>
          <w:sz w:val="16"/>
          <w:szCs w:val="16"/>
        </w:rPr>
        <w:t xml:space="preserve"> </w:t>
      </w:r>
      <w:r>
        <w:rPr>
          <w:w w:val="99"/>
          <w:sz w:val="16"/>
          <w:szCs w:val="16"/>
        </w:rPr>
        <w:t>Lange,</w:t>
      </w:r>
      <w:r>
        <w:rPr>
          <w:sz w:val="16"/>
          <w:szCs w:val="16"/>
        </w:rPr>
        <w:t xml:space="preserve"> </w:t>
      </w:r>
      <w:r>
        <w:rPr>
          <w:w w:val="99"/>
          <w:sz w:val="16"/>
          <w:szCs w:val="16"/>
        </w:rPr>
        <w:t>and</w:t>
      </w:r>
      <w:r>
        <w:rPr>
          <w:sz w:val="16"/>
          <w:szCs w:val="16"/>
        </w:rPr>
        <w:t xml:space="preserve"> </w:t>
      </w:r>
      <w:r>
        <w:rPr>
          <w:w w:val="99"/>
          <w:sz w:val="16"/>
          <w:szCs w:val="16"/>
        </w:rPr>
        <w:t>C.</w:t>
      </w:r>
      <w:r>
        <w:rPr>
          <w:sz w:val="16"/>
          <w:szCs w:val="16"/>
        </w:rPr>
        <w:t xml:space="preserve"> </w:t>
      </w:r>
      <w:r>
        <w:rPr>
          <w:w w:val="99"/>
          <w:sz w:val="16"/>
          <w:szCs w:val="16"/>
        </w:rPr>
        <w:t>Peters,</w:t>
      </w:r>
      <w:r>
        <w:rPr>
          <w:sz w:val="16"/>
          <w:szCs w:val="16"/>
        </w:rPr>
        <w:t xml:space="preserve"> </w:t>
      </w:r>
      <w:r>
        <w:rPr>
          <w:w w:val="99"/>
          <w:sz w:val="16"/>
          <w:szCs w:val="16"/>
        </w:rPr>
        <w:t>“Twisted</w:t>
      </w:r>
    </w:p>
    <w:p w14:paraId="2134E812" w14:textId="77777777" w:rsidR="002A75E2" w:rsidRDefault="008B0E5C">
      <w:pPr>
        <w:spacing w:line="160" w:lineRule="exact"/>
        <w:ind w:left="365" w:right="95"/>
        <w:jc w:val="both"/>
        <w:rPr>
          <w:sz w:val="16"/>
          <w:szCs w:val="16"/>
        </w:rPr>
      </w:pPr>
      <w:r>
        <w:rPr>
          <w:w w:val="99"/>
          <w:sz w:val="16"/>
          <w:szCs w:val="16"/>
        </w:rPr>
        <w:t>Edwards</w:t>
      </w:r>
      <w:r>
        <w:rPr>
          <w:sz w:val="16"/>
          <w:szCs w:val="16"/>
        </w:rPr>
        <w:t xml:space="preserve">   </w:t>
      </w:r>
      <w:r>
        <w:rPr>
          <w:w w:val="99"/>
          <w:sz w:val="16"/>
          <w:szCs w:val="16"/>
        </w:rPr>
        <w:t>Curves,”</w:t>
      </w:r>
      <w:r>
        <w:rPr>
          <w:sz w:val="16"/>
          <w:szCs w:val="16"/>
        </w:rPr>
        <w:t xml:space="preserve">   </w:t>
      </w:r>
      <w:r>
        <w:rPr>
          <w:w w:val="99"/>
          <w:sz w:val="16"/>
          <w:szCs w:val="16"/>
        </w:rPr>
        <w:t>in</w:t>
      </w:r>
      <w:r>
        <w:rPr>
          <w:sz w:val="16"/>
          <w:szCs w:val="16"/>
        </w:rPr>
        <w:t xml:space="preserve">   </w:t>
      </w:r>
      <w:r>
        <w:rPr>
          <w:w w:val="99"/>
          <w:sz w:val="16"/>
          <w:szCs w:val="16"/>
        </w:rPr>
        <w:t>Progress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AFRICACRYPT</w:t>
      </w:r>
    </w:p>
    <w:p w14:paraId="2134E813" w14:textId="77777777" w:rsidR="002A75E2" w:rsidRDefault="008B0E5C">
      <w:pPr>
        <w:spacing w:line="180" w:lineRule="exact"/>
        <w:ind w:left="365" w:right="92"/>
        <w:rPr>
          <w:sz w:val="16"/>
          <w:szCs w:val="16"/>
        </w:rPr>
      </w:pPr>
      <w:r w:rsidRPr="00A838FA">
        <w:rPr>
          <w:w w:val="99"/>
          <w:sz w:val="16"/>
          <w:szCs w:val="16"/>
          <w:lang w:val="fr-FR"/>
        </w:rPr>
        <w:t>2008,</w:t>
      </w:r>
      <w:r w:rsidRPr="00A838FA">
        <w:rPr>
          <w:sz w:val="16"/>
          <w:szCs w:val="16"/>
          <w:lang w:val="fr-FR"/>
        </w:rPr>
        <w:t xml:space="preserve">   </w:t>
      </w:r>
      <w:proofErr w:type="spellStart"/>
      <w:r w:rsidRPr="00A838FA">
        <w:rPr>
          <w:w w:val="99"/>
          <w:sz w:val="16"/>
          <w:szCs w:val="16"/>
          <w:lang w:val="fr-FR"/>
        </w:rPr>
        <w:t>ser</w:t>
      </w:r>
      <w:proofErr w:type="spellEnd"/>
      <w:r w:rsidRPr="00A838FA">
        <w:rPr>
          <w:w w:val="99"/>
          <w:sz w:val="16"/>
          <w:szCs w:val="16"/>
          <w:lang w:val="fr-FR"/>
        </w:rPr>
        <w:t>.</w:t>
      </w:r>
      <w:r w:rsidRPr="00A838FA">
        <w:rPr>
          <w:sz w:val="16"/>
          <w:szCs w:val="16"/>
          <w:lang w:val="fr-FR"/>
        </w:rPr>
        <w:t xml:space="preserve">   </w:t>
      </w:r>
      <w:r w:rsidRPr="00A838FA">
        <w:rPr>
          <w:w w:val="99"/>
          <w:sz w:val="16"/>
          <w:szCs w:val="16"/>
          <w:lang w:val="fr-FR"/>
        </w:rPr>
        <w:t>Lecture</w:t>
      </w:r>
      <w:r w:rsidRPr="00A838FA">
        <w:rPr>
          <w:sz w:val="16"/>
          <w:szCs w:val="16"/>
          <w:lang w:val="fr-FR"/>
        </w:rPr>
        <w:t xml:space="preserve">   </w:t>
      </w:r>
      <w:r w:rsidRPr="00A838FA">
        <w:rPr>
          <w:w w:val="99"/>
          <w:sz w:val="16"/>
          <w:szCs w:val="16"/>
          <w:lang w:val="fr-FR"/>
        </w:rPr>
        <w:t>Notes</w:t>
      </w:r>
      <w:r w:rsidRPr="00A838FA">
        <w:rPr>
          <w:sz w:val="16"/>
          <w:szCs w:val="16"/>
          <w:lang w:val="fr-FR"/>
        </w:rPr>
        <w:t xml:space="preserve">   </w:t>
      </w:r>
      <w:r w:rsidRPr="00A838FA">
        <w:rPr>
          <w:w w:val="99"/>
          <w:sz w:val="16"/>
          <w:szCs w:val="16"/>
          <w:lang w:val="fr-FR"/>
        </w:rPr>
        <w:t>in</w:t>
      </w:r>
      <w:r w:rsidRPr="00A838FA">
        <w:rPr>
          <w:sz w:val="16"/>
          <w:szCs w:val="16"/>
          <w:lang w:val="fr-FR"/>
        </w:rPr>
        <w:t xml:space="preserve">   </w:t>
      </w:r>
      <w:r w:rsidRPr="00A838FA">
        <w:rPr>
          <w:w w:val="99"/>
          <w:sz w:val="16"/>
          <w:szCs w:val="16"/>
          <w:lang w:val="fr-FR"/>
        </w:rPr>
        <w:t>Computer</w:t>
      </w:r>
      <w:r w:rsidRPr="00A838FA">
        <w:rPr>
          <w:sz w:val="16"/>
          <w:szCs w:val="16"/>
          <w:lang w:val="fr-FR"/>
        </w:rPr>
        <w:t xml:space="preserve">   </w:t>
      </w:r>
      <w:r w:rsidRPr="00A838FA">
        <w:rPr>
          <w:w w:val="99"/>
          <w:sz w:val="16"/>
          <w:szCs w:val="16"/>
          <w:lang w:val="fr-FR"/>
        </w:rPr>
        <w:t>Science.</w:t>
      </w:r>
      <w:r w:rsidRPr="00A838FA">
        <w:rPr>
          <w:sz w:val="16"/>
          <w:szCs w:val="16"/>
          <w:lang w:val="fr-FR"/>
        </w:rPr>
        <w:t xml:space="preserve">     </w:t>
      </w:r>
      <w:r w:rsidRPr="00A838FA">
        <w:rPr>
          <w:w w:val="99"/>
          <w:sz w:val="16"/>
          <w:szCs w:val="16"/>
          <w:lang w:val="de-DE"/>
        </w:rPr>
        <w:t>Springer,</w:t>
      </w:r>
      <w:r w:rsidRPr="00A838FA">
        <w:rPr>
          <w:sz w:val="16"/>
          <w:szCs w:val="16"/>
          <w:lang w:val="de-DE"/>
        </w:rPr>
        <w:t xml:space="preserve">   </w:t>
      </w:r>
      <w:r w:rsidRPr="00A838FA">
        <w:rPr>
          <w:w w:val="99"/>
          <w:sz w:val="16"/>
          <w:szCs w:val="16"/>
          <w:lang w:val="de-DE"/>
        </w:rPr>
        <w:t>Berlin, Heidelberg,</w:t>
      </w:r>
      <w:r w:rsidRPr="00A838FA">
        <w:rPr>
          <w:sz w:val="16"/>
          <w:szCs w:val="16"/>
          <w:lang w:val="de-DE"/>
        </w:rPr>
        <w:t xml:space="preserve">   </w:t>
      </w:r>
      <w:r w:rsidRPr="00A838FA">
        <w:rPr>
          <w:w w:val="99"/>
          <w:sz w:val="16"/>
          <w:szCs w:val="16"/>
          <w:lang w:val="de-DE"/>
        </w:rPr>
        <w:t>Jun.</w:t>
      </w:r>
      <w:r w:rsidRPr="00A838FA">
        <w:rPr>
          <w:sz w:val="16"/>
          <w:szCs w:val="16"/>
          <w:lang w:val="de-DE"/>
        </w:rPr>
        <w:t xml:space="preserve">   </w:t>
      </w:r>
      <w:r w:rsidRPr="00A838FA">
        <w:rPr>
          <w:w w:val="99"/>
          <w:sz w:val="16"/>
          <w:szCs w:val="16"/>
          <w:lang w:val="de-DE"/>
        </w:rPr>
        <w:t>2008,</w:t>
      </w:r>
      <w:r w:rsidRPr="00A838FA">
        <w:rPr>
          <w:sz w:val="16"/>
          <w:szCs w:val="16"/>
          <w:lang w:val="de-DE"/>
        </w:rPr>
        <w:t xml:space="preserve">   </w:t>
      </w:r>
      <w:r w:rsidRPr="00A838FA">
        <w:rPr>
          <w:w w:val="99"/>
          <w:sz w:val="16"/>
          <w:szCs w:val="16"/>
          <w:lang w:val="de-DE"/>
        </w:rPr>
        <w:t>pp.</w:t>
      </w:r>
      <w:r w:rsidRPr="00A838FA">
        <w:rPr>
          <w:sz w:val="16"/>
          <w:szCs w:val="16"/>
          <w:lang w:val="de-DE"/>
        </w:rPr>
        <w:t xml:space="preserve">   </w:t>
      </w:r>
      <w:r>
        <w:rPr>
          <w:w w:val="99"/>
          <w:sz w:val="16"/>
          <w:szCs w:val="16"/>
        </w:rPr>
        <w:t>389–405.</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40">
        <w:r>
          <w:rPr>
            <w:w w:val="99"/>
            <w:sz w:val="16"/>
            <w:szCs w:val="16"/>
          </w:rPr>
          <w:t>https:</w:t>
        </w:r>
      </w:hyperlink>
    </w:p>
    <w:p w14:paraId="2134E814" w14:textId="77777777" w:rsidR="002A75E2" w:rsidRDefault="001D44BE">
      <w:pPr>
        <w:spacing w:line="160" w:lineRule="exact"/>
        <w:ind w:left="365" w:right="899"/>
        <w:jc w:val="both"/>
        <w:rPr>
          <w:sz w:val="16"/>
          <w:szCs w:val="16"/>
        </w:rPr>
      </w:pPr>
      <w:r>
        <w:pict w14:anchorId="2134E86F">
          <v:group id="_x0000_s1028" style="position:absolute;left:0;text-align:left;margin-left:510.9pt;margin-top:8pt;width:4pt;height:0;z-index:-251658207;mso-position-horizontal-relative:page" coordorigin="10218,160" coordsize="80,0">
            <v:shape id="_x0000_s1029" style="position:absolute;left:10218;top:160;width:80;height:0" coordorigin="10218,160" coordsize="80,0" path="m10218,160r79,e" filled="f" strokeweight=".17569mm">
              <v:path arrowok="t"/>
            </v:shape>
            <w10:wrap anchorx="page"/>
          </v:group>
        </w:pict>
      </w:r>
      <w:hyperlink r:id="rId41">
        <w:r w:rsidR="008B0E5C">
          <w:rPr>
            <w:w w:val="99"/>
            <w:sz w:val="16"/>
            <w:szCs w:val="16"/>
          </w:rPr>
          <w:t>//link.springer.com/chapter/10.1007/978-3-540-68164-9</w:t>
        </w:r>
        <w:r w:rsidR="008B0E5C">
          <w:rPr>
            <w:sz w:val="16"/>
            <w:szCs w:val="16"/>
          </w:rPr>
          <w:t xml:space="preserve">  </w:t>
        </w:r>
        <w:r w:rsidR="008B0E5C">
          <w:rPr>
            <w:w w:val="99"/>
            <w:sz w:val="16"/>
            <w:szCs w:val="16"/>
          </w:rPr>
          <w:t>26</w:t>
        </w:r>
      </w:hyperlink>
    </w:p>
    <w:p w14:paraId="2134E815" w14:textId="77777777" w:rsidR="002A75E2" w:rsidRDefault="008B0E5C">
      <w:pPr>
        <w:spacing w:before="8" w:line="180" w:lineRule="exact"/>
        <w:ind w:left="365" w:right="92" w:hanging="365"/>
        <w:jc w:val="both"/>
        <w:rPr>
          <w:sz w:val="16"/>
          <w:szCs w:val="16"/>
        </w:rPr>
      </w:pPr>
      <w:r>
        <w:rPr>
          <w:w w:val="99"/>
          <w:sz w:val="16"/>
          <w:szCs w:val="16"/>
        </w:rPr>
        <w:t>[28]</w:t>
      </w:r>
      <w:r>
        <w:rPr>
          <w:sz w:val="16"/>
          <w:szCs w:val="16"/>
        </w:rPr>
        <w:t xml:space="preserve">  </w:t>
      </w:r>
      <w:r>
        <w:rPr>
          <w:w w:val="99"/>
          <w:sz w:val="16"/>
          <w:szCs w:val="16"/>
        </w:rPr>
        <w:t>A.</w:t>
      </w:r>
      <w:r>
        <w:rPr>
          <w:sz w:val="16"/>
          <w:szCs w:val="16"/>
        </w:rPr>
        <w:t xml:space="preserve">  </w:t>
      </w:r>
      <w:proofErr w:type="spellStart"/>
      <w:r>
        <w:rPr>
          <w:w w:val="99"/>
          <w:sz w:val="16"/>
          <w:szCs w:val="16"/>
        </w:rPr>
        <w:t>Poelstra</w:t>
      </w:r>
      <w:proofErr w:type="spellEnd"/>
      <w:r>
        <w:rPr>
          <w:w w:val="99"/>
          <w:sz w:val="16"/>
          <w:szCs w:val="16"/>
        </w:rPr>
        <w:t>,</w:t>
      </w:r>
      <w:r>
        <w:rPr>
          <w:sz w:val="16"/>
          <w:szCs w:val="16"/>
        </w:rPr>
        <w:t xml:space="preserve">  </w:t>
      </w:r>
      <w:r>
        <w:rPr>
          <w:w w:val="99"/>
          <w:sz w:val="16"/>
          <w:szCs w:val="16"/>
        </w:rPr>
        <w:t>“</w:t>
      </w:r>
      <w:proofErr w:type="spellStart"/>
      <w:r>
        <w:rPr>
          <w:w w:val="99"/>
          <w:sz w:val="16"/>
          <w:szCs w:val="16"/>
        </w:rPr>
        <w:t>Schnorr</w:t>
      </w:r>
      <w:proofErr w:type="spellEnd"/>
      <w:r>
        <w:rPr>
          <w:sz w:val="16"/>
          <w:szCs w:val="16"/>
        </w:rPr>
        <w:t xml:space="preserve">  </w:t>
      </w:r>
      <w:r>
        <w:rPr>
          <w:w w:val="99"/>
          <w:sz w:val="16"/>
          <w:szCs w:val="16"/>
        </w:rPr>
        <w:t>Signatures</w:t>
      </w:r>
      <w:r>
        <w:rPr>
          <w:sz w:val="16"/>
          <w:szCs w:val="16"/>
        </w:rPr>
        <w:t xml:space="preserve">  </w:t>
      </w:r>
      <w:r>
        <w:rPr>
          <w:w w:val="99"/>
          <w:sz w:val="16"/>
          <w:szCs w:val="16"/>
        </w:rPr>
        <w:t>are</w:t>
      </w:r>
      <w:r>
        <w:rPr>
          <w:sz w:val="16"/>
          <w:szCs w:val="16"/>
        </w:rPr>
        <w:t xml:space="preserve">  </w:t>
      </w:r>
      <w:r>
        <w:rPr>
          <w:w w:val="99"/>
          <w:sz w:val="16"/>
          <w:szCs w:val="16"/>
        </w:rPr>
        <w:t>Non-Malleable</w:t>
      </w:r>
      <w:r>
        <w:rPr>
          <w:sz w:val="16"/>
          <w:szCs w:val="16"/>
        </w:rPr>
        <w:t xml:space="preserve">  </w:t>
      </w:r>
      <w:r>
        <w:rPr>
          <w:w w:val="99"/>
          <w:sz w:val="16"/>
          <w:szCs w:val="16"/>
        </w:rPr>
        <w:t>in</w:t>
      </w:r>
      <w:r>
        <w:rPr>
          <w:sz w:val="16"/>
          <w:szCs w:val="16"/>
        </w:rPr>
        <w:t xml:space="preserve">  </w:t>
      </w:r>
      <w:r>
        <w:rPr>
          <w:w w:val="99"/>
          <w:sz w:val="16"/>
          <w:szCs w:val="16"/>
        </w:rPr>
        <w:t>the</w:t>
      </w:r>
      <w:r>
        <w:rPr>
          <w:sz w:val="16"/>
          <w:szCs w:val="16"/>
        </w:rPr>
        <w:t xml:space="preserve">  </w:t>
      </w:r>
      <w:r>
        <w:rPr>
          <w:w w:val="99"/>
          <w:sz w:val="16"/>
          <w:szCs w:val="16"/>
        </w:rPr>
        <w:t>Random Oracle</w:t>
      </w:r>
      <w:r>
        <w:rPr>
          <w:sz w:val="16"/>
          <w:szCs w:val="16"/>
        </w:rPr>
        <w:t xml:space="preserve"> </w:t>
      </w:r>
      <w:r>
        <w:rPr>
          <w:w w:val="99"/>
          <w:sz w:val="16"/>
          <w:szCs w:val="16"/>
        </w:rPr>
        <w:t>Model,”</w:t>
      </w:r>
      <w:r>
        <w:rPr>
          <w:sz w:val="16"/>
          <w:szCs w:val="16"/>
        </w:rPr>
        <w:t xml:space="preserve"> </w:t>
      </w:r>
      <w:r>
        <w:rPr>
          <w:w w:val="99"/>
          <w:sz w:val="16"/>
          <w:szCs w:val="16"/>
        </w:rPr>
        <w:t>2014.</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https://download.wpsoftware. net/bitcoin/wizardry/schnorr-mall.pdf</w:t>
      </w:r>
    </w:p>
    <w:p w14:paraId="2134E816" w14:textId="77777777" w:rsidR="002A75E2" w:rsidRDefault="008B0E5C">
      <w:pPr>
        <w:spacing w:before="1"/>
        <w:rPr>
          <w:sz w:val="16"/>
          <w:szCs w:val="16"/>
        </w:rPr>
      </w:pPr>
      <w:r>
        <w:rPr>
          <w:w w:val="99"/>
          <w:sz w:val="16"/>
          <w:szCs w:val="16"/>
        </w:rPr>
        <w:t>[29]</w:t>
      </w:r>
      <w:r>
        <w:rPr>
          <w:sz w:val="16"/>
          <w:szCs w:val="16"/>
        </w:rPr>
        <w:t xml:space="preserve">  </w:t>
      </w:r>
      <w:r>
        <w:rPr>
          <w:w w:val="99"/>
          <w:sz w:val="16"/>
          <w:szCs w:val="16"/>
        </w:rPr>
        <w:t>C.</w:t>
      </w:r>
      <w:r>
        <w:rPr>
          <w:sz w:val="16"/>
          <w:szCs w:val="16"/>
        </w:rPr>
        <w:t xml:space="preserve">  </w:t>
      </w:r>
      <w:r>
        <w:rPr>
          <w:w w:val="99"/>
          <w:sz w:val="16"/>
          <w:szCs w:val="16"/>
        </w:rPr>
        <w:t>Decker</w:t>
      </w:r>
      <w:r>
        <w:rPr>
          <w:sz w:val="16"/>
          <w:szCs w:val="16"/>
        </w:rPr>
        <w:t xml:space="preserve">  </w:t>
      </w:r>
      <w:r>
        <w:rPr>
          <w:w w:val="99"/>
          <w:sz w:val="16"/>
          <w:szCs w:val="16"/>
        </w:rPr>
        <w:t>and</w:t>
      </w:r>
      <w:r>
        <w:rPr>
          <w:sz w:val="16"/>
          <w:szCs w:val="16"/>
        </w:rPr>
        <w:t xml:space="preserve">  </w:t>
      </w:r>
      <w:r>
        <w:rPr>
          <w:w w:val="99"/>
          <w:sz w:val="16"/>
          <w:szCs w:val="16"/>
        </w:rPr>
        <w:t>R.</w:t>
      </w:r>
      <w:r>
        <w:rPr>
          <w:sz w:val="16"/>
          <w:szCs w:val="16"/>
        </w:rPr>
        <w:t xml:space="preserve">  </w:t>
      </w:r>
      <w:proofErr w:type="spellStart"/>
      <w:r>
        <w:rPr>
          <w:w w:val="99"/>
          <w:sz w:val="16"/>
          <w:szCs w:val="16"/>
        </w:rPr>
        <w:t>Wattenhofer</w:t>
      </w:r>
      <w:proofErr w:type="spellEnd"/>
      <w:r>
        <w:rPr>
          <w:w w:val="99"/>
          <w:sz w:val="16"/>
          <w:szCs w:val="16"/>
        </w:rPr>
        <w:t>,</w:t>
      </w:r>
      <w:r>
        <w:rPr>
          <w:sz w:val="16"/>
          <w:szCs w:val="16"/>
        </w:rPr>
        <w:t xml:space="preserve">  </w:t>
      </w:r>
      <w:r>
        <w:rPr>
          <w:w w:val="99"/>
          <w:sz w:val="16"/>
          <w:szCs w:val="16"/>
        </w:rPr>
        <w:t>“Bitcoin</w:t>
      </w:r>
      <w:r>
        <w:rPr>
          <w:sz w:val="16"/>
          <w:szCs w:val="16"/>
        </w:rPr>
        <w:t xml:space="preserve">  </w:t>
      </w:r>
      <w:r>
        <w:rPr>
          <w:w w:val="99"/>
          <w:sz w:val="16"/>
          <w:szCs w:val="16"/>
        </w:rPr>
        <w:t>Transaction</w:t>
      </w:r>
      <w:r>
        <w:rPr>
          <w:sz w:val="16"/>
          <w:szCs w:val="16"/>
        </w:rPr>
        <w:t xml:space="preserve">  </w:t>
      </w:r>
      <w:r>
        <w:rPr>
          <w:w w:val="99"/>
          <w:sz w:val="16"/>
          <w:szCs w:val="16"/>
        </w:rPr>
        <w:t>Malleability</w:t>
      </w:r>
      <w:r>
        <w:rPr>
          <w:sz w:val="16"/>
          <w:szCs w:val="16"/>
        </w:rPr>
        <w:t xml:space="preserve">  </w:t>
      </w:r>
      <w:r>
        <w:rPr>
          <w:w w:val="99"/>
          <w:sz w:val="16"/>
          <w:szCs w:val="16"/>
        </w:rPr>
        <w:t>and</w:t>
      </w:r>
    </w:p>
    <w:p w14:paraId="2134E817" w14:textId="77777777" w:rsidR="002A75E2" w:rsidRPr="00A838FA" w:rsidRDefault="008B0E5C">
      <w:pPr>
        <w:spacing w:line="160" w:lineRule="exact"/>
        <w:ind w:left="365" w:right="95"/>
        <w:jc w:val="both"/>
        <w:rPr>
          <w:sz w:val="16"/>
          <w:szCs w:val="16"/>
          <w:lang w:val="fr-FR"/>
        </w:rPr>
      </w:pPr>
      <w:proofErr w:type="spellStart"/>
      <w:r>
        <w:rPr>
          <w:w w:val="99"/>
          <w:sz w:val="16"/>
          <w:szCs w:val="16"/>
        </w:rPr>
        <w:t>MtGox</w:t>
      </w:r>
      <w:proofErr w:type="spellEnd"/>
      <w:r>
        <w:rPr>
          <w:w w:val="99"/>
          <w:sz w:val="16"/>
          <w:szCs w:val="16"/>
        </w:rPr>
        <w:t>,”</w:t>
      </w:r>
      <w:r>
        <w:rPr>
          <w:sz w:val="16"/>
          <w:szCs w:val="16"/>
        </w:rPr>
        <w:t xml:space="preserve">  </w:t>
      </w:r>
      <w:r>
        <w:rPr>
          <w:w w:val="99"/>
          <w:sz w:val="16"/>
          <w:szCs w:val="16"/>
        </w:rPr>
        <w:t>arXiv:1403.6676</w:t>
      </w:r>
      <w:r>
        <w:rPr>
          <w:sz w:val="16"/>
          <w:szCs w:val="16"/>
        </w:rPr>
        <w:t xml:space="preserve">  </w:t>
      </w:r>
      <w:r>
        <w:rPr>
          <w:w w:val="99"/>
          <w:sz w:val="16"/>
          <w:szCs w:val="16"/>
        </w:rPr>
        <w:t>[cs],</w:t>
      </w:r>
      <w:r>
        <w:rPr>
          <w:sz w:val="16"/>
          <w:szCs w:val="16"/>
        </w:rPr>
        <w:t xml:space="preserve">  </w:t>
      </w:r>
      <w:r>
        <w:rPr>
          <w:w w:val="99"/>
          <w:sz w:val="16"/>
          <w:szCs w:val="16"/>
        </w:rPr>
        <w:t>vol.</w:t>
      </w:r>
      <w:r>
        <w:rPr>
          <w:sz w:val="16"/>
          <w:szCs w:val="16"/>
        </w:rPr>
        <w:t xml:space="preserve">  </w:t>
      </w:r>
      <w:r>
        <w:rPr>
          <w:w w:val="99"/>
          <w:sz w:val="16"/>
          <w:szCs w:val="16"/>
        </w:rPr>
        <w:t>8713,</w:t>
      </w:r>
      <w:r>
        <w:rPr>
          <w:sz w:val="16"/>
          <w:szCs w:val="16"/>
        </w:rPr>
        <w:t xml:space="preserve">  </w:t>
      </w:r>
      <w:r>
        <w:rPr>
          <w:w w:val="99"/>
          <w:sz w:val="16"/>
          <w:szCs w:val="16"/>
        </w:rPr>
        <w:t>pp.</w:t>
      </w:r>
      <w:r>
        <w:rPr>
          <w:sz w:val="16"/>
          <w:szCs w:val="16"/>
        </w:rPr>
        <w:t xml:space="preserve">  </w:t>
      </w:r>
      <w:r w:rsidRPr="00A838FA">
        <w:rPr>
          <w:w w:val="99"/>
          <w:sz w:val="16"/>
          <w:szCs w:val="16"/>
          <w:lang w:val="fr-FR"/>
        </w:rPr>
        <w:t>313–326,</w:t>
      </w:r>
      <w:r w:rsidRPr="00A838FA">
        <w:rPr>
          <w:sz w:val="16"/>
          <w:szCs w:val="16"/>
          <w:lang w:val="fr-FR"/>
        </w:rPr>
        <w:t xml:space="preserve">  </w:t>
      </w:r>
      <w:r w:rsidRPr="00A838FA">
        <w:rPr>
          <w:w w:val="99"/>
          <w:sz w:val="16"/>
          <w:szCs w:val="16"/>
          <w:lang w:val="fr-FR"/>
        </w:rPr>
        <w:t>2014,</w:t>
      </w:r>
      <w:r w:rsidRPr="00A838FA">
        <w:rPr>
          <w:sz w:val="16"/>
          <w:szCs w:val="16"/>
          <w:lang w:val="fr-FR"/>
        </w:rPr>
        <w:t xml:space="preserve">  </w:t>
      </w:r>
      <w:proofErr w:type="spellStart"/>
      <w:r w:rsidRPr="00A838FA">
        <w:rPr>
          <w:w w:val="99"/>
          <w:sz w:val="16"/>
          <w:szCs w:val="16"/>
          <w:lang w:val="fr-FR"/>
        </w:rPr>
        <w:t>arXiv</w:t>
      </w:r>
      <w:proofErr w:type="spellEnd"/>
      <w:r w:rsidRPr="00A838FA">
        <w:rPr>
          <w:w w:val="99"/>
          <w:sz w:val="16"/>
          <w:szCs w:val="16"/>
          <w:lang w:val="fr-FR"/>
        </w:rPr>
        <w:t>:</w:t>
      </w:r>
    </w:p>
    <w:p w14:paraId="2134E818" w14:textId="77777777" w:rsidR="002A75E2" w:rsidRPr="00A838FA" w:rsidRDefault="008B0E5C">
      <w:pPr>
        <w:spacing w:line="160" w:lineRule="exact"/>
        <w:ind w:left="365" w:right="716"/>
        <w:jc w:val="both"/>
        <w:rPr>
          <w:sz w:val="16"/>
          <w:szCs w:val="16"/>
          <w:lang w:val="fr-FR"/>
        </w:rPr>
      </w:pPr>
      <w:r w:rsidRPr="00A838FA">
        <w:rPr>
          <w:w w:val="99"/>
          <w:sz w:val="16"/>
          <w:szCs w:val="16"/>
          <w:lang w:val="fr-FR"/>
        </w:rPr>
        <w:t>1403.6676.</w:t>
      </w:r>
      <w:r w:rsidRPr="00A838FA">
        <w:rPr>
          <w:sz w:val="16"/>
          <w:szCs w:val="16"/>
          <w:lang w:val="fr-FR"/>
        </w:rPr>
        <w:t xml:space="preserve"> </w:t>
      </w:r>
      <w:r w:rsidRPr="00A838FA">
        <w:rPr>
          <w:w w:val="99"/>
          <w:sz w:val="16"/>
          <w:szCs w:val="16"/>
          <w:lang w:val="fr-FR"/>
        </w:rPr>
        <w:t>[Online].</w:t>
      </w:r>
      <w:r w:rsidRPr="00A838FA">
        <w:rPr>
          <w:sz w:val="16"/>
          <w:szCs w:val="16"/>
          <w:lang w:val="fr-FR"/>
        </w:rPr>
        <w:t xml:space="preserve"> </w:t>
      </w:r>
      <w:proofErr w:type="spellStart"/>
      <w:r w:rsidRPr="00A838FA">
        <w:rPr>
          <w:w w:val="99"/>
          <w:sz w:val="16"/>
          <w:szCs w:val="16"/>
          <w:lang w:val="fr-FR"/>
        </w:rPr>
        <w:t>Available</w:t>
      </w:r>
      <w:proofErr w:type="spellEnd"/>
      <w:r w:rsidRPr="00A838FA">
        <w:rPr>
          <w:w w:val="99"/>
          <w:sz w:val="16"/>
          <w:szCs w:val="16"/>
          <w:lang w:val="fr-FR"/>
        </w:rPr>
        <w:t>:</w:t>
      </w:r>
      <w:r w:rsidRPr="00A838FA">
        <w:rPr>
          <w:sz w:val="16"/>
          <w:szCs w:val="16"/>
          <w:lang w:val="fr-FR"/>
        </w:rPr>
        <w:t xml:space="preserve"> </w:t>
      </w:r>
      <w:r w:rsidRPr="00A838FA">
        <w:rPr>
          <w:w w:val="99"/>
          <w:sz w:val="16"/>
          <w:szCs w:val="16"/>
          <w:lang w:val="fr-FR"/>
        </w:rPr>
        <w:t>http://arxiv.org/abs/1403.6676</w:t>
      </w:r>
    </w:p>
    <w:p w14:paraId="2134E819" w14:textId="77777777" w:rsidR="002A75E2" w:rsidRDefault="008B0E5C">
      <w:pPr>
        <w:spacing w:before="8" w:line="180" w:lineRule="exact"/>
        <w:ind w:left="365" w:right="92" w:hanging="365"/>
        <w:jc w:val="both"/>
        <w:rPr>
          <w:sz w:val="16"/>
          <w:szCs w:val="16"/>
        </w:rPr>
      </w:pPr>
      <w:r>
        <w:rPr>
          <w:w w:val="99"/>
          <w:sz w:val="16"/>
          <w:szCs w:val="16"/>
        </w:rPr>
        <w:t>[30]</w:t>
      </w:r>
      <w:r>
        <w:rPr>
          <w:sz w:val="16"/>
          <w:szCs w:val="16"/>
        </w:rPr>
        <w:t xml:space="preserve">  </w:t>
      </w:r>
      <w:r>
        <w:rPr>
          <w:w w:val="99"/>
          <w:sz w:val="16"/>
          <w:szCs w:val="16"/>
        </w:rPr>
        <w:t>G.</w:t>
      </w:r>
      <w:r>
        <w:rPr>
          <w:sz w:val="16"/>
          <w:szCs w:val="16"/>
        </w:rPr>
        <w:t xml:space="preserve">  </w:t>
      </w:r>
      <w:r>
        <w:rPr>
          <w:w w:val="99"/>
          <w:sz w:val="16"/>
          <w:szCs w:val="16"/>
        </w:rPr>
        <w:t>Maxwell,</w:t>
      </w:r>
      <w:r>
        <w:rPr>
          <w:sz w:val="16"/>
          <w:szCs w:val="16"/>
        </w:rPr>
        <w:t xml:space="preserve">  </w:t>
      </w:r>
      <w:r>
        <w:rPr>
          <w:w w:val="99"/>
          <w:sz w:val="16"/>
          <w:szCs w:val="16"/>
        </w:rPr>
        <w:t>A.</w:t>
      </w:r>
      <w:r>
        <w:rPr>
          <w:sz w:val="16"/>
          <w:szCs w:val="16"/>
        </w:rPr>
        <w:t xml:space="preserve">  </w:t>
      </w:r>
      <w:proofErr w:type="spellStart"/>
      <w:r>
        <w:rPr>
          <w:w w:val="99"/>
          <w:sz w:val="16"/>
          <w:szCs w:val="16"/>
        </w:rPr>
        <w:t>Poelstra</w:t>
      </w:r>
      <w:proofErr w:type="spellEnd"/>
      <w:r>
        <w:rPr>
          <w:w w:val="99"/>
          <w:sz w:val="16"/>
          <w:szCs w:val="16"/>
        </w:rPr>
        <w:t>,</w:t>
      </w:r>
      <w:r>
        <w:rPr>
          <w:sz w:val="16"/>
          <w:szCs w:val="16"/>
        </w:rPr>
        <w:t xml:space="preserve">  </w:t>
      </w:r>
      <w:r>
        <w:rPr>
          <w:w w:val="99"/>
          <w:sz w:val="16"/>
          <w:szCs w:val="16"/>
        </w:rPr>
        <w:t>Y.</w:t>
      </w:r>
      <w:r>
        <w:rPr>
          <w:sz w:val="16"/>
          <w:szCs w:val="16"/>
        </w:rPr>
        <w:t xml:space="preserve">  </w:t>
      </w:r>
      <w:proofErr w:type="spellStart"/>
      <w:r>
        <w:rPr>
          <w:w w:val="99"/>
          <w:sz w:val="16"/>
          <w:szCs w:val="16"/>
        </w:rPr>
        <w:t>Seurin</w:t>
      </w:r>
      <w:proofErr w:type="spellEnd"/>
      <w:r>
        <w:rPr>
          <w:w w:val="99"/>
          <w:sz w:val="16"/>
          <w:szCs w:val="16"/>
        </w:rPr>
        <w:t>,</w:t>
      </w:r>
      <w:r>
        <w:rPr>
          <w:sz w:val="16"/>
          <w:szCs w:val="16"/>
        </w:rPr>
        <w:t xml:space="preserve">  </w:t>
      </w:r>
      <w:r>
        <w:rPr>
          <w:w w:val="99"/>
          <w:sz w:val="16"/>
          <w:szCs w:val="16"/>
        </w:rPr>
        <w:t>and</w:t>
      </w:r>
      <w:r>
        <w:rPr>
          <w:sz w:val="16"/>
          <w:szCs w:val="16"/>
        </w:rPr>
        <w:t xml:space="preserve">  </w:t>
      </w:r>
      <w:r>
        <w:rPr>
          <w:w w:val="99"/>
          <w:sz w:val="16"/>
          <w:szCs w:val="16"/>
        </w:rPr>
        <w:t>P.</w:t>
      </w:r>
      <w:r>
        <w:rPr>
          <w:sz w:val="16"/>
          <w:szCs w:val="16"/>
        </w:rPr>
        <w:t xml:space="preserve">  </w:t>
      </w:r>
      <w:proofErr w:type="spellStart"/>
      <w:r>
        <w:rPr>
          <w:w w:val="99"/>
          <w:sz w:val="16"/>
          <w:szCs w:val="16"/>
        </w:rPr>
        <w:t>Wuille</w:t>
      </w:r>
      <w:proofErr w:type="spellEnd"/>
      <w:r>
        <w:rPr>
          <w:w w:val="99"/>
          <w:sz w:val="16"/>
          <w:szCs w:val="16"/>
        </w:rPr>
        <w:t>,</w:t>
      </w:r>
      <w:r>
        <w:rPr>
          <w:sz w:val="16"/>
          <w:szCs w:val="16"/>
        </w:rPr>
        <w:t xml:space="preserve">  </w:t>
      </w:r>
      <w:r>
        <w:rPr>
          <w:w w:val="99"/>
          <w:sz w:val="16"/>
          <w:szCs w:val="16"/>
        </w:rPr>
        <w:t>“Simple</w:t>
      </w:r>
      <w:r>
        <w:rPr>
          <w:sz w:val="16"/>
          <w:szCs w:val="16"/>
        </w:rPr>
        <w:t xml:space="preserve">  </w:t>
      </w:r>
      <w:proofErr w:type="spellStart"/>
      <w:r>
        <w:rPr>
          <w:w w:val="99"/>
          <w:sz w:val="16"/>
          <w:szCs w:val="16"/>
        </w:rPr>
        <w:t>Schnorr</w:t>
      </w:r>
      <w:proofErr w:type="spellEnd"/>
      <w:r>
        <w:rPr>
          <w:w w:val="99"/>
          <w:sz w:val="16"/>
          <w:szCs w:val="16"/>
        </w:rPr>
        <w:t xml:space="preserve"> Multi-Signatures</w:t>
      </w:r>
      <w:r>
        <w:rPr>
          <w:sz w:val="16"/>
          <w:szCs w:val="16"/>
        </w:rPr>
        <w:t xml:space="preserve">  </w:t>
      </w:r>
      <w:r>
        <w:rPr>
          <w:w w:val="99"/>
          <w:sz w:val="16"/>
          <w:szCs w:val="16"/>
        </w:rPr>
        <w:t>with</w:t>
      </w:r>
      <w:r>
        <w:rPr>
          <w:sz w:val="16"/>
          <w:szCs w:val="16"/>
        </w:rPr>
        <w:t xml:space="preserve">  </w:t>
      </w:r>
      <w:r>
        <w:rPr>
          <w:w w:val="99"/>
          <w:sz w:val="16"/>
          <w:szCs w:val="16"/>
        </w:rPr>
        <w:t>Applications</w:t>
      </w:r>
      <w:r>
        <w:rPr>
          <w:sz w:val="16"/>
          <w:szCs w:val="16"/>
        </w:rPr>
        <w:t xml:space="preserve">  </w:t>
      </w:r>
      <w:r>
        <w:rPr>
          <w:w w:val="99"/>
          <w:sz w:val="16"/>
          <w:szCs w:val="16"/>
        </w:rPr>
        <w:t>to</w:t>
      </w:r>
      <w:r>
        <w:rPr>
          <w:sz w:val="16"/>
          <w:szCs w:val="16"/>
        </w:rPr>
        <w:t xml:space="preserve">  </w:t>
      </w:r>
      <w:r>
        <w:rPr>
          <w:w w:val="99"/>
          <w:sz w:val="16"/>
          <w:szCs w:val="16"/>
        </w:rPr>
        <w:t>Bitcoin,”</w:t>
      </w:r>
      <w:r>
        <w:rPr>
          <w:sz w:val="16"/>
          <w:szCs w:val="16"/>
        </w:rPr>
        <w:t xml:space="preserve">  </w:t>
      </w:r>
      <w:r>
        <w:rPr>
          <w:w w:val="99"/>
          <w:sz w:val="16"/>
          <w:szCs w:val="16"/>
        </w:rPr>
        <w:t>Tech.</w:t>
      </w:r>
      <w:r>
        <w:rPr>
          <w:sz w:val="16"/>
          <w:szCs w:val="16"/>
        </w:rPr>
        <w:t xml:space="preserve">  </w:t>
      </w:r>
      <w:r>
        <w:rPr>
          <w:w w:val="99"/>
          <w:sz w:val="16"/>
          <w:szCs w:val="16"/>
        </w:rPr>
        <w:t>Rep.</w:t>
      </w:r>
      <w:r>
        <w:rPr>
          <w:sz w:val="16"/>
          <w:szCs w:val="16"/>
        </w:rPr>
        <w:t xml:space="preserve">  </w:t>
      </w:r>
      <w:r>
        <w:rPr>
          <w:w w:val="99"/>
          <w:sz w:val="16"/>
          <w:szCs w:val="16"/>
        </w:rPr>
        <w:t>068,</w:t>
      </w:r>
      <w:r>
        <w:rPr>
          <w:sz w:val="16"/>
          <w:szCs w:val="16"/>
        </w:rPr>
        <w:t xml:space="preserve">  </w:t>
      </w:r>
      <w:r>
        <w:rPr>
          <w:w w:val="99"/>
          <w:sz w:val="16"/>
          <w:szCs w:val="16"/>
        </w:rPr>
        <w:t>2018. [Online].</w:t>
      </w:r>
      <w:r>
        <w:rPr>
          <w:sz w:val="16"/>
          <w:szCs w:val="16"/>
        </w:rPr>
        <w:t xml:space="preserve"> </w:t>
      </w:r>
      <w:r>
        <w:rPr>
          <w:w w:val="99"/>
          <w:sz w:val="16"/>
          <w:szCs w:val="16"/>
        </w:rPr>
        <w:t>Available:</w:t>
      </w:r>
      <w:r>
        <w:rPr>
          <w:sz w:val="16"/>
          <w:szCs w:val="16"/>
        </w:rPr>
        <w:t xml:space="preserve"> </w:t>
      </w:r>
      <w:r>
        <w:rPr>
          <w:w w:val="99"/>
          <w:sz w:val="16"/>
          <w:szCs w:val="16"/>
        </w:rPr>
        <w:t>https://eprint.iacr.org/2018/068</w:t>
      </w:r>
    </w:p>
    <w:p w14:paraId="2134E81A" w14:textId="77777777" w:rsidR="002A75E2" w:rsidRDefault="001D44BE">
      <w:pPr>
        <w:spacing w:before="7" w:line="180" w:lineRule="exact"/>
        <w:ind w:left="365" w:right="92" w:hanging="365"/>
        <w:jc w:val="both"/>
        <w:rPr>
          <w:sz w:val="16"/>
          <w:szCs w:val="16"/>
        </w:rPr>
      </w:pPr>
      <w:r>
        <w:pict w14:anchorId="2134E870">
          <v:group id="_x0000_s1026" style="position:absolute;left:0;text-align:left;margin-left:528.6pt;margin-top:44.25pt;width:4pt;height:0;z-index:-251658206;mso-position-horizontal-relative:page" coordorigin="10572,885" coordsize="80,0">
            <v:shape id="_x0000_s1027" style="position:absolute;left:10572;top:885;width:80;height:0" coordorigin="10572,885" coordsize="80,0" path="m10572,885r80,e" filled="f" strokeweight=".17569mm">
              <v:path arrowok="t"/>
            </v:shape>
            <w10:wrap anchorx="page"/>
          </v:group>
        </w:pict>
      </w:r>
      <w:r w:rsidR="008B0E5C">
        <w:rPr>
          <w:w w:val="99"/>
          <w:sz w:val="16"/>
          <w:szCs w:val="16"/>
        </w:rPr>
        <w:t>[31]</w:t>
      </w:r>
      <w:r w:rsidR="008B0E5C">
        <w:rPr>
          <w:sz w:val="16"/>
          <w:szCs w:val="16"/>
        </w:rPr>
        <w:t xml:space="preserve">  </w:t>
      </w:r>
      <w:r w:rsidR="008B0E5C">
        <w:rPr>
          <w:w w:val="99"/>
          <w:sz w:val="16"/>
          <w:szCs w:val="16"/>
        </w:rPr>
        <w:t>Y.</w:t>
      </w:r>
      <w:r w:rsidR="008B0E5C">
        <w:rPr>
          <w:sz w:val="16"/>
          <w:szCs w:val="16"/>
        </w:rPr>
        <w:t xml:space="preserve">   </w:t>
      </w:r>
      <w:proofErr w:type="spellStart"/>
      <w:r w:rsidR="008B0E5C">
        <w:rPr>
          <w:w w:val="99"/>
          <w:sz w:val="16"/>
          <w:szCs w:val="16"/>
        </w:rPr>
        <w:t>Seurin</w:t>
      </w:r>
      <w:proofErr w:type="spellEnd"/>
      <w:r w:rsidR="008B0E5C">
        <w:rPr>
          <w:w w:val="99"/>
          <w:sz w:val="16"/>
          <w:szCs w:val="16"/>
        </w:rPr>
        <w:t>,</w:t>
      </w:r>
      <w:r w:rsidR="008B0E5C">
        <w:rPr>
          <w:sz w:val="16"/>
          <w:szCs w:val="16"/>
        </w:rPr>
        <w:t xml:space="preserve">   </w:t>
      </w:r>
      <w:r w:rsidR="008B0E5C">
        <w:rPr>
          <w:w w:val="99"/>
          <w:sz w:val="16"/>
          <w:szCs w:val="16"/>
        </w:rPr>
        <w:t>“On</w:t>
      </w:r>
      <w:r w:rsidR="008B0E5C">
        <w:rPr>
          <w:sz w:val="16"/>
          <w:szCs w:val="16"/>
        </w:rPr>
        <w:t xml:space="preserve">   </w:t>
      </w:r>
      <w:r w:rsidR="008B0E5C">
        <w:rPr>
          <w:w w:val="99"/>
          <w:sz w:val="16"/>
          <w:szCs w:val="16"/>
        </w:rPr>
        <w:t>the</w:t>
      </w:r>
      <w:r w:rsidR="008B0E5C">
        <w:rPr>
          <w:sz w:val="16"/>
          <w:szCs w:val="16"/>
        </w:rPr>
        <w:t xml:space="preserve">   </w:t>
      </w:r>
      <w:r w:rsidR="008B0E5C">
        <w:rPr>
          <w:w w:val="99"/>
          <w:sz w:val="16"/>
          <w:szCs w:val="16"/>
        </w:rPr>
        <w:t>Exact</w:t>
      </w:r>
      <w:r w:rsidR="008B0E5C">
        <w:rPr>
          <w:sz w:val="16"/>
          <w:szCs w:val="16"/>
        </w:rPr>
        <w:t xml:space="preserve">   </w:t>
      </w:r>
      <w:r w:rsidR="008B0E5C">
        <w:rPr>
          <w:w w:val="99"/>
          <w:sz w:val="16"/>
          <w:szCs w:val="16"/>
        </w:rPr>
        <w:t>Security</w:t>
      </w:r>
      <w:r w:rsidR="008B0E5C">
        <w:rPr>
          <w:sz w:val="16"/>
          <w:szCs w:val="16"/>
        </w:rPr>
        <w:t xml:space="preserve">   </w:t>
      </w:r>
      <w:r w:rsidR="008B0E5C">
        <w:rPr>
          <w:w w:val="99"/>
          <w:sz w:val="16"/>
          <w:szCs w:val="16"/>
        </w:rPr>
        <w:t>of</w:t>
      </w:r>
      <w:r w:rsidR="008B0E5C">
        <w:rPr>
          <w:sz w:val="16"/>
          <w:szCs w:val="16"/>
        </w:rPr>
        <w:t xml:space="preserve">   </w:t>
      </w:r>
      <w:proofErr w:type="spellStart"/>
      <w:r w:rsidR="008B0E5C">
        <w:rPr>
          <w:w w:val="99"/>
          <w:sz w:val="16"/>
          <w:szCs w:val="16"/>
        </w:rPr>
        <w:t>Schnorr</w:t>
      </w:r>
      <w:proofErr w:type="spellEnd"/>
      <w:r w:rsidR="008B0E5C">
        <w:rPr>
          <w:w w:val="99"/>
          <w:sz w:val="16"/>
          <w:szCs w:val="16"/>
        </w:rPr>
        <w:t>-Type</w:t>
      </w:r>
      <w:r w:rsidR="008B0E5C">
        <w:rPr>
          <w:sz w:val="16"/>
          <w:szCs w:val="16"/>
        </w:rPr>
        <w:t xml:space="preserve">   </w:t>
      </w:r>
      <w:r w:rsidR="008B0E5C">
        <w:rPr>
          <w:w w:val="99"/>
          <w:sz w:val="16"/>
          <w:szCs w:val="16"/>
        </w:rPr>
        <w:t>Signatures in</w:t>
      </w:r>
      <w:r w:rsidR="008B0E5C">
        <w:rPr>
          <w:sz w:val="16"/>
          <w:szCs w:val="16"/>
        </w:rPr>
        <w:t xml:space="preserve">   </w:t>
      </w:r>
      <w:r w:rsidR="008B0E5C">
        <w:rPr>
          <w:w w:val="99"/>
          <w:sz w:val="16"/>
          <w:szCs w:val="16"/>
        </w:rPr>
        <w:t>the</w:t>
      </w:r>
      <w:r w:rsidR="008B0E5C">
        <w:rPr>
          <w:sz w:val="16"/>
          <w:szCs w:val="16"/>
        </w:rPr>
        <w:t xml:space="preserve">   </w:t>
      </w:r>
      <w:r w:rsidR="008B0E5C">
        <w:rPr>
          <w:w w:val="99"/>
          <w:sz w:val="16"/>
          <w:szCs w:val="16"/>
        </w:rPr>
        <w:t>Random</w:t>
      </w:r>
      <w:r w:rsidR="008B0E5C">
        <w:rPr>
          <w:sz w:val="16"/>
          <w:szCs w:val="16"/>
        </w:rPr>
        <w:t xml:space="preserve">   </w:t>
      </w:r>
      <w:r w:rsidR="008B0E5C">
        <w:rPr>
          <w:w w:val="99"/>
          <w:sz w:val="16"/>
          <w:szCs w:val="16"/>
        </w:rPr>
        <w:t>Oracle</w:t>
      </w:r>
      <w:r w:rsidR="008B0E5C">
        <w:rPr>
          <w:sz w:val="16"/>
          <w:szCs w:val="16"/>
        </w:rPr>
        <w:t xml:space="preserve">   </w:t>
      </w:r>
      <w:r w:rsidR="008B0E5C">
        <w:rPr>
          <w:w w:val="99"/>
          <w:sz w:val="16"/>
          <w:szCs w:val="16"/>
        </w:rPr>
        <w:t>Model,”</w:t>
      </w:r>
      <w:r w:rsidR="008B0E5C">
        <w:rPr>
          <w:sz w:val="16"/>
          <w:szCs w:val="16"/>
        </w:rPr>
        <w:t xml:space="preserve">   </w:t>
      </w:r>
      <w:r w:rsidR="008B0E5C">
        <w:rPr>
          <w:w w:val="99"/>
          <w:sz w:val="16"/>
          <w:szCs w:val="16"/>
        </w:rPr>
        <w:t>in</w:t>
      </w:r>
      <w:r w:rsidR="008B0E5C">
        <w:rPr>
          <w:sz w:val="16"/>
          <w:szCs w:val="16"/>
        </w:rPr>
        <w:t xml:space="preserve">   </w:t>
      </w:r>
      <w:r w:rsidR="008B0E5C">
        <w:rPr>
          <w:w w:val="99"/>
          <w:sz w:val="16"/>
          <w:szCs w:val="16"/>
        </w:rPr>
        <w:t>Advances</w:t>
      </w:r>
      <w:r w:rsidR="008B0E5C">
        <w:rPr>
          <w:sz w:val="16"/>
          <w:szCs w:val="16"/>
        </w:rPr>
        <w:t xml:space="preserve">   </w:t>
      </w:r>
      <w:r w:rsidR="008B0E5C">
        <w:rPr>
          <w:w w:val="99"/>
          <w:sz w:val="16"/>
          <w:szCs w:val="16"/>
        </w:rPr>
        <w:t>in</w:t>
      </w:r>
      <w:r w:rsidR="008B0E5C">
        <w:rPr>
          <w:sz w:val="16"/>
          <w:szCs w:val="16"/>
        </w:rPr>
        <w:t xml:space="preserve">   </w:t>
      </w:r>
      <w:r w:rsidR="008B0E5C">
        <w:rPr>
          <w:w w:val="99"/>
          <w:sz w:val="16"/>
          <w:szCs w:val="16"/>
        </w:rPr>
        <w:t>Cryptology</w:t>
      </w:r>
      <w:r w:rsidR="008B0E5C">
        <w:rPr>
          <w:sz w:val="16"/>
          <w:szCs w:val="16"/>
        </w:rPr>
        <w:t xml:space="preserve">   </w:t>
      </w:r>
      <w:r w:rsidR="008B0E5C">
        <w:rPr>
          <w:w w:val="99"/>
          <w:sz w:val="16"/>
          <w:szCs w:val="16"/>
        </w:rPr>
        <w:t>– EUROCRYPT</w:t>
      </w:r>
      <w:r w:rsidR="008B0E5C">
        <w:rPr>
          <w:sz w:val="16"/>
          <w:szCs w:val="16"/>
        </w:rPr>
        <w:t xml:space="preserve"> </w:t>
      </w:r>
      <w:r w:rsidR="008B0E5C">
        <w:rPr>
          <w:w w:val="99"/>
          <w:sz w:val="16"/>
          <w:szCs w:val="16"/>
        </w:rPr>
        <w:t>2012,</w:t>
      </w:r>
      <w:r w:rsidR="008B0E5C">
        <w:rPr>
          <w:sz w:val="16"/>
          <w:szCs w:val="16"/>
        </w:rPr>
        <w:t xml:space="preserve"> </w:t>
      </w:r>
      <w:r w:rsidR="008B0E5C">
        <w:rPr>
          <w:w w:val="99"/>
          <w:sz w:val="16"/>
          <w:szCs w:val="16"/>
        </w:rPr>
        <w:t>ser.</w:t>
      </w:r>
      <w:r w:rsidR="008B0E5C">
        <w:rPr>
          <w:sz w:val="16"/>
          <w:szCs w:val="16"/>
        </w:rPr>
        <w:t xml:space="preserve"> </w:t>
      </w:r>
      <w:r w:rsidR="008B0E5C">
        <w:rPr>
          <w:w w:val="99"/>
          <w:sz w:val="16"/>
          <w:szCs w:val="16"/>
        </w:rPr>
        <w:t>Lecture</w:t>
      </w:r>
      <w:r w:rsidR="008B0E5C">
        <w:rPr>
          <w:sz w:val="16"/>
          <w:szCs w:val="16"/>
        </w:rPr>
        <w:t xml:space="preserve"> </w:t>
      </w:r>
      <w:r w:rsidR="008B0E5C">
        <w:rPr>
          <w:w w:val="99"/>
          <w:sz w:val="16"/>
          <w:szCs w:val="16"/>
        </w:rPr>
        <w:t>Notes</w:t>
      </w:r>
      <w:r w:rsidR="008B0E5C">
        <w:rPr>
          <w:sz w:val="16"/>
          <w:szCs w:val="16"/>
        </w:rPr>
        <w:t xml:space="preserve"> </w:t>
      </w:r>
      <w:r w:rsidR="008B0E5C">
        <w:rPr>
          <w:w w:val="99"/>
          <w:sz w:val="16"/>
          <w:szCs w:val="16"/>
        </w:rPr>
        <w:t>in</w:t>
      </w:r>
      <w:r w:rsidR="008B0E5C">
        <w:rPr>
          <w:sz w:val="16"/>
          <w:szCs w:val="16"/>
        </w:rPr>
        <w:t xml:space="preserve"> </w:t>
      </w:r>
      <w:r w:rsidR="008B0E5C">
        <w:rPr>
          <w:w w:val="99"/>
          <w:sz w:val="16"/>
          <w:szCs w:val="16"/>
        </w:rPr>
        <w:t>Computer</w:t>
      </w:r>
      <w:r w:rsidR="008B0E5C">
        <w:rPr>
          <w:sz w:val="16"/>
          <w:szCs w:val="16"/>
        </w:rPr>
        <w:t xml:space="preserve"> </w:t>
      </w:r>
      <w:r w:rsidR="008B0E5C">
        <w:rPr>
          <w:w w:val="99"/>
          <w:sz w:val="16"/>
          <w:szCs w:val="16"/>
        </w:rPr>
        <w:t>Science.</w:t>
      </w:r>
      <w:r w:rsidR="008B0E5C">
        <w:rPr>
          <w:sz w:val="16"/>
          <w:szCs w:val="16"/>
        </w:rPr>
        <w:t xml:space="preserve">   </w:t>
      </w:r>
      <w:r w:rsidR="008B0E5C">
        <w:rPr>
          <w:w w:val="99"/>
          <w:sz w:val="16"/>
          <w:szCs w:val="16"/>
        </w:rPr>
        <w:t>Springer, Berlin,</w:t>
      </w:r>
      <w:r w:rsidR="008B0E5C">
        <w:rPr>
          <w:sz w:val="16"/>
          <w:szCs w:val="16"/>
        </w:rPr>
        <w:t xml:space="preserve">   </w:t>
      </w:r>
      <w:r w:rsidR="008B0E5C">
        <w:rPr>
          <w:w w:val="99"/>
          <w:sz w:val="16"/>
          <w:szCs w:val="16"/>
        </w:rPr>
        <w:t>Heidelberg,</w:t>
      </w:r>
      <w:r w:rsidR="008B0E5C">
        <w:rPr>
          <w:sz w:val="16"/>
          <w:szCs w:val="16"/>
        </w:rPr>
        <w:t xml:space="preserve">   </w:t>
      </w:r>
      <w:r w:rsidR="008B0E5C">
        <w:rPr>
          <w:w w:val="99"/>
          <w:sz w:val="16"/>
          <w:szCs w:val="16"/>
        </w:rPr>
        <w:t>Apr.</w:t>
      </w:r>
      <w:r w:rsidR="008B0E5C">
        <w:rPr>
          <w:sz w:val="16"/>
          <w:szCs w:val="16"/>
        </w:rPr>
        <w:t xml:space="preserve">   </w:t>
      </w:r>
      <w:r w:rsidR="008B0E5C">
        <w:rPr>
          <w:w w:val="99"/>
          <w:sz w:val="16"/>
          <w:szCs w:val="16"/>
        </w:rPr>
        <w:t>2012,</w:t>
      </w:r>
      <w:r w:rsidR="008B0E5C">
        <w:rPr>
          <w:sz w:val="16"/>
          <w:szCs w:val="16"/>
        </w:rPr>
        <w:t xml:space="preserve">   </w:t>
      </w:r>
      <w:r w:rsidR="008B0E5C">
        <w:rPr>
          <w:w w:val="99"/>
          <w:sz w:val="16"/>
          <w:szCs w:val="16"/>
        </w:rPr>
        <w:t>pp.</w:t>
      </w:r>
      <w:r w:rsidR="008B0E5C">
        <w:rPr>
          <w:sz w:val="16"/>
          <w:szCs w:val="16"/>
        </w:rPr>
        <w:t xml:space="preserve">   </w:t>
      </w:r>
      <w:r w:rsidR="008B0E5C">
        <w:rPr>
          <w:w w:val="99"/>
          <w:sz w:val="16"/>
          <w:szCs w:val="16"/>
        </w:rPr>
        <w:t>554–571.</w:t>
      </w:r>
      <w:r w:rsidR="008B0E5C">
        <w:rPr>
          <w:sz w:val="16"/>
          <w:szCs w:val="16"/>
        </w:rPr>
        <w:t xml:space="preserve">   </w:t>
      </w:r>
      <w:r w:rsidR="008B0E5C">
        <w:rPr>
          <w:w w:val="99"/>
          <w:sz w:val="16"/>
          <w:szCs w:val="16"/>
        </w:rPr>
        <w:t>[Online].</w:t>
      </w:r>
      <w:r w:rsidR="008B0E5C">
        <w:rPr>
          <w:sz w:val="16"/>
          <w:szCs w:val="16"/>
        </w:rPr>
        <w:t xml:space="preserve">   </w:t>
      </w:r>
      <w:r w:rsidR="008B0E5C">
        <w:rPr>
          <w:w w:val="99"/>
          <w:sz w:val="16"/>
          <w:szCs w:val="16"/>
        </w:rPr>
        <w:t>Available:</w:t>
      </w:r>
      <w:hyperlink r:id="rId42">
        <w:r w:rsidR="008B0E5C">
          <w:rPr>
            <w:w w:val="99"/>
            <w:sz w:val="16"/>
            <w:szCs w:val="16"/>
          </w:rPr>
          <w:t xml:space="preserve"> https://link.springer.com/chapter/10.1007/978-3-642-29011-4</w:t>
        </w:r>
        <w:r w:rsidR="008B0E5C">
          <w:rPr>
            <w:sz w:val="16"/>
            <w:szCs w:val="16"/>
          </w:rPr>
          <w:t xml:space="preserve">  </w:t>
        </w:r>
        <w:r w:rsidR="008B0E5C">
          <w:rPr>
            <w:w w:val="99"/>
            <w:sz w:val="16"/>
            <w:szCs w:val="16"/>
          </w:rPr>
          <w:t>33</w:t>
        </w:r>
      </w:hyperlink>
    </w:p>
    <w:p w14:paraId="2134E81B" w14:textId="77777777" w:rsidR="002A75E2" w:rsidRDefault="008B0E5C">
      <w:pPr>
        <w:spacing w:before="7" w:line="180" w:lineRule="exact"/>
        <w:ind w:left="365" w:right="92" w:hanging="365"/>
        <w:jc w:val="both"/>
        <w:rPr>
          <w:sz w:val="16"/>
          <w:szCs w:val="16"/>
        </w:rPr>
      </w:pPr>
      <w:r>
        <w:rPr>
          <w:w w:val="99"/>
          <w:sz w:val="16"/>
          <w:szCs w:val="16"/>
        </w:rPr>
        <w:t>[32]</w:t>
      </w:r>
      <w:r>
        <w:rPr>
          <w:sz w:val="16"/>
          <w:szCs w:val="16"/>
        </w:rPr>
        <w:t xml:space="preserve">  </w:t>
      </w:r>
      <w:r>
        <w:rPr>
          <w:w w:val="99"/>
          <w:sz w:val="16"/>
          <w:szCs w:val="16"/>
        </w:rPr>
        <w:t>K.</w:t>
      </w:r>
      <w:r>
        <w:rPr>
          <w:sz w:val="16"/>
          <w:szCs w:val="16"/>
        </w:rPr>
        <w:t xml:space="preserve">  </w:t>
      </w:r>
      <w:proofErr w:type="spellStart"/>
      <w:r>
        <w:rPr>
          <w:w w:val="99"/>
          <w:sz w:val="16"/>
          <w:szCs w:val="16"/>
        </w:rPr>
        <w:t>Itakura</w:t>
      </w:r>
      <w:proofErr w:type="spellEnd"/>
      <w:r>
        <w:rPr>
          <w:sz w:val="16"/>
          <w:szCs w:val="16"/>
        </w:rPr>
        <w:t xml:space="preserve">  </w:t>
      </w:r>
      <w:r>
        <w:rPr>
          <w:w w:val="99"/>
          <w:sz w:val="16"/>
          <w:szCs w:val="16"/>
        </w:rPr>
        <w:t>and</w:t>
      </w:r>
      <w:r>
        <w:rPr>
          <w:sz w:val="16"/>
          <w:szCs w:val="16"/>
        </w:rPr>
        <w:t xml:space="preserve">  </w:t>
      </w:r>
      <w:r>
        <w:rPr>
          <w:w w:val="99"/>
          <w:sz w:val="16"/>
          <w:szCs w:val="16"/>
        </w:rPr>
        <w:t>K.</w:t>
      </w:r>
      <w:r>
        <w:rPr>
          <w:sz w:val="16"/>
          <w:szCs w:val="16"/>
        </w:rPr>
        <w:t xml:space="preserve">  </w:t>
      </w:r>
      <w:r>
        <w:rPr>
          <w:w w:val="99"/>
          <w:sz w:val="16"/>
          <w:szCs w:val="16"/>
        </w:rPr>
        <w:t>Nakamura,</w:t>
      </w:r>
      <w:r>
        <w:rPr>
          <w:sz w:val="16"/>
          <w:szCs w:val="16"/>
        </w:rPr>
        <w:t xml:space="preserve">  </w:t>
      </w:r>
      <w:r>
        <w:rPr>
          <w:w w:val="99"/>
          <w:sz w:val="16"/>
          <w:szCs w:val="16"/>
        </w:rPr>
        <w:t>“A</w:t>
      </w:r>
      <w:r>
        <w:rPr>
          <w:sz w:val="16"/>
          <w:szCs w:val="16"/>
        </w:rPr>
        <w:t xml:space="preserve">  </w:t>
      </w:r>
      <w:r>
        <w:rPr>
          <w:w w:val="99"/>
          <w:sz w:val="16"/>
          <w:szCs w:val="16"/>
        </w:rPr>
        <w:t>public-key</w:t>
      </w:r>
      <w:r>
        <w:rPr>
          <w:sz w:val="16"/>
          <w:szCs w:val="16"/>
        </w:rPr>
        <w:t xml:space="preserve">  </w:t>
      </w:r>
      <w:r>
        <w:rPr>
          <w:w w:val="99"/>
          <w:sz w:val="16"/>
          <w:szCs w:val="16"/>
        </w:rPr>
        <w:t>cryptosystem</w:t>
      </w:r>
      <w:r>
        <w:rPr>
          <w:sz w:val="16"/>
          <w:szCs w:val="16"/>
        </w:rPr>
        <w:t xml:space="preserve">  </w:t>
      </w:r>
      <w:r>
        <w:rPr>
          <w:w w:val="99"/>
          <w:sz w:val="16"/>
          <w:szCs w:val="16"/>
        </w:rPr>
        <w:t>suitable</w:t>
      </w:r>
      <w:r>
        <w:rPr>
          <w:sz w:val="16"/>
          <w:szCs w:val="16"/>
        </w:rPr>
        <w:t xml:space="preserve">  </w:t>
      </w:r>
      <w:r>
        <w:rPr>
          <w:w w:val="99"/>
          <w:sz w:val="16"/>
          <w:szCs w:val="16"/>
        </w:rPr>
        <w:t>for digital</w:t>
      </w:r>
      <w:r>
        <w:rPr>
          <w:sz w:val="16"/>
          <w:szCs w:val="16"/>
        </w:rPr>
        <w:t xml:space="preserve"> </w:t>
      </w:r>
      <w:proofErr w:type="spellStart"/>
      <w:r>
        <w:rPr>
          <w:w w:val="99"/>
          <w:sz w:val="16"/>
          <w:szCs w:val="16"/>
        </w:rPr>
        <w:t>multisignatures</w:t>
      </w:r>
      <w:proofErr w:type="spellEnd"/>
      <w:r>
        <w:rPr>
          <w:w w:val="99"/>
          <w:sz w:val="16"/>
          <w:szCs w:val="16"/>
        </w:rPr>
        <w:t>,”</w:t>
      </w:r>
      <w:r>
        <w:rPr>
          <w:sz w:val="16"/>
          <w:szCs w:val="16"/>
        </w:rPr>
        <w:t xml:space="preserve"> </w:t>
      </w:r>
      <w:r>
        <w:rPr>
          <w:w w:val="99"/>
          <w:sz w:val="16"/>
          <w:szCs w:val="16"/>
        </w:rPr>
        <w:t>1983.</w:t>
      </w:r>
    </w:p>
    <w:p w14:paraId="2134E81C" w14:textId="77777777" w:rsidR="002A75E2" w:rsidRDefault="008B0E5C">
      <w:pPr>
        <w:spacing w:before="7" w:line="180" w:lineRule="exact"/>
        <w:ind w:left="365" w:right="92" w:hanging="365"/>
        <w:jc w:val="both"/>
        <w:rPr>
          <w:sz w:val="16"/>
          <w:szCs w:val="16"/>
        </w:rPr>
      </w:pPr>
      <w:r>
        <w:rPr>
          <w:w w:val="99"/>
          <w:sz w:val="16"/>
          <w:szCs w:val="16"/>
        </w:rPr>
        <w:t>[33]</w:t>
      </w:r>
      <w:r>
        <w:rPr>
          <w:sz w:val="16"/>
          <w:szCs w:val="16"/>
        </w:rPr>
        <w:t xml:space="preserve">  </w:t>
      </w:r>
      <w:r>
        <w:rPr>
          <w:w w:val="99"/>
          <w:sz w:val="16"/>
          <w:szCs w:val="16"/>
        </w:rPr>
        <w:t>S.</w:t>
      </w:r>
      <w:r>
        <w:rPr>
          <w:sz w:val="16"/>
          <w:szCs w:val="16"/>
        </w:rPr>
        <w:t xml:space="preserve">    </w:t>
      </w:r>
      <w:proofErr w:type="spellStart"/>
      <w:r>
        <w:rPr>
          <w:w w:val="99"/>
          <w:sz w:val="16"/>
          <w:szCs w:val="16"/>
        </w:rPr>
        <w:t>Micali</w:t>
      </w:r>
      <w:proofErr w:type="spellEnd"/>
      <w:r>
        <w:rPr>
          <w:w w:val="99"/>
          <w:sz w:val="16"/>
          <w:szCs w:val="16"/>
        </w:rPr>
        <w:t>,</w:t>
      </w:r>
      <w:r>
        <w:rPr>
          <w:sz w:val="16"/>
          <w:szCs w:val="16"/>
        </w:rPr>
        <w:t xml:space="preserve">    </w:t>
      </w:r>
      <w:r>
        <w:rPr>
          <w:w w:val="99"/>
          <w:sz w:val="16"/>
          <w:szCs w:val="16"/>
        </w:rPr>
        <w:t>K.</w:t>
      </w:r>
      <w:r>
        <w:rPr>
          <w:sz w:val="16"/>
          <w:szCs w:val="16"/>
        </w:rPr>
        <w:t xml:space="preserve">    </w:t>
      </w:r>
      <w:proofErr w:type="spellStart"/>
      <w:r>
        <w:rPr>
          <w:w w:val="99"/>
          <w:sz w:val="16"/>
          <w:szCs w:val="16"/>
        </w:rPr>
        <w:t>Ohta</w:t>
      </w:r>
      <w:proofErr w:type="spellEnd"/>
      <w:r>
        <w:rPr>
          <w:w w:val="99"/>
          <w:sz w:val="16"/>
          <w:szCs w:val="16"/>
        </w:rPr>
        <w:t>,</w:t>
      </w:r>
      <w:r>
        <w:rPr>
          <w:sz w:val="16"/>
          <w:szCs w:val="16"/>
        </w:rPr>
        <w:t xml:space="preserve">    </w:t>
      </w:r>
      <w:r>
        <w:rPr>
          <w:w w:val="99"/>
          <w:sz w:val="16"/>
          <w:szCs w:val="16"/>
        </w:rPr>
        <w:t>and</w:t>
      </w:r>
      <w:r>
        <w:rPr>
          <w:sz w:val="16"/>
          <w:szCs w:val="16"/>
        </w:rPr>
        <w:t xml:space="preserve">    </w:t>
      </w:r>
      <w:r>
        <w:rPr>
          <w:w w:val="99"/>
          <w:sz w:val="16"/>
          <w:szCs w:val="16"/>
        </w:rPr>
        <w:t>L.</w:t>
      </w:r>
      <w:r>
        <w:rPr>
          <w:sz w:val="16"/>
          <w:szCs w:val="16"/>
        </w:rPr>
        <w:t xml:space="preserve">    </w:t>
      </w:r>
      <w:proofErr w:type="spellStart"/>
      <w:r>
        <w:rPr>
          <w:w w:val="99"/>
          <w:sz w:val="16"/>
          <w:szCs w:val="16"/>
        </w:rPr>
        <w:t>Reyzin</w:t>
      </w:r>
      <w:proofErr w:type="spellEnd"/>
      <w:r>
        <w:rPr>
          <w:w w:val="99"/>
          <w:sz w:val="16"/>
          <w:szCs w:val="16"/>
        </w:rPr>
        <w:t>,</w:t>
      </w:r>
      <w:r>
        <w:rPr>
          <w:sz w:val="16"/>
          <w:szCs w:val="16"/>
        </w:rPr>
        <w:t xml:space="preserve">    </w:t>
      </w:r>
      <w:r>
        <w:rPr>
          <w:w w:val="99"/>
          <w:sz w:val="16"/>
          <w:szCs w:val="16"/>
        </w:rPr>
        <w:t xml:space="preserve">“Accountable-subgroup </w:t>
      </w:r>
      <w:proofErr w:type="spellStart"/>
      <w:r>
        <w:rPr>
          <w:w w:val="99"/>
          <w:sz w:val="16"/>
          <w:szCs w:val="16"/>
        </w:rPr>
        <w:t>Multisignatures</w:t>
      </w:r>
      <w:proofErr w:type="spellEnd"/>
      <w:r>
        <w:rPr>
          <w:w w:val="99"/>
          <w:sz w:val="16"/>
          <w:szCs w:val="16"/>
        </w:rPr>
        <w:t>:</w:t>
      </w:r>
      <w:r>
        <w:rPr>
          <w:sz w:val="16"/>
          <w:szCs w:val="16"/>
        </w:rPr>
        <w:t xml:space="preserve">   </w:t>
      </w:r>
      <w:r>
        <w:rPr>
          <w:w w:val="99"/>
          <w:sz w:val="16"/>
          <w:szCs w:val="16"/>
        </w:rPr>
        <w:t>Extended</w:t>
      </w:r>
      <w:r>
        <w:rPr>
          <w:sz w:val="16"/>
          <w:szCs w:val="16"/>
        </w:rPr>
        <w:t xml:space="preserve">   </w:t>
      </w:r>
      <w:r>
        <w:rPr>
          <w:w w:val="99"/>
          <w:sz w:val="16"/>
          <w:szCs w:val="16"/>
        </w:rPr>
        <w:t>Abstract,”</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8th ACM</w:t>
      </w:r>
      <w:r>
        <w:rPr>
          <w:sz w:val="16"/>
          <w:szCs w:val="16"/>
        </w:rPr>
        <w:t xml:space="preserve">  </w:t>
      </w:r>
      <w:r>
        <w:rPr>
          <w:w w:val="99"/>
          <w:sz w:val="16"/>
          <w:szCs w:val="16"/>
        </w:rPr>
        <w:t>Conference</w:t>
      </w:r>
      <w:r>
        <w:rPr>
          <w:sz w:val="16"/>
          <w:szCs w:val="16"/>
        </w:rPr>
        <w:t xml:space="preserve">  </w:t>
      </w:r>
      <w:r>
        <w:rPr>
          <w:w w:val="99"/>
          <w:sz w:val="16"/>
          <w:szCs w:val="16"/>
        </w:rPr>
        <w:t>on</w:t>
      </w:r>
      <w:r>
        <w:rPr>
          <w:sz w:val="16"/>
          <w:szCs w:val="16"/>
        </w:rPr>
        <w:t xml:space="preserve">  </w:t>
      </w:r>
      <w:r>
        <w:rPr>
          <w:w w:val="99"/>
          <w:sz w:val="16"/>
          <w:szCs w:val="16"/>
        </w:rPr>
        <w:t>Computer</w:t>
      </w:r>
      <w:r>
        <w:rPr>
          <w:sz w:val="16"/>
          <w:szCs w:val="16"/>
        </w:rPr>
        <w:t xml:space="preserve">  </w:t>
      </w:r>
      <w:r>
        <w:rPr>
          <w:w w:val="99"/>
          <w:sz w:val="16"/>
          <w:szCs w:val="16"/>
        </w:rPr>
        <w:t>and</w:t>
      </w:r>
      <w:r>
        <w:rPr>
          <w:sz w:val="16"/>
          <w:szCs w:val="16"/>
        </w:rPr>
        <w:t xml:space="preserve">  </w:t>
      </w:r>
      <w:r>
        <w:rPr>
          <w:w w:val="99"/>
          <w:sz w:val="16"/>
          <w:szCs w:val="16"/>
        </w:rPr>
        <w:t>Communications</w:t>
      </w:r>
      <w:r>
        <w:rPr>
          <w:sz w:val="16"/>
          <w:szCs w:val="16"/>
        </w:rPr>
        <w:t xml:space="preserve">  </w:t>
      </w:r>
      <w:r>
        <w:rPr>
          <w:w w:val="99"/>
          <w:sz w:val="16"/>
          <w:szCs w:val="16"/>
        </w:rPr>
        <w:t>Security,</w:t>
      </w:r>
      <w:r>
        <w:rPr>
          <w:sz w:val="16"/>
          <w:szCs w:val="16"/>
        </w:rPr>
        <w:t xml:space="preserve">  </w:t>
      </w:r>
      <w:r>
        <w:rPr>
          <w:w w:val="99"/>
          <w:sz w:val="16"/>
          <w:szCs w:val="16"/>
        </w:rPr>
        <w:t>ser. CCS</w:t>
      </w:r>
      <w:r>
        <w:rPr>
          <w:sz w:val="16"/>
          <w:szCs w:val="16"/>
        </w:rPr>
        <w:t xml:space="preserve">  </w:t>
      </w:r>
      <w:r>
        <w:rPr>
          <w:w w:val="99"/>
          <w:sz w:val="16"/>
          <w:szCs w:val="16"/>
        </w:rPr>
        <w:t>’01.</w:t>
      </w:r>
      <w:r>
        <w:rPr>
          <w:sz w:val="16"/>
          <w:szCs w:val="16"/>
        </w:rPr>
        <w:t xml:space="preserve">    </w:t>
      </w:r>
      <w:r>
        <w:rPr>
          <w:w w:val="99"/>
          <w:sz w:val="16"/>
          <w:szCs w:val="16"/>
        </w:rPr>
        <w:t>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2001,</w:t>
      </w:r>
      <w:r>
        <w:rPr>
          <w:sz w:val="16"/>
          <w:szCs w:val="16"/>
        </w:rPr>
        <w:t xml:space="preserve">  </w:t>
      </w:r>
      <w:r>
        <w:rPr>
          <w:w w:val="99"/>
          <w:sz w:val="16"/>
          <w:szCs w:val="16"/>
        </w:rPr>
        <w:t>pp.</w:t>
      </w:r>
      <w:r>
        <w:rPr>
          <w:sz w:val="16"/>
          <w:szCs w:val="16"/>
        </w:rPr>
        <w:t xml:space="preserve">  </w:t>
      </w:r>
      <w:r>
        <w:rPr>
          <w:w w:val="99"/>
          <w:sz w:val="16"/>
          <w:szCs w:val="16"/>
        </w:rPr>
        <w:t>245–254.</w:t>
      </w:r>
      <w:r>
        <w:rPr>
          <w:sz w:val="16"/>
          <w:szCs w:val="16"/>
        </w:rPr>
        <w:t xml:space="preserve">  </w:t>
      </w:r>
      <w:r>
        <w:rPr>
          <w:w w:val="99"/>
          <w:sz w:val="16"/>
          <w:szCs w:val="16"/>
        </w:rPr>
        <w:t>[Online]. Available:</w:t>
      </w:r>
      <w:r>
        <w:rPr>
          <w:sz w:val="16"/>
          <w:szCs w:val="16"/>
        </w:rPr>
        <w:t xml:space="preserve"> </w:t>
      </w:r>
      <w:r>
        <w:rPr>
          <w:w w:val="99"/>
          <w:sz w:val="16"/>
          <w:szCs w:val="16"/>
        </w:rPr>
        <w:t>http://doi.acm.org/10.1145/501983.502017</w:t>
      </w:r>
    </w:p>
    <w:p w14:paraId="2134E81D" w14:textId="77777777" w:rsidR="002A75E2" w:rsidRDefault="008B0E5C">
      <w:pPr>
        <w:spacing w:before="7" w:line="180" w:lineRule="exact"/>
        <w:ind w:left="365" w:right="92" w:hanging="365"/>
        <w:jc w:val="both"/>
        <w:rPr>
          <w:sz w:val="16"/>
          <w:szCs w:val="16"/>
        </w:rPr>
        <w:sectPr w:rsidR="002A75E2">
          <w:type w:val="continuous"/>
          <w:pgSz w:w="12240" w:h="15840"/>
          <w:pgMar w:top="640" w:right="860" w:bottom="280" w:left="860" w:header="720" w:footer="720" w:gutter="0"/>
          <w:cols w:num="2" w:space="720" w:equalWidth="0">
            <w:col w:w="5141" w:space="239"/>
            <w:col w:w="5140"/>
          </w:cols>
        </w:sectPr>
      </w:pPr>
      <w:r>
        <w:rPr>
          <w:w w:val="99"/>
          <w:sz w:val="16"/>
          <w:szCs w:val="16"/>
        </w:rPr>
        <w:t>[34]</w:t>
      </w:r>
      <w:r>
        <w:rPr>
          <w:sz w:val="16"/>
          <w:szCs w:val="16"/>
        </w:rPr>
        <w:t xml:space="preserve">  </w:t>
      </w:r>
      <w:r>
        <w:rPr>
          <w:w w:val="99"/>
          <w:sz w:val="16"/>
          <w:szCs w:val="16"/>
        </w:rPr>
        <w:t>T.</w:t>
      </w:r>
      <w:r>
        <w:rPr>
          <w:sz w:val="16"/>
          <w:szCs w:val="16"/>
        </w:rPr>
        <w:t xml:space="preserve">   </w:t>
      </w:r>
      <w:proofErr w:type="spellStart"/>
      <w:r>
        <w:rPr>
          <w:w w:val="99"/>
          <w:sz w:val="16"/>
          <w:szCs w:val="16"/>
        </w:rPr>
        <w:t>Ristenpart</w:t>
      </w:r>
      <w:proofErr w:type="spellEnd"/>
      <w:r>
        <w:rPr>
          <w:sz w:val="16"/>
          <w:szCs w:val="16"/>
        </w:rPr>
        <w:t xml:space="preserve">   </w:t>
      </w:r>
      <w:r>
        <w:rPr>
          <w:w w:val="99"/>
          <w:sz w:val="16"/>
          <w:szCs w:val="16"/>
        </w:rPr>
        <w:t>and</w:t>
      </w:r>
      <w:r>
        <w:rPr>
          <w:sz w:val="16"/>
          <w:szCs w:val="16"/>
        </w:rPr>
        <w:t xml:space="preserve">   </w:t>
      </w:r>
      <w:r>
        <w:rPr>
          <w:w w:val="99"/>
          <w:sz w:val="16"/>
          <w:szCs w:val="16"/>
        </w:rPr>
        <w:t>S.</w:t>
      </w:r>
      <w:r>
        <w:rPr>
          <w:sz w:val="16"/>
          <w:szCs w:val="16"/>
        </w:rPr>
        <w:t xml:space="preserve">   </w:t>
      </w:r>
      <w:proofErr w:type="spellStart"/>
      <w:r>
        <w:rPr>
          <w:w w:val="99"/>
          <w:sz w:val="16"/>
          <w:szCs w:val="16"/>
        </w:rPr>
        <w:t>Yilek</w:t>
      </w:r>
      <w:proofErr w:type="spellEnd"/>
      <w:r>
        <w:rPr>
          <w:w w:val="99"/>
          <w:sz w:val="16"/>
          <w:szCs w:val="16"/>
        </w:rPr>
        <w:t>,</w:t>
      </w:r>
      <w:r>
        <w:rPr>
          <w:sz w:val="16"/>
          <w:szCs w:val="16"/>
        </w:rPr>
        <w:t xml:space="preserve">   </w:t>
      </w:r>
      <w:r>
        <w:rPr>
          <w:w w:val="99"/>
          <w:sz w:val="16"/>
          <w:szCs w:val="16"/>
        </w:rPr>
        <w:t>“The</w:t>
      </w:r>
      <w:r>
        <w:rPr>
          <w:sz w:val="16"/>
          <w:szCs w:val="16"/>
        </w:rPr>
        <w:t xml:space="preserve">   </w:t>
      </w:r>
      <w:r>
        <w:rPr>
          <w:w w:val="99"/>
          <w:sz w:val="16"/>
          <w:szCs w:val="16"/>
        </w:rPr>
        <w:t>Power</w:t>
      </w:r>
      <w:r>
        <w:rPr>
          <w:sz w:val="16"/>
          <w:szCs w:val="16"/>
        </w:rPr>
        <w:t xml:space="preserve">   </w:t>
      </w:r>
      <w:r>
        <w:rPr>
          <w:w w:val="99"/>
          <w:sz w:val="16"/>
          <w:szCs w:val="16"/>
        </w:rPr>
        <w:t>of</w:t>
      </w:r>
      <w:r>
        <w:rPr>
          <w:sz w:val="16"/>
          <w:szCs w:val="16"/>
        </w:rPr>
        <w:t xml:space="preserve">   </w:t>
      </w:r>
      <w:r>
        <w:rPr>
          <w:w w:val="99"/>
          <w:sz w:val="16"/>
          <w:szCs w:val="16"/>
        </w:rPr>
        <w:t>Proofs-of-Possession: Securing</w:t>
      </w:r>
      <w:r>
        <w:rPr>
          <w:sz w:val="16"/>
          <w:szCs w:val="16"/>
        </w:rPr>
        <w:t xml:space="preserve">    </w:t>
      </w:r>
      <w:r>
        <w:rPr>
          <w:w w:val="99"/>
          <w:sz w:val="16"/>
          <w:szCs w:val="16"/>
        </w:rPr>
        <w:t>Multiparty</w:t>
      </w:r>
      <w:r>
        <w:rPr>
          <w:sz w:val="16"/>
          <w:szCs w:val="16"/>
        </w:rPr>
        <w:t xml:space="preserve">    </w:t>
      </w:r>
      <w:r>
        <w:rPr>
          <w:w w:val="99"/>
          <w:sz w:val="16"/>
          <w:szCs w:val="16"/>
        </w:rPr>
        <w:t>Signatures</w:t>
      </w:r>
      <w:r>
        <w:rPr>
          <w:sz w:val="16"/>
          <w:szCs w:val="16"/>
        </w:rPr>
        <w:t xml:space="preserve">    </w:t>
      </w:r>
      <w:r>
        <w:rPr>
          <w:w w:val="99"/>
          <w:sz w:val="16"/>
          <w:szCs w:val="16"/>
        </w:rPr>
        <w:t>against</w:t>
      </w:r>
      <w:r>
        <w:rPr>
          <w:sz w:val="16"/>
          <w:szCs w:val="16"/>
        </w:rPr>
        <w:t xml:space="preserve">    </w:t>
      </w:r>
      <w:r>
        <w:rPr>
          <w:w w:val="99"/>
          <w:sz w:val="16"/>
          <w:szCs w:val="16"/>
        </w:rPr>
        <w:t>Rogue-Key</w:t>
      </w:r>
      <w:r>
        <w:rPr>
          <w:sz w:val="16"/>
          <w:szCs w:val="16"/>
        </w:rPr>
        <w:t xml:space="preserve">    </w:t>
      </w:r>
      <w:r>
        <w:rPr>
          <w:w w:val="99"/>
          <w:sz w:val="16"/>
          <w:szCs w:val="16"/>
        </w:rPr>
        <w:t>Attacks,”</w:t>
      </w:r>
      <w:r>
        <w:rPr>
          <w:sz w:val="16"/>
          <w:szCs w:val="16"/>
        </w:rPr>
        <w:t xml:space="preserve">    </w:t>
      </w:r>
      <w:r>
        <w:rPr>
          <w:w w:val="99"/>
          <w:sz w:val="16"/>
          <w:szCs w:val="16"/>
        </w:rPr>
        <w:t>in Advances</w:t>
      </w:r>
      <w:r>
        <w:rPr>
          <w:sz w:val="16"/>
          <w:szCs w:val="16"/>
        </w:rPr>
        <w:t xml:space="preserve">   </w:t>
      </w:r>
      <w:r>
        <w:rPr>
          <w:w w:val="99"/>
          <w:sz w:val="16"/>
          <w:szCs w:val="16"/>
        </w:rPr>
        <w:t>in</w:t>
      </w:r>
      <w:r>
        <w:rPr>
          <w:sz w:val="16"/>
          <w:szCs w:val="16"/>
        </w:rPr>
        <w:t xml:space="preserve">   </w:t>
      </w:r>
      <w:r>
        <w:rPr>
          <w:w w:val="99"/>
          <w:sz w:val="16"/>
          <w:szCs w:val="16"/>
        </w:rPr>
        <w:t>Cryptology</w:t>
      </w:r>
      <w:r>
        <w:rPr>
          <w:sz w:val="16"/>
          <w:szCs w:val="16"/>
        </w:rPr>
        <w:t xml:space="preserve">   </w:t>
      </w:r>
      <w:r>
        <w:rPr>
          <w:w w:val="99"/>
          <w:sz w:val="16"/>
          <w:szCs w:val="16"/>
        </w:rPr>
        <w:t>-</w:t>
      </w:r>
      <w:r>
        <w:rPr>
          <w:sz w:val="16"/>
          <w:szCs w:val="16"/>
        </w:rPr>
        <w:t xml:space="preserve">   </w:t>
      </w:r>
      <w:r>
        <w:rPr>
          <w:w w:val="99"/>
          <w:sz w:val="16"/>
          <w:szCs w:val="16"/>
        </w:rPr>
        <w:t>EUROCRYPT</w:t>
      </w:r>
      <w:r>
        <w:rPr>
          <w:sz w:val="16"/>
          <w:szCs w:val="16"/>
        </w:rPr>
        <w:t xml:space="preserve">   </w:t>
      </w:r>
      <w:r>
        <w:rPr>
          <w:w w:val="99"/>
          <w:sz w:val="16"/>
          <w:szCs w:val="16"/>
        </w:rPr>
        <w:t>2007,</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Notes in</w:t>
      </w:r>
      <w:r>
        <w:rPr>
          <w:sz w:val="16"/>
          <w:szCs w:val="16"/>
        </w:rPr>
        <w:t xml:space="preserve">  </w:t>
      </w:r>
      <w:r>
        <w:rPr>
          <w:w w:val="99"/>
          <w:sz w:val="16"/>
          <w:szCs w:val="16"/>
        </w:rPr>
        <w:t>Computer</w:t>
      </w:r>
      <w:r>
        <w:rPr>
          <w:sz w:val="16"/>
          <w:szCs w:val="16"/>
        </w:rPr>
        <w:t xml:space="preserve">  </w:t>
      </w:r>
      <w:r>
        <w:rPr>
          <w:w w:val="99"/>
          <w:sz w:val="16"/>
          <w:szCs w:val="16"/>
        </w:rPr>
        <w:t>Science.</w:t>
      </w:r>
      <w:r>
        <w:rPr>
          <w:sz w:val="16"/>
          <w:szCs w:val="16"/>
        </w:rPr>
        <w:t xml:space="preserve">    </w:t>
      </w:r>
      <w:r>
        <w:rPr>
          <w:w w:val="99"/>
          <w:sz w:val="16"/>
          <w:szCs w:val="16"/>
        </w:rPr>
        <w:t>Springer,</w:t>
      </w:r>
      <w:r>
        <w:rPr>
          <w:sz w:val="16"/>
          <w:szCs w:val="16"/>
        </w:rPr>
        <w:t xml:space="preserve">  </w:t>
      </w:r>
      <w:r>
        <w:rPr>
          <w:w w:val="99"/>
          <w:sz w:val="16"/>
          <w:szCs w:val="16"/>
        </w:rPr>
        <w:t>Berlin,</w:t>
      </w:r>
      <w:r>
        <w:rPr>
          <w:sz w:val="16"/>
          <w:szCs w:val="16"/>
        </w:rPr>
        <w:t xml:space="preserve">  </w:t>
      </w:r>
      <w:r>
        <w:rPr>
          <w:w w:val="99"/>
          <w:sz w:val="16"/>
          <w:szCs w:val="16"/>
        </w:rPr>
        <w:t>Heidelberg,</w:t>
      </w:r>
      <w:r>
        <w:rPr>
          <w:sz w:val="16"/>
          <w:szCs w:val="16"/>
        </w:rPr>
        <w:t xml:space="preserve">  </w:t>
      </w:r>
      <w:r>
        <w:rPr>
          <w:w w:val="99"/>
          <w:sz w:val="16"/>
          <w:szCs w:val="16"/>
        </w:rPr>
        <w:t>May</w:t>
      </w:r>
      <w:r>
        <w:rPr>
          <w:sz w:val="16"/>
          <w:szCs w:val="16"/>
        </w:rPr>
        <w:t xml:space="preserve">  </w:t>
      </w:r>
      <w:r>
        <w:rPr>
          <w:w w:val="99"/>
          <w:sz w:val="16"/>
          <w:szCs w:val="16"/>
        </w:rPr>
        <w:t>2007,</w:t>
      </w:r>
      <w:r>
        <w:rPr>
          <w:sz w:val="16"/>
          <w:szCs w:val="16"/>
        </w:rPr>
        <w:t xml:space="preserve">  </w:t>
      </w:r>
      <w:r>
        <w:rPr>
          <w:w w:val="99"/>
          <w:sz w:val="16"/>
          <w:szCs w:val="16"/>
        </w:rPr>
        <w:t>pp.</w:t>
      </w:r>
    </w:p>
    <w:p w14:paraId="2134E81E" w14:textId="77777777" w:rsidR="002A75E2" w:rsidRDefault="002A75E2">
      <w:pPr>
        <w:spacing w:line="200" w:lineRule="exact"/>
      </w:pPr>
    </w:p>
    <w:p w14:paraId="2134E81F" w14:textId="77777777" w:rsidR="002A75E2" w:rsidRDefault="002A75E2">
      <w:pPr>
        <w:spacing w:before="10" w:line="240" w:lineRule="exact"/>
        <w:rPr>
          <w:sz w:val="24"/>
          <w:szCs w:val="24"/>
        </w:rPr>
      </w:pPr>
    </w:p>
    <w:p w14:paraId="2134E820" w14:textId="77777777" w:rsidR="002A75E2" w:rsidRDefault="008B0E5C">
      <w:pPr>
        <w:spacing w:before="33"/>
        <w:ind w:left="484" w:right="5356"/>
        <w:jc w:val="both"/>
        <w:rPr>
          <w:sz w:val="16"/>
          <w:szCs w:val="16"/>
        </w:rPr>
      </w:pPr>
      <w:r>
        <w:rPr>
          <w:w w:val="99"/>
          <w:sz w:val="16"/>
          <w:szCs w:val="16"/>
        </w:rPr>
        <w:t>228–245.</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https://link.springer.com/chapter/10.1007/</w:t>
      </w:r>
    </w:p>
    <w:p w14:paraId="2134E821" w14:textId="77777777" w:rsidR="002A75E2" w:rsidRDefault="001D44BE">
      <w:pPr>
        <w:spacing w:line="160" w:lineRule="exact"/>
        <w:ind w:left="484" w:right="8484"/>
        <w:jc w:val="both"/>
        <w:rPr>
          <w:sz w:val="16"/>
          <w:szCs w:val="16"/>
        </w:rPr>
      </w:pPr>
      <w:hyperlink r:id="rId43">
        <w:r w:rsidR="008B0E5C">
          <w:rPr>
            <w:w w:val="99"/>
            <w:sz w:val="16"/>
            <w:szCs w:val="16"/>
          </w:rPr>
          <w:t>978-3-540-72540-4</w:t>
        </w:r>
        <w:r w:rsidR="008B0E5C">
          <w:rPr>
            <w:w w:val="99"/>
            <w:sz w:val="16"/>
            <w:szCs w:val="16"/>
            <w:u w:val="single" w:color="000000"/>
          </w:rPr>
          <w:t xml:space="preserve"> </w:t>
        </w:r>
        <w:r w:rsidR="008B0E5C">
          <w:rPr>
            <w:sz w:val="16"/>
            <w:szCs w:val="16"/>
            <w:u w:val="single" w:color="000000"/>
          </w:rPr>
          <w:t xml:space="preserve"> </w:t>
        </w:r>
        <w:r w:rsidR="008B0E5C">
          <w:rPr>
            <w:w w:val="99"/>
            <w:sz w:val="16"/>
            <w:szCs w:val="16"/>
          </w:rPr>
          <w:t>13</w:t>
        </w:r>
      </w:hyperlink>
    </w:p>
    <w:p w14:paraId="2134E822" w14:textId="77777777" w:rsidR="002A75E2" w:rsidRDefault="008B0E5C">
      <w:pPr>
        <w:spacing w:line="180" w:lineRule="exact"/>
        <w:ind w:left="484" w:right="5352" w:hanging="365"/>
        <w:jc w:val="both"/>
        <w:rPr>
          <w:sz w:val="16"/>
          <w:szCs w:val="16"/>
        </w:rPr>
      </w:pPr>
      <w:r>
        <w:rPr>
          <w:w w:val="99"/>
          <w:sz w:val="16"/>
          <w:szCs w:val="16"/>
        </w:rPr>
        <w:t>[35]</w:t>
      </w:r>
      <w:r>
        <w:rPr>
          <w:sz w:val="16"/>
          <w:szCs w:val="16"/>
        </w:rPr>
        <w:t xml:space="preserve">  </w:t>
      </w:r>
      <w:r>
        <w:rPr>
          <w:w w:val="99"/>
          <w:sz w:val="16"/>
          <w:szCs w:val="16"/>
        </w:rPr>
        <w:t>M.</w:t>
      </w:r>
      <w:r>
        <w:rPr>
          <w:sz w:val="16"/>
          <w:szCs w:val="16"/>
        </w:rPr>
        <w:t xml:space="preserve">  </w:t>
      </w:r>
      <w:proofErr w:type="spellStart"/>
      <w:r>
        <w:rPr>
          <w:w w:val="99"/>
          <w:sz w:val="16"/>
          <w:szCs w:val="16"/>
        </w:rPr>
        <w:t>Bellare</w:t>
      </w:r>
      <w:proofErr w:type="spellEnd"/>
      <w:r>
        <w:rPr>
          <w:sz w:val="16"/>
          <w:szCs w:val="16"/>
        </w:rPr>
        <w:t xml:space="preserve">  </w:t>
      </w:r>
      <w:r>
        <w:rPr>
          <w:w w:val="99"/>
          <w:sz w:val="16"/>
          <w:szCs w:val="16"/>
        </w:rPr>
        <w:t>and</w:t>
      </w:r>
      <w:r>
        <w:rPr>
          <w:sz w:val="16"/>
          <w:szCs w:val="16"/>
        </w:rPr>
        <w:t xml:space="preserve">  </w:t>
      </w:r>
      <w:r>
        <w:rPr>
          <w:w w:val="99"/>
          <w:sz w:val="16"/>
          <w:szCs w:val="16"/>
        </w:rPr>
        <w:t>G.</w:t>
      </w:r>
      <w:r>
        <w:rPr>
          <w:sz w:val="16"/>
          <w:szCs w:val="16"/>
        </w:rPr>
        <w:t xml:space="preserve">  </w:t>
      </w:r>
      <w:r>
        <w:rPr>
          <w:w w:val="99"/>
          <w:sz w:val="16"/>
          <w:szCs w:val="16"/>
        </w:rPr>
        <w:t>Neven,</w:t>
      </w:r>
      <w:r>
        <w:rPr>
          <w:sz w:val="16"/>
          <w:szCs w:val="16"/>
        </w:rPr>
        <w:t xml:space="preserve">  </w:t>
      </w:r>
      <w:r>
        <w:rPr>
          <w:w w:val="99"/>
          <w:sz w:val="16"/>
          <w:szCs w:val="16"/>
        </w:rPr>
        <w:t>“Multi-signatures</w:t>
      </w:r>
      <w:r>
        <w:rPr>
          <w:sz w:val="16"/>
          <w:szCs w:val="16"/>
        </w:rPr>
        <w:t xml:space="preserve">  </w:t>
      </w:r>
      <w:r>
        <w:rPr>
          <w:w w:val="99"/>
          <w:sz w:val="16"/>
          <w:szCs w:val="16"/>
        </w:rPr>
        <w:t>in</w:t>
      </w:r>
      <w:r>
        <w:rPr>
          <w:sz w:val="16"/>
          <w:szCs w:val="16"/>
        </w:rPr>
        <w:t xml:space="preserve">  </w:t>
      </w:r>
      <w:r>
        <w:rPr>
          <w:w w:val="99"/>
          <w:sz w:val="16"/>
          <w:szCs w:val="16"/>
        </w:rPr>
        <w:t>the</w:t>
      </w:r>
      <w:r>
        <w:rPr>
          <w:sz w:val="16"/>
          <w:szCs w:val="16"/>
        </w:rPr>
        <w:t xml:space="preserve">  </w:t>
      </w:r>
      <w:r>
        <w:rPr>
          <w:w w:val="99"/>
          <w:sz w:val="16"/>
          <w:szCs w:val="16"/>
        </w:rPr>
        <w:t>Plain</w:t>
      </w:r>
      <w:r>
        <w:rPr>
          <w:sz w:val="16"/>
          <w:szCs w:val="16"/>
        </w:rPr>
        <w:t xml:space="preserve">  </w:t>
      </w:r>
      <w:r>
        <w:rPr>
          <w:w w:val="99"/>
          <w:sz w:val="16"/>
          <w:szCs w:val="16"/>
        </w:rPr>
        <w:t>public-Key Model</w:t>
      </w:r>
      <w:r>
        <w:rPr>
          <w:sz w:val="16"/>
          <w:szCs w:val="16"/>
        </w:rPr>
        <w:t xml:space="preserve">  </w:t>
      </w:r>
      <w:r>
        <w:rPr>
          <w:w w:val="99"/>
          <w:sz w:val="16"/>
          <w:szCs w:val="16"/>
        </w:rPr>
        <w:t>and</w:t>
      </w:r>
      <w:r>
        <w:rPr>
          <w:sz w:val="16"/>
          <w:szCs w:val="16"/>
        </w:rPr>
        <w:t xml:space="preserve">  </w:t>
      </w:r>
      <w:r>
        <w:rPr>
          <w:w w:val="99"/>
          <w:sz w:val="16"/>
          <w:szCs w:val="16"/>
        </w:rPr>
        <w:t>a</w:t>
      </w:r>
      <w:r>
        <w:rPr>
          <w:sz w:val="16"/>
          <w:szCs w:val="16"/>
        </w:rPr>
        <w:t xml:space="preserve">  </w:t>
      </w:r>
      <w:r>
        <w:rPr>
          <w:w w:val="99"/>
          <w:sz w:val="16"/>
          <w:szCs w:val="16"/>
        </w:rPr>
        <w:t>General</w:t>
      </w:r>
      <w:r>
        <w:rPr>
          <w:sz w:val="16"/>
          <w:szCs w:val="16"/>
        </w:rPr>
        <w:t xml:space="preserve">  </w:t>
      </w:r>
      <w:r>
        <w:rPr>
          <w:w w:val="99"/>
          <w:sz w:val="16"/>
          <w:szCs w:val="16"/>
        </w:rPr>
        <w:t>Forking</w:t>
      </w:r>
      <w:r>
        <w:rPr>
          <w:sz w:val="16"/>
          <w:szCs w:val="16"/>
        </w:rPr>
        <w:t xml:space="preserve">  </w:t>
      </w:r>
      <w:r>
        <w:rPr>
          <w:w w:val="99"/>
          <w:sz w:val="16"/>
          <w:szCs w:val="16"/>
        </w:rPr>
        <w:t>Lemma,”</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13th ACM</w:t>
      </w:r>
      <w:r>
        <w:rPr>
          <w:sz w:val="16"/>
          <w:szCs w:val="16"/>
        </w:rPr>
        <w:t xml:space="preserve">  </w:t>
      </w:r>
      <w:r>
        <w:rPr>
          <w:w w:val="99"/>
          <w:sz w:val="16"/>
          <w:szCs w:val="16"/>
        </w:rPr>
        <w:t>Conference</w:t>
      </w:r>
      <w:r>
        <w:rPr>
          <w:sz w:val="16"/>
          <w:szCs w:val="16"/>
        </w:rPr>
        <w:t xml:space="preserve">  </w:t>
      </w:r>
      <w:r>
        <w:rPr>
          <w:w w:val="99"/>
          <w:sz w:val="16"/>
          <w:szCs w:val="16"/>
        </w:rPr>
        <w:t>on</w:t>
      </w:r>
      <w:r>
        <w:rPr>
          <w:sz w:val="16"/>
          <w:szCs w:val="16"/>
        </w:rPr>
        <w:t xml:space="preserve">  </w:t>
      </w:r>
      <w:r>
        <w:rPr>
          <w:w w:val="99"/>
          <w:sz w:val="16"/>
          <w:szCs w:val="16"/>
        </w:rPr>
        <w:t>Computer</w:t>
      </w:r>
      <w:r>
        <w:rPr>
          <w:sz w:val="16"/>
          <w:szCs w:val="16"/>
        </w:rPr>
        <w:t xml:space="preserve">  </w:t>
      </w:r>
      <w:r>
        <w:rPr>
          <w:w w:val="99"/>
          <w:sz w:val="16"/>
          <w:szCs w:val="16"/>
        </w:rPr>
        <w:t>and</w:t>
      </w:r>
      <w:r>
        <w:rPr>
          <w:sz w:val="16"/>
          <w:szCs w:val="16"/>
        </w:rPr>
        <w:t xml:space="preserve">  </w:t>
      </w:r>
      <w:r>
        <w:rPr>
          <w:w w:val="99"/>
          <w:sz w:val="16"/>
          <w:szCs w:val="16"/>
        </w:rPr>
        <w:t>Communications</w:t>
      </w:r>
      <w:r>
        <w:rPr>
          <w:sz w:val="16"/>
          <w:szCs w:val="16"/>
        </w:rPr>
        <w:t xml:space="preserve">  </w:t>
      </w:r>
      <w:r>
        <w:rPr>
          <w:w w:val="99"/>
          <w:sz w:val="16"/>
          <w:szCs w:val="16"/>
        </w:rPr>
        <w:t>Security,</w:t>
      </w:r>
      <w:r>
        <w:rPr>
          <w:sz w:val="16"/>
          <w:szCs w:val="16"/>
        </w:rPr>
        <w:t xml:space="preserve">  </w:t>
      </w:r>
      <w:r>
        <w:rPr>
          <w:w w:val="99"/>
          <w:sz w:val="16"/>
          <w:szCs w:val="16"/>
        </w:rPr>
        <w:t>ser. CCS</w:t>
      </w:r>
      <w:r>
        <w:rPr>
          <w:sz w:val="16"/>
          <w:szCs w:val="16"/>
        </w:rPr>
        <w:t xml:space="preserve">  </w:t>
      </w:r>
      <w:r>
        <w:rPr>
          <w:w w:val="99"/>
          <w:sz w:val="16"/>
          <w:szCs w:val="16"/>
        </w:rPr>
        <w:t>’06.</w:t>
      </w:r>
      <w:r>
        <w:rPr>
          <w:sz w:val="16"/>
          <w:szCs w:val="16"/>
        </w:rPr>
        <w:t xml:space="preserve">    </w:t>
      </w:r>
      <w:r>
        <w:rPr>
          <w:w w:val="99"/>
          <w:sz w:val="16"/>
          <w:szCs w:val="16"/>
        </w:rPr>
        <w:t>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2006,</w:t>
      </w:r>
      <w:r>
        <w:rPr>
          <w:sz w:val="16"/>
          <w:szCs w:val="16"/>
        </w:rPr>
        <w:t xml:space="preserve">  </w:t>
      </w:r>
      <w:r>
        <w:rPr>
          <w:w w:val="99"/>
          <w:sz w:val="16"/>
          <w:szCs w:val="16"/>
        </w:rPr>
        <w:t>pp.</w:t>
      </w:r>
      <w:r>
        <w:rPr>
          <w:sz w:val="16"/>
          <w:szCs w:val="16"/>
        </w:rPr>
        <w:t xml:space="preserve">  </w:t>
      </w:r>
      <w:r>
        <w:rPr>
          <w:w w:val="99"/>
          <w:sz w:val="16"/>
          <w:szCs w:val="16"/>
        </w:rPr>
        <w:t>390–399.</w:t>
      </w:r>
      <w:r>
        <w:rPr>
          <w:sz w:val="16"/>
          <w:szCs w:val="16"/>
        </w:rPr>
        <w:t xml:space="preserve">  </w:t>
      </w:r>
      <w:r>
        <w:rPr>
          <w:w w:val="99"/>
          <w:sz w:val="16"/>
          <w:szCs w:val="16"/>
        </w:rPr>
        <w:t>[Online]. Available:</w:t>
      </w:r>
      <w:r>
        <w:rPr>
          <w:sz w:val="16"/>
          <w:szCs w:val="16"/>
        </w:rPr>
        <w:t xml:space="preserve"> </w:t>
      </w:r>
      <w:r>
        <w:rPr>
          <w:w w:val="99"/>
          <w:sz w:val="16"/>
          <w:szCs w:val="16"/>
        </w:rPr>
        <w:t>http://doi.acm.org/10.1145/1180405.1180453</w:t>
      </w:r>
    </w:p>
    <w:p w14:paraId="2134E823" w14:textId="77777777" w:rsidR="002A75E2" w:rsidRDefault="008B0E5C">
      <w:pPr>
        <w:spacing w:line="180" w:lineRule="exact"/>
        <w:ind w:left="484" w:right="5352" w:hanging="365"/>
        <w:jc w:val="both"/>
        <w:rPr>
          <w:sz w:val="16"/>
          <w:szCs w:val="16"/>
        </w:rPr>
      </w:pPr>
      <w:r>
        <w:rPr>
          <w:w w:val="99"/>
          <w:sz w:val="16"/>
          <w:szCs w:val="16"/>
        </w:rPr>
        <w:t>[36]</w:t>
      </w:r>
      <w:r>
        <w:rPr>
          <w:sz w:val="16"/>
          <w:szCs w:val="16"/>
        </w:rPr>
        <w:t xml:space="preserve">  </w:t>
      </w:r>
      <w:r>
        <w:rPr>
          <w:w w:val="99"/>
          <w:sz w:val="16"/>
          <w:szCs w:val="16"/>
        </w:rPr>
        <w:t>D.-P.</w:t>
      </w:r>
      <w:r>
        <w:rPr>
          <w:sz w:val="16"/>
          <w:szCs w:val="16"/>
        </w:rPr>
        <w:t xml:space="preserve">  </w:t>
      </w:r>
      <w:r>
        <w:rPr>
          <w:w w:val="99"/>
          <w:sz w:val="16"/>
          <w:szCs w:val="16"/>
        </w:rPr>
        <w:t>Le,</w:t>
      </w:r>
      <w:r>
        <w:rPr>
          <w:sz w:val="16"/>
          <w:szCs w:val="16"/>
        </w:rPr>
        <w:t xml:space="preserve">  </w:t>
      </w:r>
      <w:r>
        <w:rPr>
          <w:w w:val="99"/>
          <w:sz w:val="16"/>
          <w:szCs w:val="16"/>
        </w:rPr>
        <w:t>A.</w:t>
      </w:r>
      <w:r>
        <w:rPr>
          <w:sz w:val="16"/>
          <w:szCs w:val="16"/>
        </w:rPr>
        <w:t xml:space="preserve">  </w:t>
      </w:r>
      <w:proofErr w:type="spellStart"/>
      <w:r>
        <w:rPr>
          <w:w w:val="99"/>
          <w:sz w:val="16"/>
          <w:szCs w:val="16"/>
        </w:rPr>
        <w:t>Bonnecaze</w:t>
      </w:r>
      <w:proofErr w:type="spellEnd"/>
      <w:r>
        <w:rPr>
          <w:w w:val="99"/>
          <w:sz w:val="16"/>
          <w:szCs w:val="16"/>
        </w:rPr>
        <w:t>,</w:t>
      </w:r>
      <w:r>
        <w:rPr>
          <w:sz w:val="16"/>
          <w:szCs w:val="16"/>
        </w:rPr>
        <w:t xml:space="preserve">  </w:t>
      </w:r>
      <w:r>
        <w:rPr>
          <w:w w:val="99"/>
          <w:sz w:val="16"/>
          <w:szCs w:val="16"/>
        </w:rPr>
        <w:t>and</w:t>
      </w:r>
      <w:r>
        <w:rPr>
          <w:sz w:val="16"/>
          <w:szCs w:val="16"/>
        </w:rPr>
        <w:t xml:space="preserve">  </w:t>
      </w:r>
      <w:r>
        <w:rPr>
          <w:w w:val="99"/>
          <w:sz w:val="16"/>
          <w:szCs w:val="16"/>
        </w:rPr>
        <w:t>A.</w:t>
      </w:r>
      <w:r>
        <w:rPr>
          <w:sz w:val="16"/>
          <w:szCs w:val="16"/>
        </w:rPr>
        <w:t xml:space="preserve">  </w:t>
      </w:r>
      <w:proofErr w:type="spellStart"/>
      <w:r>
        <w:rPr>
          <w:w w:val="99"/>
          <w:sz w:val="16"/>
          <w:szCs w:val="16"/>
        </w:rPr>
        <w:t>Gabillon</w:t>
      </w:r>
      <w:proofErr w:type="spellEnd"/>
      <w:r>
        <w:rPr>
          <w:w w:val="99"/>
          <w:sz w:val="16"/>
          <w:szCs w:val="16"/>
        </w:rPr>
        <w:t>,</w:t>
      </w:r>
      <w:r>
        <w:rPr>
          <w:sz w:val="16"/>
          <w:szCs w:val="16"/>
        </w:rPr>
        <w:t xml:space="preserve">  </w:t>
      </w:r>
      <w:r>
        <w:rPr>
          <w:w w:val="99"/>
          <w:sz w:val="16"/>
          <w:szCs w:val="16"/>
        </w:rPr>
        <w:t>“</w:t>
      </w:r>
      <w:proofErr w:type="spellStart"/>
      <w:r>
        <w:rPr>
          <w:w w:val="99"/>
          <w:sz w:val="16"/>
          <w:szCs w:val="16"/>
        </w:rPr>
        <w:t>Multisignatures</w:t>
      </w:r>
      <w:proofErr w:type="spellEnd"/>
      <w:r>
        <w:rPr>
          <w:sz w:val="16"/>
          <w:szCs w:val="16"/>
        </w:rPr>
        <w:t xml:space="preserve">  </w:t>
      </w:r>
      <w:r>
        <w:rPr>
          <w:w w:val="99"/>
          <w:sz w:val="16"/>
          <w:szCs w:val="16"/>
        </w:rPr>
        <w:t>as</w:t>
      </w:r>
      <w:r>
        <w:rPr>
          <w:sz w:val="16"/>
          <w:szCs w:val="16"/>
        </w:rPr>
        <w:t xml:space="preserve">  </w:t>
      </w:r>
      <w:r>
        <w:rPr>
          <w:w w:val="99"/>
          <w:sz w:val="16"/>
          <w:szCs w:val="16"/>
        </w:rPr>
        <w:t>Secure as</w:t>
      </w:r>
      <w:r>
        <w:rPr>
          <w:sz w:val="16"/>
          <w:szCs w:val="16"/>
        </w:rPr>
        <w:t xml:space="preserve">  </w:t>
      </w:r>
      <w:r>
        <w:rPr>
          <w:w w:val="99"/>
          <w:sz w:val="16"/>
          <w:szCs w:val="16"/>
        </w:rPr>
        <w:t>the</w:t>
      </w:r>
      <w:r>
        <w:rPr>
          <w:sz w:val="16"/>
          <w:szCs w:val="16"/>
        </w:rPr>
        <w:t xml:space="preserve">  </w:t>
      </w:r>
      <w:r>
        <w:rPr>
          <w:w w:val="99"/>
          <w:sz w:val="16"/>
          <w:szCs w:val="16"/>
        </w:rPr>
        <w:t>Diffie-Hellman</w:t>
      </w:r>
      <w:r>
        <w:rPr>
          <w:sz w:val="16"/>
          <w:szCs w:val="16"/>
        </w:rPr>
        <w:t xml:space="preserve">  </w:t>
      </w:r>
      <w:r>
        <w:rPr>
          <w:w w:val="99"/>
          <w:sz w:val="16"/>
          <w:szCs w:val="16"/>
        </w:rPr>
        <w:t>Problem</w:t>
      </w:r>
      <w:r>
        <w:rPr>
          <w:sz w:val="16"/>
          <w:szCs w:val="16"/>
        </w:rPr>
        <w:t xml:space="preserve">  </w:t>
      </w:r>
      <w:r>
        <w:rPr>
          <w:w w:val="99"/>
          <w:sz w:val="16"/>
          <w:szCs w:val="16"/>
        </w:rPr>
        <w:t>in</w:t>
      </w:r>
      <w:r>
        <w:rPr>
          <w:sz w:val="16"/>
          <w:szCs w:val="16"/>
        </w:rPr>
        <w:t xml:space="preserve">  </w:t>
      </w:r>
      <w:r>
        <w:rPr>
          <w:w w:val="99"/>
          <w:sz w:val="16"/>
          <w:szCs w:val="16"/>
        </w:rPr>
        <w:t>the</w:t>
      </w:r>
      <w:r>
        <w:rPr>
          <w:sz w:val="16"/>
          <w:szCs w:val="16"/>
        </w:rPr>
        <w:t xml:space="preserve">  </w:t>
      </w:r>
      <w:r>
        <w:rPr>
          <w:w w:val="99"/>
          <w:sz w:val="16"/>
          <w:szCs w:val="16"/>
        </w:rPr>
        <w:t>Plain</w:t>
      </w:r>
      <w:r>
        <w:rPr>
          <w:sz w:val="16"/>
          <w:szCs w:val="16"/>
        </w:rPr>
        <w:t xml:space="preserve">  </w:t>
      </w:r>
      <w:r>
        <w:rPr>
          <w:w w:val="99"/>
          <w:sz w:val="16"/>
          <w:szCs w:val="16"/>
        </w:rPr>
        <w:t>Public-Key</w:t>
      </w:r>
      <w:r>
        <w:rPr>
          <w:sz w:val="16"/>
          <w:szCs w:val="16"/>
        </w:rPr>
        <w:t xml:space="preserve">  </w:t>
      </w:r>
      <w:r>
        <w:rPr>
          <w:w w:val="99"/>
          <w:sz w:val="16"/>
          <w:szCs w:val="16"/>
        </w:rPr>
        <w:t>Model,”</w:t>
      </w:r>
      <w:r>
        <w:rPr>
          <w:sz w:val="16"/>
          <w:szCs w:val="16"/>
        </w:rPr>
        <w:t xml:space="preserve">  </w:t>
      </w:r>
      <w:r>
        <w:rPr>
          <w:w w:val="99"/>
          <w:sz w:val="16"/>
          <w:szCs w:val="16"/>
        </w:rPr>
        <w:t>in Pairing-Based</w:t>
      </w:r>
      <w:r>
        <w:rPr>
          <w:sz w:val="16"/>
          <w:szCs w:val="16"/>
        </w:rPr>
        <w:t xml:space="preserve">  </w:t>
      </w:r>
      <w:r>
        <w:rPr>
          <w:w w:val="99"/>
          <w:sz w:val="16"/>
          <w:szCs w:val="16"/>
        </w:rPr>
        <w:t>Cryptography</w:t>
      </w:r>
      <w:r>
        <w:rPr>
          <w:sz w:val="16"/>
          <w:szCs w:val="16"/>
        </w:rPr>
        <w:t xml:space="preserve">  </w:t>
      </w:r>
      <w:r>
        <w:rPr>
          <w:w w:val="99"/>
          <w:sz w:val="16"/>
          <w:szCs w:val="16"/>
        </w:rPr>
        <w:t>–</w:t>
      </w:r>
      <w:r>
        <w:rPr>
          <w:sz w:val="16"/>
          <w:szCs w:val="16"/>
        </w:rPr>
        <w:t xml:space="preserve">  </w:t>
      </w:r>
      <w:r>
        <w:rPr>
          <w:w w:val="99"/>
          <w:sz w:val="16"/>
          <w:szCs w:val="16"/>
        </w:rPr>
        <w:t>Pairing</w:t>
      </w:r>
      <w:r>
        <w:rPr>
          <w:sz w:val="16"/>
          <w:szCs w:val="16"/>
        </w:rPr>
        <w:t xml:space="preserve">  </w:t>
      </w:r>
      <w:r>
        <w:rPr>
          <w:w w:val="99"/>
          <w:sz w:val="16"/>
          <w:szCs w:val="16"/>
        </w:rPr>
        <w:t>2009,</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in Computer</w:t>
      </w:r>
      <w:r>
        <w:rPr>
          <w:sz w:val="16"/>
          <w:szCs w:val="16"/>
        </w:rPr>
        <w:t xml:space="preserve">   </w:t>
      </w:r>
      <w:r>
        <w:rPr>
          <w:w w:val="99"/>
          <w:sz w:val="16"/>
          <w:szCs w:val="16"/>
        </w:rPr>
        <w:t>Science.</w:t>
      </w:r>
      <w:r>
        <w:rPr>
          <w:sz w:val="16"/>
          <w:szCs w:val="16"/>
        </w:rPr>
        <w:t xml:space="preserve">     </w:t>
      </w:r>
      <w:r>
        <w:rPr>
          <w:w w:val="99"/>
          <w:sz w:val="16"/>
          <w:szCs w:val="16"/>
        </w:rPr>
        <w:t>Springer,</w:t>
      </w:r>
      <w:r>
        <w:rPr>
          <w:sz w:val="16"/>
          <w:szCs w:val="16"/>
        </w:rPr>
        <w:t xml:space="preserve">   </w:t>
      </w:r>
      <w:r>
        <w:rPr>
          <w:w w:val="99"/>
          <w:sz w:val="16"/>
          <w:szCs w:val="16"/>
        </w:rPr>
        <w:t>Berlin,</w:t>
      </w:r>
      <w:r>
        <w:rPr>
          <w:sz w:val="16"/>
          <w:szCs w:val="16"/>
        </w:rPr>
        <w:t xml:space="preserve">   </w:t>
      </w:r>
      <w:r>
        <w:rPr>
          <w:w w:val="99"/>
          <w:sz w:val="16"/>
          <w:szCs w:val="16"/>
        </w:rPr>
        <w:t>Heidelberg,</w:t>
      </w:r>
      <w:r>
        <w:rPr>
          <w:sz w:val="16"/>
          <w:szCs w:val="16"/>
        </w:rPr>
        <w:t xml:space="preserve">   </w:t>
      </w:r>
      <w:r>
        <w:rPr>
          <w:w w:val="99"/>
          <w:sz w:val="16"/>
          <w:szCs w:val="16"/>
        </w:rPr>
        <w:t>Aug.</w:t>
      </w:r>
      <w:r>
        <w:rPr>
          <w:sz w:val="16"/>
          <w:szCs w:val="16"/>
        </w:rPr>
        <w:t xml:space="preserve">   </w:t>
      </w:r>
      <w:r>
        <w:rPr>
          <w:w w:val="99"/>
          <w:sz w:val="16"/>
          <w:szCs w:val="16"/>
        </w:rPr>
        <w:t>2009,</w:t>
      </w:r>
      <w:r>
        <w:rPr>
          <w:sz w:val="16"/>
          <w:szCs w:val="16"/>
        </w:rPr>
        <w:t xml:space="preserve">   </w:t>
      </w:r>
      <w:r>
        <w:rPr>
          <w:w w:val="99"/>
          <w:sz w:val="16"/>
          <w:szCs w:val="16"/>
        </w:rPr>
        <w:t>pp.</w:t>
      </w:r>
    </w:p>
    <w:p w14:paraId="2134E824" w14:textId="77777777" w:rsidR="002A75E2" w:rsidRDefault="008B0E5C">
      <w:pPr>
        <w:spacing w:line="160" w:lineRule="exact"/>
        <w:ind w:left="484" w:right="5356"/>
        <w:jc w:val="both"/>
        <w:rPr>
          <w:sz w:val="16"/>
          <w:szCs w:val="16"/>
        </w:rPr>
      </w:pPr>
      <w:r>
        <w:rPr>
          <w:w w:val="99"/>
          <w:sz w:val="16"/>
          <w:szCs w:val="16"/>
        </w:rPr>
        <w:t>35–51.</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https://link.springer.com/chapter/10.1007/</w:t>
      </w:r>
    </w:p>
    <w:p w14:paraId="2134E825" w14:textId="77777777" w:rsidR="002A75E2" w:rsidRDefault="001D44BE">
      <w:pPr>
        <w:spacing w:line="160" w:lineRule="exact"/>
        <w:ind w:left="484" w:right="8564"/>
        <w:jc w:val="both"/>
        <w:rPr>
          <w:sz w:val="16"/>
          <w:szCs w:val="16"/>
        </w:rPr>
      </w:pPr>
      <w:hyperlink r:id="rId44">
        <w:r w:rsidR="008B0E5C">
          <w:rPr>
            <w:w w:val="99"/>
            <w:sz w:val="16"/>
            <w:szCs w:val="16"/>
          </w:rPr>
          <w:t>978-3-642-03298-1</w:t>
        </w:r>
        <w:r w:rsidR="008B0E5C">
          <w:rPr>
            <w:w w:val="99"/>
            <w:sz w:val="16"/>
            <w:szCs w:val="16"/>
            <w:u w:val="single" w:color="000000"/>
          </w:rPr>
          <w:t xml:space="preserve"> </w:t>
        </w:r>
        <w:r w:rsidR="008B0E5C">
          <w:rPr>
            <w:sz w:val="16"/>
            <w:szCs w:val="16"/>
            <w:u w:val="single" w:color="000000"/>
          </w:rPr>
          <w:t xml:space="preserve"> </w:t>
        </w:r>
        <w:r w:rsidR="008B0E5C">
          <w:rPr>
            <w:w w:val="99"/>
            <w:sz w:val="16"/>
            <w:szCs w:val="16"/>
          </w:rPr>
          <w:t>3</w:t>
        </w:r>
      </w:hyperlink>
    </w:p>
    <w:p w14:paraId="2134E826" w14:textId="77777777" w:rsidR="002A75E2" w:rsidRDefault="008B0E5C">
      <w:pPr>
        <w:spacing w:line="180" w:lineRule="exact"/>
        <w:ind w:left="484" w:right="5352" w:hanging="365"/>
        <w:jc w:val="both"/>
        <w:rPr>
          <w:sz w:val="16"/>
          <w:szCs w:val="16"/>
        </w:rPr>
      </w:pPr>
      <w:r>
        <w:rPr>
          <w:w w:val="99"/>
          <w:sz w:val="16"/>
          <w:szCs w:val="16"/>
        </w:rPr>
        <w:t>[37]</w:t>
      </w:r>
      <w:r>
        <w:rPr>
          <w:sz w:val="16"/>
          <w:szCs w:val="16"/>
        </w:rPr>
        <w:t xml:space="preserve">  </w:t>
      </w:r>
      <w:r>
        <w:rPr>
          <w:w w:val="99"/>
          <w:sz w:val="16"/>
          <w:szCs w:val="16"/>
        </w:rPr>
        <w:t>T.</w:t>
      </w:r>
      <w:r>
        <w:rPr>
          <w:sz w:val="16"/>
          <w:szCs w:val="16"/>
        </w:rPr>
        <w:t xml:space="preserve">   </w:t>
      </w:r>
      <w:r>
        <w:rPr>
          <w:w w:val="99"/>
          <w:sz w:val="16"/>
          <w:szCs w:val="16"/>
        </w:rPr>
        <w:t>Dickerson,</w:t>
      </w:r>
      <w:r>
        <w:rPr>
          <w:sz w:val="16"/>
          <w:szCs w:val="16"/>
        </w:rPr>
        <w:t xml:space="preserve">  </w:t>
      </w:r>
      <w:r>
        <w:rPr>
          <w:w w:val="99"/>
          <w:sz w:val="16"/>
          <w:szCs w:val="16"/>
        </w:rPr>
        <w:t>P.</w:t>
      </w:r>
      <w:r>
        <w:rPr>
          <w:sz w:val="16"/>
          <w:szCs w:val="16"/>
        </w:rPr>
        <w:t xml:space="preserve">   </w:t>
      </w:r>
      <w:proofErr w:type="spellStart"/>
      <w:r>
        <w:rPr>
          <w:w w:val="99"/>
          <w:sz w:val="16"/>
          <w:szCs w:val="16"/>
        </w:rPr>
        <w:t>Gazzillo</w:t>
      </w:r>
      <w:proofErr w:type="spellEnd"/>
      <w:r>
        <w:rPr>
          <w:w w:val="99"/>
          <w:sz w:val="16"/>
          <w:szCs w:val="16"/>
        </w:rPr>
        <w:t>,</w:t>
      </w:r>
      <w:r>
        <w:rPr>
          <w:sz w:val="16"/>
          <w:szCs w:val="16"/>
        </w:rPr>
        <w:t xml:space="preserve">  </w:t>
      </w:r>
      <w:r>
        <w:rPr>
          <w:w w:val="99"/>
          <w:sz w:val="16"/>
          <w:szCs w:val="16"/>
        </w:rPr>
        <w:t>M.</w:t>
      </w:r>
      <w:r>
        <w:rPr>
          <w:sz w:val="16"/>
          <w:szCs w:val="16"/>
        </w:rPr>
        <w:t xml:space="preserve">   </w:t>
      </w:r>
      <w:r>
        <w:rPr>
          <w:w w:val="99"/>
          <w:sz w:val="16"/>
          <w:szCs w:val="16"/>
        </w:rPr>
        <w:t>Herlihy,</w:t>
      </w:r>
      <w:r>
        <w:rPr>
          <w:sz w:val="16"/>
          <w:szCs w:val="16"/>
        </w:rPr>
        <w:t xml:space="preserve">  </w:t>
      </w:r>
      <w:r>
        <w:rPr>
          <w:w w:val="99"/>
          <w:sz w:val="16"/>
          <w:szCs w:val="16"/>
        </w:rPr>
        <w:t>and</w:t>
      </w:r>
      <w:r>
        <w:rPr>
          <w:sz w:val="16"/>
          <w:szCs w:val="16"/>
        </w:rPr>
        <w:t xml:space="preserve">   </w:t>
      </w:r>
      <w:r>
        <w:rPr>
          <w:w w:val="99"/>
          <w:sz w:val="16"/>
          <w:szCs w:val="16"/>
        </w:rPr>
        <w:t>E.</w:t>
      </w:r>
      <w:r>
        <w:rPr>
          <w:sz w:val="16"/>
          <w:szCs w:val="16"/>
        </w:rPr>
        <w:t xml:space="preserve">  </w:t>
      </w:r>
      <w:r>
        <w:rPr>
          <w:w w:val="99"/>
          <w:sz w:val="16"/>
          <w:szCs w:val="16"/>
        </w:rPr>
        <w:t>Koskinen,</w:t>
      </w:r>
      <w:r>
        <w:rPr>
          <w:sz w:val="16"/>
          <w:szCs w:val="16"/>
        </w:rPr>
        <w:t xml:space="preserve">   </w:t>
      </w:r>
      <w:r>
        <w:rPr>
          <w:w w:val="99"/>
          <w:sz w:val="16"/>
          <w:szCs w:val="16"/>
        </w:rPr>
        <w:t>“Adding Concurrency</w:t>
      </w:r>
      <w:r>
        <w:rPr>
          <w:sz w:val="16"/>
          <w:szCs w:val="16"/>
        </w:rPr>
        <w:t xml:space="preserve">   </w:t>
      </w:r>
      <w:r>
        <w:rPr>
          <w:w w:val="99"/>
          <w:sz w:val="16"/>
          <w:szCs w:val="16"/>
        </w:rPr>
        <w:t>to</w:t>
      </w:r>
      <w:r>
        <w:rPr>
          <w:sz w:val="16"/>
          <w:szCs w:val="16"/>
        </w:rPr>
        <w:t xml:space="preserve">   </w:t>
      </w:r>
      <w:r>
        <w:rPr>
          <w:w w:val="99"/>
          <w:sz w:val="16"/>
          <w:szCs w:val="16"/>
        </w:rPr>
        <w:t>Smart</w:t>
      </w:r>
      <w:r>
        <w:rPr>
          <w:sz w:val="16"/>
          <w:szCs w:val="16"/>
        </w:rPr>
        <w:t xml:space="preserve">   </w:t>
      </w:r>
      <w:r>
        <w:rPr>
          <w:w w:val="99"/>
          <w:sz w:val="16"/>
          <w:szCs w:val="16"/>
        </w:rPr>
        <w:t>Contracts,”</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ACM Symposium</w:t>
      </w:r>
      <w:r>
        <w:rPr>
          <w:sz w:val="16"/>
          <w:szCs w:val="16"/>
        </w:rPr>
        <w:t xml:space="preserve">  </w:t>
      </w:r>
      <w:r>
        <w:rPr>
          <w:w w:val="99"/>
          <w:sz w:val="16"/>
          <w:szCs w:val="16"/>
        </w:rPr>
        <w:t>on</w:t>
      </w:r>
      <w:r>
        <w:rPr>
          <w:sz w:val="16"/>
          <w:szCs w:val="16"/>
        </w:rPr>
        <w:t xml:space="preserve">  </w:t>
      </w:r>
      <w:r>
        <w:rPr>
          <w:w w:val="99"/>
          <w:sz w:val="16"/>
          <w:szCs w:val="16"/>
        </w:rPr>
        <w:t>Principles</w:t>
      </w:r>
      <w:r>
        <w:rPr>
          <w:sz w:val="16"/>
          <w:szCs w:val="16"/>
        </w:rPr>
        <w:t xml:space="preserve">  </w:t>
      </w:r>
      <w:r>
        <w:rPr>
          <w:w w:val="99"/>
          <w:sz w:val="16"/>
          <w:szCs w:val="16"/>
        </w:rPr>
        <w:t>of</w:t>
      </w:r>
      <w:r>
        <w:rPr>
          <w:sz w:val="16"/>
          <w:szCs w:val="16"/>
        </w:rPr>
        <w:t xml:space="preserve">  </w:t>
      </w:r>
      <w:r>
        <w:rPr>
          <w:w w:val="99"/>
          <w:sz w:val="16"/>
          <w:szCs w:val="16"/>
        </w:rPr>
        <w:t>Distributed</w:t>
      </w:r>
      <w:r>
        <w:rPr>
          <w:sz w:val="16"/>
          <w:szCs w:val="16"/>
        </w:rPr>
        <w:t xml:space="preserve">  </w:t>
      </w:r>
      <w:r>
        <w:rPr>
          <w:w w:val="99"/>
          <w:sz w:val="16"/>
          <w:szCs w:val="16"/>
        </w:rPr>
        <w:t>Computing,</w:t>
      </w:r>
      <w:r>
        <w:rPr>
          <w:sz w:val="16"/>
          <w:szCs w:val="16"/>
        </w:rPr>
        <w:t xml:space="preserve">  </w:t>
      </w:r>
      <w:r>
        <w:rPr>
          <w:w w:val="99"/>
          <w:sz w:val="16"/>
          <w:szCs w:val="16"/>
        </w:rPr>
        <w:t>ser.</w:t>
      </w:r>
      <w:r>
        <w:rPr>
          <w:sz w:val="16"/>
          <w:szCs w:val="16"/>
        </w:rPr>
        <w:t xml:space="preserve">  </w:t>
      </w:r>
      <w:r>
        <w:rPr>
          <w:w w:val="99"/>
          <w:sz w:val="16"/>
          <w:szCs w:val="16"/>
        </w:rPr>
        <w:t>PODC</w:t>
      </w:r>
      <w:r>
        <w:rPr>
          <w:sz w:val="16"/>
          <w:szCs w:val="16"/>
        </w:rPr>
        <w:t xml:space="preserve">  </w:t>
      </w:r>
      <w:r>
        <w:rPr>
          <w:w w:val="99"/>
          <w:sz w:val="16"/>
          <w:szCs w:val="16"/>
        </w:rPr>
        <w:t>’17. 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2017,</w:t>
      </w:r>
      <w:r>
        <w:rPr>
          <w:sz w:val="16"/>
          <w:szCs w:val="16"/>
        </w:rPr>
        <w:t xml:space="preserve">  </w:t>
      </w:r>
      <w:r>
        <w:rPr>
          <w:w w:val="99"/>
          <w:sz w:val="16"/>
          <w:szCs w:val="16"/>
        </w:rPr>
        <w:t>pp.</w:t>
      </w:r>
      <w:r>
        <w:rPr>
          <w:sz w:val="16"/>
          <w:szCs w:val="16"/>
        </w:rPr>
        <w:t xml:space="preserve">  </w:t>
      </w:r>
      <w:r>
        <w:rPr>
          <w:w w:val="99"/>
          <w:sz w:val="16"/>
          <w:szCs w:val="16"/>
        </w:rPr>
        <w:t>303–312.</w:t>
      </w:r>
      <w:r>
        <w:rPr>
          <w:sz w:val="16"/>
          <w:szCs w:val="16"/>
        </w:rPr>
        <w:t xml:space="preserve">  </w:t>
      </w:r>
      <w:r>
        <w:rPr>
          <w:w w:val="99"/>
          <w:sz w:val="16"/>
          <w:szCs w:val="16"/>
        </w:rPr>
        <w:t>[Online].</w:t>
      </w:r>
      <w:r>
        <w:rPr>
          <w:sz w:val="16"/>
          <w:szCs w:val="16"/>
        </w:rPr>
        <w:t xml:space="preserve">  </w:t>
      </w:r>
      <w:r>
        <w:rPr>
          <w:w w:val="99"/>
          <w:sz w:val="16"/>
          <w:szCs w:val="16"/>
        </w:rPr>
        <w:t>Available: http://doi.acm.org/10.1145/3087801.3087835</w:t>
      </w:r>
    </w:p>
    <w:p w14:paraId="2134E827" w14:textId="77777777" w:rsidR="002A75E2" w:rsidRDefault="008B0E5C">
      <w:pPr>
        <w:spacing w:line="160" w:lineRule="exact"/>
        <w:ind w:left="87" w:right="5348"/>
        <w:jc w:val="center"/>
        <w:rPr>
          <w:sz w:val="16"/>
          <w:szCs w:val="16"/>
        </w:rPr>
      </w:pPr>
      <w:r>
        <w:rPr>
          <w:w w:val="99"/>
          <w:sz w:val="16"/>
          <w:szCs w:val="16"/>
        </w:rPr>
        <w:t>[38]</w:t>
      </w:r>
      <w:r>
        <w:rPr>
          <w:sz w:val="16"/>
          <w:szCs w:val="16"/>
        </w:rPr>
        <w:t xml:space="preserve">  </w:t>
      </w:r>
      <w:r>
        <w:rPr>
          <w:w w:val="99"/>
          <w:sz w:val="16"/>
          <w:szCs w:val="16"/>
        </w:rPr>
        <w:t>J.</w:t>
      </w:r>
      <w:r>
        <w:rPr>
          <w:sz w:val="16"/>
          <w:szCs w:val="16"/>
        </w:rPr>
        <w:t xml:space="preserve"> </w:t>
      </w:r>
      <w:r>
        <w:rPr>
          <w:w w:val="99"/>
          <w:sz w:val="16"/>
          <w:szCs w:val="16"/>
        </w:rPr>
        <w:t>Kwon</w:t>
      </w:r>
      <w:r>
        <w:rPr>
          <w:sz w:val="16"/>
          <w:szCs w:val="16"/>
        </w:rPr>
        <w:t xml:space="preserve"> </w:t>
      </w:r>
      <w:r>
        <w:rPr>
          <w:w w:val="99"/>
          <w:sz w:val="16"/>
          <w:szCs w:val="16"/>
        </w:rPr>
        <w:t>and</w:t>
      </w:r>
      <w:r>
        <w:rPr>
          <w:sz w:val="16"/>
          <w:szCs w:val="16"/>
        </w:rPr>
        <w:t xml:space="preserve"> </w:t>
      </w:r>
      <w:r>
        <w:rPr>
          <w:w w:val="99"/>
          <w:sz w:val="16"/>
          <w:szCs w:val="16"/>
        </w:rPr>
        <w:t>E.</w:t>
      </w:r>
      <w:r>
        <w:rPr>
          <w:sz w:val="16"/>
          <w:szCs w:val="16"/>
        </w:rPr>
        <w:t xml:space="preserve"> </w:t>
      </w:r>
      <w:r>
        <w:rPr>
          <w:w w:val="99"/>
          <w:sz w:val="16"/>
          <w:szCs w:val="16"/>
        </w:rPr>
        <w:t>Buchman,</w:t>
      </w:r>
      <w:r>
        <w:rPr>
          <w:sz w:val="16"/>
          <w:szCs w:val="16"/>
        </w:rPr>
        <w:t xml:space="preserve"> </w:t>
      </w:r>
      <w:r>
        <w:rPr>
          <w:w w:val="99"/>
          <w:sz w:val="16"/>
          <w:szCs w:val="16"/>
        </w:rPr>
        <w:t>“Cosmos</w:t>
      </w:r>
      <w:r>
        <w:rPr>
          <w:sz w:val="16"/>
          <w:szCs w:val="16"/>
        </w:rPr>
        <w:t xml:space="preserve"> </w:t>
      </w:r>
      <w:r>
        <w:rPr>
          <w:w w:val="99"/>
          <w:sz w:val="16"/>
          <w:szCs w:val="16"/>
        </w:rPr>
        <w:t>Network</w:t>
      </w:r>
      <w:r>
        <w:rPr>
          <w:sz w:val="16"/>
          <w:szCs w:val="16"/>
        </w:rPr>
        <w:t xml:space="preserve"> </w:t>
      </w:r>
      <w:r>
        <w:rPr>
          <w:w w:val="99"/>
          <w:sz w:val="16"/>
          <w:szCs w:val="16"/>
        </w:rPr>
        <w:t>-</w:t>
      </w:r>
      <w:r>
        <w:rPr>
          <w:sz w:val="16"/>
          <w:szCs w:val="16"/>
        </w:rPr>
        <w:t xml:space="preserve"> </w:t>
      </w:r>
      <w:r>
        <w:rPr>
          <w:w w:val="99"/>
          <w:sz w:val="16"/>
          <w:szCs w:val="16"/>
        </w:rPr>
        <w:t>Internet</w:t>
      </w:r>
      <w:r>
        <w:rPr>
          <w:sz w:val="16"/>
          <w:szCs w:val="16"/>
        </w:rPr>
        <w:t xml:space="preserve"> </w:t>
      </w:r>
      <w:r>
        <w:rPr>
          <w:w w:val="99"/>
          <w:sz w:val="16"/>
          <w:szCs w:val="16"/>
        </w:rPr>
        <w:t>of</w:t>
      </w:r>
      <w:r>
        <w:rPr>
          <w:sz w:val="16"/>
          <w:szCs w:val="16"/>
        </w:rPr>
        <w:t xml:space="preserve"> </w:t>
      </w:r>
      <w:r>
        <w:rPr>
          <w:w w:val="99"/>
          <w:sz w:val="16"/>
          <w:szCs w:val="16"/>
        </w:rPr>
        <w:t>Blockchains,”</w:t>
      </w:r>
    </w:p>
    <w:p w14:paraId="2134E828" w14:textId="77777777" w:rsidR="002A75E2" w:rsidRPr="00A838FA" w:rsidRDefault="008B0E5C">
      <w:pPr>
        <w:spacing w:line="160" w:lineRule="exact"/>
        <w:ind w:left="484" w:right="6023"/>
        <w:jc w:val="both"/>
        <w:rPr>
          <w:sz w:val="16"/>
          <w:szCs w:val="16"/>
          <w:lang w:val="fr-FR"/>
        </w:rPr>
      </w:pPr>
      <w:r w:rsidRPr="00A838FA">
        <w:rPr>
          <w:w w:val="99"/>
          <w:sz w:val="16"/>
          <w:szCs w:val="16"/>
          <w:lang w:val="fr-FR"/>
        </w:rPr>
        <w:t>2017.</w:t>
      </w:r>
      <w:r w:rsidRPr="00A838FA">
        <w:rPr>
          <w:sz w:val="16"/>
          <w:szCs w:val="16"/>
          <w:lang w:val="fr-FR"/>
        </w:rPr>
        <w:t xml:space="preserve"> </w:t>
      </w:r>
      <w:r w:rsidRPr="00A838FA">
        <w:rPr>
          <w:w w:val="99"/>
          <w:sz w:val="16"/>
          <w:szCs w:val="16"/>
          <w:lang w:val="fr-FR"/>
        </w:rPr>
        <w:t>[Online].</w:t>
      </w:r>
      <w:r w:rsidRPr="00A838FA">
        <w:rPr>
          <w:sz w:val="16"/>
          <w:szCs w:val="16"/>
          <w:lang w:val="fr-FR"/>
        </w:rPr>
        <w:t xml:space="preserve"> </w:t>
      </w:r>
      <w:proofErr w:type="spellStart"/>
      <w:r w:rsidRPr="00A838FA">
        <w:rPr>
          <w:w w:val="99"/>
          <w:sz w:val="16"/>
          <w:szCs w:val="16"/>
          <w:lang w:val="fr-FR"/>
        </w:rPr>
        <w:t>Available</w:t>
      </w:r>
      <w:proofErr w:type="spellEnd"/>
      <w:r w:rsidRPr="00A838FA">
        <w:rPr>
          <w:w w:val="99"/>
          <w:sz w:val="16"/>
          <w:szCs w:val="16"/>
          <w:lang w:val="fr-FR"/>
        </w:rPr>
        <w:t>:</w:t>
      </w:r>
      <w:r w:rsidRPr="00A838FA">
        <w:rPr>
          <w:sz w:val="16"/>
          <w:szCs w:val="16"/>
          <w:lang w:val="fr-FR"/>
        </w:rPr>
        <w:t xml:space="preserve"> </w:t>
      </w:r>
      <w:r w:rsidRPr="00A838FA">
        <w:rPr>
          <w:w w:val="99"/>
          <w:sz w:val="16"/>
          <w:szCs w:val="16"/>
          <w:lang w:val="fr-FR"/>
        </w:rPr>
        <w:t>https://cosmos.network/whitepaper</w:t>
      </w:r>
    </w:p>
    <w:p w14:paraId="2134E829" w14:textId="77777777" w:rsidR="002A75E2" w:rsidRDefault="008B0E5C">
      <w:pPr>
        <w:spacing w:line="180" w:lineRule="exact"/>
        <w:ind w:left="484" w:right="5352" w:hanging="365"/>
        <w:jc w:val="both"/>
        <w:rPr>
          <w:sz w:val="16"/>
          <w:szCs w:val="16"/>
        </w:rPr>
      </w:pPr>
      <w:r>
        <w:rPr>
          <w:w w:val="99"/>
          <w:sz w:val="16"/>
          <w:szCs w:val="16"/>
        </w:rPr>
        <w:t>[39]</w:t>
      </w:r>
      <w:r>
        <w:rPr>
          <w:sz w:val="16"/>
          <w:szCs w:val="16"/>
        </w:rPr>
        <w:t xml:space="preserve">  </w:t>
      </w:r>
      <w:r>
        <w:rPr>
          <w:w w:val="99"/>
          <w:sz w:val="16"/>
          <w:szCs w:val="16"/>
        </w:rPr>
        <w:t>G.</w:t>
      </w:r>
      <w:r>
        <w:rPr>
          <w:sz w:val="16"/>
          <w:szCs w:val="16"/>
        </w:rPr>
        <w:t xml:space="preserve">  </w:t>
      </w:r>
      <w:r>
        <w:rPr>
          <w:w w:val="99"/>
          <w:sz w:val="16"/>
          <w:szCs w:val="16"/>
        </w:rPr>
        <w:t>Ros</w:t>
      </w:r>
      <w:r>
        <w:rPr>
          <w:w w:val="99"/>
          <w:position w:val="-2"/>
          <w:sz w:val="10"/>
          <w:szCs w:val="10"/>
        </w:rPr>
        <w:t>,</w:t>
      </w:r>
      <w:r>
        <w:rPr>
          <w:position w:val="-2"/>
          <w:sz w:val="10"/>
          <w:szCs w:val="10"/>
        </w:rPr>
        <w:t xml:space="preserve"> </w:t>
      </w:r>
      <w:r>
        <w:rPr>
          <w:w w:val="99"/>
          <w:sz w:val="16"/>
          <w:szCs w:val="16"/>
        </w:rPr>
        <w:t>u</w:t>
      </w:r>
      <w:r>
        <w:rPr>
          <w:sz w:val="16"/>
          <w:szCs w:val="16"/>
        </w:rPr>
        <w:t xml:space="preserve">  </w:t>
      </w:r>
      <w:r>
        <w:rPr>
          <w:w w:val="99"/>
          <w:sz w:val="16"/>
          <w:szCs w:val="16"/>
        </w:rPr>
        <w:t>and</w:t>
      </w:r>
      <w:r>
        <w:rPr>
          <w:sz w:val="16"/>
          <w:szCs w:val="16"/>
        </w:rPr>
        <w:t xml:space="preserve">  </w:t>
      </w:r>
      <w:r>
        <w:rPr>
          <w:w w:val="99"/>
          <w:sz w:val="16"/>
          <w:szCs w:val="16"/>
        </w:rPr>
        <w:t>T.</w:t>
      </w:r>
      <w:r>
        <w:rPr>
          <w:sz w:val="16"/>
          <w:szCs w:val="16"/>
        </w:rPr>
        <w:t xml:space="preserve">  </w:t>
      </w:r>
      <w:r>
        <w:rPr>
          <w:w w:val="99"/>
          <w:sz w:val="16"/>
          <w:szCs w:val="16"/>
        </w:rPr>
        <w:t>F.</w:t>
      </w:r>
      <w:r>
        <w:rPr>
          <w:sz w:val="16"/>
          <w:szCs w:val="16"/>
        </w:rPr>
        <w:t xml:space="preserve">  </w:t>
      </w:r>
      <w:r>
        <w:rPr>
          <w:w w:val="99"/>
          <w:sz w:val="16"/>
          <w:szCs w:val="16"/>
        </w:rPr>
        <w:t>S</w:t>
      </w:r>
      <w:r>
        <w:rPr>
          <w:w w:val="99"/>
          <w:position w:val="-2"/>
          <w:sz w:val="10"/>
          <w:szCs w:val="10"/>
        </w:rPr>
        <w:t>,</w:t>
      </w:r>
      <w:r>
        <w:rPr>
          <w:position w:val="-2"/>
          <w:sz w:val="10"/>
          <w:szCs w:val="10"/>
        </w:rPr>
        <w:t xml:space="preserve"> </w:t>
      </w:r>
      <w:proofErr w:type="spellStart"/>
      <w:r>
        <w:rPr>
          <w:w w:val="99"/>
          <w:sz w:val="16"/>
          <w:szCs w:val="16"/>
        </w:rPr>
        <w:t>erba˘nuta</w:t>
      </w:r>
      <w:proofErr w:type="spellEnd"/>
      <w:r>
        <w:rPr>
          <w:w w:val="99"/>
          <w:sz w:val="16"/>
          <w:szCs w:val="16"/>
        </w:rPr>
        <w:t>˘,</w:t>
      </w:r>
      <w:r>
        <w:rPr>
          <w:sz w:val="16"/>
          <w:szCs w:val="16"/>
        </w:rPr>
        <w:t xml:space="preserve">  </w:t>
      </w:r>
      <w:r>
        <w:rPr>
          <w:w w:val="99"/>
          <w:sz w:val="16"/>
          <w:szCs w:val="16"/>
        </w:rPr>
        <w:t>“An</w:t>
      </w:r>
      <w:r>
        <w:rPr>
          <w:sz w:val="16"/>
          <w:szCs w:val="16"/>
        </w:rPr>
        <w:t xml:space="preserve">  </w:t>
      </w:r>
      <w:r>
        <w:rPr>
          <w:w w:val="99"/>
          <w:sz w:val="16"/>
          <w:szCs w:val="16"/>
        </w:rPr>
        <w:t>overview</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k</w:t>
      </w:r>
      <w:r>
        <w:rPr>
          <w:sz w:val="16"/>
          <w:szCs w:val="16"/>
        </w:rPr>
        <w:t xml:space="preserve">  </w:t>
      </w:r>
      <w:r>
        <w:rPr>
          <w:w w:val="99"/>
          <w:sz w:val="16"/>
          <w:szCs w:val="16"/>
        </w:rPr>
        <w:t>semantic</w:t>
      </w:r>
      <w:r>
        <w:rPr>
          <w:sz w:val="16"/>
          <w:szCs w:val="16"/>
        </w:rPr>
        <w:t xml:space="preserve">  </w:t>
      </w:r>
      <w:r>
        <w:rPr>
          <w:w w:val="99"/>
          <w:sz w:val="16"/>
          <w:szCs w:val="16"/>
        </w:rPr>
        <w:t>frame- work,”</w:t>
      </w:r>
      <w:r>
        <w:rPr>
          <w:sz w:val="16"/>
          <w:szCs w:val="16"/>
        </w:rPr>
        <w:t xml:space="preserve"> </w:t>
      </w:r>
      <w:r>
        <w:rPr>
          <w:w w:val="99"/>
          <w:sz w:val="16"/>
          <w:szCs w:val="16"/>
        </w:rPr>
        <w:t>The</w:t>
      </w:r>
      <w:r>
        <w:rPr>
          <w:sz w:val="16"/>
          <w:szCs w:val="16"/>
        </w:rPr>
        <w:t xml:space="preserve"> </w:t>
      </w:r>
      <w:r>
        <w:rPr>
          <w:w w:val="99"/>
          <w:sz w:val="16"/>
          <w:szCs w:val="16"/>
        </w:rPr>
        <w:t>Journal</w:t>
      </w:r>
      <w:r>
        <w:rPr>
          <w:sz w:val="16"/>
          <w:szCs w:val="16"/>
        </w:rPr>
        <w:t xml:space="preserve"> </w:t>
      </w:r>
      <w:r>
        <w:rPr>
          <w:w w:val="99"/>
          <w:sz w:val="16"/>
          <w:szCs w:val="16"/>
        </w:rPr>
        <w:t>of</w:t>
      </w:r>
      <w:r>
        <w:rPr>
          <w:sz w:val="16"/>
          <w:szCs w:val="16"/>
        </w:rPr>
        <w:t xml:space="preserve"> </w:t>
      </w:r>
      <w:r>
        <w:rPr>
          <w:w w:val="99"/>
          <w:sz w:val="16"/>
          <w:szCs w:val="16"/>
        </w:rPr>
        <w:t>Logic</w:t>
      </w:r>
      <w:r>
        <w:rPr>
          <w:sz w:val="16"/>
          <w:szCs w:val="16"/>
        </w:rPr>
        <w:t xml:space="preserve"> </w:t>
      </w:r>
      <w:r>
        <w:rPr>
          <w:w w:val="99"/>
          <w:sz w:val="16"/>
          <w:szCs w:val="16"/>
        </w:rPr>
        <w:t>and</w:t>
      </w:r>
      <w:r>
        <w:rPr>
          <w:sz w:val="16"/>
          <w:szCs w:val="16"/>
        </w:rPr>
        <w:t xml:space="preserve"> </w:t>
      </w:r>
      <w:r>
        <w:rPr>
          <w:w w:val="99"/>
          <w:sz w:val="16"/>
          <w:szCs w:val="16"/>
        </w:rPr>
        <w:t>Algebraic</w:t>
      </w:r>
      <w:r>
        <w:rPr>
          <w:sz w:val="16"/>
          <w:szCs w:val="16"/>
        </w:rPr>
        <w:t xml:space="preserve"> </w:t>
      </w:r>
      <w:r>
        <w:rPr>
          <w:w w:val="99"/>
          <w:sz w:val="16"/>
          <w:szCs w:val="16"/>
        </w:rPr>
        <w:t>Programming,</w:t>
      </w:r>
      <w:r>
        <w:rPr>
          <w:sz w:val="16"/>
          <w:szCs w:val="16"/>
        </w:rPr>
        <w:t xml:space="preserve"> </w:t>
      </w:r>
      <w:r>
        <w:rPr>
          <w:w w:val="99"/>
          <w:sz w:val="16"/>
          <w:szCs w:val="16"/>
        </w:rPr>
        <w:t>vol.</w:t>
      </w:r>
      <w:r>
        <w:rPr>
          <w:sz w:val="16"/>
          <w:szCs w:val="16"/>
        </w:rPr>
        <w:t xml:space="preserve"> </w:t>
      </w:r>
      <w:r>
        <w:rPr>
          <w:w w:val="99"/>
          <w:sz w:val="16"/>
          <w:szCs w:val="16"/>
        </w:rPr>
        <w:t>79,</w:t>
      </w:r>
      <w:r>
        <w:rPr>
          <w:sz w:val="16"/>
          <w:szCs w:val="16"/>
        </w:rPr>
        <w:t xml:space="preserve"> </w:t>
      </w:r>
      <w:r>
        <w:rPr>
          <w:w w:val="99"/>
          <w:sz w:val="16"/>
          <w:szCs w:val="16"/>
        </w:rPr>
        <w:t>no.</w:t>
      </w:r>
      <w:r>
        <w:rPr>
          <w:sz w:val="16"/>
          <w:szCs w:val="16"/>
        </w:rPr>
        <w:t xml:space="preserve"> </w:t>
      </w:r>
      <w:r>
        <w:rPr>
          <w:w w:val="99"/>
          <w:sz w:val="16"/>
          <w:szCs w:val="16"/>
        </w:rPr>
        <w:t>6, pp.</w:t>
      </w:r>
      <w:r>
        <w:rPr>
          <w:sz w:val="16"/>
          <w:szCs w:val="16"/>
        </w:rPr>
        <w:t xml:space="preserve"> </w:t>
      </w:r>
      <w:r>
        <w:rPr>
          <w:w w:val="99"/>
          <w:sz w:val="16"/>
          <w:szCs w:val="16"/>
        </w:rPr>
        <w:t>397–434,</w:t>
      </w:r>
      <w:r>
        <w:rPr>
          <w:sz w:val="16"/>
          <w:szCs w:val="16"/>
        </w:rPr>
        <w:t xml:space="preserve"> </w:t>
      </w:r>
      <w:r>
        <w:rPr>
          <w:w w:val="99"/>
          <w:sz w:val="16"/>
          <w:szCs w:val="16"/>
        </w:rPr>
        <w:t>2010.</w:t>
      </w:r>
    </w:p>
    <w:p w14:paraId="2134E82A" w14:textId="77777777" w:rsidR="002A75E2" w:rsidRDefault="008B0E5C">
      <w:pPr>
        <w:spacing w:line="180" w:lineRule="exact"/>
        <w:ind w:left="484" w:right="5352" w:hanging="365"/>
        <w:jc w:val="both"/>
        <w:rPr>
          <w:sz w:val="16"/>
          <w:szCs w:val="16"/>
        </w:rPr>
      </w:pPr>
      <w:r w:rsidRPr="00A838FA">
        <w:rPr>
          <w:w w:val="99"/>
          <w:sz w:val="16"/>
          <w:szCs w:val="16"/>
          <w:lang w:val="de-DE"/>
        </w:rPr>
        <w:t>[40]</w:t>
      </w:r>
      <w:r w:rsidRPr="00A838FA">
        <w:rPr>
          <w:sz w:val="16"/>
          <w:szCs w:val="16"/>
          <w:lang w:val="de-DE"/>
        </w:rPr>
        <w:t xml:space="preserve">  </w:t>
      </w:r>
      <w:r w:rsidRPr="00A838FA">
        <w:rPr>
          <w:w w:val="99"/>
          <w:sz w:val="16"/>
          <w:szCs w:val="16"/>
          <w:lang w:val="de-DE"/>
        </w:rPr>
        <w:t>T.</w:t>
      </w:r>
      <w:r w:rsidRPr="00A838FA">
        <w:rPr>
          <w:sz w:val="16"/>
          <w:szCs w:val="16"/>
          <w:lang w:val="de-DE"/>
        </w:rPr>
        <w:t xml:space="preserve">  </w:t>
      </w:r>
      <w:proofErr w:type="spellStart"/>
      <w:r w:rsidRPr="00A838FA">
        <w:rPr>
          <w:w w:val="99"/>
          <w:sz w:val="16"/>
          <w:szCs w:val="16"/>
          <w:lang w:val="de-DE"/>
        </w:rPr>
        <w:t>Kasampalis</w:t>
      </w:r>
      <w:proofErr w:type="spellEnd"/>
      <w:r w:rsidRPr="00A838FA">
        <w:rPr>
          <w:w w:val="99"/>
          <w:sz w:val="16"/>
          <w:szCs w:val="16"/>
          <w:lang w:val="de-DE"/>
        </w:rPr>
        <w:t>,</w:t>
      </w:r>
      <w:r w:rsidRPr="00A838FA">
        <w:rPr>
          <w:sz w:val="16"/>
          <w:szCs w:val="16"/>
          <w:lang w:val="de-DE"/>
        </w:rPr>
        <w:t xml:space="preserve">  </w:t>
      </w:r>
      <w:r w:rsidRPr="00A838FA">
        <w:rPr>
          <w:w w:val="99"/>
          <w:sz w:val="16"/>
          <w:szCs w:val="16"/>
          <w:lang w:val="de-DE"/>
        </w:rPr>
        <w:t>D.</w:t>
      </w:r>
      <w:r w:rsidRPr="00A838FA">
        <w:rPr>
          <w:sz w:val="16"/>
          <w:szCs w:val="16"/>
          <w:lang w:val="de-DE"/>
        </w:rPr>
        <w:t xml:space="preserve">  </w:t>
      </w:r>
      <w:r w:rsidRPr="00A838FA">
        <w:rPr>
          <w:w w:val="99"/>
          <w:sz w:val="16"/>
          <w:szCs w:val="16"/>
          <w:lang w:val="de-DE"/>
        </w:rPr>
        <w:t>Guth,</w:t>
      </w:r>
      <w:r w:rsidRPr="00A838FA">
        <w:rPr>
          <w:sz w:val="16"/>
          <w:szCs w:val="16"/>
          <w:lang w:val="de-DE"/>
        </w:rPr>
        <w:t xml:space="preserve">  </w:t>
      </w:r>
      <w:r w:rsidRPr="00A838FA">
        <w:rPr>
          <w:w w:val="99"/>
          <w:sz w:val="16"/>
          <w:szCs w:val="16"/>
          <w:lang w:val="de-DE"/>
        </w:rPr>
        <w:t>B.</w:t>
      </w:r>
      <w:r w:rsidRPr="00A838FA">
        <w:rPr>
          <w:sz w:val="16"/>
          <w:szCs w:val="16"/>
          <w:lang w:val="de-DE"/>
        </w:rPr>
        <w:t xml:space="preserve">  </w:t>
      </w:r>
      <w:r w:rsidRPr="00A838FA">
        <w:rPr>
          <w:w w:val="99"/>
          <w:sz w:val="16"/>
          <w:szCs w:val="16"/>
          <w:lang w:val="de-DE"/>
        </w:rPr>
        <w:t>Moore,</w:t>
      </w:r>
      <w:r w:rsidRPr="00A838FA">
        <w:rPr>
          <w:sz w:val="16"/>
          <w:szCs w:val="16"/>
          <w:lang w:val="de-DE"/>
        </w:rPr>
        <w:t xml:space="preserve">  </w:t>
      </w:r>
      <w:r w:rsidRPr="00A838FA">
        <w:rPr>
          <w:w w:val="99"/>
          <w:sz w:val="16"/>
          <w:szCs w:val="16"/>
          <w:lang w:val="de-DE"/>
        </w:rPr>
        <w:t>T.</w:t>
      </w:r>
      <w:r w:rsidRPr="00A838FA">
        <w:rPr>
          <w:sz w:val="16"/>
          <w:szCs w:val="16"/>
          <w:lang w:val="de-DE"/>
        </w:rPr>
        <w:t xml:space="preserve">  </w:t>
      </w:r>
      <w:proofErr w:type="spellStart"/>
      <w:r w:rsidRPr="00A838FA">
        <w:rPr>
          <w:w w:val="99"/>
          <w:sz w:val="16"/>
          <w:szCs w:val="16"/>
          <w:lang w:val="de-DE"/>
        </w:rPr>
        <w:t>Serbanuta</w:t>
      </w:r>
      <w:proofErr w:type="spellEnd"/>
      <w:r w:rsidRPr="00A838FA">
        <w:rPr>
          <w:w w:val="99"/>
          <w:sz w:val="16"/>
          <w:szCs w:val="16"/>
          <w:lang w:val="de-DE"/>
        </w:rPr>
        <w:t>,</w:t>
      </w:r>
      <w:r w:rsidRPr="00A838FA">
        <w:rPr>
          <w:sz w:val="16"/>
          <w:szCs w:val="16"/>
          <w:lang w:val="de-DE"/>
        </w:rPr>
        <w:t xml:space="preserve">  </w:t>
      </w:r>
      <w:r w:rsidRPr="00A838FA">
        <w:rPr>
          <w:w w:val="99"/>
          <w:sz w:val="16"/>
          <w:szCs w:val="16"/>
          <w:lang w:val="de-DE"/>
        </w:rPr>
        <w:t>V.</w:t>
      </w:r>
      <w:r w:rsidRPr="00A838FA">
        <w:rPr>
          <w:sz w:val="16"/>
          <w:szCs w:val="16"/>
          <w:lang w:val="de-DE"/>
        </w:rPr>
        <w:t xml:space="preserve">  </w:t>
      </w:r>
      <w:proofErr w:type="spellStart"/>
      <w:r w:rsidRPr="00A838FA">
        <w:rPr>
          <w:w w:val="99"/>
          <w:sz w:val="16"/>
          <w:szCs w:val="16"/>
          <w:lang w:val="de-DE"/>
        </w:rPr>
        <w:t>Serbanuta</w:t>
      </w:r>
      <w:proofErr w:type="spellEnd"/>
      <w:r w:rsidRPr="00A838FA">
        <w:rPr>
          <w:w w:val="99"/>
          <w:sz w:val="16"/>
          <w:szCs w:val="16"/>
          <w:lang w:val="de-DE"/>
        </w:rPr>
        <w:t>,</w:t>
      </w:r>
      <w:r w:rsidRPr="00A838FA">
        <w:rPr>
          <w:sz w:val="16"/>
          <w:szCs w:val="16"/>
          <w:lang w:val="de-DE"/>
        </w:rPr>
        <w:t xml:space="preserve">  </w:t>
      </w:r>
      <w:r w:rsidRPr="00A838FA">
        <w:rPr>
          <w:w w:val="99"/>
          <w:sz w:val="16"/>
          <w:szCs w:val="16"/>
          <w:lang w:val="de-DE"/>
        </w:rPr>
        <w:t>D.</w:t>
      </w:r>
      <w:r w:rsidRPr="00A838FA">
        <w:rPr>
          <w:sz w:val="16"/>
          <w:szCs w:val="16"/>
          <w:lang w:val="de-DE"/>
        </w:rPr>
        <w:t xml:space="preserve">  </w:t>
      </w:r>
      <w:r>
        <w:rPr>
          <w:w w:val="99"/>
          <w:sz w:val="16"/>
          <w:szCs w:val="16"/>
        </w:rPr>
        <w:t xml:space="preserve">Fi- </w:t>
      </w:r>
      <w:proofErr w:type="spellStart"/>
      <w:r>
        <w:rPr>
          <w:w w:val="99"/>
          <w:sz w:val="16"/>
          <w:szCs w:val="16"/>
        </w:rPr>
        <w:t>laretti</w:t>
      </w:r>
      <w:proofErr w:type="spellEnd"/>
      <w:r>
        <w:rPr>
          <w:w w:val="99"/>
          <w:sz w:val="16"/>
          <w:szCs w:val="16"/>
        </w:rPr>
        <w:t>,</w:t>
      </w:r>
      <w:r>
        <w:rPr>
          <w:sz w:val="16"/>
          <w:szCs w:val="16"/>
        </w:rPr>
        <w:t xml:space="preserve"> </w:t>
      </w:r>
      <w:r>
        <w:rPr>
          <w:w w:val="99"/>
          <w:sz w:val="16"/>
          <w:szCs w:val="16"/>
        </w:rPr>
        <w:t>G.</w:t>
      </w:r>
      <w:r>
        <w:rPr>
          <w:sz w:val="16"/>
          <w:szCs w:val="16"/>
        </w:rPr>
        <w:t xml:space="preserve"> </w:t>
      </w:r>
      <w:proofErr w:type="spellStart"/>
      <w:r>
        <w:rPr>
          <w:w w:val="99"/>
          <w:sz w:val="16"/>
          <w:szCs w:val="16"/>
        </w:rPr>
        <w:t>Rosu</w:t>
      </w:r>
      <w:proofErr w:type="spellEnd"/>
      <w:r>
        <w:rPr>
          <w:w w:val="99"/>
          <w:sz w:val="16"/>
          <w:szCs w:val="16"/>
        </w:rPr>
        <w:t>,</w:t>
      </w:r>
      <w:r>
        <w:rPr>
          <w:sz w:val="16"/>
          <w:szCs w:val="16"/>
        </w:rPr>
        <w:t xml:space="preserve"> </w:t>
      </w:r>
      <w:r>
        <w:rPr>
          <w:w w:val="99"/>
          <w:sz w:val="16"/>
          <w:szCs w:val="16"/>
        </w:rPr>
        <w:t>and</w:t>
      </w:r>
      <w:r>
        <w:rPr>
          <w:sz w:val="16"/>
          <w:szCs w:val="16"/>
        </w:rPr>
        <w:t xml:space="preserve"> </w:t>
      </w:r>
      <w:r>
        <w:rPr>
          <w:w w:val="99"/>
          <w:sz w:val="16"/>
          <w:szCs w:val="16"/>
        </w:rPr>
        <w:t>R.</w:t>
      </w:r>
      <w:r>
        <w:rPr>
          <w:sz w:val="16"/>
          <w:szCs w:val="16"/>
        </w:rPr>
        <w:t xml:space="preserve"> </w:t>
      </w:r>
      <w:r>
        <w:rPr>
          <w:w w:val="99"/>
          <w:sz w:val="16"/>
          <w:szCs w:val="16"/>
        </w:rPr>
        <w:t>Johnson,</w:t>
      </w:r>
      <w:r>
        <w:rPr>
          <w:sz w:val="16"/>
          <w:szCs w:val="16"/>
        </w:rPr>
        <w:t xml:space="preserve"> </w:t>
      </w:r>
      <w:r>
        <w:rPr>
          <w:w w:val="99"/>
          <w:sz w:val="16"/>
          <w:szCs w:val="16"/>
        </w:rPr>
        <w:t>“</w:t>
      </w:r>
      <w:proofErr w:type="spellStart"/>
      <w:r>
        <w:rPr>
          <w:w w:val="99"/>
          <w:sz w:val="16"/>
          <w:szCs w:val="16"/>
        </w:rPr>
        <w:t>Iele</w:t>
      </w:r>
      <w:proofErr w:type="spellEnd"/>
      <w:r>
        <w:rPr>
          <w:w w:val="99"/>
          <w:sz w:val="16"/>
          <w:szCs w:val="16"/>
        </w:rPr>
        <w:t>:</w:t>
      </w:r>
      <w:r>
        <w:rPr>
          <w:sz w:val="16"/>
          <w:szCs w:val="16"/>
        </w:rPr>
        <w:t xml:space="preserve"> </w:t>
      </w:r>
      <w:r>
        <w:rPr>
          <w:w w:val="99"/>
          <w:sz w:val="16"/>
          <w:szCs w:val="16"/>
        </w:rPr>
        <w:t>An</w:t>
      </w:r>
      <w:r>
        <w:rPr>
          <w:sz w:val="16"/>
          <w:szCs w:val="16"/>
        </w:rPr>
        <w:t xml:space="preserve"> </w:t>
      </w:r>
      <w:r>
        <w:rPr>
          <w:w w:val="99"/>
          <w:sz w:val="16"/>
          <w:szCs w:val="16"/>
        </w:rPr>
        <w:t>intermediate-level</w:t>
      </w:r>
      <w:r>
        <w:rPr>
          <w:sz w:val="16"/>
          <w:szCs w:val="16"/>
        </w:rPr>
        <w:t xml:space="preserve"> </w:t>
      </w:r>
      <w:r>
        <w:rPr>
          <w:w w:val="99"/>
          <w:sz w:val="16"/>
          <w:szCs w:val="16"/>
        </w:rPr>
        <w:t>blockchain language</w:t>
      </w:r>
      <w:r>
        <w:rPr>
          <w:sz w:val="16"/>
          <w:szCs w:val="16"/>
        </w:rPr>
        <w:t xml:space="preserve">  </w:t>
      </w:r>
      <w:r>
        <w:rPr>
          <w:w w:val="99"/>
          <w:sz w:val="16"/>
          <w:szCs w:val="16"/>
        </w:rPr>
        <w:t>designed</w:t>
      </w:r>
      <w:r>
        <w:rPr>
          <w:sz w:val="16"/>
          <w:szCs w:val="16"/>
        </w:rPr>
        <w:t xml:space="preserve">  </w:t>
      </w:r>
      <w:r>
        <w:rPr>
          <w:w w:val="99"/>
          <w:sz w:val="16"/>
          <w:szCs w:val="16"/>
        </w:rPr>
        <w:t>and</w:t>
      </w:r>
      <w:r>
        <w:rPr>
          <w:sz w:val="16"/>
          <w:szCs w:val="16"/>
        </w:rPr>
        <w:t xml:space="preserve">  </w:t>
      </w:r>
      <w:r>
        <w:rPr>
          <w:w w:val="99"/>
          <w:sz w:val="16"/>
          <w:szCs w:val="16"/>
        </w:rPr>
        <w:t>implemented</w:t>
      </w:r>
      <w:r>
        <w:rPr>
          <w:sz w:val="16"/>
          <w:szCs w:val="16"/>
        </w:rPr>
        <w:t xml:space="preserve">  </w:t>
      </w:r>
      <w:r>
        <w:rPr>
          <w:w w:val="99"/>
          <w:sz w:val="16"/>
          <w:szCs w:val="16"/>
        </w:rPr>
        <w:t>using</w:t>
      </w:r>
      <w:r>
        <w:rPr>
          <w:sz w:val="16"/>
          <w:szCs w:val="16"/>
        </w:rPr>
        <w:t xml:space="preserve">  </w:t>
      </w:r>
      <w:r>
        <w:rPr>
          <w:w w:val="99"/>
          <w:sz w:val="16"/>
          <w:szCs w:val="16"/>
        </w:rPr>
        <w:t>formal</w:t>
      </w:r>
      <w:r>
        <w:rPr>
          <w:sz w:val="16"/>
          <w:szCs w:val="16"/>
        </w:rPr>
        <w:t xml:space="preserve">  </w:t>
      </w:r>
      <w:r>
        <w:rPr>
          <w:w w:val="99"/>
          <w:sz w:val="16"/>
          <w:szCs w:val="16"/>
        </w:rPr>
        <w:t>semantics,”</w:t>
      </w:r>
      <w:r>
        <w:rPr>
          <w:sz w:val="16"/>
          <w:szCs w:val="16"/>
        </w:rPr>
        <w:t xml:space="preserve">  </w:t>
      </w:r>
      <w:r>
        <w:rPr>
          <w:w w:val="99"/>
          <w:sz w:val="16"/>
          <w:szCs w:val="16"/>
        </w:rPr>
        <w:t>Tech. Rep.,</w:t>
      </w:r>
      <w:r>
        <w:rPr>
          <w:sz w:val="16"/>
          <w:szCs w:val="16"/>
        </w:rPr>
        <w:t xml:space="preserve"> </w:t>
      </w:r>
      <w:r>
        <w:rPr>
          <w:w w:val="99"/>
          <w:sz w:val="16"/>
          <w:szCs w:val="16"/>
        </w:rPr>
        <w:t>2018.</w:t>
      </w:r>
    </w:p>
    <w:p w14:paraId="2134E82B" w14:textId="77777777" w:rsidR="002A75E2" w:rsidRDefault="008B0E5C">
      <w:pPr>
        <w:spacing w:line="180" w:lineRule="exact"/>
        <w:ind w:left="484" w:right="5352" w:hanging="365"/>
        <w:jc w:val="both"/>
        <w:rPr>
          <w:sz w:val="16"/>
          <w:szCs w:val="16"/>
        </w:rPr>
      </w:pPr>
      <w:r>
        <w:rPr>
          <w:w w:val="99"/>
          <w:sz w:val="16"/>
          <w:szCs w:val="16"/>
        </w:rPr>
        <w:t>[41]</w:t>
      </w:r>
      <w:r>
        <w:rPr>
          <w:sz w:val="16"/>
          <w:szCs w:val="16"/>
        </w:rPr>
        <w:t xml:space="preserve">  </w:t>
      </w:r>
      <w:r>
        <w:rPr>
          <w:w w:val="99"/>
          <w:sz w:val="16"/>
          <w:szCs w:val="16"/>
        </w:rPr>
        <w:t>E.</w:t>
      </w:r>
      <w:r>
        <w:rPr>
          <w:sz w:val="16"/>
          <w:szCs w:val="16"/>
        </w:rPr>
        <w:t xml:space="preserve"> </w:t>
      </w:r>
      <w:proofErr w:type="spellStart"/>
      <w:r>
        <w:rPr>
          <w:w w:val="99"/>
          <w:sz w:val="16"/>
          <w:szCs w:val="16"/>
        </w:rPr>
        <w:t>Hildenbrandt</w:t>
      </w:r>
      <w:proofErr w:type="spellEnd"/>
      <w:r>
        <w:rPr>
          <w:w w:val="99"/>
          <w:sz w:val="16"/>
          <w:szCs w:val="16"/>
        </w:rPr>
        <w:t>,</w:t>
      </w:r>
      <w:r>
        <w:rPr>
          <w:sz w:val="16"/>
          <w:szCs w:val="16"/>
        </w:rPr>
        <w:t xml:space="preserve"> </w:t>
      </w:r>
      <w:r>
        <w:rPr>
          <w:w w:val="99"/>
          <w:sz w:val="16"/>
          <w:szCs w:val="16"/>
        </w:rPr>
        <w:t>M.</w:t>
      </w:r>
      <w:r>
        <w:rPr>
          <w:sz w:val="16"/>
          <w:szCs w:val="16"/>
        </w:rPr>
        <w:t xml:space="preserve"> </w:t>
      </w:r>
      <w:r>
        <w:rPr>
          <w:w w:val="99"/>
          <w:sz w:val="16"/>
          <w:szCs w:val="16"/>
        </w:rPr>
        <w:t>Saxena,</w:t>
      </w:r>
      <w:r>
        <w:rPr>
          <w:sz w:val="16"/>
          <w:szCs w:val="16"/>
        </w:rPr>
        <w:t xml:space="preserve"> </w:t>
      </w:r>
      <w:r>
        <w:rPr>
          <w:w w:val="99"/>
          <w:sz w:val="16"/>
          <w:szCs w:val="16"/>
        </w:rPr>
        <w:t>X.</w:t>
      </w:r>
      <w:r>
        <w:rPr>
          <w:sz w:val="16"/>
          <w:szCs w:val="16"/>
        </w:rPr>
        <w:t xml:space="preserve"> </w:t>
      </w:r>
      <w:r>
        <w:rPr>
          <w:w w:val="99"/>
          <w:sz w:val="16"/>
          <w:szCs w:val="16"/>
        </w:rPr>
        <w:t>Zhu,</w:t>
      </w:r>
      <w:r>
        <w:rPr>
          <w:sz w:val="16"/>
          <w:szCs w:val="16"/>
        </w:rPr>
        <w:t xml:space="preserve"> </w:t>
      </w:r>
      <w:r>
        <w:rPr>
          <w:w w:val="99"/>
          <w:sz w:val="16"/>
          <w:szCs w:val="16"/>
        </w:rPr>
        <w:t>N.</w:t>
      </w:r>
      <w:r>
        <w:rPr>
          <w:sz w:val="16"/>
          <w:szCs w:val="16"/>
        </w:rPr>
        <w:t xml:space="preserve"> </w:t>
      </w:r>
      <w:r>
        <w:rPr>
          <w:w w:val="99"/>
          <w:sz w:val="16"/>
          <w:szCs w:val="16"/>
        </w:rPr>
        <w:t>Rodrigues,</w:t>
      </w:r>
      <w:r>
        <w:rPr>
          <w:sz w:val="16"/>
          <w:szCs w:val="16"/>
        </w:rPr>
        <w:t xml:space="preserve"> </w:t>
      </w:r>
      <w:r>
        <w:rPr>
          <w:w w:val="99"/>
          <w:sz w:val="16"/>
          <w:szCs w:val="16"/>
        </w:rPr>
        <w:t>P.</w:t>
      </w:r>
      <w:r>
        <w:rPr>
          <w:sz w:val="16"/>
          <w:szCs w:val="16"/>
        </w:rPr>
        <w:t xml:space="preserve"> </w:t>
      </w:r>
      <w:proofErr w:type="spellStart"/>
      <w:r>
        <w:rPr>
          <w:w w:val="99"/>
          <w:sz w:val="16"/>
          <w:szCs w:val="16"/>
        </w:rPr>
        <w:t>Daian</w:t>
      </w:r>
      <w:proofErr w:type="spellEnd"/>
      <w:r>
        <w:rPr>
          <w:w w:val="99"/>
          <w:sz w:val="16"/>
          <w:szCs w:val="16"/>
        </w:rPr>
        <w:t>,</w:t>
      </w:r>
      <w:r>
        <w:rPr>
          <w:sz w:val="16"/>
          <w:szCs w:val="16"/>
        </w:rPr>
        <w:t xml:space="preserve"> </w:t>
      </w:r>
      <w:r>
        <w:rPr>
          <w:w w:val="99"/>
          <w:sz w:val="16"/>
          <w:szCs w:val="16"/>
        </w:rPr>
        <w:t>D.</w:t>
      </w:r>
      <w:r>
        <w:rPr>
          <w:sz w:val="16"/>
          <w:szCs w:val="16"/>
        </w:rPr>
        <w:t xml:space="preserve"> </w:t>
      </w:r>
      <w:r>
        <w:rPr>
          <w:w w:val="99"/>
          <w:sz w:val="16"/>
          <w:szCs w:val="16"/>
        </w:rPr>
        <w:t>Guth, and</w:t>
      </w:r>
      <w:r>
        <w:rPr>
          <w:sz w:val="16"/>
          <w:szCs w:val="16"/>
        </w:rPr>
        <w:t xml:space="preserve">  </w:t>
      </w:r>
      <w:r>
        <w:rPr>
          <w:w w:val="99"/>
          <w:sz w:val="16"/>
          <w:szCs w:val="16"/>
        </w:rPr>
        <w:t>G.</w:t>
      </w:r>
      <w:r>
        <w:rPr>
          <w:sz w:val="16"/>
          <w:szCs w:val="16"/>
        </w:rPr>
        <w:t xml:space="preserve">  </w:t>
      </w:r>
      <w:proofErr w:type="spellStart"/>
      <w:r>
        <w:rPr>
          <w:w w:val="99"/>
          <w:sz w:val="16"/>
          <w:szCs w:val="16"/>
        </w:rPr>
        <w:t>Rosu</w:t>
      </w:r>
      <w:proofErr w:type="spellEnd"/>
      <w:r>
        <w:rPr>
          <w:w w:val="99"/>
          <w:sz w:val="16"/>
          <w:szCs w:val="16"/>
        </w:rPr>
        <w:t>,</w:t>
      </w:r>
      <w:r>
        <w:rPr>
          <w:sz w:val="16"/>
          <w:szCs w:val="16"/>
        </w:rPr>
        <w:t xml:space="preserve">  </w:t>
      </w:r>
      <w:r>
        <w:rPr>
          <w:w w:val="99"/>
          <w:sz w:val="16"/>
          <w:szCs w:val="16"/>
        </w:rPr>
        <w:t>“</w:t>
      </w:r>
      <w:proofErr w:type="spellStart"/>
      <w:r>
        <w:rPr>
          <w:w w:val="99"/>
          <w:sz w:val="16"/>
          <w:szCs w:val="16"/>
        </w:rPr>
        <w:t>Kevm</w:t>
      </w:r>
      <w:proofErr w:type="spellEnd"/>
      <w:r>
        <w:rPr>
          <w:w w:val="99"/>
          <w:sz w:val="16"/>
          <w:szCs w:val="16"/>
        </w:rPr>
        <w:t>:</w:t>
      </w:r>
      <w:r>
        <w:rPr>
          <w:sz w:val="16"/>
          <w:szCs w:val="16"/>
        </w:rPr>
        <w:t xml:space="preserve">  </w:t>
      </w:r>
      <w:r>
        <w:rPr>
          <w:w w:val="99"/>
          <w:sz w:val="16"/>
          <w:szCs w:val="16"/>
        </w:rPr>
        <w:t>A</w:t>
      </w:r>
      <w:r>
        <w:rPr>
          <w:sz w:val="16"/>
          <w:szCs w:val="16"/>
        </w:rPr>
        <w:t xml:space="preserve">  </w:t>
      </w:r>
      <w:r>
        <w:rPr>
          <w:w w:val="99"/>
          <w:sz w:val="16"/>
          <w:szCs w:val="16"/>
        </w:rPr>
        <w:t>complete</w:t>
      </w:r>
      <w:r>
        <w:rPr>
          <w:sz w:val="16"/>
          <w:szCs w:val="16"/>
        </w:rPr>
        <w:t xml:space="preserve">  </w:t>
      </w:r>
      <w:r>
        <w:rPr>
          <w:w w:val="99"/>
          <w:sz w:val="16"/>
          <w:szCs w:val="16"/>
        </w:rPr>
        <w:t>semantics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proofErr w:type="spellStart"/>
      <w:r>
        <w:rPr>
          <w:w w:val="99"/>
          <w:sz w:val="16"/>
          <w:szCs w:val="16"/>
        </w:rPr>
        <w:t>ethereum</w:t>
      </w:r>
      <w:proofErr w:type="spellEnd"/>
      <w:r>
        <w:rPr>
          <w:sz w:val="16"/>
          <w:szCs w:val="16"/>
        </w:rPr>
        <w:t xml:space="preserve">  </w:t>
      </w:r>
      <w:r>
        <w:rPr>
          <w:w w:val="99"/>
          <w:sz w:val="16"/>
          <w:szCs w:val="16"/>
        </w:rPr>
        <w:t>virtual machine,”</w:t>
      </w:r>
      <w:r>
        <w:rPr>
          <w:sz w:val="16"/>
          <w:szCs w:val="16"/>
        </w:rPr>
        <w:t xml:space="preserve"> </w:t>
      </w:r>
      <w:r>
        <w:rPr>
          <w:w w:val="99"/>
          <w:sz w:val="16"/>
          <w:szCs w:val="16"/>
        </w:rPr>
        <w:t>Tech.</w:t>
      </w:r>
      <w:r>
        <w:rPr>
          <w:sz w:val="16"/>
          <w:szCs w:val="16"/>
        </w:rPr>
        <w:t xml:space="preserve"> </w:t>
      </w:r>
      <w:r>
        <w:rPr>
          <w:w w:val="99"/>
          <w:sz w:val="16"/>
          <w:szCs w:val="16"/>
        </w:rPr>
        <w:t>Rep.,</w:t>
      </w:r>
      <w:r>
        <w:rPr>
          <w:sz w:val="16"/>
          <w:szCs w:val="16"/>
        </w:rPr>
        <w:t xml:space="preserve"> </w:t>
      </w:r>
      <w:r>
        <w:rPr>
          <w:w w:val="99"/>
          <w:sz w:val="16"/>
          <w:szCs w:val="16"/>
        </w:rPr>
        <w:t>2017.</w:t>
      </w:r>
    </w:p>
    <w:p w14:paraId="2134E82C" w14:textId="77777777" w:rsidR="002A75E2" w:rsidRDefault="008B0E5C">
      <w:pPr>
        <w:spacing w:line="180" w:lineRule="exact"/>
        <w:ind w:left="484" w:right="5348" w:hanging="365"/>
        <w:jc w:val="both"/>
        <w:rPr>
          <w:sz w:val="16"/>
          <w:szCs w:val="16"/>
        </w:rPr>
      </w:pPr>
      <w:r>
        <w:rPr>
          <w:w w:val="99"/>
          <w:sz w:val="16"/>
          <w:szCs w:val="16"/>
        </w:rPr>
        <w:t>[42]</w:t>
      </w:r>
      <w:r>
        <w:rPr>
          <w:sz w:val="16"/>
          <w:szCs w:val="16"/>
        </w:rPr>
        <w:t xml:space="preserve">  </w:t>
      </w:r>
      <w:r>
        <w:rPr>
          <w:w w:val="99"/>
          <w:sz w:val="16"/>
          <w:szCs w:val="16"/>
        </w:rPr>
        <w:t>“How</w:t>
      </w:r>
      <w:r>
        <w:rPr>
          <w:sz w:val="16"/>
          <w:szCs w:val="16"/>
        </w:rPr>
        <w:t xml:space="preserve">     </w:t>
      </w:r>
      <w:r>
        <w:rPr>
          <w:w w:val="99"/>
          <w:sz w:val="16"/>
          <w:szCs w:val="16"/>
        </w:rPr>
        <w:t>Formal</w:t>
      </w:r>
      <w:r>
        <w:rPr>
          <w:sz w:val="16"/>
          <w:szCs w:val="16"/>
        </w:rPr>
        <w:t xml:space="preserve">     </w:t>
      </w:r>
      <w:r>
        <w:rPr>
          <w:w w:val="99"/>
          <w:sz w:val="16"/>
          <w:szCs w:val="16"/>
        </w:rPr>
        <w:t>Verification</w:t>
      </w:r>
      <w:r>
        <w:rPr>
          <w:sz w:val="16"/>
          <w:szCs w:val="16"/>
        </w:rPr>
        <w:t xml:space="preserve">     </w:t>
      </w:r>
      <w:r>
        <w:rPr>
          <w:w w:val="99"/>
          <w:sz w:val="16"/>
          <w:szCs w:val="16"/>
        </w:rPr>
        <w:t>of</w:t>
      </w:r>
      <w:r>
        <w:rPr>
          <w:sz w:val="16"/>
          <w:szCs w:val="16"/>
        </w:rPr>
        <w:t xml:space="preserve">     </w:t>
      </w:r>
      <w:r>
        <w:rPr>
          <w:w w:val="99"/>
          <w:sz w:val="16"/>
          <w:szCs w:val="16"/>
        </w:rPr>
        <w:t>Smart</w:t>
      </w:r>
      <w:r>
        <w:rPr>
          <w:sz w:val="16"/>
          <w:szCs w:val="16"/>
        </w:rPr>
        <w:t xml:space="preserve">     </w:t>
      </w:r>
      <w:r>
        <w:rPr>
          <w:w w:val="99"/>
          <w:sz w:val="16"/>
          <w:szCs w:val="16"/>
        </w:rPr>
        <w:t>Contracts</w:t>
      </w:r>
      <w:r>
        <w:rPr>
          <w:sz w:val="16"/>
          <w:szCs w:val="16"/>
        </w:rPr>
        <w:t xml:space="preserve">     </w:t>
      </w:r>
      <w:r>
        <w:rPr>
          <w:w w:val="99"/>
          <w:sz w:val="16"/>
          <w:szCs w:val="16"/>
        </w:rPr>
        <w:t>Works</w:t>
      </w:r>
      <w:r>
        <w:rPr>
          <w:sz w:val="16"/>
          <w:szCs w:val="16"/>
        </w:rPr>
        <w:t xml:space="preserve">     </w:t>
      </w:r>
      <w:r>
        <w:rPr>
          <w:w w:val="99"/>
          <w:sz w:val="16"/>
          <w:szCs w:val="16"/>
        </w:rPr>
        <w:t>| RV</w:t>
      </w:r>
      <w:r>
        <w:rPr>
          <w:sz w:val="16"/>
          <w:szCs w:val="16"/>
        </w:rPr>
        <w:t xml:space="preserve">   </w:t>
      </w:r>
      <w:r>
        <w:rPr>
          <w:w w:val="99"/>
          <w:sz w:val="16"/>
          <w:szCs w:val="16"/>
        </w:rPr>
        <w:t>Blog.”</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https://runtimeverification.com/blog/ how-formal-verification-of-smart-contracts-works/</w:t>
      </w:r>
    </w:p>
    <w:p w14:paraId="2134E82D" w14:textId="77777777" w:rsidR="002A75E2" w:rsidRDefault="008B0E5C">
      <w:pPr>
        <w:spacing w:line="180" w:lineRule="exact"/>
        <w:ind w:left="484" w:right="5352" w:hanging="365"/>
        <w:jc w:val="both"/>
        <w:rPr>
          <w:sz w:val="16"/>
          <w:szCs w:val="16"/>
        </w:rPr>
      </w:pPr>
      <w:r>
        <w:rPr>
          <w:w w:val="99"/>
          <w:sz w:val="16"/>
          <w:szCs w:val="16"/>
        </w:rPr>
        <w:t>[43]</w:t>
      </w:r>
      <w:r>
        <w:rPr>
          <w:sz w:val="16"/>
          <w:szCs w:val="16"/>
        </w:rPr>
        <w:t xml:space="preserve">  </w:t>
      </w:r>
      <w:r>
        <w:rPr>
          <w:w w:val="99"/>
          <w:sz w:val="16"/>
          <w:szCs w:val="16"/>
        </w:rPr>
        <w:t>“Cross-shard</w:t>
      </w:r>
      <w:r>
        <w:rPr>
          <w:sz w:val="16"/>
          <w:szCs w:val="16"/>
        </w:rPr>
        <w:t xml:space="preserve">  </w:t>
      </w:r>
      <w:r>
        <w:rPr>
          <w:w w:val="99"/>
          <w:sz w:val="16"/>
          <w:szCs w:val="16"/>
        </w:rPr>
        <w:t>contract</w:t>
      </w:r>
      <w:r>
        <w:rPr>
          <w:sz w:val="16"/>
          <w:szCs w:val="16"/>
        </w:rPr>
        <w:t xml:space="preserve">  </w:t>
      </w:r>
      <w:r>
        <w:rPr>
          <w:w w:val="99"/>
          <w:sz w:val="16"/>
          <w:szCs w:val="16"/>
        </w:rPr>
        <w:t>yanking.”</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 xml:space="preserve">https://ethresear. </w:t>
      </w:r>
      <w:proofErr w:type="spellStart"/>
      <w:r>
        <w:rPr>
          <w:w w:val="99"/>
          <w:sz w:val="16"/>
          <w:szCs w:val="16"/>
        </w:rPr>
        <w:t>ch</w:t>
      </w:r>
      <w:proofErr w:type="spellEnd"/>
      <w:r>
        <w:rPr>
          <w:w w:val="99"/>
          <w:sz w:val="16"/>
          <w:szCs w:val="16"/>
        </w:rPr>
        <w:t>/t/cross-shard-contract-yanking/1450</w:t>
      </w:r>
    </w:p>
    <w:p w14:paraId="2134E82E" w14:textId="77777777" w:rsidR="002A75E2" w:rsidRDefault="008B0E5C">
      <w:pPr>
        <w:spacing w:line="160" w:lineRule="exact"/>
        <w:ind w:left="87" w:right="5347"/>
        <w:jc w:val="center"/>
        <w:rPr>
          <w:sz w:val="16"/>
          <w:szCs w:val="16"/>
        </w:rPr>
      </w:pPr>
      <w:r>
        <w:rPr>
          <w:w w:val="99"/>
          <w:sz w:val="16"/>
          <w:szCs w:val="16"/>
        </w:rPr>
        <w:t>[44]</w:t>
      </w:r>
      <w:r>
        <w:rPr>
          <w:sz w:val="16"/>
          <w:szCs w:val="16"/>
        </w:rPr>
        <w:t xml:space="preserve">  </w:t>
      </w:r>
      <w:r>
        <w:rPr>
          <w:w w:val="99"/>
          <w:sz w:val="16"/>
          <w:szCs w:val="16"/>
        </w:rPr>
        <w:t>R.</w:t>
      </w:r>
      <w:r>
        <w:rPr>
          <w:sz w:val="16"/>
          <w:szCs w:val="16"/>
        </w:rPr>
        <w:t xml:space="preserve"> </w:t>
      </w:r>
      <w:r>
        <w:rPr>
          <w:w w:val="99"/>
          <w:sz w:val="16"/>
          <w:szCs w:val="16"/>
        </w:rPr>
        <w:t>C.</w:t>
      </w:r>
      <w:r>
        <w:rPr>
          <w:sz w:val="16"/>
          <w:szCs w:val="16"/>
        </w:rPr>
        <w:t xml:space="preserve"> </w:t>
      </w:r>
      <w:r>
        <w:rPr>
          <w:w w:val="99"/>
          <w:sz w:val="16"/>
          <w:szCs w:val="16"/>
        </w:rPr>
        <w:t>Merkle,</w:t>
      </w:r>
      <w:r>
        <w:rPr>
          <w:sz w:val="16"/>
          <w:szCs w:val="16"/>
        </w:rPr>
        <w:t xml:space="preserve"> </w:t>
      </w:r>
      <w:r>
        <w:rPr>
          <w:w w:val="99"/>
          <w:sz w:val="16"/>
          <w:szCs w:val="16"/>
        </w:rPr>
        <w:t>“A</w:t>
      </w:r>
      <w:r>
        <w:rPr>
          <w:sz w:val="16"/>
          <w:szCs w:val="16"/>
        </w:rPr>
        <w:t xml:space="preserve"> </w:t>
      </w:r>
      <w:r>
        <w:rPr>
          <w:w w:val="99"/>
          <w:sz w:val="16"/>
          <w:szCs w:val="16"/>
        </w:rPr>
        <w:t>Certified</w:t>
      </w:r>
      <w:r>
        <w:rPr>
          <w:sz w:val="16"/>
          <w:szCs w:val="16"/>
        </w:rPr>
        <w:t xml:space="preserve"> </w:t>
      </w:r>
      <w:r>
        <w:rPr>
          <w:w w:val="99"/>
          <w:sz w:val="16"/>
          <w:szCs w:val="16"/>
        </w:rPr>
        <w:t>Digital</w:t>
      </w:r>
      <w:r>
        <w:rPr>
          <w:sz w:val="16"/>
          <w:szCs w:val="16"/>
        </w:rPr>
        <w:t xml:space="preserve"> </w:t>
      </w:r>
      <w:r>
        <w:rPr>
          <w:w w:val="99"/>
          <w:sz w:val="16"/>
          <w:szCs w:val="16"/>
        </w:rPr>
        <w:t>Signature,”</w:t>
      </w:r>
      <w:r>
        <w:rPr>
          <w:sz w:val="16"/>
          <w:szCs w:val="16"/>
        </w:rPr>
        <w:t xml:space="preserve"> </w:t>
      </w:r>
      <w:r>
        <w:rPr>
          <w:w w:val="99"/>
          <w:sz w:val="16"/>
          <w:szCs w:val="16"/>
        </w:rPr>
        <w:t>in</w:t>
      </w:r>
      <w:r>
        <w:rPr>
          <w:sz w:val="16"/>
          <w:szCs w:val="16"/>
        </w:rPr>
        <w:t xml:space="preserve"> </w:t>
      </w:r>
      <w:r>
        <w:rPr>
          <w:w w:val="99"/>
          <w:sz w:val="16"/>
          <w:szCs w:val="16"/>
        </w:rPr>
        <w:t>Advances</w:t>
      </w:r>
      <w:r>
        <w:rPr>
          <w:sz w:val="16"/>
          <w:szCs w:val="16"/>
        </w:rPr>
        <w:t xml:space="preserve"> </w:t>
      </w:r>
      <w:r>
        <w:rPr>
          <w:w w:val="99"/>
          <w:sz w:val="16"/>
          <w:szCs w:val="16"/>
        </w:rPr>
        <w:t>in</w:t>
      </w:r>
      <w:r>
        <w:rPr>
          <w:sz w:val="16"/>
          <w:szCs w:val="16"/>
        </w:rPr>
        <w:t xml:space="preserve"> </w:t>
      </w:r>
      <w:r>
        <w:rPr>
          <w:w w:val="99"/>
          <w:sz w:val="16"/>
          <w:szCs w:val="16"/>
        </w:rPr>
        <w:t>Cryptology</w:t>
      </w:r>
    </w:p>
    <w:p w14:paraId="2134E82F" w14:textId="77777777" w:rsidR="002A75E2" w:rsidRDefault="008B0E5C">
      <w:pPr>
        <w:spacing w:line="180" w:lineRule="exact"/>
        <w:ind w:left="484" w:right="5352"/>
        <w:jc w:val="both"/>
        <w:rPr>
          <w:sz w:val="16"/>
          <w:szCs w:val="16"/>
        </w:rPr>
      </w:pPr>
      <w:r>
        <w:rPr>
          <w:w w:val="99"/>
          <w:sz w:val="16"/>
          <w:szCs w:val="16"/>
        </w:rPr>
        <w:t>—</w:t>
      </w:r>
      <w:r>
        <w:rPr>
          <w:sz w:val="16"/>
          <w:szCs w:val="16"/>
        </w:rPr>
        <w:t xml:space="preserve"> </w:t>
      </w:r>
      <w:r>
        <w:rPr>
          <w:w w:val="99"/>
          <w:sz w:val="16"/>
          <w:szCs w:val="16"/>
        </w:rPr>
        <w:t>CRYPTO’</w:t>
      </w:r>
      <w:r>
        <w:rPr>
          <w:sz w:val="16"/>
          <w:szCs w:val="16"/>
        </w:rPr>
        <w:t xml:space="preserve"> </w:t>
      </w:r>
      <w:r>
        <w:rPr>
          <w:w w:val="99"/>
          <w:sz w:val="16"/>
          <w:szCs w:val="16"/>
        </w:rPr>
        <w:t>89</w:t>
      </w:r>
      <w:r>
        <w:rPr>
          <w:sz w:val="16"/>
          <w:szCs w:val="16"/>
        </w:rPr>
        <w:t xml:space="preserve"> </w:t>
      </w:r>
      <w:r>
        <w:rPr>
          <w:w w:val="99"/>
          <w:sz w:val="16"/>
          <w:szCs w:val="16"/>
        </w:rPr>
        <w:t>Proceedings,</w:t>
      </w:r>
      <w:r>
        <w:rPr>
          <w:sz w:val="16"/>
          <w:szCs w:val="16"/>
        </w:rPr>
        <w:t xml:space="preserve"> </w:t>
      </w:r>
      <w:r>
        <w:rPr>
          <w:w w:val="99"/>
          <w:sz w:val="16"/>
          <w:szCs w:val="16"/>
        </w:rPr>
        <w:t>ser.</w:t>
      </w:r>
      <w:r>
        <w:rPr>
          <w:sz w:val="16"/>
          <w:szCs w:val="16"/>
        </w:rPr>
        <w:t xml:space="preserve"> </w:t>
      </w:r>
      <w:r>
        <w:rPr>
          <w:w w:val="99"/>
          <w:sz w:val="16"/>
          <w:szCs w:val="16"/>
        </w:rPr>
        <w:t>Lecture</w:t>
      </w:r>
      <w:r>
        <w:rPr>
          <w:sz w:val="16"/>
          <w:szCs w:val="16"/>
        </w:rPr>
        <w:t xml:space="preserve"> </w:t>
      </w:r>
      <w:r>
        <w:rPr>
          <w:w w:val="99"/>
          <w:sz w:val="16"/>
          <w:szCs w:val="16"/>
        </w:rPr>
        <w:t>Notes</w:t>
      </w:r>
      <w:r>
        <w:rPr>
          <w:sz w:val="16"/>
          <w:szCs w:val="16"/>
        </w:rPr>
        <w:t xml:space="preserve"> </w:t>
      </w:r>
      <w:r>
        <w:rPr>
          <w:w w:val="99"/>
          <w:sz w:val="16"/>
          <w:szCs w:val="16"/>
        </w:rPr>
        <w:t>in</w:t>
      </w:r>
      <w:r>
        <w:rPr>
          <w:sz w:val="16"/>
          <w:szCs w:val="16"/>
        </w:rPr>
        <w:t xml:space="preserve"> </w:t>
      </w:r>
      <w:r>
        <w:rPr>
          <w:w w:val="99"/>
          <w:sz w:val="16"/>
          <w:szCs w:val="16"/>
        </w:rPr>
        <w:t>Computer</w:t>
      </w:r>
      <w:r>
        <w:rPr>
          <w:sz w:val="16"/>
          <w:szCs w:val="16"/>
        </w:rPr>
        <w:t xml:space="preserve"> </w:t>
      </w:r>
      <w:r>
        <w:rPr>
          <w:w w:val="99"/>
          <w:sz w:val="16"/>
          <w:szCs w:val="16"/>
        </w:rPr>
        <w:t>Science. Springer,</w:t>
      </w:r>
      <w:r>
        <w:rPr>
          <w:sz w:val="16"/>
          <w:szCs w:val="16"/>
        </w:rPr>
        <w:t xml:space="preserve"> </w:t>
      </w:r>
      <w:r>
        <w:rPr>
          <w:w w:val="99"/>
          <w:sz w:val="16"/>
          <w:szCs w:val="16"/>
        </w:rPr>
        <w:t>New</w:t>
      </w:r>
      <w:r>
        <w:rPr>
          <w:sz w:val="16"/>
          <w:szCs w:val="16"/>
        </w:rPr>
        <w:t xml:space="preserve"> </w:t>
      </w:r>
      <w:r>
        <w:rPr>
          <w:w w:val="99"/>
          <w:sz w:val="16"/>
          <w:szCs w:val="16"/>
        </w:rPr>
        <w:t>York,</w:t>
      </w:r>
      <w:r>
        <w:rPr>
          <w:sz w:val="16"/>
          <w:szCs w:val="16"/>
        </w:rPr>
        <w:t xml:space="preserve"> </w:t>
      </w:r>
      <w:r>
        <w:rPr>
          <w:w w:val="99"/>
          <w:sz w:val="16"/>
          <w:szCs w:val="16"/>
        </w:rPr>
        <w:t>NY,</w:t>
      </w:r>
      <w:r>
        <w:rPr>
          <w:sz w:val="16"/>
          <w:szCs w:val="16"/>
        </w:rPr>
        <w:t xml:space="preserve"> </w:t>
      </w:r>
      <w:r>
        <w:rPr>
          <w:w w:val="99"/>
          <w:sz w:val="16"/>
          <w:szCs w:val="16"/>
        </w:rPr>
        <w:t>Aug.</w:t>
      </w:r>
      <w:r>
        <w:rPr>
          <w:sz w:val="16"/>
          <w:szCs w:val="16"/>
        </w:rPr>
        <w:t xml:space="preserve"> </w:t>
      </w:r>
      <w:r>
        <w:rPr>
          <w:w w:val="99"/>
          <w:sz w:val="16"/>
          <w:szCs w:val="16"/>
        </w:rPr>
        <w:t>1989,</w:t>
      </w:r>
      <w:r>
        <w:rPr>
          <w:sz w:val="16"/>
          <w:szCs w:val="16"/>
        </w:rPr>
        <w:t xml:space="preserve"> </w:t>
      </w:r>
      <w:r>
        <w:rPr>
          <w:w w:val="99"/>
          <w:sz w:val="16"/>
          <w:szCs w:val="16"/>
        </w:rPr>
        <w:t>pp.</w:t>
      </w:r>
      <w:r>
        <w:rPr>
          <w:sz w:val="16"/>
          <w:szCs w:val="16"/>
        </w:rPr>
        <w:t xml:space="preserve"> </w:t>
      </w:r>
      <w:r>
        <w:rPr>
          <w:w w:val="99"/>
          <w:sz w:val="16"/>
          <w:szCs w:val="16"/>
        </w:rPr>
        <w:t>218–238.</w:t>
      </w:r>
      <w:r>
        <w:rPr>
          <w:sz w:val="16"/>
          <w:szCs w:val="16"/>
        </w:rPr>
        <w:t xml:space="preserve"> </w:t>
      </w:r>
      <w:r>
        <w:rPr>
          <w:w w:val="99"/>
          <w:sz w:val="16"/>
          <w:szCs w:val="16"/>
        </w:rPr>
        <w:t>[Online].</w:t>
      </w:r>
      <w:r>
        <w:rPr>
          <w:sz w:val="16"/>
          <w:szCs w:val="16"/>
        </w:rPr>
        <w:t xml:space="preserve"> </w:t>
      </w:r>
      <w:r>
        <w:rPr>
          <w:w w:val="99"/>
          <w:sz w:val="16"/>
          <w:szCs w:val="16"/>
        </w:rPr>
        <w:t>Available:</w:t>
      </w:r>
      <w:hyperlink r:id="rId45">
        <w:r>
          <w:rPr>
            <w:w w:val="99"/>
            <w:sz w:val="16"/>
            <w:szCs w:val="16"/>
          </w:rPr>
          <w:t xml:space="preserve"> https://link.springer.com/chapter/10.1007/0-387-34805-0</w:t>
        </w:r>
        <w:r>
          <w:rPr>
            <w:w w:val="99"/>
            <w:sz w:val="16"/>
            <w:szCs w:val="16"/>
            <w:u w:val="single" w:color="000000"/>
          </w:rPr>
          <w:t xml:space="preserve"> </w:t>
        </w:r>
        <w:r>
          <w:rPr>
            <w:sz w:val="16"/>
            <w:szCs w:val="16"/>
            <w:u w:val="single" w:color="000000"/>
          </w:rPr>
          <w:t xml:space="preserve"> </w:t>
        </w:r>
        <w:r>
          <w:rPr>
            <w:w w:val="99"/>
            <w:sz w:val="16"/>
            <w:szCs w:val="16"/>
          </w:rPr>
          <w:t>21</w:t>
        </w:r>
      </w:hyperlink>
    </w:p>
    <w:p w14:paraId="2134E830" w14:textId="77777777" w:rsidR="002A75E2" w:rsidRDefault="008B0E5C">
      <w:pPr>
        <w:spacing w:line="180" w:lineRule="exact"/>
        <w:ind w:left="484" w:right="5352" w:hanging="365"/>
        <w:jc w:val="both"/>
        <w:rPr>
          <w:sz w:val="16"/>
          <w:szCs w:val="16"/>
        </w:rPr>
      </w:pPr>
      <w:r>
        <w:rPr>
          <w:w w:val="99"/>
          <w:sz w:val="16"/>
          <w:szCs w:val="16"/>
        </w:rPr>
        <w:t>[45]</w:t>
      </w:r>
      <w:r>
        <w:rPr>
          <w:sz w:val="16"/>
          <w:szCs w:val="16"/>
        </w:rPr>
        <w:t xml:space="preserve">  </w:t>
      </w:r>
      <w:r>
        <w:rPr>
          <w:w w:val="99"/>
          <w:sz w:val="16"/>
          <w:szCs w:val="16"/>
        </w:rPr>
        <w:t>A.</w:t>
      </w:r>
      <w:r>
        <w:rPr>
          <w:sz w:val="16"/>
          <w:szCs w:val="16"/>
        </w:rPr>
        <w:t xml:space="preserve">  </w:t>
      </w:r>
      <w:proofErr w:type="spellStart"/>
      <w:r>
        <w:rPr>
          <w:w w:val="99"/>
          <w:sz w:val="16"/>
          <w:szCs w:val="16"/>
        </w:rPr>
        <w:t>Veysov</w:t>
      </w:r>
      <w:proofErr w:type="spellEnd"/>
      <w:r>
        <w:rPr>
          <w:sz w:val="16"/>
          <w:szCs w:val="16"/>
        </w:rPr>
        <w:t xml:space="preserve">  </w:t>
      </w:r>
      <w:r>
        <w:rPr>
          <w:w w:val="99"/>
          <w:sz w:val="16"/>
          <w:szCs w:val="16"/>
        </w:rPr>
        <w:t>and</w:t>
      </w:r>
      <w:r>
        <w:rPr>
          <w:sz w:val="16"/>
          <w:szCs w:val="16"/>
        </w:rPr>
        <w:t xml:space="preserve">  </w:t>
      </w:r>
      <w:r>
        <w:rPr>
          <w:w w:val="99"/>
          <w:sz w:val="16"/>
          <w:szCs w:val="16"/>
        </w:rPr>
        <w:t>M.</w:t>
      </w:r>
      <w:r>
        <w:rPr>
          <w:sz w:val="16"/>
          <w:szCs w:val="16"/>
        </w:rPr>
        <w:t xml:space="preserve">  </w:t>
      </w:r>
      <w:proofErr w:type="spellStart"/>
      <w:r>
        <w:rPr>
          <w:w w:val="99"/>
          <w:sz w:val="16"/>
          <w:szCs w:val="16"/>
        </w:rPr>
        <w:t>Stolbov</w:t>
      </w:r>
      <w:proofErr w:type="spellEnd"/>
      <w:r>
        <w:rPr>
          <w:w w:val="99"/>
          <w:sz w:val="16"/>
          <w:szCs w:val="16"/>
        </w:rPr>
        <w:t>,</w:t>
      </w:r>
      <w:r>
        <w:rPr>
          <w:sz w:val="16"/>
          <w:szCs w:val="16"/>
        </w:rPr>
        <w:t xml:space="preserve">  </w:t>
      </w:r>
      <w:r>
        <w:rPr>
          <w:w w:val="99"/>
          <w:sz w:val="16"/>
          <w:szCs w:val="16"/>
        </w:rPr>
        <w:t>“Financial</w:t>
      </w:r>
      <w:r>
        <w:rPr>
          <w:sz w:val="16"/>
          <w:szCs w:val="16"/>
        </w:rPr>
        <w:t xml:space="preserve">  </w:t>
      </w:r>
      <w:r>
        <w:rPr>
          <w:w w:val="99"/>
          <w:sz w:val="16"/>
          <w:szCs w:val="16"/>
        </w:rPr>
        <w:t>System</w:t>
      </w:r>
      <w:r>
        <w:rPr>
          <w:sz w:val="16"/>
          <w:szCs w:val="16"/>
        </w:rPr>
        <w:t xml:space="preserve">  </w:t>
      </w:r>
      <w:r>
        <w:rPr>
          <w:w w:val="99"/>
          <w:sz w:val="16"/>
          <w:szCs w:val="16"/>
        </w:rPr>
        <w:t>Classification:</w:t>
      </w:r>
      <w:r>
        <w:rPr>
          <w:sz w:val="16"/>
          <w:szCs w:val="16"/>
        </w:rPr>
        <w:t xml:space="preserve">  </w:t>
      </w:r>
      <w:r>
        <w:rPr>
          <w:w w:val="99"/>
          <w:sz w:val="16"/>
          <w:szCs w:val="16"/>
        </w:rPr>
        <w:t>From Conventional</w:t>
      </w:r>
      <w:r>
        <w:rPr>
          <w:sz w:val="16"/>
          <w:szCs w:val="16"/>
        </w:rPr>
        <w:t xml:space="preserve">  </w:t>
      </w:r>
      <w:r>
        <w:rPr>
          <w:w w:val="99"/>
          <w:sz w:val="16"/>
          <w:szCs w:val="16"/>
        </w:rPr>
        <w:t>Dichotomy</w:t>
      </w:r>
      <w:r>
        <w:rPr>
          <w:sz w:val="16"/>
          <w:szCs w:val="16"/>
        </w:rPr>
        <w:t xml:space="preserve">  </w:t>
      </w:r>
      <w:r>
        <w:rPr>
          <w:w w:val="99"/>
          <w:sz w:val="16"/>
          <w:szCs w:val="16"/>
        </w:rPr>
        <w:t>to</w:t>
      </w:r>
      <w:r>
        <w:rPr>
          <w:sz w:val="16"/>
          <w:szCs w:val="16"/>
        </w:rPr>
        <w:t xml:space="preserve">  </w:t>
      </w:r>
      <w:r>
        <w:rPr>
          <w:w w:val="99"/>
          <w:sz w:val="16"/>
          <w:szCs w:val="16"/>
        </w:rPr>
        <w:t>a</w:t>
      </w:r>
      <w:r>
        <w:rPr>
          <w:sz w:val="16"/>
          <w:szCs w:val="16"/>
        </w:rPr>
        <w:t xml:space="preserve">  </w:t>
      </w:r>
      <w:r>
        <w:rPr>
          <w:w w:val="99"/>
          <w:sz w:val="16"/>
          <w:szCs w:val="16"/>
        </w:rPr>
        <w:t>More</w:t>
      </w:r>
      <w:r>
        <w:rPr>
          <w:sz w:val="16"/>
          <w:szCs w:val="16"/>
        </w:rPr>
        <w:t xml:space="preserve">  </w:t>
      </w:r>
      <w:r>
        <w:rPr>
          <w:w w:val="99"/>
          <w:sz w:val="16"/>
          <w:szCs w:val="16"/>
        </w:rPr>
        <w:t>Modern</w:t>
      </w:r>
      <w:r>
        <w:rPr>
          <w:sz w:val="16"/>
          <w:szCs w:val="16"/>
        </w:rPr>
        <w:t xml:space="preserve">  </w:t>
      </w:r>
      <w:r>
        <w:rPr>
          <w:w w:val="99"/>
          <w:sz w:val="16"/>
          <w:szCs w:val="16"/>
        </w:rPr>
        <w:t>View,”</w:t>
      </w:r>
      <w:r>
        <w:rPr>
          <w:sz w:val="16"/>
          <w:szCs w:val="16"/>
        </w:rPr>
        <w:t xml:space="preserve">  </w:t>
      </w:r>
      <w:r>
        <w:rPr>
          <w:w w:val="99"/>
          <w:sz w:val="16"/>
          <w:szCs w:val="16"/>
        </w:rPr>
        <w:t>Social</w:t>
      </w:r>
      <w:r>
        <w:rPr>
          <w:sz w:val="16"/>
          <w:szCs w:val="16"/>
        </w:rPr>
        <w:t xml:space="preserve">  </w:t>
      </w:r>
      <w:r>
        <w:rPr>
          <w:w w:val="99"/>
          <w:sz w:val="16"/>
          <w:szCs w:val="16"/>
        </w:rPr>
        <w:t>Science Research</w:t>
      </w:r>
      <w:r>
        <w:rPr>
          <w:sz w:val="16"/>
          <w:szCs w:val="16"/>
        </w:rPr>
        <w:t xml:space="preserve"> </w:t>
      </w:r>
      <w:r>
        <w:rPr>
          <w:w w:val="99"/>
          <w:sz w:val="16"/>
          <w:szCs w:val="16"/>
        </w:rPr>
        <w:t>Network,</w:t>
      </w:r>
      <w:r>
        <w:rPr>
          <w:sz w:val="16"/>
          <w:szCs w:val="16"/>
        </w:rPr>
        <w:t xml:space="preserve"> </w:t>
      </w:r>
      <w:r>
        <w:rPr>
          <w:w w:val="99"/>
          <w:sz w:val="16"/>
          <w:szCs w:val="16"/>
        </w:rPr>
        <w:t>Rochester,</w:t>
      </w:r>
      <w:r>
        <w:rPr>
          <w:sz w:val="16"/>
          <w:szCs w:val="16"/>
        </w:rPr>
        <w:t xml:space="preserve"> </w:t>
      </w:r>
      <w:r>
        <w:rPr>
          <w:w w:val="99"/>
          <w:sz w:val="16"/>
          <w:szCs w:val="16"/>
        </w:rPr>
        <w:t>NY,</w:t>
      </w:r>
      <w:r>
        <w:rPr>
          <w:sz w:val="16"/>
          <w:szCs w:val="16"/>
        </w:rPr>
        <w:t xml:space="preserve"> </w:t>
      </w:r>
      <w:r>
        <w:rPr>
          <w:w w:val="99"/>
          <w:sz w:val="16"/>
          <w:szCs w:val="16"/>
        </w:rPr>
        <w:t>SSRN</w:t>
      </w:r>
      <w:r>
        <w:rPr>
          <w:sz w:val="16"/>
          <w:szCs w:val="16"/>
        </w:rPr>
        <w:t xml:space="preserve"> </w:t>
      </w:r>
      <w:r>
        <w:rPr>
          <w:w w:val="99"/>
          <w:sz w:val="16"/>
          <w:szCs w:val="16"/>
        </w:rPr>
        <w:t>Scholarly</w:t>
      </w:r>
      <w:r>
        <w:rPr>
          <w:sz w:val="16"/>
          <w:szCs w:val="16"/>
        </w:rPr>
        <w:t xml:space="preserve"> </w:t>
      </w:r>
      <w:r>
        <w:rPr>
          <w:w w:val="99"/>
          <w:sz w:val="16"/>
          <w:szCs w:val="16"/>
        </w:rPr>
        <w:t>Paper</w:t>
      </w:r>
      <w:r>
        <w:rPr>
          <w:sz w:val="16"/>
          <w:szCs w:val="16"/>
        </w:rPr>
        <w:t xml:space="preserve"> </w:t>
      </w:r>
      <w:r>
        <w:rPr>
          <w:w w:val="99"/>
          <w:sz w:val="16"/>
          <w:szCs w:val="16"/>
        </w:rPr>
        <w:t>ID</w:t>
      </w:r>
      <w:r>
        <w:rPr>
          <w:sz w:val="16"/>
          <w:szCs w:val="16"/>
        </w:rPr>
        <w:t xml:space="preserve"> </w:t>
      </w:r>
      <w:r>
        <w:rPr>
          <w:w w:val="99"/>
          <w:sz w:val="16"/>
          <w:szCs w:val="16"/>
        </w:rPr>
        <w:t>2114842, Jul.</w:t>
      </w:r>
      <w:r>
        <w:rPr>
          <w:sz w:val="16"/>
          <w:szCs w:val="16"/>
        </w:rPr>
        <w:t xml:space="preserve"> </w:t>
      </w:r>
      <w:r>
        <w:rPr>
          <w:w w:val="99"/>
          <w:sz w:val="16"/>
          <w:szCs w:val="16"/>
        </w:rPr>
        <w:t>2012.</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46">
        <w:r>
          <w:rPr>
            <w:w w:val="99"/>
            <w:sz w:val="16"/>
            <w:szCs w:val="16"/>
          </w:rPr>
          <w:t>https://papers.ssrn.com/abstract=2114842</w:t>
        </w:r>
      </w:hyperlink>
    </w:p>
    <w:p w14:paraId="2134E831" w14:textId="77777777" w:rsidR="002A75E2" w:rsidRPr="00A838FA" w:rsidRDefault="008B0E5C">
      <w:pPr>
        <w:spacing w:line="160" w:lineRule="exact"/>
        <w:ind w:left="85" w:right="5346"/>
        <w:jc w:val="center"/>
        <w:rPr>
          <w:sz w:val="16"/>
          <w:szCs w:val="16"/>
          <w:lang w:val="de-DE"/>
        </w:rPr>
      </w:pPr>
      <w:r>
        <w:rPr>
          <w:w w:val="99"/>
          <w:sz w:val="16"/>
          <w:szCs w:val="16"/>
        </w:rPr>
        <w:t>[46]</w:t>
      </w:r>
      <w:r>
        <w:rPr>
          <w:sz w:val="16"/>
          <w:szCs w:val="16"/>
        </w:rPr>
        <w:t xml:space="preserve">  </w:t>
      </w:r>
      <w:r>
        <w:rPr>
          <w:w w:val="99"/>
          <w:sz w:val="16"/>
          <w:szCs w:val="16"/>
        </w:rPr>
        <w:t>“XRP</w:t>
      </w:r>
      <w:r>
        <w:rPr>
          <w:sz w:val="16"/>
          <w:szCs w:val="16"/>
        </w:rPr>
        <w:t xml:space="preserve">   </w:t>
      </w:r>
      <w:r>
        <w:rPr>
          <w:w w:val="99"/>
          <w:sz w:val="16"/>
          <w:szCs w:val="16"/>
        </w:rPr>
        <w:t>-</w:t>
      </w:r>
      <w:r>
        <w:rPr>
          <w:sz w:val="16"/>
          <w:szCs w:val="16"/>
        </w:rPr>
        <w:t xml:space="preserve">   </w:t>
      </w:r>
      <w:r>
        <w:rPr>
          <w:w w:val="99"/>
          <w:sz w:val="16"/>
          <w:szCs w:val="16"/>
        </w:rPr>
        <w:t>The</w:t>
      </w:r>
      <w:r>
        <w:rPr>
          <w:sz w:val="16"/>
          <w:szCs w:val="16"/>
        </w:rPr>
        <w:t xml:space="preserve">   </w:t>
      </w:r>
      <w:r>
        <w:rPr>
          <w:w w:val="99"/>
          <w:sz w:val="16"/>
          <w:szCs w:val="16"/>
        </w:rPr>
        <w:t>Digital</w:t>
      </w:r>
      <w:r>
        <w:rPr>
          <w:sz w:val="16"/>
          <w:szCs w:val="16"/>
        </w:rPr>
        <w:t xml:space="preserve">   </w:t>
      </w:r>
      <w:r>
        <w:rPr>
          <w:w w:val="99"/>
          <w:sz w:val="16"/>
          <w:szCs w:val="16"/>
        </w:rPr>
        <w:t>Asset</w:t>
      </w:r>
      <w:r>
        <w:rPr>
          <w:sz w:val="16"/>
          <w:szCs w:val="16"/>
        </w:rPr>
        <w:t xml:space="preserve">   </w:t>
      </w:r>
      <w:r>
        <w:rPr>
          <w:w w:val="99"/>
          <w:sz w:val="16"/>
          <w:szCs w:val="16"/>
        </w:rPr>
        <w:t>for</w:t>
      </w:r>
      <w:r>
        <w:rPr>
          <w:sz w:val="16"/>
          <w:szCs w:val="16"/>
        </w:rPr>
        <w:t xml:space="preserve">   </w:t>
      </w:r>
      <w:r>
        <w:rPr>
          <w:w w:val="99"/>
          <w:sz w:val="16"/>
          <w:szCs w:val="16"/>
        </w:rPr>
        <w:t>Payments.”</w:t>
      </w:r>
      <w:r>
        <w:rPr>
          <w:sz w:val="16"/>
          <w:szCs w:val="16"/>
        </w:rPr>
        <w:t xml:space="preserve">   </w:t>
      </w:r>
      <w:r w:rsidRPr="00A838FA">
        <w:rPr>
          <w:w w:val="99"/>
          <w:sz w:val="16"/>
          <w:szCs w:val="16"/>
          <w:lang w:val="de-DE"/>
        </w:rPr>
        <w:t>[Online].</w:t>
      </w:r>
      <w:r w:rsidRPr="00A838FA">
        <w:rPr>
          <w:sz w:val="16"/>
          <w:szCs w:val="16"/>
          <w:lang w:val="de-DE"/>
        </w:rPr>
        <w:t xml:space="preserve">   </w:t>
      </w:r>
      <w:proofErr w:type="spellStart"/>
      <w:r w:rsidRPr="00A838FA">
        <w:rPr>
          <w:w w:val="99"/>
          <w:sz w:val="16"/>
          <w:szCs w:val="16"/>
          <w:lang w:val="de-DE"/>
        </w:rPr>
        <w:t>Available</w:t>
      </w:r>
      <w:proofErr w:type="spellEnd"/>
      <w:r w:rsidRPr="00A838FA">
        <w:rPr>
          <w:w w:val="99"/>
          <w:sz w:val="16"/>
          <w:szCs w:val="16"/>
          <w:lang w:val="de-DE"/>
        </w:rPr>
        <w:t>:</w:t>
      </w:r>
    </w:p>
    <w:p w14:paraId="2134E832" w14:textId="77777777" w:rsidR="002A75E2" w:rsidRPr="00A838FA" w:rsidRDefault="001D44BE">
      <w:pPr>
        <w:spacing w:line="160" w:lineRule="exact"/>
        <w:ind w:left="484" w:right="8581"/>
        <w:jc w:val="both"/>
        <w:rPr>
          <w:sz w:val="16"/>
          <w:szCs w:val="16"/>
          <w:lang w:val="de-DE"/>
        </w:rPr>
      </w:pPr>
      <w:r>
        <w:fldChar w:fldCharType="begin"/>
      </w:r>
      <w:r w:rsidRPr="009F05EE">
        <w:rPr>
          <w:lang w:val="de-DE"/>
        </w:rPr>
        <w:instrText xml:space="preserve"> HYPERLINK "https://ripple.com/xrp/" \h </w:instrText>
      </w:r>
      <w:r>
        <w:fldChar w:fldCharType="separate"/>
      </w:r>
      <w:r w:rsidR="008B0E5C" w:rsidRPr="00A838FA">
        <w:rPr>
          <w:w w:val="99"/>
          <w:sz w:val="16"/>
          <w:szCs w:val="16"/>
          <w:lang w:val="de-DE"/>
        </w:rPr>
        <w:t>https://ripple.com/xrp/</w:t>
      </w:r>
      <w:r>
        <w:rPr>
          <w:w w:val="99"/>
          <w:sz w:val="16"/>
          <w:szCs w:val="16"/>
          <w:lang w:val="de-DE"/>
        </w:rPr>
        <w:fldChar w:fldCharType="end"/>
      </w:r>
    </w:p>
    <w:p w14:paraId="2134E833" w14:textId="77777777" w:rsidR="002A75E2" w:rsidRDefault="008B0E5C">
      <w:pPr>
        <w:spacing w:line="180" w:lineRule="exact"/>
        <w:ind w:left="484" w:right="5352" w:hanging="365"/>
        <w:jc w:val="both"/>
        <w:rPr>
          <w:sz w:val="16"/>
          <w:szCs w:val="16"/>
        </w:rPr>
      </w:pPr>
      <w:r>
        <w:rPr>
          <w:w w:val="99"/>
          <w:sz w:val="16"/>
          <w:szCs w:val="16"/>
        </w:rPr>
        <w:t>[47]</w:t>
      </w:r>
      <w:r>
        <w:rPr>
          <w:sz w:val="16"/>
          <w:szCs w:val="16"/>
        </w:rPr>
        <w:t xml:space="preserve">  </w:t>
      </w:r>
      <w:r>
        <w:rPr>
          <w:w w:val="99"/>
          <w:sz w:val="16"/>
          <w:szCs w:val="16"/>
        </w:rPr>
        <w:t>“Visa</w:t>
      </w:r>
      <w:r>
        <w:rPr>
          <w:sz w:val="16"/>
          <w:szCs w:val="16"/>
        </w:rPr>
        <w:t xml:space="preserve">      </w:t>
      </w:r>
      <w:r>
        <w:rPr>
          <w:w w:val="99"/>
          <w:sz w:val="16"/>
          <w:szCs w:val="16"/>
        </w:rPr>
        <w:t>-</w:t>
      </w:r>
      <w:r>
        <w:rPr>
          <w:sz w:val="16"/>
          <w:szCs w:val="16"/>
        </w:rPr>
        <w:t xml:space="preserve">      </w:t>
      </w:r>
      <w:r>
        <w:rPr>
          <w:w w:val="99"/>
          <w:sz w:val="16"/>
          <w:szCs w:val="16"/>
        </w:rPr>
        <w:t>Annual</w:t>
      </w:r>
      <w:r>
        <w:rPr>
          <w:sz w:val="16"/>
          <w:szCs w:val="16"/>
        </w:rPr>
        <w:t xml:space="preserve">      </w:t>
      </w:r>
      <w:r>
        <w:rPr>
          <w:w w:val="99"/>
          <w:sz w:val="16"/>
          <w:szCs w:val="16"/>
        </w:rPr>
        <w:t>Report</w:t>
      </w:r>
      <w:r>
        <w:rPr>
          <w:sz w:val="16"/>
          <w:szCs w:val="16"/>
        </w:rPr>
        <w:t xml:space="preserve">      </w:t>
      </w:r>
      <w:r>
        <w:rPr>
          <w:w w:val="99"/>
          <w:sz w:val="16"/>
          <w:szCs w:val="16"/>
        </w:rPr>
        <w:t>2017,”</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 able:</w:t>
      </w:r>
      <w:r>
        <w:rPr>
          <w:sz w:val="16"/>
          <w:szCs w:val="16"/>
        </w:rPr>
        <w:t xml:space="preserve">   </w:t>
      </w:r>
      <w:hyperlink r:id="rId47">
        <w:r>
          <w:rPr>
            <w:w w:val="99"/>
            <w:sz w:val="16"/>
            <w:szCs w:val="16"/>
          </w:rPr>
          <w:t>https://s1.q4cdn.com/050606653/files/doc</w:t>
        </w:r>
        <w:r>
          <w:rPr>
            <w:w w:val="99"/>
            <w:sz w:val="16"/>
            <w:szCs w:val="16"/>
            <w:u w:val="single" w:color="000000"/>
          </w:rPr>
          <w:t xml:space="preserve"> </w:t>
        </w:r>
        <w:r>
          <w:rPr>
            <w:sz w:val="16"/>
            <w:szCs w:val="16"/>
            <w:u w:val="single" w:color="000000"/>
          </w:rPr>
          <w:t xml:space="preserve"> </w:t>
        </w:r>
        <w:r>
          <w:rPr>
            <w:w w:val="99"/>
            <w:sz w:val="16"/>
            <w:szCs w:val="16"/>
          </w:rPr>
          <w:t>financials/annual/2017/</w:t>
        </w:r>
      </w:hyperlink>
      <w:r>
        <w:rPr>
          <w:w w:val="99"/>
          <w:sz w:val="16"/>
          <w:szCs w:val="16"/>
        </w:rPr>
        <w:t xml:space="preserve"> Visa-2017-Annual-Report.pdf</w:t>
      </w:r>
    </w:p>
    <w:p w14:paraId="2134E834" w14:textId="77777777" w:rsidR="002A75E2" w:rsidRDefault="008B0E5C">
      <w:pPr>
        <w:spacing w:line="180" w:lineRule="exact"/>
        <w:ind w:left="484" w:right="5352" w:hanging="365"/>
        <w:jc w:val="both"/>
        <w:rPr>
          <w:sz w:val="16"/>
          <w:szCs w:val="16"/>
        </w:rPr>
      </w:pPr>
      <w:r>
        <w:rPr>
          <w:w w:val="99"/>
          <w:sz w:val="16"/>
          <w:szCs w:val="16"/>
        </w:rPr>
        <w:t>[48]</w:t>
      </w:r>
      <w:r>
        <w:rPr>
          <w:sz w:val="16"/>
          <w:szCs w:val="16"/>
        </w:rPr>
        <w:t xml:space="preserve">  </w:t>
      </w:r>
      <w:r>
        <w:rPr>
          <w:w w:val="99"/>
          <w:sz w:val="16"/>
          <w:szCs w:val="16"/>
        </w:rPr>
        <w:t>“PayPal</w:t>
      </w:r>
      <w:r>
        <w:rPr>
          <w:sz w:val="16"/>
          <w:szCs w:val="16"/>
        </w:rPr>
        <w:t xml:space="preserve">    </w:t>
      </w:r>
      <w:r>
        <w:rPr>
          <w:w w:val="99"/>
          <w:sz w:val="16"/>
          <w:szCs w:val="16"/>
        </w:rPr>
        <w:t>Reports</w:t>
      </w:r>
      <w:r>
        <w:rPr>
          <w:sz w:val="16"/>
          <w:szCs w:val="16"/>
        </w:rPr>
        <w:t xml:space="preserve">    </w:t>
      </w:r>
      <w:r>
        <w:rPr>
          <w:w w:val="99"/>
          <w:sz w:val="16"/>
          <w:szCs w:val="16"/>
        </w:rPr>
        <w:t>Fourth</w:t>
      </w:r>
      <w:r>
        <w:rPr>
          <w:sz w:val="16"/>
          <w:szCs w:val="16"/>
        </w:rPr>
        <w:t xml:space="preserve">    </w:t>
      </w:r>
      <w:r>
        <w:rPr>
          <w:w w:val="99"/>
          <w:sz w:val="16"/>
          <w:szCs w:val="16"/>
        </w:rPr>
        <w:t>Quarter</w:t>
      </w:r>
      <w:r>
        <w:rPr>
          <w:sz w:val="16"/>
          <w:szCs w:val="16"/>
        </w:rPr>
        <w:t xml:space="preserve">    </w:t>
      </w:r>
      <w:r>
        <w:rPr>
          <w:w w:val="99"/>
          <w:sz w:val="16"/>
          <w:szCs w:val="16"/>
        </w:rPr>
        <w:t>and</w:t>
      </w:r>
      <w:r>
        <w:rPr>
          <w:sz w:val="16"/>
          <w:szCs w:val="16"/>
        </w:rPr>
        <w:t xml:space="preserve">    </w:t>
      </w:r>
      <w:r>
        <w:rPr>
          <w:w w:val="99"/>
          <w:sz w:val="16"/>
          <w:szCs w:val="16"/>
        </w:rPr>
        <w:t>Full</w:t>
      </w:r>
      <w:r>
        <w:rPr>
          <w:sz w:val="16"/>
          <w:szCs w:val="16"/>
        </w:rPr>
        <w:t xml:space="preserve">    </w:t>
      </w:r>
      <w:r>
        <w:rPr>
          <w:w w:val="99"/>
          <w:sz w:val="16"/>
          <w:szCs w:val="16"/>
        </w:rPr>
        <w:t>Year</w:t>
      </w:r>
      <w:r>
        <w:rPr>
          <w:sz w:val="16"/>
          <w:szCs w:val="16"/>
        </w:rPr>
        <w:t xml:space="preserve">    </w:t>
      </w:r>
      <w:r>
        <w:rPr>
          <w:w w:val="99"/>
          <w:sz w:val="16"/>
          <w:szCs w:val="16"/>
        </w:rPr>
        <w:t>2017</w:t>
      </w:r>
      <w:r>
        <w:rPr>
          <w:sz w:val="16"/>
          <w:szCs w:val="16"/>
        </w:rPr>
        <w:t xml:space="preserve">    </w:t>
      </w:r>
      <w:r>
        <w:rPr>
          <w:w w:val="99"/>
          <w:sz w:val="16"/>
          <w:szCs w:val="16"/>
        </w:rPr>
        <w:t>Results (NASDAQ:PYPL),”</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https://investor. paypal-corp.com/</w:t>
      </w:r>
      <w:proofErr w:type="spellStart"/>
      <w:r>
        <w:rPr>
          <w:w w:val="99"/>
          <w:sz w:val="16"/>
          <w:szCs w:val="16"/>
        </w:rPr>
        <w:t>releasedetail.cfm?releaseid</w:t>
      </w:r>
      <w:proofErr w:type="spellEnd"/>
      <w:r>
        <w:rPr>
          <w:w w:val="99"/>
          <w:sz w:val="16"/>
          <w:szCs w:val="16"/>
        </w:rPr>
        <w:t>=1055924</w:t>
      </w:r>
    </w:p>
    <w:p w14:paraId="2134E835" w14:textId="77777777" w:rsidR="002A75E2" w:rsidRDefault="008B0E5C">
      <w:pPr>
        <w:spacing w:line="180" w:lineRule="exact"/>
        <w:ind w:left="484" w:right="5352" w:hanging="365"/>
        <w:jc w:val="both"/>
        <w:rPr>
          <w:sz w:val="16"/>
          <w:szCs w:val="16"/>
        </w:rPr>
      </w:pPr>
      <w:r>
        <w:rPr>
          <w:w w:val="99"/>
          <w:sz w:val="16"/>
          <w:szCs w:val="16"/>
        </w:rPr>
        <w:t>[49]</w:t>
      </w:r>
      <w:r>
        <w:rPr>
          <w:sz w:val="16"/>
          <w:szCs w:val="16"/>
        </w:rPr>
        <w:t xml:space="preserve">  </w:t>
      </w:r>
      <w:r>
        <w:rPr>
          <w:w w:val="99"/>
          <w:sz w:val="16"/>
          <w:szCs w:val="16"/>
        </w:rPr>
        <w:t>M.</w:t>
      </w:r>
      <w:r>
        <w:rPr>
          <w:sz w:val="16"/>
          <w:szCs w:val="16"/>
        </w:rPr>
        <w:t xml:space="preserve">   </w:t>
      </w:r>
      <w:r>
        <w:rPr>
          <w:w w:val="99"/>
          <w:sz w:val="16"/>
          <w:szCs w:val="16"/>
        </w:rPr>
        <w:t>Schwarz,</w:t>
      </w:r>
      <w:r>
        <w:rPr>
          <w:sz w:val="16"/>
          <w:szCs w:val="16"/>
        </w:rPr>
        <w:t xml:space="preserve">   </w:t>
      </w:r>
      <w:r>
        <w:rPr>
          <w:w w:val="99"/>
          <w:sz w:val="16"/>
          <w:szCs w:val="16"/>
        </w:rPr>
        <w:t>“Crypto</w:t>
      </w:r>
      <w:r>
        <w:rPr>
          <w:sz w:val="16"/>
          <w:szCs w:val="16"/>
        </w:rPr>
        <w:t xml:space="preserve">   </w:t>
      </w:r>
      <w:r>
        <w:rPr>
          <w:w w:val="99"/>
          <w:sz w:val="16"/>
          <w:szCs w:val="16"/>
        </w:rPr>
        <w:t>Transaction</w:t>
      </w:r>
      <w:r>
        <w:rPr>
          <w:sz w:val="16"/>
          <w:szCs w:val="16"/>
        </w:rPr>
        <w:t xml:space="preserve">   </w:t>
      </w:r>
      <w:r>
        <w:rPr>
          <w:w w:val="99"/>
          <w:sz w:val="16"/>
          <w:szCs w:val="16"/>
        </w:rPr>
        <w:t>Speeds</w:t>
      </w:r>
      <w:r>
        <w:rPr>
          <w:sz w:val="16"/>
          <w:szCs w:val="16"/>
        </w:rPr>
        <w:t xml:space="preserve">   </w:t>
      </w:r>
      <w:r>
        <w:rPr>
          <w:w w:val="99"/>
          <w:sz w:val="16"/>
          <w:szCs w:val="16"/>
        </w:rPr>
        <w:t>2018</w:t>
      </w:r>
      <w:r>
        <w:rPr>
          <w:sz w:val="16"/>
          <w:szCs w:val="16"/>
        </w:rPr>
        <w:t xml:space="preserve">   </w:t>
      </w:r>
      <w:r>
        <w:rPr>
          <w:w w:val="99"/>
          <w:sz w:val="16"/>
          <w:szCs w:val="16"/>
        </w:rPr>
        <w:t>-</w:t>
      </w:r>
      <w:r>
        <w:rPr>
          <w:sz w:val="16"/>
          <w:szCs w:val="16"/>
        </w:rPr>
        <w:t xml:space="preserve">   </w:t>
      </w:r>
      <w:r>
        <w:rPr>
          <w:w w:val="99"/>
          <w:sz w:val="16"/>
          <w:szCs w:val="16"/>
        </w:rPr>
        <w:t>All</w:t>
      </w:r>
      <w:r>
        <w:rPr>
          <w:sz w:val="16"/>
          <w:szCs w:val="16"/>
        </w:rPr>
        <w:t xml:space="preserve">   </w:t>
      </w:r>
      <w:r>
        <w:rPr>
          <w:w w:val="99"/>
          <w:sz w:val="16"/>
          <w:szCs w:val="16"/>
        </w:rPr>
        <w:t>the</w:t>
      </w:r>
      <w:r>
        <w:rPr>
          <w:sz w:val="16"/>
          <w:szCs w:val="16"/>
        </w:rPr>
        <w:t xml:space="preserve">   </w:t>
      </w:r>
      <w:r>
        <w:rPr>
          <w:w w:val="99"/>
          <w:sz w:val="16"/>
          <w:szCs w:val="16"/>
        </w:rPr>
        <w:t>Major Cryptocurrencies,”</w:t>
      </w:r>
      <w:r>
        <w:rPr>
          <w:sz w:val="16"/>
          <w:szCs w:val="16"/>
        </w:rPr>
        <w:t xml:space="preserve">  </w:t>
      </w:r>
      <w:r>
        <w:rPr>
          <w:w w:val="99"/>
          <w:sz w:val="16"/>
          <w:szCs w:val="16"/>
        </w:rPr>
        <w:t>2018.</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r>
        <w:rPr>
          <w:w w:val="99"/>
          <w:sz w:val="16"/>
          <w:szCs w:val="16"/>
        </w:rPr>
        <w:t>https://www.abitgreedy. com/transaction-speed/</w:t>
      </w:r>
    </w:p>
    <w:p w14:paraId="2134E836" w14:textId="77777777" w:rsidR="002A75E2" w:rsidRDefault="008B0E5C">
      <w:pPr>
        <w:spacing w:line="160" w:lineRule="exact"/>
        <w:ind w:left="87" w:right="5348"/>
        <w:jc w:val="center"/>
        <w:rPr>
          <w:sz w:val="16"/>
          <w:szCs w:val="16"/>
        </w:rPr>
      </w:pPr>
      <w:r>
        <w:rPr>
          <w:w w:val="99"/>
          <w:sz w:val="16"/>
          <w:szCs w:val="16"/>
        </w:rPr>
        <w:t>[50]</w:t>
      </w:r>
      <w:r>
        <w:rPr>
          <w:sz w:val="16"/>
          <w:szCs w:val="16"/>
        </w:rPr>
        <w:t xml:space="preserve">  </w:t>
      </w:r>
      <w:r>
        <w:rPr>
          <w:w w:val="99"/>
          <w:sz w:val="16"/>
          <w:szCs w:val="16"/>
        </w:rPr>
        <w:t>“The</w:t>
      </w:r>
      <w:r>
        <w:rPr>
          <w:sz w:val="16"/>
          <w:szCs w:val="16"/>
        </w:rPr>
        <w:t xml:space="preserve">    </w:t>
      </w:r>
      <w:r>
        <w:rPr>
          <w:w w:val="99"/>
          <w:sz w:val="16"/>
          <w:szCs w:val="16"/>
        </w:rPr>
        <w:t>Ethereum</w:t>
      </w:r>
      <w:r>
        <w:rPr>
          <w:sz w:val="16"/>
          <w:szCs w:val="16"/>
        </w:rPr>
        <w:t xml:space="preserve">    </w:t>
      </w:r>
      <w:r>
        <w:rPr>
          <w:w w:val="99"/>
          <w:sz w:val="16"/>
          <w:szCs w:val="16"/>
        </w:rPr>
        <w:t>Wiki</w:t>
      </w:r>
      <w:r>
        <w:rPr>
          <w:sz w:val="16"/>
          <w:szCs w:val="16"/>
        </w:rPr>
        <w:t xml:space="preserve">    </w:t>
      </w:r>
      <w:r>
        <w:rPr>
          <w:w w:val="99"/>
          <w:sz w:val="16"/>
          <w:szCs w:val="16"/>
        </w:rPr>
        <w:t>-</w:t>
      </w:r>
      <w:r>
        <w:rPr>
          <w:sz w:val="16"/>
          <w:szCs w:val="16"/>
        </w:rPr>
        <w:t xml:space="preserve">    </w:t>
      </w:r>
      <w:r>
        <w:rPr>
          <w:w w:val="99"/>
          <w:sz w:val="16"/>
          <w:szCs w:val="16"/>
        </w:rPr>
        <w:t>Mining,”</w:t>
      </w:r>
      <w:r>
        <w:rPr>
          <w:sz w:val="16"/>
          <w:szCs w:val="16"/>
        </w:rPr>
        <w:t xml:space="preserve">    </w:t>
      </w:r>
      <w:r>
        <w:rPr>
          <w:w w:val="99"/>
          <w:sz w:val="16"/>
          <w:szCs w:val="16"/>
        </w:rPr>
        <w:t>2018,</w:t>
      </w:r>
      <w:r>
        <w:rPr>
          <w:sz w:val="16"/>
          <w:szCs w:val="16"/>
        </w:rPr>
        <w:t xml:space="preserve">    </w:t>
      </w:r>
      <w:r>
        <w:rPr>
          <w:w w:val="99"/>
          <w:sz w:val="16"/>
          <w:szCs w:val="16"/>
        </w:rPr>
        <w:t>original-date:</w:t>
      </w:r>
      <w:r>
        <w:rPr>
          <w:sz w:val="16"/>
          <w:szCs w:val="16"/>
        </w:rPr>
        <w:t xml:space="preserve">    </w:t>
      </w:r>
      <w:r>
        <w:rPr>
          <w:w w:val="99"/>
          <w:sz w:val="16"/>
          <w:szCs w:val="16"/>
        </w:rPr>
        <w:t>2014-02-</w:t>
      </w:r>
    </w:p>
    <w:p w14:paraId="2134E837" w14:textId="77777777" w:rsidR="002A75E2" w:rsidRPr="00A838FA" w:rsidRDefault="008B0E5C">
      <w:pPr>
        <w:spacing w:line="160" w:lineRule="exact"/>
        <w:ind w:left="484" w:right="5352"/>
        <w:jc w:val="both"/>
        <w:rPr>
          <w:sz w:val="16"/>
          <w:szCs w:val="16"/>
          <w:lang w:val="fr-FR"/>
        </w:rPr>
      </w:pPr>
      <w:r w:rsidRPr="00A838FA">
        <w:rPr>
          <w:w w:val="99"/>
          <w:sz w:val="16"/>
          <w:szCs w:val="16"/>
          <w:lang w:val="fr-FR"/>
        </w:rPr>
        <w:t>14T23:05:17Z.</w:t>
      </w:r>
      <w:r w:rsidRPr="00A838FA">
        <w:rPr>
          <w:sz w:val="16"/>
          <w:szCs w:val="16"/>
          <w:lang w:val="fr-FR"/>
        </w:rPr>
        <w:t xml:space="preserve">  </w:t>
      </w:r>
      <w:r w:rsidRPr="00A838FA">
        <w:rPr>
          <w:w w:val="99"/>
          <w:sz w:val="16"/>
          <w:szCs w:val="16"/>
          <w:lang w:val="fr-FR"/>
        </w:rPr>
        <w:t>[Online].</w:t>
      </w:r>
      <w:r w:rsidRPr="00A838FA">
        <w:rPr>
          <w:sz w:val="16"/>
          <w:szCs w:val="16"/>
          <w:lang w:val="fr-FR"/>
        </w:rPr>
        <w:t xml:space="preserve">  </w:t>
      </w:r>
      <w:proofErr w:type="spellStart"/>
      <w:r w:rsidRPr="00A838FA">
        <w:rPr>
          <w:w w:val="99"/>
          <w:sz w:val="16"/>
          <w:szCs w:val="16"/>
          <w:lang w:val="fr-FR"/>
        </w:rPr>
        <w:t>Available</w:t>
      </w:r>
      <w:proofErr w:type="spellEnd"/>
      <w:r w:rsidRPr="00A838FA">
        <w:rPr>
          <w:w w:val="99"/>
          <w:sz w:val="16"/>
          <w:szCs w:val="16"/>
          <w:lang w:val="fr-FR"/>
        </w:rPr>
        <w:t>:</w:t>
      </w:r>
      <w:r w:rsidRPr="00A838FA">
        <w:rPr>
          <w:sz w:val="16"/>
          <w:szCs w:val="16"/>
          <w:lang w:val="fr-FR"/>
        </w:rPr>
        <w:t xml:space="preserve">  </w:t>
      </w:r>
      <w:r w:rsidRPr="00A838FA">
        <w:rPr>
          <w:w w:val="99"/>
          <w:sz w:val="16"/>
          <w:szCs w:val="16"/>
          <w:lang w:val="fr-FR"/>
        </w:rPr>
        <w:t>https://github.com/ethereum/wiki/</w:t>
      </w:r>
    </w:p>
    <w:p w14:paraId="2134E838" w14:textId="77777777" w:rsidR="002A75E2" w:rsidRPr="00A838FA" w:rsidRDefault="008B0E5C">
      <w:pPr>
        <w:spacing w:line="160" w:lineRule="exact"/>
        <w:ind w:left="484" w:right="7091"/>
        <w:jc w:val="both"/>
        <w:rPr>
          <w:sz w:val="16"/>
          <w:szCs w:val="16"/>
          <w:lang w:val="fr-FR"/>
        </w:rPr>
      </w:pPr>
      <w:r w:rsidRPr="00A838FA">
        <w:rPr>
          <w:w w:val="99"/>
          <w:sz w:val="16"/>
          <w:szCs w:val="16"/>
          <w:lang w:val="fr-FR"/>
        </w:rPr>
        <w:t>wiki/Mininghttps://github.com/ethereum/wiki</w:t>
      </w:r>
    </w:p>
    <w:p w14:paraId="2134E839" w14:textId="77777777" w:rsidR="002A75E2" w:rsidRDefault="008B0E5C">
      <w:pPr>
        <w:spacing w:line="160" w:lineRule="exact"/>
        <w:ind w:left="85" w:right="5346"/>
        <w:jc w:val="center"/>
        <w:rPr>
          <w:sz w:val="16"/>
          <w:szCs w:val="16"/>
        </w:rPr>
      </w:pPr>
      <w:r>
        <w:rPr>
          <w:w w:val="99"/>
          <w:sz w:val="16"/>
          <w:szCs w:val="16"/>
        </w:rPr>
        <w:t>[51]</w:t>
      </w:r>
      <w:r>
        <w:rPr>
          <w:sz w:val="16"/>
          <w:szCs w:val="16"/>
        </w:rPr>
        <w:t xml:space="preserve">  </w:t>
      </w:r>
      <w:r>
        <w:rPr>
          <w:w w:val="99"/>
          <w:sz w:val="16"/>
          <w:szCs w:val="16"/>
        </w:rPr>
        <w:t>“Transaction</w:t>
      </w:r>
      <w:r>
        <w:rPr>
          <w:sz w:val="16"/>
          <w:szCs w:val="16"/>
        </w:rPr>
        <w:t xml:space="preserve">  </w:t>
      </w:r>
      <w:r>
        <w:rPr>
          <w:w w:val="99"/>
          <w:sz w:val="16"/>
          <w:szCs w:val="16"/>
        </w:rPr>
        <w:t>throughput.”</w:t>
      </w:r>
      <w:r>
        <w:rPr>
          <w:sz w:val="16"/>
          <w:szCs w:val="16"/>
        </w:rPr>
        <w:t xml:space="preserve">  </w:t>
      </w:r>
      <w:r>
        <w:rPr>
          <w:w w:val="99"/>
          <w:sz w:val="16"/>
          <w:szCs w:val="16"/>
        </w:rPr>
        <w:t>[Online].</w:t>
      </w:r>
      <w:r>
        <w:rPr>
          <w:sz w:val="16"/>
          <w:szCs w:val="16"/>
        </w:rPr>
        <w:t xml:space="preserve">  </w:t>
      </w:r>
      <w:r>
        <w:rPr>
          <w:w w:val="99"/>
          <w:sz w:val="16"/>
          <w:szCs w:val="16"/>
        </w:rPr>
        <w:t>Available:</w:t>
      </w:r>
      <w:r>
        <w:rPr>
          <w:sz w:val="16"/>
          <w:szCs w:val="16"/>
        </w:rPr>
        <w:t xml:space="preserve">  </w:t>
      </w:r>
      <w:hyperlink r:id="rId48">
        <w:r>
          <w:rPr>
            <w:w w:val="99"/>
            <w:sz w:val="16"/>
            <w:szCs w:val="16"/>
          </w:rPr>
          <w:t>https://docs.oracle.com/</w:t>
        </w:r>
      </w:hyperlink>
    </w:p>
    <w:p w14:paraId="2134E83A" w14:textId="77777777" w:rsidR="002A75E2" w:rsidRDefault="001D44BE">
      <w:pPr>
        <w:spacing w:line="160" w:lineRule="exact"/>
        <w:ind w:left="484" w:right="5541"/>
        <w:jc w:val="both"/>
        <w:rPr>
          <w:sz w:val="16"/>
          <w:szCs w:val="16"/>
        </w:rPr>
      </w:pPr>
      <w:hyperlink r:id="rId49">
        <w:r w:rsidR="008B0E5C">
          <w:rPr>
            <w:w w:val="99"/>
            <w:sz w:val="16"/>
            <w:szCs w:val="16"/>
          </w:rPr>
          <w:t>cd/E17276</w:t>
        </w:r>
        <w:r w:rsidR="008B0E5C">
          <w:rPr>
            <w:w w:val="99"/>
            <w:sz w:val="16"/>
            <w:szCs w:val="16"/>
            <w:u w:val="single" w:color="000000"/>
          </w:rPr>
          <w:t xml:space="preserve"> </w:t>
        </w:r>
        <w:r w:rsidR="008B0E5C">
          <w:rPr>
            <w:sz w:val="16"/>
            <w:szCs w:val="16"/>
            <w:u w:val="single" w:color="000000"/>
          </w:rPr>
          <w:t xml:space="preserve"> </w:t>
        </w:r>
        <w:r w:rsidR="008B0E5C">
          <w:rPr>
            <w:w w:val="99"/>
            <w:sz w:val="16"/>
            <w:szCs w:val="16"/>
          </w:rPr>
          <w:t>01/html/programmer</w:t>
        </w:r>
        <w:r w:rsidR="008B0E5C">
          <w:rPr>
            <w:w w:val="99"/>
            <w:sz w:val="16"/>
            <w:szCs w:val="16"/>
            <w:u w:val="single" w:color="000000"/>
          </w:rPr>
          <w:t xml:space="preserve"> </w:t>
        </w:r>
        <w:r w:rsidR="008B0E5C">
          <w:rPr>
            <w:sz w:val="16"/>
            <w:szCs w:val="16"/>
            <w:u w:val="single" w:color="000000"/>
          </w:rPr>
          <w:t xml:space="preserve"> </w:t>
        </w:r>
        <w:r w:rsidR="008B0E5C">
          <w:rPr>
            <w:w w:val="99"/>
            <w:sz w:val="16"/>
            <w:szCs w:val="16"/>
          </w:rPr>
          <w:t>reference/</w:t>
        </w:r>
        <w:proofErr w:type="spellStart"/>
        <w:r w:rsidR="008B0E5C">
          <w:rPr>
            <w:w w:val="99"/>
            <w:sz w:val="16"/>
            <w:szCs w:val="16"/>
          </w:rPr>
          <w:t>transapp</w:t>
        </w:r>
        <w:proofErr w:type="spellEnd"/>
        <w:r w:rsidR="008B0E5C">
          <w:rPr>
            <w:w w:val="99"/>
            <w:sz w:val="16"/>
            <w:szCs w:val="16"/>
            <w:u w:val="single" w:color="000000"/>
          </w:rPr>
          <w:t xml:space="preserve"> </w:t>
        </w:r>
        <w:r w:rsidR="008B0E5C">
          <w:rPr>
            <w:sz w:val="16"/>
            <w:szCs w:val="16"/>
            <w:u w:val="single" w:color="000000"/>
          </w:rPr>
          <w:t xml:space="preserve"> </w:t>
        </w:r>
        <w:r w:rsidR="008B0E5C">
          <w:rPr>
            <w:w w:val="99"/>
            <w:sz w:val="16"/>
            <w:szCs w:val="16"/>
          </w:rPr>
          <w:t>throughput.html</w:t>
        </w:r>
      </w:hyperlink>
    </w:p>
    <w:p w14:paraId="2134E83B" w14:textId="77777777" w:rsidR="002A75E2" w:rsidRDefault="008B0E5C">
      <w:pPr>
        <w:spacing w:line="180" w:lineRule="exact"/>
        <w:ind w:left="484" w:right="5352" w:hanging="365"/>
        <w:jc w:val="both"/>
        <w:rPr>
          <w:sz w:val="16"/>
          <w:szCs w:val="16"/>
        </w:rPr>
      </w:pPr>
      <w:r>
        <w:rPr>
          <w:w w:val="99"/>
          <w:sz w:val="16"/>
          <w:szCs w:val="16"/>
        </w:rPr>
        <w:t>[52]</w:t>
      </w:r>
      <w:r>
        <w:rPr>
          <w:sz w:val="16"/>
          <w:szCs w:val="16"/>
        </w:rPr>
        <w:t xml:space="preserve">  </w:t>
      </w:r>
      <w:r>
        <w:rPr>
          <w:w w:val="99"/>
          <w:sz w:val="16"/>
          <w:szCs w:val="16"/>
        </w:rPr>
        <w:t>W.</w:t>
      </w:r>
      <w:r>
        <w:rPr>
          <w:sz w:val="16"/>
          <w:szCs w:val="16"/>
        </w:rPr>
        <w:t xml:space="preserve">  </w:t>
      </w:r>
      <w:r>
        <w:rPr>
          <w:w w:val="99"/>
          <w:sz w:val="16"/>
          <w:szCs w:val="16"/>
        </w:rPr>
        <w:t>Martino,</w:t>
      </w:r>
      <w:r>
        <w:rPr>
          <w:sz w:val="16"/>
          <w:szCs w:val="16"/>
        </w:rPr>
        <w:t xml:space="preserve">  </w:t>
      </w:r>
      <w:r>
        <w:rPr>
          <w:w w:val="99"/>
          <w:sz w:val="16"/>
          <w:szCs w:val="16"/>
        </w:rPr>
        <w:t>M.</w:t>
      </w:r>
      <w:r>
        <w:rPr>
          <w:sz w:val="16"/>
          <w:szCs w:val="16"/>
        </w:rPr>
        <w:t xml:space="preserve">  </w:t>
      </w:r>
      <w:proofErr w:type="spellStart"/>
      <w:r>
        <w:rPr>
          <w:w w:val="99"/>
          <w:sz w:val="16"/>
          <w:szCs w:val="16"/>
        </w:rPr>
        <w:t>Quaintance</w:t>
      </w:r>
      <w:proofErr w:type="spellEnd"/>
      <w:r>
        <w:rPr>
          <w:w w:val="99"/>
          <w:sz w:val="16"/>
          <w:szCs w:val="16"/>
        </w:rPr>
        <w:t>,</w:t>
      </w:r>
      <w:r>
        <w:rPr>
          <w:sz w:val="16"/>
          <w:szCs w:val="16"/>
        </w:rPr>
        <w:t xml:space="preserve">  </w:t>
      </w:r>
      <w:r>
        <w:rPr>
          <w:w w:val="99"/>
          <w:sz w:val="16"/>
          <w:szCs w:val="16"/>
        </w:rPr>
        <w:t>and</w:t>
      </w:r>
      <w:r>
        <w:rPr>
          <w:sz w:val="16"/>
          <w:szCs w:val="16"/>
        </w:rPr>
        <w:t xml:space="preserve">  </w:t>
      </w:r>
      <w:r>
        <w:rPr>
          <w:w w:val="99"/>
          <w:sz w:val="16"/>
          <w:szCs w:val="16"/>
        </w:rPr>
        <w:t>S.</w:t>
      </w:r>
      <w:r>
        <w:rPr>
          <w:sz w:val="16"/>
          <w:szCs w:val="16"/>
        </w:rPr>
        <w:t xml:space="preserve">  </w:t>
      </w:r>
      <w:proofErr w:type="spellStart"/>
      <w:r>
        <w:rPr>
          <w:w w:val="99"/>
          <w:sz w:val="16"/>
          <w:szCs w:val="16"/>
        </w:rPr>
        <w:t>Popejoy</w:t>
      </w:r>
      <w:proofErr w:type="spellEnd"/>
      <w:r>
        <w:rPr>
          <w:w w:val="99"/>
          <w:sz w:val="16"/>
          <w:szCs w:val="16"/>
        </w:rPr>
        <w:t>,</w:t>
      </w:r>
      <w:r>
        <w:rPr>
          <w:sz w:val="16"/>
          <w:szCs w:val="16"/>
        </w:rPr>
        <w:t xml:space="preserve">  </w:t>
      </w:r>
      <w:r>
        <w:rPr>
          <w:w w:val="99"/>
          <w:sz w:val="16"/>
          <w:szCs w:val="16"/>
        </w:rPr>
        <w:t>“</w:t>
      </w:r>
      <w:proofErr w:type="spellStart"/>
      <w:r>
        <w:rPr>
          <w:w w:val="99"/>
          <w:sz w:val="16"/>
          <w:szCs w:val="16"/>
        </w:rPr>
        <w:t>Chainweb</w:t>
      </w:r>
      <w:proofErr w:type="spellEnd"/>
      <w:r>
        <w:rPr>
          <w:w w:val="99"/>
          <w:sz w:val="16"/>
          <w:szCs w:val="16"/>
        </w:rPr>
        <w:t>:</w:t>
      </w:r>
      <w:r>
        <w:rPr>
          <w:sz w:val="16"/>
          <w:szCs w:val="16"/>
        </w:rPr>
        <w:t xml:space="preserve">  </w:t>
      </w:r>
      <w:r>
        <w:rPr>
          <w:w w:val="99"/>
          <w:sz w:val="16"/>
          <w:szCs w:val="16"/>
        </w:rPr>
        <w:t>A</w:t>
      </w:r>
      <w:r>
        <w:rPr>
          <w:sz w:val="16"/>
          <w:szCs w:val="16"/>
        </w:rPr>
        <w:t xml:space="preserve">  </w:t>
      </w:r>
      <w:r>
        <w:rPr>
          <w:w w:val="99"/>
          <w:sz w:val="16"/>
          <w:szCs w:val="16"/>
        </w:rPr>
        <w:t>Proof- of-Work</w:t>
      </w:r>
      <w:r>
        <w:rPr>
          <w:sz w:val="16"/>
          <w:szCs w:val="16"/>
        </w:rPr>
        <w:t xml:space="preserve">  </w:t>
      </w:r>
      <w:r>
        <w:rPr>
          <w:w w:val="99"/>
          <w:sz w:val="16"/>
          <w:szCs w:val="16"/>
        </w:rPr>
        <w:t>Parallel-Chain</w:t>
      </w:r>
      <w:r>
        <w:rPr>
          <w:sz w:val="16"/>
          <w:szCs w:val="16"/>
        </w:rPr>
        <w:t xml:space="preserve">  </w:t>
      </w:r>
      <w:r>
        <w:rPr>
          <w:w w:val="99"/>
          <w:sz w:val="16"/>
          <w:szCs w:val="16"/>
        </w:rPr>
        <w:t>Architecture</w:t>
      </w:r>
      <w:r>
        <w:rPr>
          <w:sz w:val="16"/>
          <w:szCs w:val="16"/>
        </w:rPr>
        <w:t xml:space="preserve">  </w:t>
      </w:r>
      <w:r>
        <w:rPr>
          <w:w w:val="99"/>
          <w:sz w:val="16"/>
          <w:szCs w:val="16"/>
        </w:rPr>
        <w:t>for</w:t>
      </w:r>
      <w:r>
        <w:rPr>
          <w:sz w:val="16"/>
          <w:szCs w:val="16"/>
        </w:rPr>
        <w:t xml:space="preserve">  </w:t>
      </w:r>
      <w:r>
        <w:rPr>
          <w:w w:val="99"/>
          <w:sz w:val="16"/>
          <w:szCs w:val="16"/>
        </w:rPr>
        <w:t>Massive</w:t>
      </w:r>
      <w:r>
        <w:rPr>
          <w:sz w:val="16"/>
          <w:szCs w:val="16"/>
        </w:rPr>
        <w:t xml:space="preserve">  </w:t>
      </w:r>
      <w:r>
        <w:rPr>
          <w:w w:val="99"/>
          <w:sz w:val="16"/>
          <w:szCs w:val="16"/>
        </w:rPr>
        <w:t>Throughput,”</w:t>
      </w:r>
      <w:r>
        <w:rPr>
          <w:sz w:val="16"/>
          <w:szCs w:val="16"/>
        </w:rPr>
        <w:t xml:space="preserve">  </w:t>
      </w:r>
      <w:r>
        <w:rPr>
          <w:w w:val="99"/>
          <w:sz w:val="16"/>
          <w:szCs w:val="16"/>
        </w:rPr>
        <w:t>2018. [Online].</w:t>
      </w:r>
      <w:r>
        <w:rPr>
          <w:sz w:val="16"/>
          <w:szCs w:val="16"/>
        </w:rPr>
        <w:t xml:space="preserve"> </w:t>
      </w:r>
      <w:r>
        <w:rPr>
          <w:w w:val="99"/>
          <w:sz w:val="16"/>
          <w:szCs w:val="16"/>
        </w:rPr>
        <w:t>Available:</w:t>
      </w:r>
      <w:r>
        <w:rPr>
          <w:sz w:val="16"/>
          <w:szCs w:val="16"/>
        </w:rPr>
        <w:t xml:space="preserve"> </w:t>
      </w:r>
      <w:r>
        <w:rPr>
          <w:w w:val="99"/>
          <w:sz w:val="16"/>
          <w:szCs w:val="16"/>
        </w:rPr>
        <w:t>http://kadena.io/docs/chainweb-v15.pd</w:t>
      </w:r>
    </w:p>
    <w:p w14:paraId="2134E83C" w14:textId="77777777" w:rsidR="002A75E2" w:rsidRPr="00A838FA" w:rsidRDefault="008B0E5C">
      <w:pPr>
        <w:spacing w:line="160" w:lineRule="exact"/>
        <w:ind w:left="85" w:right="5346"/>
        <w:jc w:val="center"/>
        <w:rPr>
          <w:sz w:val="16"/>
          <w:szCs w:val="16"/>
          <w:lang w:val="de-DE"/>
        </w:rPr>
      </w:pPr>
      <w:r>
        <w:rPr>
          <w:w w:val="99"/>
          <w:sz w:val="16"/>
          <w:szCs w:val="16"/>
        </w:rPr>
        <w:t>[53]</w:t>
      </w:r>
      <w:r>
        <w:rPr>
          <w:sz w:val="16"/>
          <w:szCs w:val="16"/>
        </w:rPr>
        <w:t xml:space="preserve">  </w:t>
      </w:r>
      <w:r>
        <w:rPr>
          <w:w w:val="99"/>
          <w:sz w:val="16"/>
          <w:szCs w:val="16"/>
        </w:rPr>
        <w:t>“DIF</w:t>
      </w:r>
      <w:r>
        <w:rPr>
          <w:sz w:val="16"/>
          <w:szCs w:val="16"/>
        </w:rPr>
        <w:t xml:space="preserve">    </w:t>
      </w:r>
      <w:r>
        <w:rPr>
          <w:w w:val="99"/>
          <w:sz w:val="16"/>
          <w:szCs w:val="16"/>
        </w:rPr>
        <w:t>-</w:t>
      </w:r>
      <w:r>
        <w:rPr>
          <w:sz w:val="16"/>
          <w:szCs w:val="16"/>
        </w:rPr>
        <w:t xml:space="preserve">    </w:t>
      </w:r>
      <w:r>
        <w:rPr>
          <w:w w:val="99"/>
          <w:sz w:val="16"/>
          <w:szCs w:val="16"/>
        </w:rPr>
        <w:t>Decentralized</w:t>
      </w:r>
      <w:r>
        <w:rPr>
          <w:sz w:val="16"/>
          <w:szCs w:val="16"/>
        </w:rPr>
        <w:t xml:space="preserve">    </w:t>
      </w:r>
      <w:r>
        <w:rPr>
          <w:w w:val="99"/>
          <w:sz w:val="16"/>
          <w:szCs w:val="16"/>
        </w:rPr>
        <w:t>Identity</w:t>
      </w:r>
      <w:r>
        <w:rPr>
          <w:sz w:val="16"/>
          <w:szCs w:val="16"/>
        </w:rPr>
        <w:t xml:space="preserve">    </w:t>
      </w:r>
      <w:r>
        <w:rPr>
          <w:w w:val="99"/>
          <w:sz w:val="16"/>
          <w:szCs w:val="16"/>
        </w:rPr>
        <w:t>Foundation.”</w:t>
      </w:r>
      <w:r>
        <w:rPr>
          <w:sz w:val="16"/>
          <w:szCs w:val="16"/>
        </w:rPr>
        <w:t xml:space="preserve">    </w:t>
      </w:r>
      <w:r w:rsidRPr="00A838FA">
        <w:rPr>
          <w:w w:val="99"/>
          <w:sz w:val="16"/>
          <w:szCs w:val="16"/>
          <w:lang w:val="de-DE"/>
        </w:rPr>
        <w:t>[Online].</w:t>
      </w:r>
      <w:r w:rsidRPr="00A838FA">
        <w:rPr>
          <w:sz w:val="16"/>
          <w:szCs w:val="16"/>
          <w:lang w:val="de-DE"/>
        </w:rPr>
        <w:t xml:space="preserve">    </w:t>
      </w:r>
      <w:proofErr w:type="spellStart"/>
      <w:r w:rsidRPr="00A838FA">
        <w:rPr>
          <w:w w:val="99"/>
          <w:sz w:val="16"/>
          <w:szCs w:val="16"/>
          <w:lang w:val="de-DE"/>
        </w:rPr>
        <w:t>Available</w:t>
      </w:r>
      <w:proofErr w:type="spellEnd"/>
      <w:r w:rsidRPr="00A838FA">
        <w:rPr>
          <w:w w:val="99"/>
          <w:sz w:val="16"/>
          <w:szCs w:val="16"/>
          <w:lang w:val="de-DE"/>
        </w:rPr>
        <w:t>:</w:t>
      </w:r>
    </w:p>
    <w:p w14:paraId="2134E83D" w14:textId="77777777" w:rsidR="002A75E2" w:rsidRPr="00A838FA" w:rsidRDefault="008B0E5C">
      <w:pPr>
        <w:spacing w:line="160" w:lineRule="exact"/>
        <w:ind w:left="484" w:right="8379"/>
        <w:jc w:val="both"/>
        <w:rPr>
          <w:sz w:val="16"/>
          <w:szCs w:val="16"/>
          <w:lang w:val="de-DE"/>
        </w:rPr>
      </w:pPr>
      <w:r w:rsidRPr="00A838FA">
        <w:rPr>
          <w:w w:val="99"/>
          <w:sz w:val="16"/>
          <w:szCs w:val="16"/>
          <w:lang w:val="de-DE"/>
        </w:rPr>
        <w:t>http://identity.foundation/</w:t>
      </w:r>
    </w:p>
    <w:p w14:paraId="2134E83E" w14:textId="77777777" w:rsidR="002A75E2" w:rsidRDefault="008B0E5C">
      <w:pPr>
        <w:tabs>
          <w:tab w:val="left" w:pos="1260"/>
          <w:tab w:val="left" w:pos="1600"/>
        </w:tabs>
        <w:spacing w:line="180" w:lineRule="exact"/>
        <w:ind w:left="484" w:right="5123" w:hanging="365"/>
        <w:rPr>
          <w:sz w:val="16"/>
          <w:szCs w:val="16"/>
        </w:rPr>
      </w:pPr>
      <w:r>
        <w:rPr>
          <w:w w:val="99"/>
          <w:sz w:val="16"/>
          <w:szCs w:val="16"/>
        </w:rPr>
        <w:t>[54]</w:t>
      </w:r>
      <w:r>
        <w:rPr>
          <w:sz w:val="16"/>
          <w:szCs w:val="16"/>
        </w:rPr>
        <w:t xml:space="preserve">  </w:t>
      </w:r>
      <w:r>
        <w:rPr>
          <w:w w:val="99"/>
          <w:sz w:val="16"/>
          <w:szCs w:val="16"/>
        </w:rPr>
        <w:t>H.</w:t>
      </w:r>
      <w:r>
        <w:rPr>
          <w:sz w:val="16"/>
          <w:szCs w:val="16"/>
        </w:rPr>
        <w:t xml:space="preserve">        </w:t>
      </w:r>
      <w:r>
        <w:rPr>
          <w:w w:val="99"/>
          <w:sz w:val="16"/>
          <w:szCs w:val="16"/>
        </w:rPr>
        <w:t>I.</w:t>
      </w:r>
      <w:r>
        <w:rPr>
          <w:sz w:val="16"/>
          <w:szCs w:val="16"/>
        </w:rPr>
        <w:t xml:space="preserve">        </w:t>
      </w:r>
      <w:r>
        <w:rPr>
          <w:w w:val="99"/>
          <w:sz w:val="16"/>
          <w:szCs w:val="16"/>
        </w:rPr>
        <w:t>World,</w:t>
      </w:r>
      <w:r>
        <w:rPr>
          <w:sz w:val="16"/>
          <w:szCs w:val="16"/>
        </w:rPr>
        <w:t xml:space="preserve">        </w:t>
      </w:r>
      <w:r>
        <w:rPr>
          <w:w w:val="99"/>
          <w:sz w:val="16"/>
          <w:szCs w:val="16"/>
        </w:rPr>
        <w:t>“Blockchain</w:t>
      </w:r>
      <w:r>
        <w:rPr>
          <w:sz w:val="16"/>
          <w:szCs w:val="16"/>
        </w:rPr>
        <w:t xml:space="preserve">        </w:t>
      </w:r>
      <w:r>
        <w:rPr>
          <w:w w:val="99"/>
          <w:sz w:val="16"/>
          <w:szCs w:val="16"/>
        </w:rPr>
        <w:t>Interoperability</w:t>
      </w:r>
      <w:r>
        <w:rPr>
          <w:sz w:val="16"/>
          <w:szCs w:val="16"/>
        </w:rPr>
        <w:t xml:space="preserve">        </w:t>
      </w:r>
      <w:r>
        <w:rPr>
          <w:w w:val="99"/>
          <w:sz w:val="16"/>
          <w:szCs w:val="16"/>
        </w:rPr>
        <w:t>Alliance: ICON</w:t>
      </w:r>
      <w:r>
        <w:rPr>
          <w:sz w:val="16"/>
          <w:szCs w:val="16"/>
        </w:rPr>
        <w:tab/>
      </w:r>
      <w:r>
        <w:rPr>
          <w:w w:val="99"/>
          <w:sz w:val="16"/>
          <w:szCs w:val="16"/>
        </w:rPr>
        <w:t>x</w:t>
      </w:r>
      <w:r>
        <w:rPr>
          <w:sz w:val="16"/>
          <w:szCs w:val="16"/>
        </w:rPr>
        <w:t xml:space="preserve">          </w:t>
      </w:r>
      <w:proofErr w:type="spellStart"/>
      <w:r>
        <w:rPr>
          <w:w w:val="99"/>
          <w:sz w:val="16"/>
          <w:szCs w:val="16"/>
        </w:rPr>
        <w:t>Aion</w:t>
      </w:r>
      <w:proofErr w:type="spellEnd"/>
      <w:r>
        <w:rPr>
          <w:sz w:val="16"/>
          <w:szCs w:val="16"/>
        </w:rPr>
        <w:t xml:space="preserve">          </w:t>
      </w:r>
      <w:r>
        <w:rPr>
          <w:w w:val="99"/>
          <w:sz w:val="16"/>
          <w:szCs w:val="16"/>
        </w:rPr>
        <w:t>x</w:t>
      </w:r>
      <w:r>
        <w:rPr>
          <w:sz w:val="16"/>
          <w:szCs w:val="16"/>
        </w:rPr>
        <w:t xml:space="preserve">          </w:t>
      </w:r>
      <w:proofErr w:type="spellStart"/>
      <w:r>
        <w:rPr>
          <w:w w:val="99"/>
          <w:sz w:val="16"/>
          <w:szCs w:val="16"/>
        </w:rPr>
        <w:t>Wanchain</w:t>
      </w:r>
      <w:proofErr w:type="spellEnd"/>
      <w:r>
        <w:rPr>
          <w:w w:val="99"/>
          <w:sz w:val="16"/>
          <w:szCs w:val="16"/>
        </w:rPr>
        <w:t>,”</w:t>
      </w:r>
      <w:r>
        <w:rPr>
          <w:sz w:val="16"/>
          <w:szCs w:val="16"/>
        </w:rPr>
        <w:t xml:space="preserve">          </w:t>
      </w:r>
      <w:r>
        <w:rPr>
          <w:w w:val="99"/>
          <w:sz w:val="16"/>
          <w:szCs w:val="16"/>
        </w:rPr>
        <w:t>Dec.</w:t>
      </w:r>
      <w:r>
        <w:rPr>
          <w:sz w:val="16"/>
          <w:szCs w:val="16"/>
        </w:rPr>
        <w:t xml:space="preserve">          </w:t>
      </w:r>
      <w:r>
        <w:rPr>
          <w:w w:val="99"/>
          <w:sz w:val="16"/>
          <w:szCs w:val="16"/>
        </w:rPr>
        <w:t>2017. [Online].</w:t>
      </w:r>
      <w:r>
        <w:rPr>
          <w:sz w:val="16"/>
          <w:szCs w:val="16"/>
        </w:rPr>
        <w:tab/>
      </w:r>
      <w:r>
        <w:rPr>
          <w:sz w:val="16"/>
          <w:szCs w:val="16"/>
        </w:rPr>
        <w:tab/>
      </w:r>
      <w:r>
        <w:rPr>
          <w:w w:val="99"/>
          <w:sz w:val="16"/>
          <w:szCs w:val="16"/>
        </w:rPr>
        <w:t>Available:</w:t>
      </w:r>
      <w:r>
        <w:rPr>
          <w:sz w:val="16"/>
          <w:szCs w:val="16"/>
        </w:rPr>
        <w:t xml:space="preserve">              </w:t>
      </w:r>
      <w:r>
        <w:rPr>
          <w:w w:val="99"/>
          <w:sz w:val="16"/>
          <w:szCs w:val="16"/>
        </w:rPr>
        <w:t>https://medium.com/helloiconworld/ blockchain-interoperability-alliance-icon-x-aion-x-wanchain-8aeaafb3ebdd</w:t>
      </w:r>
    </w:p>
    <w:p w14:paraId="2134E83F" w14:textId="77777777" w:rsidR="002A75E2" w:rsidRDefault="008B0E5C">
      <w:pPr>
        <w:spacing w:line="180" w:lineRule="exact"/>
        <w:ind w:left="484" w:right="5352" w:hanging="365"/>
        <w:jc w:val="both"/>
        <w:rPr>
          <w:sz w:val="16"/>
          <w:szCs w:val="16"/>
        </w:rPr>
      </w:pPr>
      <w:r>
        <w:rPr>
          <w:w w:val="99"/>
          <w:sz w:val="16"/>
          <w:szCs w:val="16"/>
        </w:rPr>
        <w:t>[55]</w:t>
      </w:r>
      <w:r>
        <w:rPr>
          <w:sz w:val="16"/>
          <w:szCs w:val="16"/>
        </w:rPr>
        <w:t xml:space="preserve">  </w:t>
      </w:r>
      <w:r>
        <w:rPr>
          <w:w w:val="99"/>
          <w:sz w:val="16"/>
          <w:szCs w:val="16"/>
        </w:rPr>
        <w:t>S.</w:t>
      </w:r>
      <w:r>
        <w:rPr>
          <w:sz w:val="16"/>
          <w:szCs w:val="16"/>
        </w:rPr>
        <w:t xml:space="preserve"> </w:t>
      </w:r>
      <w:r>
        <w:rPr>
          <w:w w:val="99"/>
          <w:sz w:val="16"/>
          <w:szCs w:val="16"/>
        </w:rPr>
        <w:t>Goldwasser,</w:t>
      </w:r>
      <w:r>
        <w:rPr>
          <w:sz w:val="16"/>
          <w:szCs w:val="16"/>
        </w:rPr>
        <w:t xml:space="preserve"> </w:t>
      </w:r>
      <w:r>
        <w:rPr>
          <w:w w:val="99"/>
          <w:sz w:val="16"/>
          <w:szCs w:val="16"/>
        </w:rPr>
        <w:t>S.</w:t>
      </w:r>
      <w:r>
        <w:rPr>
          <w:sz w:val="16"/>
          <w:szCs w:val="16"/>
        </w:rPr>
        <w:t xml:space="preserve"> </w:t>
      </w:r>
      <w:proofErr w:type="spellStart"/>
      <w:r>
        <w:rPr>
          <w:w w:val="99"/>
          <w:sz w:val="16"/>
          <w:szCs w:val="16"/>
        </w:rPr>
        <w:t>Micali</w:t>
      </w:r>
      <w:proofErr w:type="spellEnd"/>
      <w:r>
        <w:rPr>
          <w:w w:val="99"/>
          <w:sz w:val="16"/>
          <w:szCs w:val="16"/>
        </w:rPr>
        <w:t>,</w:t>
      </w:r>
      <w:r>
        <w:rPr>
          <w:sz w:val="16"/>
          <w:szCs w:val="16"/>
        </w:rPr>
        <w:t xml:space="preserve"> </w:t>
      </w:r>
      <w:r>
        <w:rPr>
          <w:w w:val="99"/>
          <w:sz w:val="16"/>
          <w:szCs w:val="16"/>
        </w:rPr>
        <w:t>and</w:t>
      </w:r>
      <w:r>
        <w:rPr>
          <w:sz w:val="16"/>
          <w:szCs w:val="16"/>
        </w:rPr>
        <w:t xml:space="preserve"> </w:t>
      </w:r>
      <w:r>
        <w:rPr>
          <w:w w:val="99"/>
          <w:sz w:val="16"/>
          <w:szCs w:val="16"/>
        </w:rPr>
        <w:t>C.</w:t>
      </w:r>
      <w:r>
        <w:rPr>
          <w:sz w:val="16"/>
          <w:szCs w:val="16"/>
        </w:rPr>
        <w:t xml:space="preserve"> </w:t>
      </w:r>
      <w:proofErr w:type="spellStart"/>
      <w:r>
        <w:rPr>
          <w:w w:val="99"/>
          <w:sz w:val="16"/>
          <w:szCs w:val="16"/>
        </w:rPr>
        <w:t>Rackoff</w:t>
      </w:r>
      <w:proofErr w:type="spellEnd"/>
      <w:r>
        <w:rPr>
          <w:w w:val="99"/>
          <w:sz w:val="16"/>
          <w:szCs w:val="16"/>
        </w:rPr>
        <w:t>,</w:t>
      </w:r>
      <w:r>
        <w:rPr>
          <w:sz w:val="16"/>
          <w:szCs w:val="16"/>
        </w:rPr>
        <w:t xml:space="preserve"> </w:t>
      </w:r>
      <w:r>
        <w:rPr>
          <w:w w:val="99"/>
          <w:sz w:val="16"/>
          <w:szCs w:val="16"/>
        </w:rPr>
        <w:t>“The</w:t>
      </w:r>
      <w:r>
        <w:rPr>
          <w:sz w:val="16"/>
          <w:szCs w:val="16"/>
        </w:rPr>
        <w:t xml:space="preserve"> </w:t>
      </w:r>
      <w:r>
        <w:rPr>
          <w:w w:val="99"/>
          <w:sz w:val="16"/>
          <w:szCs w:val="16"/>
        </w:rPr>
        <w:t>Knowledge</w:t>
      </w:r>
      <w:r>
        <w:rPr>
          <w:sz w:val="16"/>
          <w:szCs w:val="16"/>
        </w:rPr>
        <w:t xml:space="preserve"> </w:t>
      </w:r>
      <w:r>
        <w:rPr>
          <w:w w:val="99"/>
          <w:sz w:val="16"/>
          <w:szCs w:val="16"/>
        </w:rPr>
        <w:t>Complexity of</w:t>
      </w:r>
      <w:r>
        <w:rPr>
          <w:sz w:val="16"/>
          <w:szCs w:val="16"/>
        </w:rPr>
        <w:t xml:space="preserve"> </w:t>
      </w:r>
      <w:r>
        <w:rPr>
          <w:w w:val="99"/>
          <w:sz w:val="16"/>
          <w:szCs w:val="16"/>
        </w:rPr>
        <w:t>Interactive</w:t>
      </w:r>
      <w:r>
        <w:rPr>
          <w:sz w:val="16"/>
          <w:szCs w:val="16"/>
        </w:rPr>
        <w:t xml:space="preserve"> </w:t>
      </w:r>
      <w:r>
        <w:rPr>
          <w:w w:val="99"/>
          <w:sz w:val="16"/>
          <w:szCs w:val="16"/>
        </w:rPr>
        <w:t>Proof-systems,”</w:t>
      </w:r>
      <w:r>
        <w:rPr>
          <w:sz w:val="16"/>
          <w:szCs w:val="16"/>
        </w:rPr>
        <w:t xml:space="preserve"> </w:t>
      </w:r>
      <w:r>
        <w:rPr>
          <w:w w:val="99"/>
          <w:sz w:val="16"/>
          <w:szCs w:val="16"/>
        </w:rPr>
        <w:t>in</w:t>
      </w:r>
      <w:r>
        <w:rPr>
          <w:sz w:val="16"/>
          <w:szCs w:val="16"/>
        </w:rPr>
        <w:t xml:space="preserve"> </w:t>
      </w:r>
      <w:r>
        <w:rPr>
          <w:w w:val="99"/>
          <w:sz w:val="16"/>
          <w:szCs w:val="16"/>
        </w:rPr>
        <w:t>Proceedings</w:t>
      </w:r>
      <w:r>
        <w:rPr>
          <w:sz w:val="16"/>
          <w:szCs w:val="16"/>
        </w:rPr>
        <w:t xml:space="preserve"> </w:t>
      </w:r>
      <w:r>
        <w:rPr>
          <w:w w:val="99"/>
          <w:sz w:val="16"/>
          <w:szCs w:val="16"/>
        </w:rPr>
        <w:t>of</w:t>
      </w:r>
      <w:r>
        <w:rPr>
          <w:sz w:val="16"/>
          <w:szCs w:val="16"/>
        </w:rPr>
        <w:t xml:space="preserve"> </w:t>
      </w:r>
      <w:r>
        <w:rPr>
          <w:w w:val="99"/>
          <w:sz w:val="16"/>
          <w:szCs w:val="16"/>
        </w:rPr>
        <w:t>the</w:t>
      </w:r>
      <w:r>
        <w:rPr>
          <w:sz w:val="16"/>
          <w:szCs w:val="16"/>
        </w:rPr>
        <w:t xml:space="preserve"> </w:t>
      </w:r>
      <w:r>
        <w:rPr>
          <w:w w:val="99"/>
          <w:sz w:val="16"/>
          <w:szCs w:val="16"/>
        </w:rPr>
        <w:t>Seventeenth</w:t>
      </w:r>
      <w:r>
        <w:rPr>
          <w:sz w:val="16"/>
          <w:szCs w:val="16"/>
        </w:rPr>
        <w:t xml:space="preserve"> </w:t>
      </w:r>
      <w:r>
        <w:rPr>
          <w:w w:val="99"/>
          <w:sz w:val="16"/>
          <w:szCs w:val="16"/>
        </w:rPr>
        <w:t>Annual ACM</w:t>
      </w:r>
      <w:r>
        <w:rPr>
          <w:sz w:val="16"/>
          <w:szCs w:val="16"/>
        </w:rPr>
        <w:t xml:space="preserve">  </w:t>
      </w:r>
      <w:r>
        <w:rPr>
          <w:w w:val="99"/>
          <w:sz w:val="16"/>
          <w:szCs w:val="16"/>
        </w:rPr>
        <w:t>Symposium</w:t>
      </w:r>
      <w:r>
        <w:rPr>
          <w:sz w:val="16"/>
          <w:szCs w:val="16"/>
        </w:rPr>
        <w:t xml:space="preserve">  </w:t>
      </w:r>
      <w:r>
        <w:rPr>
          <w:w w:val="99"/>
          <w:sz w:val="16"/>
          <w:szCs w:val="16"/>
        </w:rPr>
        <w:t>on</w:t>
      </w:r>
      <w:r>
        <w:rPr>
          <w:sz w:val="16"/>
          <w:szCs w:val="16"/>
        </w:rPr>
        <w:t xml:space="preserve">  </w:t>
      </w:r>
      <w:r>
        <w:rPr>
          <w:w w:val="99"/>
          <w:sz w:val="16"/>
          <w:szCs w:val="16"/>
        </w:rPr>
        <w:t>Theory</w:t>
      </w:r>
      <w:r>
        <w:rPr>
          <w:sz w:val="16"/>
          <w:szCs w:val="16"/>
        </w:rPr>
        <w:t xml:space="preserve">  </w:t>
      </w:r>
      <w:r>
        <w:rPr>
          <w:w w:val="99"/>
          <w:sz w:val="16"/>
          <w:szCs w:val="16"/>
        </w:rPr>
        <w:t>of</w:t>
      </w:r>
      <w:r>
        <w:rPr>
          <w:sz w:val="16"/>
          <w:szCs w:val="16"/>
        </w:rPr>
        <w:t xml:space="preserve">  </w:t>
      </w:r>
      <w:r>
        <w:rPr>
          <w:w w:val="99"/>
          <w:sz w:val="16"/>
          <w:szCs w:val="16"/>
        </w:rPr>
        <w:t>Computing,</w:t>
      </w:r>
      <w:r>
        <w:rPr>
          <w:sz w:val="16"/>
          <w:szCs w:val="16"/>
        </w:rPr>
        <w:t xml:space="preserve">  </w:t>
      </w:r>
      <w:r>
        <w:rPr>
          <w:w w:val="99"/>
          <w:sz w:val="16"/>
          <w:szCs w:val="16"/>
        </w:rPr>
        <w:t>ser.</w:t>
      </w:r>
      <w:r>
        <w:rPr>
          <w:sz w:val="16"/>
          <w:szCs w:val="16"/>
        </w:rPr>
        <w:t xml:space="preserve">  </w:t>
      </w:r>
      <w:r>
        <w:rPr>
          <w:w w:val="99"/>
          <w:sz w:val="16"/>
          <w:szCs w:val="16"/>
        </w:rPr>
        <w:t>STOC</w:t>
      </w:r>
      <w:r>
        <w:rPr>
          <w:sz w:val="16"/>
          <w:szCs w:val="16"/>
        </w:rPr>
        <w:t xml:space="preserve">  </w:t>
      </w:r>
      <w:r>
        <w:rPr>
          <w:w w:val="99"/>
          <w:sz w:val="16"/>
          <w:szCs w:val="16"/>
        </w:rPr>
        <w:t>’85.</w:t>
      </w:r>
      <w:r>
        <w:rPr>
          <w:sz w:val="16"/>
          <w:szCs w:val="16"/>
        </w:rPr>
        <w:t xml:space="preserve">     </w:t>
      </w:r>
      <w:r>
        <w:rPr>
          <w:w w:val="99"/>
          <w:sz w:val="16"/>
          <w:szCs w:val="16"/>
        </w:rPr>
        <w:t>New York,</w:t>
      </w:r>
      <w:r>
        <w:rPr>
          <w:sz w:val="16"/>
          <w:szCs w:val="16"/>
        </w:rPr>
        <w:t xml:space="preserve">   </w:t>
      </w:r>
      <w:r>
        <w:rPr>
          <w:w w:val="99"/>
          <w:sz w:val="16"/>
          <w:szCs w:val="16"/>
        </w:rPr>
        <w:t>NY,</w:t>
      </w:r>
      <w:r>
        <w:rPr>
          <w:sz w:val="16"/>
          <w:szCs w:val="16"/>
        </w:rPr>
        <w:t xml:space="preserve">   </w:t>
      </w:r>
      <w:r>
        <w:rPr>
          <w:w w:val="99"/>
          <w:sz w:val="16"/>
          <w:szCs w:val="16"/>
        </w:rPr>
        <w:t>USA:</w:t>
      </w:r>
      <w:r>
        <w:rPr>
          <w:sz w:val="16"/>
          <w:szCs w:val="16"/>
        </w:rPr>
        <w:t xml:space="preserve">   </w:t>
      </w:r>
      <w:r>
        <w:rPr>
          <w:w w:val="99"/>
          <w:sz w:val="16"/>
          <w:szCs w:val="16"/>
        </w:rPr>
        <w:t>ACM,</w:t>
      </w:r>
      <w:r>
        <w:rPr>
          <w:sz w:val="16"/>
          <w:szCs w:val="16"/>
        </w:rPr>
        <w:t xml:space="preserve">   </w:t>
      </w:r>
      <w:r>
        <w:rPr>
          <w:w w:val="99"/>
          <w:sz w:val="16"/>
          <w:szCs w:val="16"/>
        </w:rPr>
        <w:t>1985,</w:t>
      </w:r>
      <w:r>
        <w:rPr>
          <w:sz w:val="16"/>
          <w:szCs w:val="16"/>
        </w:rPr>
        <w:t xml:space="preserve">   </w:t>
      </w:r>
      <w:r>
        <w:rPr>
          <w:w w:val="99"/>
          <w:sz w:val="16"/>
          <w:szCs w:val="16"/>
        </w:rPr>
        <w:t>pp.</w:t>
      </w:r>
      <w:r>
        <w:rPr>
          <w:sz w:val="16"/>
          <w:szCs w:val="16"/>
        </w:rPr>
        <w:t xml:space="preserve">   </w:t>
      </w:r>
      <w:r>
        <w:rPr>
          <w:w w:val="99"/>
          <w:sz w:val="16"/>
          <w:szCs w:val="16"/>
        </w:rPr>
        <w:t>291–304.</w:t>
      </w:r>
      <w:r>
        <w:rPr>
          <w:sz w:val="16"/>
          <w:szCs w:val="16"/>
        </w:rPr>
        <w:t xml:space="preserve">   </w:t>
      </w:r>
      <w:r>
        <w:rPr>
          <w:w w:val="99"/>
          <w:sz w:val="16"/>
          <w:szCs w:val="16"/>
        </w:rPr>
        <w:t>[Online].</w:t>
      </w:r>
      <w:r>
        <w:rPr>
          <w:sz w:val="16"/>
          <w:szCs w:val="16"/>
        </w:rPr>
        <w:t xml:space="preserve">   </w:t>
      </w:r>
      <w:r>
        <w:rPr>
          <w:w w:val="99"/>
          <w:sz w:val="16"/>
          <w:szCs w:val="16"/>
        </w:rPr>
        <w:t>Available: http://doi.acm.org/10.1145/22145.22178</w:t>
      </w:r>
    </w:p>
    <w:sectPr w:rsidR="002A75E2">
      <w:pgSz w:w="12240" w:h="15840"/>
      <w:pgMar w:top="640" w:right="860" w:bottom="280" w:left="860" w:header="45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A7580" w14:textId="77777777" w:rsidR="001D44BE" w:rsidRDefault="001D44BE">
      <w:r>
        <w:separator/>
      </w:r>
    </w:p>
  </w:endnote>
  <w:endnote w:type="continuationSeparator" w:id="0">
    <w:p w14:paraId="40794F77" w14:textId="77777777" w:rsidR="001D44BE" w:rsidRDefault="001D44BE">
      <w:r>
        <w:continuationSeparator/>
      </w:r>
    </w:p>
  </w:endnote>
  <w:endnote w:type="continuationNotice" w:id="1">
    <w:p w14:paraId="22E39CA9" w14:textId="77777777" w:rsidR="001D44BE" w:rsidRDefault="001D44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0D22F" w14:textId="77777777" w:rsidR="001D44BE" w:rsidRDefault="001D44BE">
      <w:r>
        <w:separator/>
      </w:r>
    </w:p>
  </w:footnote>
  <w:footnote w:type="continuationSeparator" w:id="0">
    <w:p w14:paraId="282AD4B1" w14:textId="77777777" w:rsidR="001D44BE" w:rsidRDefault="001D44BE">
      <w:r>
        <w:continuationSeparator/>
      </w:r>
    </w:p>
  </w:footnote>
  <w:footnote w:type="continuationNotice" w:id="1">
    <w:p w14:paraId="2182F042" w14:textId="77777777" w:rsidR="001D44BE" w:rsidRDefault="001D44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4E871" w14:textId="77777777" w:rsidR="00D83555" w:rsidRDefault="001D44BE">
    <w:pPr>
      <w:spacing w:line="200" w:lineRule="exact"/>
    </w:pPr>
    <w:r>
      <w:pict w14:anchorId="2134E872">
        <v:shapetype id="_x0000_t202" coordsize="21600,21600" o:spt="202" path="m,l,21600r21600,l21600,xe">
          <v:stroke joinstyle="miter"/>
          <v:path gradientshapeok="t" o:connecttype="rect"/>
        </v:shapetype>
        <v:shape id="_x0000_s2049" type="#_x0000_t202" style="position:absolute;margin-left:554.05pt;margin-top:24.85pt;width:10.95pt;height:8.95pt;z-index:-251658752;mso-position-horizontal-relative:page;mso-position-vertical-relative:page" filled="f" stroked="f">
          <v:textbox style="mso-next-textbox:#_x0000_s2049" inset="0,0,0,0">
            <w:txbxContent>
              <w:p w14:paraId="2134E87F" w14:textId="77777777" w:rsidR="00D83555" w:rsidRDefault="00D83555">
                <w:pPr>
                  <w:spacing w:line="140" w:lineRule="exact"/>
                  <w:ind w:left="40"/>
                  <w:rPr>
                    <w:sz w:val="14"/>
                    <w:szCs w:val="14"/>
                  </w:rPr>
                </w:pPr>
                <w:r>
                  <w:fldChar w:fldCharType="begin"/>
                </w:r>
                <w:r>
                  <w:rPr>
                    <w:w w:val="99"/>
                    <w:sz w:val="14"/>
                    <w:szCs w:val="1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8409D"/>
    <w:multiLevelType w:val="multilevel"/>
    <w:tmpl w:val="F78C748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08"/>
  <w:hyphenationZone w:val="425"/>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5E2"/>
    <w:rsid w:val="00031B25"/>
    <w:rsid w:val="000528F3"/>
    <w:rsid w:val="000B2FEC"/>
    <w:rsid w:val="00115148"/>
    <w:rsid w:val="00144DAF"/>
    <w:rsid w:val="001D44BE"/>
    <w:rsid w:val="00233EDD"/>
    <w:rsid w:val="002A75E2"/>
    <w:rsid w:val="002F07E9"/>
    <w:rsid w:val="002F2872"/>
    <w:rsid w:val="00336EB5"/>
    <w:rsid w:val="00345FFB"/>
    <w:rsid w:val="00356554"/>
    <w:rsid w:val="00365AFB"/>
    <w:rsid w:val="003F761F"/>
    <w:rsid w:val="00404CAD"/>
    <w:rsid w:val="004215CC"/>
    <w:rsid w:val="00436C27"/>
    <w:rsid w:val="00441FEC"/>
    <w:rsid w:val="00466416"/>
    <w:rsid w:val="0047024B"/>
    <w:rsid w:val="004A5DA2"/>
    <w:rsid w:val="004C0BCF"/>
    <w:rsid w:val="005F53B7"/>
    <w:rsid w:val="0062236A"/>
    <w:rsid w:val="00653005"/>
    <w:rsid w:val="0067425A"/>
    <w:rsid w:val="006E7246"/>
    <w:rsid w:val="006F5E60"/>
    <w:rsid w:val="007326D7"/>
    <w:rsid w:val="007347B5"/>
    <w:rsid w:val="00767B42"/>
    <w:rsid w:val="00842D7C"/>
    <w:rsid w:val="008633C9"/>
    <w:rsid w:val="00897C69"/>
    <w:rsid w:val="008B0E5C"/>
    <w:rsid w:val="00930B6E"/>
    <w:rsid w:val="00970D58"/>
    <w:rsid w:val="00994987"/>
    <w:rsid w:val="009C4ABD"/>
    <w:rsid w:val="009F05EE"/>
    <w:rsid w:val="00A73EC9"/>
    <w:rsid w:val="00A838FA"/>
    <w:rsid w:val="00AC606E"/>
    <w:rsid w:val="00AF76D2"/>
    <w:rsid w:val="00B030B3"/>
    <w:rsid w:val="00B16E1F"/>
    <w:rsid w:val="00B947C3"/>
    <w:rsid w:val="00BC4A97"/>
    <w:rsid w:val="00BD6808"/>
    <w:rsid w:val="00BE5DCB"/>
    <w:rsid w:val="00C0204C"/>
    <w:rsid w:val="00C617E2"/>
    <w:rsid w:val="00C772C5"/>
    <w:rsid w:val="00CB0675"/>
    <w:rsid w:val="00CE69F5"/>
    <w:rsid w:val="00CF2D62"/>
    <w:rsid w:val="00D31FF9"/>
    <w:rsid w:val="00D61D19"/>
    <w:rsid w:val="00D742C7"/>
    <w:rsid w:val="00D83555"/>
    <w:rsid w:val="00DE1649"/>
    <w:rsid w:val="00E31DA5"/>
    <w:rsid w:val="00E404BD"/>
    <w:rsid w:val="00E605F6"/>
    <w:rsid w:val="00E854D2"/>
    <w:rsid w:val="00E944EC"/>
    <w:rsid w:val="00FA0FF1"/>
    <w:rsid w:val="00FD2DFE"/>
    <w:rsid w:val="00FF5D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34E52A"/>
  <w15:docId w15:val="{691F61EC-46CA-4966-92C9-4EB01BB8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semiHidden/>
    <w:unhideWhenUsed/>
    <w:rsid w:val="00356554"/>
    <w:pPr>
      <w:tabs>
        <w:tab w:val="center" w:pos="4536"/>
        <w:tab w:val="right" w:pos="9072"/>
      </w:tabs>
    </w:pPr>
  </w:style>
  <w:style w:type="character" w:customStyle="1" w:styleId="HeaderChar">
    <w:name w:val="Header Char"/>
    <w:basedOn w:val="DefaultParagraphFont"/>
    <w:link w:val="Header"/>
    <w:uiPriority w:val="99"/>
    <w:semiHidden/>
    <w:rsid w:val="00356554"/>
  </w:style>
  <w:style w:type="paragraph" w:styleId="Footer">
    <w:name w:val="footer"/>
    <w:basedOn w:val="Normal"/>
    <w:link w:val="FooterChar"/>
    <w:uiPriority w:val="99"/>
    <w:semiHidden/>
    <w:unhideWhenUsed/>
    <w:rsid w:val="00356554"/>
    <w:pPr>
      <w:tabs>
        <w:tab w:val="center" w:pos="4536"/>
        <w:tab w:val="right" w:pos="9072"/>
      </w:tabs>
    </w:pPr>
  </w:style>
  <w:style w:type="character" w:customStyle="1" w:styleId="FooterChar">
    <w:name w:val="Footer Char"/>
    <w:basedOn w:val="DefaultParagraphFont"/>
    <w:link w:val="Footer"/>
    <w:uiPriority w:val="99"/>
    <w:semiHidden/>
    <w:rsid w:val="00356554"/>
  </w:style>
  <w:style w:type="paragraph" w:styleId="BalloonText">
    <w:name w:val="Balloon Text"/>
    <w:basedOn w:val="Normal"/>
    <w:link w:val="BalloonTextChar"/>
    <w:uiPriority w:val="99"/>
    <w:semiHidden/>
    <w:unhideWhenUsed/>
    <w:rsid w:val="000B2FE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FEC"/>
    <w:rPr>
      <w:rFonts w:ascii="Segoe UI" w:hAnsi="Segoe UI" w:cs="Segoe UI"/>
      <w:sz w:val="18"/>
      <w:szCs w:val="18"/>
    </w:rPr>
  </w:style>
  <w:style w:type="paragraph" w:styleId="Caption">
    <w:name w:val="caption"/>
    <w:basedOn w:val="Normal"/>
    <w:next w:val="Normal"/>
    <w:uiPriority w:val="35"/>
    <w:unhideWhenUsed/>
    <w:qFormat/>
    <w:rsid w:val="0047024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link.springer.com/chapter/10.1007/978-3-642-36095-4_9" TargetMode="External"/><Relationship Id="rId21" Type="http://schemas.openxmlformats.org/officeDocument/2006/relationships/image" Target="media/image10.png"/><Relationship Id="rId34" Type="http://schemas.openxmlformats.org/officeDocument/2006/relationships/hyperlink" Target="https://papers.ssrn.com/abstract=2965436" TargetMode="External"/><Relationship Id="rId42" Type="http://schemas.openxmlformats.org/officeDocument/2006/relationships/hyperlink" Target="https://link.springer.com/chapter/10.1007/978-3-642-29011-4_33" TargetMode="External"/><Relationship Id="rId47" Type="http://schemas.openxmlformats.org/officeDocument/2006/relationships/hyperlink" Target="https://s1.q4cdn.com/050606653/files/doc_financials/annual/2017/Visa-2017-Annual-Report.pdf"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ethereum.github.io/yellowpaper/paper.pdf" TargetMode="External"/><Relationship Id="rId40" Type="http://schemas.openxmlformats.org/officeDocument/2006/relationships/hyperlink" Target="https://link.springer.com/chapter/10.1007/978-3-540-68164-9_26" TargetMode="External"/><Relationship Id="rId45" Type="http://schemas.openxmlformats.org/officeDocument/2006/relationships/hyperlink" Target="https://link.springer.com/chapter/10.1007/0-387-34805-0_21"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arxiv.org/abs/1708.03778" TargetMode="External"/><Relationship Id="rId49" Type="http://schemas.openxmlformats.org/officeDocument/2006/relationships/hyperlink" Target="https://docs.oracle.com/cd/E17276_01/html/programmer_reference/transapp_throughput.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link.springer.com/chapter/10.1007/978-3-642-03298-1_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ethereum.org/pdfs/EthereumWhitePaper.pdf" TargetMode="External"/><Relationship Id="rId43" Type="http://schemas.openxmlformats.org/officeDocument/2006/relationships/hyperlink" Target="https://link.springer.com/chapter/10.1007/978-3-540-72540-4_13" TargetMode="External"/><Relationship Id="rId48" Type="http://schemas.openxmlformats.org/officeDocument/2006/relationships/hyperlink" Target="https://docs.oracle.com/cd/E17276_01/html/programmer_reference/transapp_throughput.html"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steemit.com/dpos/@dantheman/dpos-consensus-algorithm-this-missing-white-paper" TargetMode="External"/><Relationship Id="rId46" Type="http://schemas.openxmlformats.org/officeDocument/2006/relationships/hyperlink" Target="https://papers.ssrn.com/abstract=2114842" TargetMode="External"/><Relationship Id="rId20" Type="http://schemas.openxmlformats.org/officeDocument/2006/relationships/image" Target="media/image9.png"/><Relationship Id="rId41" Type="http://schemas.openxmlformats.org/officeDocument/2006/relationships/hyperlink" Target="https://link.springer.com/chapter/10.1007/978-3-540-68164-9_26"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25B8C99B5F7F45B86C0A77CEC884C1" ma:contentTypeVersion="13" ma:contentTypeDescription="Crée un document." ma:contentTypeScope="" ma:versionID="8a95a12fbfd571625ab835f6d5da4044">
  <xsd:schema xmlns:xsd="http://www.w3.org/2001/XMLSchema" xmlns:xs="http://www.w3.org/2001/XMLSchema" xmlns:p="http://schemas.microsoft.com/office/2006/metadata/properties" xmlns:ns3="0dbc1293-fe4a-4182-a42c-36b5c2b03a7f" xmlns:ns4="94539736-1da4-4308-8816-b035cc41070e" targetNamespace="http://schemas.microsoft.com/office/2006/metadata/properties" ma:root="true" ma:fieldsID="9eefd312e041b10f347bacf4df015206" ns3:_="" ns4:_="">
    <xsd:import namespace="0dbc1293-fe4a-4182-a42c-36b5c2b03a7f"/>
    <xsd:import namespace="94539736-1da4-4308-8816-b035cc41070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bc1293-fe4a-4182-a42c-36b5c2b03a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539736-1da4-4308-8816-b035cc41070e"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SharingHintHash" ma:index="15"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32D795-1066-44DA-8A62-81B6FD5F58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bc1293-fe4a-4182-a42c-36b5c2b03a7f"/>
    <ds:schemaRef ds:uri="94539736-1da4-4308-8816-b035cc4107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D61658-83DD-4750-BB2F-30A32D51DA4D}">
  <ds:schemaRefs>
    <ds:schemaRef ds:uri="http://schemas.openxmlformats.org/officeDocument/2006/bibliography"/>
  </ds:schemaRefs>
</ds:datastoreItem>
</file>

<file path=customXml/itemProps3.xml><?xml version="1.0" encoding="utf-8"?>
<ds:datastoreItem xmlns:ds="http://schemas.openxmlformats.org/officeDocument/2006/customXml" ds:itemID="{A951E0DA-F5C0-424D-A92E-DB1AC0C4D37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C3C6A0-DE0E-43D4-9411-CD0266D73D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25</Pages>
  <Words>15265</Words>
  <Characters>83963</Characters>
  <Application>Microsoft Office Word</Application>
  <DocSecurity>0</DocSecurity>
  <Lines>699</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Jean-Noël Schilling</cp:lastModifiedBy>
  <cp:revision>43</cp:revision>
  <dcterms:created xsi:type="dcterms:W3CDTF">2020-06-18T07:44:00Z</dcterms:created>
  <dcterms:modified xsi:type="dcterms:W3CDTF">2020-06-18T17:06:00Z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0x0101004325B8C99B5F7F45B86C0A77CEC884C1</vt:lpwstr>
  </property>
</Properties>
</file>